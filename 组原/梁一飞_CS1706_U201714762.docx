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F79DAA" w14:textId="61B1E305" w:rsidR="000C5960" w:rsidRDefault="00F01802"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9D3A962" wp14:editId="079E5F12">
                <wp:simplePos x="0" y="0"/>
                <wp:positionH relativeFrom="column">
                  <wp:posOffset>3402965</wp:posOffset>
                </wp:positionH>
                <wp:positionV relativeFrom="paragraph">
                  <wp:posOffset>-909320</wp:posOffset>
                </wp:positionV>
                <wp:extent cx="124460" cy="10681970"/>
                <wp:effectExtent l="2540" t="5080" r="6350" b="0"/>
                <wp:wrapNone/>
                <wp:docPr id="26" name="Rectangle 366" descr="Light vertical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4460" cy="10681970"/>
                        </a:xfrm>
                        <a:prstGeom prst="rect">
                          <a:avLst/>
                        </a:prstGeom>
                        <a:blipFill dpi="0" rotWithShape="0">
                          <a:blip r:embed="rId8"/>
                          <a:srcRect/>
                          <a:tile tx="0" ty="0" sx="100000" sy="100000" flip="none" algn="tl"/>
                        </a:blip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53882" dir="2700000" algn="ctr" rotWithShape="0">
                                  <a:srgbClr val="D8D8D8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831DD48" id="Rectangle 366" o:spid="_x0000_s1026" alt="Light vertical" style="position:absolute;left:0;text-align:left;margin-left:267.95pt;margin-top:-71.6pt;width:9.8pt;height:841.1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" stroked="f">
                <v:fill r:id="rId9" o:title="Light vertical" recolor="t" type="tile"/>
                <v:shadow color="#d8d8d8" offset="3pt,3p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28160452" wp14:editId="73A60C12">
                <wp:simplePos x="0" y="0"/>
                <wp:positionH relativeFrom="column">
                  <wp:posOffset>3527425</wp:posOffset>
                </wp:positionH>
                <wp:positionV relativeFrom="paragraph">
                  <wp:posOffset>-914400</wp:posOffset>
                </wp:positionV>
                <wp:extent cx="2889885" cy="10692130"/>
                <wp:effectExtent l="3175" t="0" r="2540" b="4445"/>
                <wp:wrapNone/>
                <wp:docPr id="25" name="Rectangle 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89885" cy="10692130"/>
                        </a:xfrm>
                        <a:prstGeom prst="rect">
                          <a:avLst/>
                        </a:prstGeom>
                        <a:solidFill>
                          <a:srgbClr val="9BBB5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EF0834C" id="Rectangle 365" o:spid="_x0000_s1026" style="position:absolute;left:0;text-align:left;margin-left:277.75pt;margin-top:-1in;width:227.55pt;height:841.9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" fillcolor="#9bbb59" stroked="f"/>
            </w:pict>
          </mc:Fallback>
        </mc:AlternateContent>
      </w:r>
    </w:p>
    <w:p w14:paraId="4C683E8D" w14:textId="77777777" w:rsidR="000C5960" w:rsidRDefault="000C5960"/>
    <w:p w14:paraId="56347F1D" w14:textId="77777777" w:rsidR="000C5960" w:rsidRDefault="000C5960"/>
    <w:p w14:paraId="36FD57D9" w14:textId="5426B77B" w:rsidR="000C5960" w:rsidRDefault="00F01802">
      <w:pPr>
        <w:widowControl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FB090F5" wp14:editId="3C45930A">
                <wp:simplePos x="0" y="0"/>
                <wp:positionH relativeFrom="column">
                  <wp:posOffset>3402965</wp:posOffset>
                </wp:positionH>
                <wp:positionV relativeFrom="paragraph">
                  <wp:posOffset>92710</wp:posOffset>
                </wp:positionV>
                <wp:extent cx="3014345" cy="1063625"/>
                <wp:effectExtent l="2540" t="0" r="2540" b="3810"/>
                <wp:wrapNone/>
                <wp:docPr id="24" name="Rectangle 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14345" cy="1063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79999"/>
                                </a:srgb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4BC22CE" w14:textId="45059BAD" w:rsidR="00381989" w:rsidRPr="00394576" w:rsidRDefault="00381989" w:rsidP="00086216">
                            <w:pPr>
                              <w:pStyle w:val="ac"/>
                              <w:ind w:firstLineChars="197" w:firstLine="1424"/>
                              <w:rPr>
                                <w:rFonts w:ascii="Cambria" w:hAnsi="Cambria"/>
                                <w:b/>
                                <w:bCs/>
                                <w:i/>
                                <w:color w:val="FFFFFF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Cambria" w:hAnsi="Cambria"/>
                                <w:b/>
                                <w:i/>
                                <w:noProof/>
                                <w:color w:val="FFFFFF"/>
                                <w:sz w:val="72"/>
                                <w:szCs w:val="72"/>
                              </w:rPr>
                              <w:t>2019</w:t>
                            </w:r>
                          </w:p>
                          <w:p w14:paraId="20903572" w14:textId="77777777" w:rsidR="00381989" w:rsidRDefault="00381989">
                            <w:pPr>
                              <w:pStyle w:val="ac"/>
                              <w:ind w:firstLineChars="50" w:firstLine="361"/>
                              <w:rPr>
                                <w:rFonts w:ascii="Cambria" w:hAnsi="Cambria"/>
                                <w:b/>
                                <w:bCs/>
                                <w:color w:val="FFFFFF"/>
                                <w:sz w:val="72"/>
                                <w:szCs w:val="96"/>
                              </w:rPr>
                            </w:pPr>
                          </w:p>
                        </w:txbxContent>
                      </wps:txbx>
                      <wps:bodyPr rot="0" vert="horz" wrap="square" lIns="365760" tIns="182880" rIns="182880" bIns="18288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FB090F5" id="Rectangle 367" o:spid="_x0000_s1026" style="position:absolute;margin-left:267.95pt;margin-top:7.3pt;width:237.35pt;height:83.7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" filled="f" stroked="f">
                <v:fill opacity="52428f"/>
                <v:textbox inset="28.8pt,14.4pt,14.4pt,14.4pt">
                  <w:txbxContent>
                    <w:p w14:paraId="64BC22CE" w14:textId="45059BAD" w:rsidR="00381989" w:rsidRPr="00394576" w:rsidRDefault="00381989" w:rsidP="00086216">
                      <w:pPr>
                        <w:pStyle w:val="ac"/>
                        <w:ind w:firstLineChars="197" w:firstLine="1424"/>
                        <w:rPr>
                          <w:rFonts w:ascii="Cambria" w:hAnsi="Cambria"/>
                          <w:b/>
                          <w:bCs/>
                          <w:i/>
                          <w:color w:val="FFFFFF"/>
                          <w:sz w:val="72"/>
                          <w:szCs w:val="72"/>
                        </w:rPr>
                      </w:pPr>
                      <w:r>
                        <w:rPr>
                          <w:rFonts w:ascii="Cambria" w:hAnsi="Cambria"/>
                          <w:b/>
                          <w:i/>
                          <w:noProof/>
                          <w:color w:val="FFFFFF"/>
                          <w:sz w:val="72"/>
                          <w:szCs w:val="72"/>
                        </w:rPr>
                        <w:t>2019</w:t>
                      </w:r>
                    </w:p>
                    <w:p w14:paraId="20903572" w14:textId="77777777" w:rsidR="00381989" w:rsidRDefault="00381989">
                      <w:pPr>
                        <w:pStyle w:val="ac"/>
                        <w:ind w:firstLineChars="50" w:firstLine="361"/>
                        <w:rPr>
                          <w:rFonts w:ascii="Cambria" w:hAnsi="Cambria"/>
                          <w:b/>
                          <w:bCs/>
                          <w:color w:val="FFFFFF"/>
                          <w:sz w:val="72"/>
                          <w:szCs w:val="96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301FF148" w14:textId="428AE180" w:rsidR="000C5960" w:rsidRDefault="00F01802">
      <w:pPr>
        <w:widowControl/>
        <w:jc w:val="left"/>
      </w:pPr>
      <w:r>
        <w:rPr>
          <w:noProof/>
        </w:rPr>
        <w:drawing>
          <wp:inline distT="0" distB="0" distL="0" distR="0" wp14:anchorId="63B5F8AB" wp14:editId="2B53A26C">
            <wp:extent cx="3418840" cy="747395"/>
            <wp:effectExtent l="0" t="0" r="0" b="0"/>
            <wp:docPr id="20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840" cy="74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81BA4" w14:textId="60738775" w:rsidR="000C5960" w:rsidRDefault="00F01802">
      <w:pPr>
        <w:widowControl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711A717" wp14:editId="4B1F0975">
                <wp:simplePos x="0" y="0"/>
                <wp:positionH relativeFrom="column">
                  <wp:posOffset>-142875</wp:posOffset>
                </wp:positionH>
                <wp:positionV relativeFrom="paragraph">
                  <wp:posOffset>121285</wp:posOffset>
                </wp:positionV>
                <wp:extent cx="6122035" cy="725170"/>
                <wp:effectExtent l="0" t="0" r="12065" b="17780"/>
                <wp:wrapNone/>
                <wp:docPr id="23" name="矩形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22035" cy="72517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127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6FDCF8" w14:textId="5FB634F7" w:rsidR="00381989" w:rsidRPr="002C2482" w:rsidRDefault="00381989" w:rsidP="00734300">
                            <w:pPr>
                              <w:pStyle w:val="ac"/>
                              <w:ind w:firstLineChars="50" w:firstLine="300"/>
                              <w:rPr>
                                <w:rFonts w:ascii="华文中宋" w:eastAsia="华文中宋" w:hAnsi="华文中宋"/>
                                <w:color w:val="FFFFFF"/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rFonts w:ascii="华文中宋" w:eastAsia="华文中宋" w:hAnsi="华文中宋" w:hint="eastAsia"/>
                                <w:b/>
                                <w:color w:val="FFFFFF"/>
                                <w:sz w:val="60"/>
                                <w:szCs w:val="60"/>
                              </w:rPr>
                              <w:t>计算机组成原理</w:t>
                            </w:r>
                            <w:r w:rsidRPr="00B5427A">
                              <w:rPr>
                                <w:rFonts w:ascii="华文中宋" w:eastAsia="华文中宋" w:hAnsi="华文中宋" w:hint="eastAsia"/>
                                <w:b/>
                                <w:color w:val="FFFFFF"/>
                                <w:sz w:val="60"/>
                                <w:szCs w:val="60"/>
                              </w:rPr>
                              <w:t xml:space="preserve">  </w:t>
                            </w:r>
                            <w:r>
                              <w:rPr>
                                <w:rFonts w:ascii="华文中宋" w:eastAsia="华文中宋" w:hAnsi="华文中宋"/>
                                <w:b/>
                                <w:color w:val="FFFFFF"/>
                                <w:sz w:val="60"/>
                                <w:szCs w:val="60"/>
                              </w:rPr>
                              <w:t xml:space="preserve"> </w:t>
                            </w:r>
                            <w:r>
                              <w:rPr>
                                <w:rFonts w:ascii="华文中宋" w:eastAsia="华文中宋" w:hAnsi="华文中宋" w:hint="eastAsia"/>
                                <w:b/>
                                <w:color w:val="FFFFFF"/>
                                <w:sz w:val="64"/>
                                <w:szCs w:val="64"/>
                              </w:rPr>
                              <w:t>·实验报告·</w:t>
                            </w:r>
                          </w:p>
                        </w:txbxContent>
                      </wps:txbx>
                      <wps:bodyPr rot="0" vert="horz" wrap="square" lIns="0" tIns="45720" rIns="0" bIns="45720" anchor="ctr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711A717" id="矩形 16" o:spid="_x0000_s1027" style="position:absolute;margin-left:-11.25pt;margin-top:9.55pt;width:482.05pt;height:57.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" fillcolor="#4f81bd" strokecolor="white" strokeweight="1pt">
                <v:textbox style="mso-fit-shape-to-text:t" inset="0,,0">
                  <w:txbxContent>
                    <w:p w14:paraId="746FDCF8" w14:textId="5FB634F7" w:rsidR="00381989" w:rsidRPr="002C2482" w:rsidRDefault="00381989" w:rsidP="00734300">
                      <w:pPr>
                        <w:pStyle w:val="ac"/>
                        <w:ind w:firstLineChars="50" w:firstLine="300"/>
                        <w:rPr>
                          <w:rFonts w:ascii="华文中宋" w:eastAsia="华文中宋" w:hAnsi="华文中宋"/>
                          <w:color w:val="FFFFFF"/>
                          <w:sz w:val="60"/>
                          <w:szCs w:val="60"/>
                        </w:rPr>
                      </w:pPr>
                      <w:r>
                        <w:rPr>
                          <w:rFonts w:ascii="华文中宋" w:eastAsia="华文中宋" w:hAnsi="华文中宋" w:hint="eastAsia"/>
                          <w:b/>
                          <w:color w:val="FFFFFF"/>
                          <w:sz w:val="60"/>
                          <w:szCs w:val="60"/>
                        </w:rPr>
                        <w:t>计算机组成原理</w:t>
                      </w:r>
                      <w:r w:rsidRPr="00B5427A">
                        <w:rPr>
                          <w:rFonts w:ascii="华文中宋" w:eastAsia="华文中宋" w:hAnsi="华文中宋" w:hint="eastAsia"/>
                          <w:b/>
                          <w:color w:val="FFFFFF"/>
                          <w:sz w:val="60"/>
                          <w:szCs w:val="60"/>
                        </w:rPr>
                        <w:t xml:space="preserve">  </w:t>
                      </w:r>
                      <w:r>
                        <w:rPr>
                          <w:rFonts w:ascii="华文中宋" w:eastAsia="华文中宋" w:hAnsi="华文中宋"/>
                          <w:b/>
                          <w:color w:val="FFFFFF"/>
                          <w:sz w:val="60"/>
                          <w:szCs w:val="60"/>
                        </w:rPr>
                        <w:t xml:space="preserve"> </w:t>
                      </w:r>
                      <w:r>
                        <w:rPr>
                          <w:rFonts w:ascii="华文中宋" w:eastAsia="华文中宋" w:hAnsi="华文中宋" w:hint="eastAsia"/>
                          <w:b/>
                          <w:color w:val="FFFFFF"/>
                          <w:sz w:val="64"/>
                          <w:szCs w:val="64"/>
                        </w:rPr>
                        <w:t>·实验报告·</w:t>
                      </w:r>
                    </w:p>
                  </w:txbxContent>
                </v:textbox>
              </v:rect>
            </w:pict>
          </mc:Fallback>
        </mc:AlternateContent>
      </w:r>
    </w:p>
    <w:p w14:paraId="1EC93D2B" w14:textId="77777777" w:rsidR="000C5960" w:rsidRDefault="000C5960">
      <w:pPr>
        <w:widowControl/>
        <w:jc w:val="left"/>
      </w:pPr>
    </w:p>
    <w:p w14:paraId="293C6540" w14:textId="77777777" w:rsidR="000C5960" w:rsidRDefault="000C5960">
      <w:pPr>
        <w:widowControl/>
        <w:jc w:val="left"/>
      </w:pPr>
    </w:p>
    <w:p w14:paraId="0D051ECC" w14:textId="77777777" w:rsidR="000C5960" w:rsidRDefault="000C5960">
      <w:pPr>
        <w:widowControl/>
        <w:jc w:val="left"/>
      </w:pPr>
    </w:p>
    <w:p w14:paraId="187B23B8" w14:textId="77777777" w:rsidR="000C5960" w:rsidRDefault="000C5960">
      <w:pPr>
        <w:widowControl/>
        <w:jc w:val="left"/>
      </w:pPr>
    </w:p>
    <w:p w14:paraId="471618BE" w14:textId="77777777" w:rsidR="000C5960" w:rsidRDefault="000C5960">
      <w:pPr>
        <w:widowControl/>
        <w:jc w:val="left"/>
      </w:pPr>
    </w:p>
    <w:p w14:paraId="35C01521" w14:textId="77777777" w:rsidR="000C5960" w:rsidRDefault="000C5960">
      <w:pPr>
        <w:widowControl/>
        <w:jc w:val="left"/>
      </w:pPr>
    </w:p>
    <w:p w14:paraId="24F7603E" w14:textId="77777777" w:rsidR="00BD59DA" w:rsidRDefault="00CB2392" w:rsidP="00CB2392">
      <w:pPr>
        <w:widowControl/>
        <w:tabs>
          <w:tab w:val="left" w:pos="1884"/>
        </w:tabs>
        <w:jc w:val="left"/>
      </w:pPr>
      <w:r>
        <w:tab/>
      </w:r>
    </w:p>
    <w:p w14:paraId="4133E86A" w14:textId="77777777" w:rsidR="00BD59DA" w:rsidRDefault="00BD59DA">
      <w:pPr>
        <w:widowControl/>
        <w:jc w:val="left"/>
      </w:pPr>
    </w:p>
    <w:p w14:paraId="7F6805B1" w14:textId="77777777" w:rsidR="00BD59DA" w:rsidRDefault="00BD59DA">
      <w:pPr>
        <w:widowControl/>
        <w:jc w:val="left"/>
      </w:pPr>
    </w:p>
    <w:p w14:paraId="54AF59AD" w14:textId="77777777" w:rsidR="002C2482" w:rsidRDefault="002C2482">
      <w:pPr>
        <w:widowControl/>
        <w:jc w:val="left"/>
      </w:pPr>
    </w:p>
    <w:p w14:paraId="66101DC8" w14:textId="77777777" w:rsidR="002C2482" w:rsidRDefault="002C2482">
      <w:pPr>
        <w:widowControl/>
        <w:jc w:val="left"/>
      </w:pPr>
    </w:p>
    <w:p w14:paraId="13537CFE" w14:textId="45A7668E" w:rsidR="00BD59DA" w:rsidRDefault="00F01802">
      <w:pPr>
        <w:widowControl/>
        <w:jc w:val="left"/>
      </w:pPr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 wp14:anchorId="5B43F791" wp14:editId="0D59B5FD">
            <wp:simplePos x="0" y="0"/>
            <wp:positionH relativeFrom="column">
              <wp:posOffset>3928110</wp:posOffset>
            </wp:positionH>
            <wp:positionV relativeFrom="paragraph">
              <wp:posOffset>2582545</wp:posOffset>
            </wp:positionV>
            <wp:extent cx="2163445" cy="1592580"/>
            <wp:effectExtent l="0" t="0" r="0" b="0"/>
            <wp:wrapNone/>
            <wp:docPr id="22" name="Picture 131" descr="j0242087[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j0242087[1]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445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0" w:type="auto"/>
        <w:tblInd w:w="-176" w:type="dxa"/>
        <w:tblLayout w:type="fixed"/>
        <w:tblLook w:val="0000" w:firstRow="0" w:lastRow="0" w:firstColumn="0" w:lastColumn="0" w:noHBand="0" w:noVBand="0"/>
      </w:tblPr>
      <w:tblGrid>
        <w:gridCol w:w="1560"/>
        <w:gridCol w:w="3969"/>
      </w:tblGrid>
      <w:tr w:rsidR="000C5960" w14:paraId="763647B7" w14:textId="77777777">
        <w:trPr>
          <w:trHeight w:val="567"/>
        </w:trPr>
        <w:tc>
          <w:tcPr>
            <w:tcW w:w="1560" w:type="dxa"/>
            <w:vAlign w:val="bottom"/>
          </w:tcPr>
          <w:p w14:paraId="04EECF01" w14:textId="77777777" w:rsidR="000C5960" w:rsidRDefault="000C5960">
            <w:pPr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专    业：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8880BB7" w14:textId="77777777" w:rsidR="000C5960" w:rsidRDefault="000C5960">
            <w:pPr>
              <w:jc w:val="center"/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计算机科学与技术</w:t>
            </w:r>
          </w:p>
        </w:tc>
      </w:tr>
      <w:tr w:rsidR="000C5960" w14:paraId="6F8A6C6E" w14:textId="77777777">
        <w:trPr>
          <w:trHeight w:val="567"/>
        </w:trPr>
        <w:tc>
          <w:tcPr>
            <w:tcW w:w="1560" w:type="dxa"/>
            <w:vAlign w:val="bottom"/>
          </w:tcPr>
          <w:p w14:paraId="1B6A2853" w14:textId="77777777" w:rsidR="000C5960" w:rsidRDefault="000C5960">
            <w:pPr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班    级：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299C0E8" w14:textId="4A82691E" w:rsidR="000C5960" w:rsidRDefault="000C5960">
            <w:pPr>
              <w:jc w:val="center"/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CS</w:t>
            </w:r>
            <w:r w:rsidR="00AB3A85">
              <w:rPr>
                <w:rFonts w:ascii="宋体" w:hAnsi="宋体" w:hint="eastAsia"/>
                <w:sz w:val="28"/>
              </w:rPr>
              <w:t>1706</w:t>
            </w:r>
          </w:p>
        </w:tc>
      </w:tr>
      <w:tr w:rsidR="000C5960" w14:paraId="1AE900CF" w14:textId="77777777">
        <w:trPr>
          <w:trHeight w:val="567"/>
        </w:trPr>
        <w:tc>
          <w:tcPr>
            <w:tcW w:w="1560" w:type="dxa"/>
            <w:vAlign w:val="bottom"/>
          </w:tcPr>
          <w:p w14:paraId="2C6EA43C" w14:textId="77777777" w:rsidR="000C5960" w:rsidRDefault="000C5960">
            <w:pPr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学    号：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B9F5768" w14:textId="25CDA0FD" w:rsidR="000C5960" w:rsidRDefault="000C5960">
            <w:pPr>
              <w:jc w:val="center"/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U20</w:t>
            </w:r>
            <w:r w:rsidR="00AB3A85">
              <w:rPr>
                <w:rFonts w:ascii="宋体" w:hAnsi="宋体" w:hint="eastAsia"/>
                <w:sz w:val="28"/>
              </w:rPr>
              <w:t>1714762</w:t>
            </w:r>
          </w:p>
        </w:tc>
      </w:tr>
      <w:tr w:rsidR="000C5960" w14:paraId="72069E4A" w14:textId="77777777">
        <w:trPr>
          <w:trHeight w:val="567"/>
        </w:trPr>
        <w:tc>
          <w:tcPr>
            <w:tcW w:w="1560" w:type="dxa"/>
            <w:vAlign w:val="bottom"/>
          </w:tcPr>
          <w:p w14:paraId="77D0B85F" w14:textId="77777777" w:rsidR="000C5960" w:rsidRDefault="000C5960">
            <w:pPr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姓    名：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D3E170A" w14:textId="38E7BDD8" w:rsidR="000C5960" w:rsidRDefault="00AB3A85">
            <w:pPr>
              <w:jc w:val="center"/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梁一飞</w:t>
            </w:r>
          </w:p>
        </w:tc>
      </w:tr>
      <w:tr w:rsidR="000C5960" w14:paraId="68D14DB0" w14:textId="77777777">
        <w:trPr>
          <w:trHeight w:val="567"/>
        </w:trPr>
        <w:tc>
          <w:tcPr>
            <w:tcW w:w="1560" w:type="dxa"/>
            <w:vAlign w:val="bottom"/>
          </w:tcPr>
          <w:p w14:paraId="02F37DEA" w14:textId="77777777" w:rsidR="000C5960" w:rsidRDefault="000C5960">
            <w:pPr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电    话：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2322564" w14:textId="4EA9B9B2" w:rsidR="000C5960" w:rsidRDefault="000C5960">
            <w:pPr>
              <w:jc w:val="center"/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1</w:t>
            </w:r>
            <w:r w:rsidR="00AB3A85">
              <w:rPr>
                <w:rFonts w:ascii="宋体" w:hAnsi="宋体" w:hint="eastAsia"/>
                <w:sz w:val="28"/>
              </w:rPr>
              <w:t>5387221573</w:t>
            </w:r>
          </w:p>
        </w:tc>
      </w:tr>
      <w:tr w:rsidR="000C5960" w14:paraId="6BAE7583" w14:textId="77777777">
        <w:trPr>
          <w:trHeight w:val="567"/>
        </w:trPr>
        <w:tc>
          <w:tcPr>
            <w:tcW w:w="1560" w:type="dxa"/>
            <w:vAlign w:val="bottom"/>
          </w:tcPr>
          <w:p w14:paraId="409E3A0B" w14:textId="77777777" w:rsidR="000C5960" w:rsidRDefault="000C5960">
            <w:pPr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邮    件：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125A16C" w14:textId="5EF88F50" w:rsidR="000C5960" w:rsidRDefault="00CB6806">
            <w:pPr>
              <w:jc w:val="center"/>
              <w:rPr>
                <w:rFonts w:ascii="宋体" w:hAnsi="宋体"/>
                <w:sz w:val="28"/>
              </w:rPr>
            </w:pPr>
            <w:hyperlink r:id="rId12" w:history="1">
              <w:r w:rsidR="00AB3A85">
                <w:rPr>
                  <w:rStyle w:val="af"/>
                  <w:rFonts w:ascii="宋体" w:hAnsi="宋体" w:hint="eastAsia"/>
                  <w:sz w:val="28"/>
                </w:rPr>
                <w:t>349062884</w:t>
              </w:r>
              <w:r w:rsidR="000C5960">
                <w:rPr>
                  <w:rStyle w:val="af"/>
                  <w:rFonts w:ascii="宋体" w:hAnsi="宋体" w:hint="eastAsia"/>
                  <w:sz w:val="28"/>
                </w:rPr>
                <w:t>@qq.com</w:t>
              </w:r>
            </w:hyperlink>
          </w:p>
        </w:tc>
      </w:tr>
      <w:tr w:rsidR="000C5960" w14:paraId="561F5508" w14:textId="77777777">
        <w:trPr>
          <w:trHeight w:val="567"/>
        </w:trPr>
        <w:tc>
          <w:tcPr>
            <w:tcW w:w="1560" w:type="dxa"/>
            <w:vAlign w:val="bottom"/>
          </w:tcPr>
          <w:p w14:paraId="1EDF1528" w14:textId="77777777" w:rsidR="000C5960" w:rsidRDefault="000C5960">
            <w:pPr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完成日期：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F3B6F07" w14:textId="0DB05D34" w:rsidR="000C5960" w:rsidRDefault="000C5960" w:rsidP="002C2482">
            <w:pPr>
              <w:jc w:val="center"/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201</w:t>
            </w:r>
            <w:r w:rsidR="00AB3A85">
              <w:rPr>
                <w:rFonts w:ascii="宋体" w:hAnsi="宋体" w:hint="eastAsia"/>
                <w:sz w:val="28"/>
              </w:rPr>
              <w:t>9</w:t>
            </w:r>
            <w:r>
              <w:rPr>
                <w:rFonts w:ascii="宋体" w:hAnsi="宋体" w:hint="eastAsia"/>
                <w:sz w:val="28"/>
              </w:rPr>
              <w:t>-</w:t>
            </w:r>
            <w:r w:rsidR="00AB3A85">
              <w:rPr>
                <w:rFonts w:ascii="宋体" w:hAnsi="宋体" w:hint="eastAsia"/>
                <w:sz w:val="28"/>
              </w:rPr>
              <w:t>12</w:t>
            </w:r>
            <w:r>
              <w:rPr>
                <w:rFonts w:ascii="宋体" w:hAnsi="宋体" w:hint="eastAsia"/>
                <w:sz w:val="28"/>
              </w:rPr>
              <w:t>-</w:t>
            </w:r>
            <w:r w:rsidR="00AB3A85">
              <w:rPr>
                <w:rFonts w:ascii="宋体" w:hAnsi="宋体" w:hint="eastAsia"/>
                <w:sz w:val="28"/>
              </w:rPr>
              <w:t>18</w:t>
            </w:r>
            <w:r>
              <w:rPr>
                <w:rFonts w:ascii="宋体" w:hAnsi="宋体" w:hint="eastAsia"/>
                <w:sz w:val="28"/>
              </w:rPr>
              <w:t xml:space="preserve"> </w:t>
            </w:r>
          </w:p>
        </w:tc>
      </w:tr>
    </w:tbl>
    <w:p w14:paraId="0B0DE68E" w14:textId="77777777" w:rsidR="000C5960" w:rsidRDefault="000C5960">
      <w:pPr>
        <w:widowControl/>
        <w:jc w:val="left"/>
      </w:pPr>
    </w:p>
    <w:p w14:paraId="2F52967A" w14:textId="77777777" w:rsidR="000C5960" w:rsidRDefault="000C5960">
      <w:pPr>
        <w:widowControl/>
        <w:jc w:val="left"/>
      </w:pPr>
    </w:p>
    <w:p w14:paraId="0E638557" w14:textId="77777777" w:rsidR="000C5960" w:rsidRDefault="000C5960">
      <w:pPr>
        <w:widowControl/>
        <w:jc w:val="left"/>
      </w:pPr>
    </w:p>
    <w:p w14:paraId="1AFF04DE" w14:textId="77777777" w:rsidR="000C5960" w:rsidRDefault="000C5960">
      <w:pPr>
        <w:widowControl/>
        <w:jc w:val="left"/>
      </w:pPr>
    </w:p>
    <w:p w14:paraId="446A7D35" w14:textId="3038A4B6" w:rsidR="000C5960" w:rsidRDefault="00F01802">
      <w:pPr>
        <w:widowControl/>
        <w:jc w:val="left"/>
        <w:sectPr w:rsidR="000C5960">
          <w:headerReference w:type="default" r:id="rId13"/>
          <w:headerReference w:type="first" r:id="rId14"/>
          <w:pgSz w:w="11906" w:h="16838"/>
          <w:pgMar w:top="1440" w:right="1416" w:bottom="1440" w:left="1800" w:header="851" w:footer="992" w:gutter="0"/>
          <w:pgNumType w:start="0"/>
          <w:cols w:space="720"/>
          <w:docGrid w:type="lines" w:linePitch="326"/>
        </w:sect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97D6A30" wp14:editId="7DC2AB75">
            <wp:simplePos x="0" y="0"/>
            <wp:positionH relativeFrom="column">
              <wp:posOffset>3855085</wp:posOffset>
            </wp:positionH>
            <wp:positionV relativeFrom="paragraph">
              <wp:posOffset>200660</wp:posOffset>
            </wp:positionV>
            <wp:extent cx="2236470" cy="380365"/>
            <wp:effectExtent l="0" t="0" r="0" b="0"/>
            <wp:wrapNone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470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523BD0" w14:textId="77777777" w:rsidR="000C5960" w:rsidRDefault="000C5960">
      <w:pPr>
        <w:pStyle w:val="afb"/>
        <w:spacing w:line="720" w:lineRule="auto"/>
        <w:jc w:val="center"/>
        <w:rPr>
          <w:rFonts w:ascii="黑体" w:eastAsia="黑体" w:hAnsi="黑体"/>
          <w:sz w:val="32"/>
          <w:szCs w:val="32"/>
        </w:rPr>
      </w:pPr>
      <w:bookmarkStart w:id="0" w:name="_Toc134007856"/>
      <w:bookmarkStart w:id="1" w:name="_Toc135227306"/>
      <w:bookmarkStart w:id="2" w:name="_Toc135227385"/>
      <w:bookmarkStart w:id="3" w:name="_Toc135227507"/>
      <w:bookmarkStart w:id="4" w:name="_Toc135227598"/>
      <w:bookmarkStart w:id="5" w:name="_Toc135229710"/>
      <w:bookmarkStart w:id="6" w:name="_Toc266358958"/>
      <w:r>
        <w:rPr>
          <w:rFonts w:ascii="黑体" w:eastAsia="黑体" w:hAnsi="黑体" w:hint="eastAsia"/>
          <w:sz w:val="32"/>
          <w:szCs w:val="32"/>
        </w:rPr>
        <w:lastRenderedPageBreak/>
        <w:t xml:space="preserve">目   </w:t>
      </w:r>
      <w:commentRangeStart w:id="7"/>
      <w:r>
        <w:rPr>
          <w:rFonts w:ascii="黑体" w:eastAsia="黑体" w:hAnsi="黑体" w:hint="eastAsia"/>
          <w:sz w:val="32"/>
          <w:szCs w:val="32"/>
        </w:rPr>
        <w:t>录</w:t>
      </w:r>
      <w:bookmarkEnd w:id="0"/>
      <w:bookmarkEnd w:id="1"/>
      <w:bookmarkEnd w:id="2"/>
      <w:bookmarkEnd w:id="3"/>
      <w:bookmarkEnd w:id="4"/>
      <w:bookmarkEnd w:id="5"/>
      <w:commentRangeEnd w:id="7"/>
      <w:r>
        <w:rPr>
          <w:rStyle w:val="a8"/>
          <w:rFonts w:ascii="黑体" w:eastAsia="黑体" w:hAnsi="黑体"/>
          <w:sz w:val="32"/>
          <w:szCs w:val="32"/>
        </w:rPr>
        <w:commentReference w:id="7"/>
      </w:r>
      <w:bookmarkStart w:id="8" w:name="_Toc134007857"/>
      <w:bookmarkStart w:id="9" w:name="_Toc135227307"/>
      <w:bookmarkStart w:id="10" w:name="_Toc135227386"/>
      <w:bookmarkStart w:id="11" w:name="_Toc135227508"/>
      <w:bookmarkStart w:id="12" w:name="_Toc135229711"/>
      <w:bookmarkStart w:id="13" w:name="_Toc266358959"/>
      <w:bookmarkEnd w:id="6"/>
    </w:p>
    <w:p w14:paraId="592A3FD3" w14:textId="6CF7A785" w:rsidR="00F459C1" w:rsidRDefault="000C5960">
      <w:pPr>
        <w:pStyle w:val="TOC1"/>
        <w:tabs>
          <w:tab w:val="left" w:pos="420"/>
          <w:tab w:val="right" w:leader="dot" w:pos="8834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rFonts w:ascii="Calibri" w:hAnsi="Calibri" w:cs="Calibri"/>
          <w:b/>
          <w:bCs/>
          <w:caps/>
          <w:sz w:val="28"/>
          <w:szCs w:val="20"/>
        </w:rPr>
        <w:fldChar w:fldCharType="begin"/>
      </w:r>
      <w:r>
        <w:instrText xml:space="preserve"> </w:instrText>
      </w:r>
      <w:r>
        <w:rPr>
          <w:rFonts w:hint="eastAsia"/>
        </w:rPr>
        <w:instrText>TOC \o "1-2" \h \z \u</w:instrText>
      </w:r>
      <w:r>
        <w:instrText xml:space="preserve"> </w:instrText>
      </w:r>
      <w:r>
        <w:rPr>
          <w:rFonts w:ascii="Calibri" w:hAnsi="Calibri" w:cs="Calibri"/>
          <w:b/>
          <w:bCs/>
          <w:caps/>
          <w:sz w:val="28"/>
          <w:szCs w:val="20"/>
        </w:rPr>
        <w:fldChar w:fldCharType="separate"/>
      </w:r>
      <w:hyperlink w:anchor="_Toc27667711" w:history="1">
        <w:r w:rsidR="00F459C1" w:rsidRPr="0016487E">
          <w:rPr>
            <w:rStyle w:val="af"/>
            <w:noProof/>
          </w:rPr>
          <w:t>1</w:t>
        </w:r>
        <w:r w:rsidR="00F459C1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F459C1" w:rsidRPr="0016487E">
          <w:rPr>
            <w:rStyle w:val="af"/>
            <w:noProof/>
          </w:rPr>
          <w:t>CPU</w:t>
        </w:r>
        <w:r w:rsidR="00F459C1" w:rsidRPr="0016487E">
          <w:rPr>
            <w:rStyle w:val="af"/>
            <w:noProof/>
          </w:rPr>
          <w:t>设计实验</w:t>
        </w:r>
        <w:r w:rsidR="00F459C1">
          <w:rPr>
            <w:noProof/>
            <w:webHidden/>
          </w:rPr>
          <w:tab/>
        </w:r>
        <w:r w:rsidR="00F459C1">
          <w:rPr>
            <w:noProof/>
            <w:webHidden/>
          </w:rPr>
          <w:fldChar w:fldCharType="begin"/>
        </w:r>
        <w:r w:rsidR="00F459C1">
          <w:rPr>
            <w:noProof/>
            <w:webHidden/>
          </w:rPr>
          <w:instrText xml:space="preserve"> PAGEREF _Toc27667711 \h </w:instrText>
        </w:r>
        <w:r w:rsidR="00F459C1">
          <w:rPr>
            <w:noProof/>
            <w:webHidden/>
          </w:rPr>
        </w:r>
        <w:r w:rsidR="00F459C1">
          <w:rPr>
            <w:noProof/>
            <w:webHidden/>
          </w:rPr>
          <w:fldChar w:fldCharType="separate"/>
        </w:r>
        <w:r w:rsidR="00F459C1">
          <w:rPr>
            <w:noProof/>
            <w:webHidden/>
          </w:rPr>
          <w:t>2</w:t>
        </w:r>
        <w:r w:rsidR="00F459C1">
          <w:rPr>
            <w:noProof/>
            <w:webHidden/>
          </w:rPr>
          <w:fldChar w:fldCharType="end"/>
        </w:r>
      </w:hyperlink>
    </w:p>
    <w:p w14:paraId="44DF68D4" w14:textId="13029799" w:rsidR="00F459C1" w:rsidRDefault="00CB6806">
      <w:pPr>
        <w:pStyle w:val="TOC2"/>
        <w:tabs>
          <w:tab w:val="left" w:pos="1050"/>
          <w:tab w:val="right" w:leader="dot" w:pos="883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7667712" w:history="1">
        <w:r w:rsidR="00F459C1" w:rsidRPr="0016487E">
          <w:rPr>
            <w:rStyle w:val="af"/>
            <w:noProof/>
          </w:rPr>
          <w:t>1.1</w:t>
        </w:r>
        <w:r w:rsidR="00F459C1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F459C1" w:rsidRPr="0016487E">
          <w:rPr>
            <w:rStyle w:val="af"/>
            <w:noProof/>
          </w:rPr>
          <w:t>设计要求</w:t>
        </w:r>
        <w:r w:rsidR="00F459C1">
          <w:rPr>
            <w:noProof/>
            <w:webHidden/>
          </w:rPr>
          <w:tab/>
        </w:r>
        <w:r w:rsidR="00F459C1">
          <w:rPr>
            <w:noProof/>
            <w:webHidden/>
          </w:rPr>
          <w:fldChar w:fldCharType="begin"/>
        </w:r>
        <w:r w:rsidR="00F459C1">
          <w:rPr>
            <w:noProof/>
            <w:webHidden/>
          </w:rPr>
          <w:instrText xml:space="preserve"> PAGEREF _Toc27667712 \h </w:instrText>
        </w:r>
        <w:r w:rsidR="00F459C1">
          <w:rPr>
            <w:noProof/>
            <w:webHidden/>
          </w:rPr>
        </w:r>
        <w:r w:rsidR="00F459C1">
          <w:rPr>
            <w:noProof/>
            <w:webHidden/>
          </w:rPr>
          <w:fldChar w:fldCharType="separate"/>
        </w:r>
        <w:r w:rsidR="00F459C1">
          <w:rPr>
            <w:noProof/>
            <w:webHidden/>
          </w:rPr>
          <w:t>2</w:t>
        </w:r>
        <w:r w:rsidR="00F459C1">
          <w:rPr>
            <w:noProof/>
            <w:webHidden/>
          </w:rPr>
          <w:fldChar w:fldCharType="end"/>
        </w:r>
      </w:hyperlink>
    </w:p>
    <w:p w14:paraId="49C56B6D" w14:textId="5AB67052" w:rsidR="00F459C1" w:rsidRDefault="00CB6806">
      <w:pPr>
        <w:pStyle w:val="TOC2"/>
        <w:tabs>
          <w:tab w:val="left" w:pos="1050"/>
          <w:tab w:val="right" w:leader="dot" w:pos="883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7667713" w:history="1">
        <w:r w:rsidR="00F459C1" w:rsidRPr="0016487E">
          <w:rPr>
            <w:rStyle w:val="af"/>
            <w:noProof/>
          </w:rPr>
          <w:t>1.2</w:t>
        </w:r>
        <w:r w:rsidR="00F459C1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F459C1" w:rsidRPr="0016487E">
          <w:rPr>
            <w:rStyle w:val="af"/>
            <w:noProof/>
          </w:rPr>
          <w:t>方案设计</w:t>
        </w:r>
        <w:r w:rsidR="00F459C1">
          <w:rPr>
            <w:noProof/>
            <w:webHidden/>
          </w:rPr>
          <w:tab/>
        </w:r>
        <w:r w:rsidR="00F459C1">
          <w:rPr>
            <w:noProof/>
            <w:webHidden/>
          </w:rPr>
          <w:fldChar w:fldCharType="begin"/>
        </w:r>
        <w:r w:rsidR="00F459C1">
          <w:rPr>
            <w:noProof/>
            <w:webHidden/>
          </w:rPr>
          <w:instrText xml:space="preserve"> PAGEREF _Toc27667713 \h </w:instrText>
        </w:r>
        <w:r w:rsidR="00F459C1">
          <w:rPr>
            <w:noProof/>
            <w:webHidden/>
          </w:rPr>
        </w:r>
        <w:r w:rsidR="00F459C1">
          <w:rPr>
            <w:noProof/>
            <w:webHidden/>
          </w:rPr>
          <w:fldChar w:fldCharType="separate"/>
        </w:r>
        <w:r w:rsidR="00F459C1">
          <w:rPr>
            <w:noProof/>
            <w:webHidden/>
          </w:rPr>
          <w:t>2</w:t>
        </w:r>
        <w:r w:rsidR="00F459C1">
          <w:rPr>
            <w:noProof/>
            <w:webHidden/>
          </w:rPr>
          <w:fldChar w:fldCharType="end"/>
        </w:r>
      </w:hyperlink>
    </w:p>
    <w:p w14:paraId="35B70958" w14:textId="50483E7E" w:rsidR="00F459C1" w:rsidRDefault="00CB6806">
      <w:pPr>
        <w:pStyle w:val="TOC2"/>
        <w:tabs>
          <w:tab w:val="left" w:pos="1050"/>
          <w:tab w:val="right" w:leader="dot" w:pos="883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7667714" w:history="1">
        <w:r w:rsidR="00F459C1" w:rsidRPr="0016487E">
          <w:rPr>
            <w:rStyle w:val="af"/>
            <w:noProof/>
          </w:rPr>
          <w:t>1.3</w:t>
        </w:r>
        <w:r w:rsidR="00F459C1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F459C1" w:rsidRPr="0016487E">
          <w:rPr>
            <w:rStyle w:val="af"/>
            <w:noProof/>
          </w:rPr>
          <w:t>实验步骤</w:t>
        </w:r>
        <w:r w:rsidR="00F459C1">
          <w:rPr>
            <w:noProof/>
            <w:webHidden/>
          </w:rPr>
          <w:tab/>
        </w:r>
        <w:r w:rsidR="00F459C1">
          <w:rPr>
            <w:noProof/>
            <w:webHidden/>
          </w:rPr>
          <w:fldChar w:fldCharType="begin"/>
        </w:r>
        <w:r w:rsidR="00F459C1">
          <w:rPr>
            <w:noProof/>
            <w:webHidden/>
          </w:rPr>
          <w:instrText xml:space="preserve"> PAGEREF _Toc27667714 \h </w:instrText>
        </w:r>
        <w:r w:rsidR="00F459C1">
          <w:rPr>
            <w:noProof/>
            <w:webHidden/>
          </w:rPr>
        </w:r>
        <w:r w:rsidR="00F459C1">
          <w:rPr>
            <w:noProof/>
            <w:webHidden/>
          </w:rPr>
          <w:fldChar w:fldCharType="separate"/>
        </w:r>
        <w:r w:rsidR="00F459C1">
          <w:rPr>
            <w:noProof/>
            <w:webHidden/>
          </w:rPr>
          <w:t>10</w:t>
        </w:r>
        <w:r w:rsidR="00F459C1">
          <w:rPr>
            <w:noProof/>
            <w:webHidden/>
          </w:rPr>
          <w:fldChar w:fldCharType="end"/>
        </w:r>
      </w:hyperlink>
    </w:p>
    <w:p w14:paraId="49EE3927" w14:textId="2FD32CB7" w:rsidR="00F459C1" w:rsidRDefault="00CB6806">
      <w:pPr>
        <w:pStyle w:val="TOC2"/>
        <w:tabs>
          <w:tab w:val="left" w:pos="1050"/>
          <w:tab w:val="right" w:leader="dot" w:pos="883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7667715" w:history="1">
        <w:r w:rsidR="00F459C1" w:rsidRPr="0016487E">
          <w:rPr>
            <w:rStyle w:val="af"/>
            <w:noProof/>
          </w:rPr>
          <w:t>1.4</w:t>
        </w:r>
        <w:r w:rsidR="00F459C1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F459C1" w:rsidRPr="0016487E">
          <w:rPr>
            <w:rStyle w:val="af"/>
            <w:noProof/>
          </w:rPr>
          <w:t>故障与调试</w:t>
        </w:r>
        <w:r w:rsidR="00F459C1">
          <w:rPr>
            <w:noProof/>
            <w:webHidden/>
          </w:rPr>
          <w:tab/>
        </w:r>
        <w:r w:rsidR="00F459C1">
          <w:rPr>
            <w:noProof/>
            <w:webHidden/>
          </w:rPr>
          <w:fldChar w:fldCharType="begin"/>
        </w:r>
        <w:r w:rsidR="00F459C1">
          <w:rPr>
            <w:noProof/>
            <w:webHidden/>
          </w:rPr>
          <w:instrText xml:space="preserve"> PAGEREF _Toc27667715 \h </w:instrText>
        </w:r>
        <w:r w:rsidR="00F459C1">
          <w:rPr>
            <w:noProof/>
            <w:webHidden/>
          </w:rPr>
        </w:r>
        <w:r w:rsidR="00F459C1">
          <w:rPr>
            <w:noProof/>
            <w:webHidden/>
          </w:rPr>
          <w:fldChar w:fldCharType="separate"/>
        </w:r>
        <w:r w:rsidR="00F459C1">
          <w:rPr>
            <w:noProof/>
            <w:webHidden/>
          </w:rPr>
          <w:t>16</w:t>
        </w:r>
        <w:r w:rsidR="00F459C1">
          <w:rPr>
            <w:noProof/>
            <w:webHidden/>
          </w:rPr>
          <w:fldChar w:fldCharType="end"/>
        </w:r>
      </w:hyperlink>
    </w:p>
    <w:p w14:paraId="5313723F" w14:textId="2E981BE6" w:rsidR="00F459C1" w:rsidRDefault="00CB6806">
      <w:pPr>
        <w:pStyle w:val="TOC2"/>
        <w:tabs>
          <w:tab w:val="left" w:pos="1050"/>
          <w:tab w:val="right" w:leader="dot" w:pos="883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7667716" w:history="1">
        <w:r w:rsidR="00F459C1" w:rsidRPr="0016487E">
          <w:rPr>
            <w:rStyle w:val="af"/>
            <w:noProof/>
          </w:rPr>
          <w:t>1.5</w:t>
        </w:r>
        <w:r w:rsidR="00F459C1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F459C1" w:rsidRPr="0016487E">
          <w:rPr>
            <w:rStyle w:val="af"/>
            <w:noProof/>
          </w:rPr>
          <w:t>测试与分析</w:t>
        </w:r>
        <w:r w:rsidR="00F459C1">
          <w:rPr>
            <w:noProof/>
            <w:webHidden/>
          </w:rPr>
          <w:tab/>
        </w:r>
        <w:r w:rsidR="00F459C1">
          <w:rPr>
            <w:noProof/>
            <w:webHidden/>
          </w:rPr>
          <w:fldChar w:fldCharType="begin"/>
        </w:r>
        <w:r w:rsidR="00F459C1">
          <w:rPr>
            <w:noProof/>
            <w:webHidden/>
          </w:rPr>
          <w:instrText xml:space="preserve"> PAGEREF _Toc27667716 \h </w:instrText>
        </w:r>
        <w:r w:rsidR="00F459C1">
          <w:rPr>
            <w:noProof/>
            <w:webHidden/>
          </w:rPr>
        </w:r>
        <w:r w:rsidR="00F459C1">
          <w:rPr>
            <w:noProof/>
            <w:webHidden/>
          </w:rPr>
          <w:fldChar w:fldCharType="separate"/>
        </w:r>
        <w:r w:rsidR="00F459C1">
          <w:rPr>
            <w:noProof/>
            <w:webHidden/>
          </w:rPr>
          <w:t>17</w:t>
        </w:r>
        <w:r w:rsidR="00F459C1">
          <w:rPr>
            <w:noProof/>
            <w:webHidden/>
          </w:rPr>
          <w:fldChar w:fldCharType="end"/>
        </w:r>
      </w:hyperlink>
    </w:p>
    <w:p w14:paraId="2C12B600" w14:textId="5AC988CC" w:rsidR="00F459C1" w:rsidRDefault="00CB6806">
      <w:pPr>
        <w:pStyle w:val="TOC1"/>
        <w:tabs>
          <w:tab w:val="left" w:pos="420"/>
          <w:tab w:val="right" w:leader="dot" w:pos="8834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7667717" w:history="1">
        <w:r w:rsidR="00F459C1" w:rsidRPr="0016487E">
          <w:rPr>
            <w:rStyle w:val="af"/>
            <w:noProof/>
          </w:rPr>
          <w:t>2</w:t>
        </w:r>
        <w:r w:rsidR="00F459C1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F459C1" w:rsidRPr="0016487E">
          <w:rPr>
            <w:rStyle w:val="af"/>
            <w:noProof/>
          </w:rPr>
          <w:t>总结与心得</w:t>
        </w:r>
        <w:r w:rsidR="00F459C1">
          <w:rPr>
            <w:noProof/>
            <w:webHidden/>
          </w:rPr>
          <w:tab/>
        </w:r>
        <w:r w:rsidR="00F459C1">
          <w:rPr>
            <w:noProof/>
            <w:webHidden/>
          </w:rPr>
          <w:fldChar w:fldCharType="begin"/>
        </w:r>
        <w:r w:rsidR="00F459C1">
          <w:rPr>
            <w:noProof/>
            <w:webHidden/>
          </w:rPr>
          <w:instrText xml:space="preserve"> PAGEREF _Toc27667717 \h </w:instrText>
        </w:r>
        <w:r w:rsidR="00F459C1">
          <w:rPr>
            <w:noProof/>
            <w:webHidden/>
          </w:rPr>
        </w:r>
        <w:r w:rsidR="00F459C1">
          <w:rPr>
            <w:noProof/>
            <w:webHidden/>
          </w:rPr>
          <w:fldChar w:fldCharType="separate"/>
        </w:r>
        <w:r w:rsidR="00F459C1">
          <w:rPr>
            <w:noProof/>
            <w:webHidden/>
          </w:rPr>
          <w:t>19</w:t>
        </w:r>
        <w:r w:rsidR="00F459C1">
          <w:rPr>
            <w:noProof/>
            <w:webHidden/>
          </w:rPr>
          <w:fldChar w:fldCharType="end"/>
        </w:r>
      </w:hyperlink>
    </w:p>
    <w:p w14:paraId="64DCF30B" w14:textId="1B135191" w:rsidR="00F459C1" w:rsidRDefault="00CB6806">
      <w:pPr>
        <w:pStyle w:val="TOC2"/>
        <w:tabs>
          <w:tab w:val="left" w:pos="1050"/>
          <w:tab w:val="right" w:leader="dot" w:pos="883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7667718" w:history="1">
        <w:r w:rsidR="00F459C1" w:rsidRPr="0016487E">
          <w:rPr>
            <w:rStyle w:val="af"/>
            <w:noProof/>
          </w:rPr>
          <w:t>2.1</w:t>
        </w:r>
        <w:r w:rsidR="00F459C1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F459C1" w:rsidRPr="0016487E">
          <w:rPr>
            <w:rStyle w:val="af"/>
            <w:noProof/>
          </w:rPr>
          <w:t>实验总结</w:t>
        </w:r>
        <w:r w:rsidR="00F459C1">
          <w:rPr>
            <w:noProof/>
            <w:webHidden/>
          </w:rPr>
          <w:tab/>
        </w:r>
        <w:r w:rsidR="00F459C1">
          <w:rPr>
            <w:noProof/>
            <w:webHidden/>
          </w:rPr>
          <w:fldChar w:fldCharType="begin"/>
        </w:r>
        <w:r w:rsidR="00F459C1">
          <w:rPr>
            <w:noProof/>
            <w:webHidden/>
          </w:rPr>
          <w:instrText xml:space="preserve"> PAGEREF _Toc27667718 \h </w:instrText>
        </w:r>
        <w:r w:rsidR="00F459C1">
          <w:rPr>
            <w:noProof/>
            <w:webHidden/>
          </w:rPr>
        </w:r>
        <w:r w:rsidR="00F459C1">
          <w:rPr>
            <w:noProof/>
            <w:webHidden/>
          </w:rPr>
          <w:fldChar w:fldCharType="separate"/>
        </w:r>
        <w:r w:rsidR="00F459C1">
          <w:rPr>
            <w:noProof/>
            <w:webHidden/>
          </w:rPr>
          <w:t>19</w:t>
        </w:r>
        <w:r w:rsidR="00F459C1">
          <w:rPr>
            <w:noProof/>
            <w:webHidden/>
          </w:rPr>
          <w:fldChar w:fldCharType="end"/>
        </w:r>
      </w:hyperlink>
    </w:p>
    <w:p w14:paraId="0B64CD0F" w14:textId="6E23102A" w:rsidR="00F459C1" w:rsidRDefault="00CB6806">
      <w:pPr>
        <w:pStyle w:val="TOC2"/>
        <w:tabs>
          <w:tab w:val="left" w:pos="1050"/>
          <w:tab w:val="right" w:leader="dot" w:pos="883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7667719" w:history="1">
        <w:r w:rsidR="00F459C1" w:rsidRPr="0016487E">
          <w:rPr>
            <w:rStyle w:val="af"/>
            <w:noProof/>
          </w:rPr>
          <w:t>2.2</w:t>
        </w:r>
        <w:r w:rsidR="00F459C1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F459C1" w:rsidRPr="0016487E">
          <w:rPr>
            <w:rStyle w:val="af"/>
            <w:noProof/>
          </w:rPr>
          <w:t>实验心得</w:t>
        </w:r>
        <w:r w:rsidR="00F459C1">
          <w:rPr>
            <w:noProof/>
            <w:webHidden/>
          </w:rPr>
          <w:tab/>
        </w:r>
        <w:r w:rsidR="00F459C1">
          <w:rPr>
            <w:noProof/>
            <w:webHidden/>
          </w:rPr>
          <w:fldChar w:fldCharType="begin"/>
        </w:r>
        <w:r w:rsidR="00F459C1">
          <w:rPr>
            <w:noProof/>
            <w:webHidden/>
          </w:rPr>
          <w:instrText xml:space="preserve"> PAGEREF _Toc27667719 \h </w:instrText>
        </w:r>
        <w:r w:rsidR="00F459C1">
          <w:rPr>
            <w:noProof/>
            <w:webHidden/>
          </w:rPr>
        </w:r>
        <w:r w:rsidR="00F459C1">
          <w:rPr>
            <w:noProof/>
            <w:webHidden/>
          </w:rPr>
          <w:fldChar w:fldCharType="separate"/>
        </w:r>
        <w:r w:rsidR="00F459C1">
          <w:rPr>
            <w:noProof/>
            <w:webHidden/>
          </w:rPr>
          <w:t>19</w:t>
        </w:r>
        <w:r w:rsidR="00F459C1">
          <w:rPr>
            <w:noProof/>
            <w:webHidden/>
          </w:rPr>
          <w:fldChar w:fldCharType="end"/>
        </w:r>
      </w:hyperlink>
    </w:p>
    <w:p w14:paraId="351B66AE" w14:textId="41E32714" w:rsidR="00F459C1" w:rsidRDefault="00CB6806">
      <w:pPr>
        <w:pStyle w:val="TOC1"/>
        <w:tabs>
          <w:tab w:val="right" w:leader="dot" w:pos="8834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7667720" w:history="1">
        <w:r w:rsidR="00F459C1" w:rsidRPr="0016487E">
          <w:rPr>
            <w:rStyle w:val="af"/>
            <w:noProof/>
          </w:rPr>
          <w:t>参考文献</w:t>
        </w:r>
        <w:r w:rsidR="00F459C1">
          <w:rPr>
            <w:noProof/>
            <w:webHidden/>
          </w:rPr>
          <w:tab/>
        </w:r>
        <w:r w:rsidR="00F459C1">
          <w:rPr>
            <w:noProof/>
            <w:webHidden/>
          </w:rPr>
          <w:fldChar w:fldCharType="begin"/>
        </w:r>
        <w:r w:rsidR="00F459C1">
          <w:rPr>
            <w:noProof/>
            <w:webHidden/>
          </w:rPr>
          <w:instrText xml:space="preserve"> PAGEREF _Toc27667720 \h </w:instrText>
        </w:r>
        <w:r w:rsidR="00F459C1">
          <w:rPr>
            <w:noProof/>
            <w:webHidden/>
          </w:rPr>
        </w:r>
        <w:r w:rsidR="00F459C1">
          <w:rPr>
            <w:noProof/>
            <w:webHidden/>
          </w:rPr>
          <w:fldChar w:fldCharType="separate"/>
        </w:r>
        <w:r w:rsidR="00F459C1">
          <w:rPr>
            <w:noProof/>
            <w:webHidden/>
          </w:rPr>
          <w:t>20</w:t>
        </w:r>
        <w:r w:rsidR="00F459C1">
          <w:rPr>
            <w:noProof/>
            <w:webHidden/>
          </w:rPr>
          <w:fldChar w:fldCharType="end"/>
        </w:r>
      </w:hyperlink>
    </w:p>
    <w:p w14:paraId="2CEFBBA9" w14:textId="773EFDD2" w:rsidR="000C5960" w:rsidRDefault="000C5960">
      <w:pPr>
        <w:sectPr w:rsidR="000C5960" w:rsidSect="00F5775D">
          <w:headerReference w:type="default" r:id="rId19"/>
          <w:footerReference w:type="default" r:id="rId20"/>
          <w:footnotePr>
            <w:numRestart w:val="eachPage"/>
          </w:footnotePr>
          <w:pgSz w:w="11906" w:h="16838"/>
          <w:pgMar w:top="1843" w:right="1531" w:bottom="1588" w:left="1531" w:header="851" w:footer="992" w:gutter="0"/>
          <w:pgNumType w:fmt="upperRoman" w:start="1"/>
          <w:cols w:space="720"/>
          <w:docGrid w:type="linesAndChars" w:linePitch="459"/>
        </w:sectPr>
      </w:pPr>
      <w:r>
        <w:fldChar w:fldCharType="end"/>
      </w:r>
    </w:p>
    <w:p w14:paraId="3AB25B12" w14:textId="77777777" w:rsidR="00251310" w:rsidRPr="00207D8A" w:rsidRDefault="00251310" w:rsidP="00251310">
      <w:pPr>
        <w:pStyle w:val="10"/>
        <w:numPr>
          <w:ilvl w:val="0"/>
          <w:numId w:val="10"/>
        </w:numPr>
      </w:pPr>
      <w:bookmarkStart w:id="14" w:name="_Toc27667711"/>
      <w:bookmarkStart w:id="15" w:name="_Toc134007939"/>
      <w:bookmarkStart w:id="16" w:name="_Toc135227344"/>
      <w:bookmarkStart w:id="17" w:name="_Toc135227423"/>
      <w:bookmarkStart w:id="18" w:name="_Toc135227590"/>
      <w:bookmarkStart w:id="19" w:name="_Toc135229748"/>
      <w:bookmarkStart w:id="20" w:name="_Toc266358996"/>
      <w:bookmarkEnd w:id="8"/>
      <w:bookmarkEnd w:id="9"/>
      <w:bookmarkEnd w:id="10"/>
      <w:bookmarkEnd w:id="11"/>
      <w:bookmarkEnd w:id="12"/>
      <w:bookmarkEnd w:id="13"/>
      <w:r>
        <w:rPr>
          <w:rFonts w:hint="eastAsia"/>
        </w:rPr>
        <w:lastRenderedPageBreak/>
        <w:t>CPU</w:t>
      </w:r>
      <w:r w:rsidR="005A6CFA">
        <w:rPr>
          <w:rFonts w:hint="eastAsia"/>
        </w:rPr>
        <w:t>设计</w:t>
      </w:r>
      <w:r>
        <w:rPr>
          <w:rFonts w:hint="eastAsia"/>
        </w:rPr>
        <w:t>实验</w:t>
      </w:r>
      <w:commentRangeStart w:id="21"/>
      <w:commentRangeEnd w:id="21"/>
      <w:r w:rsidRPr="00207D8A">
        <w:commentReference w:id="21"/>
      </w:r>
      <w:bookmarkEnd w:id="14"/>
    </w:p>
    <w:p w14:paraId="117D3A8B" w14:textId="438EB24F" w:rsidR="00251310" w:rsidRDefault="00251310" w:rsidP="00251310">
      <w:pPr>
        <w:pStyle w:val="2"/>
      </w:pPr>
      <w:bookmarkStart w:id="22" w:name="_Toc27667712"/>
      <w:r>
        <w:rPr>
          <w:rFonts w:hint="eastAsia"/>
        </w:rPr>
        <w:t>设计要求</w:t>
      </w:r>
      <w:commentRangeStart w:id="23"/>
      <w:commentRangeEnd w:id="23"/>
      <w:r>
        <w:rPr>
          <w:rStyle w:val="a8"/>
          <w:rFonts w:ascii="Times New Roman" w:eastAsia="宋体" w:hAnsi="Times New Roman"/>
        </w:rPr>
        <w:commentReference w:id="23"/>
      </w:r>
      <w:bookmarkEnd w:id="22"/>
    </w:p>
    <w:p w14:paraId="545B525F" w14:textId="741B0C23" w:rsidR="00AB3A85" w:rsidRDefault="00AB3A85" w:rsidP="00AB3A85">
      <w:pPr>
        <w:pStyle w:val="a3"/>
        <w:ind w:firstLine="480"/>
        <w:rPr>
          <w:rFonts w:ascii="宋体" w:hAnsi="宋体"/>
        </w:rPr>
      </w:pPr>
      <w:r w:rsidRPr="00B369ED">
        <w:rPr>
          <w:rFonts w:ascii="宋体" w:hAnsi="宋体" w:hint="eastAsia"/>
        </w:rPr>
        <w:t>构建一个32位MIPS</w:t>
      </w:r>
      <w:r w:rsidRPr="00B369ED">
        <w:rPr>
          <w:rFonts w:ascii="宋体" w:hAnsi="宋体"/>
        </w:rPr>
        <w:t xml:space="preserve"> </w:t>
      </w:r>
      <w:r w:rsidRPr="00B369ED">
        <w:rPr>
          <w:rFonts w:ascii="宋体" w:hAnsi="宋体" w:hint="eastAsia"/>
        </w:rPr>
        <w:t>CPU处理器，</w:t>
      </w:r>
      <w:r>
        <w:rPr>
          <w:rFonts w:ascii="宋体" w:hAnsi="宋体" w:hint="eastAsia"/>
        </w:rPr>
        <w:t>包括单周期硬布线CPU、多周期微程序CPU以及多周期硬布线CPU，</w:t>
      </w:r>
      <w:r w:rsidRPr="00B369ED">
        <w:rPr>
          <w:rFonts w:ascii="宋体" w:hAnsi="宋体" w:hint="eastAsia"/>
        </w:rPr>
        <w:t>该处理器应支持</w:t>
      </w:r>
      <w:r>
        <w:rPr>
          <w:rFonts w:ascii="宋体" w:hAnsi="宋体" w:hint="eastAsia"/>
        </w:rPr>
        <w:t>核心</w:t>
      </w:r>
      <w:r w:rsidRPr="00B369ED">
        <w:rPr>
          <w:rFonts w:ascii="宋体" w:hAnsi="宋体" w:hint="eastAsia"/>
        </w:rPr>
        <w:t>指令集中列出的所有指令，见表</w:t>
      </w:r>
      <w:r>
        <w:rPr>
          <w:rFonts w:ascii="宋体" w:hAnsi="宋体" w:hint="eastAsia"/>
        </w:rPr>
        <w:t>1.</w:t>
      </w:r>
      <w:r w:rsidRPr="00B369ED">
        <w:rPr>
          <w:rFonts w:ascii="宋体" w:hAnsi="宋体" w:hint="eastAsia"/>
        </w:rPr>
        <w:t>1，。具体指令功能参见附件中的MIPS标准文档。最终设计完成的CPU应</w:t>
      </w:r>
      <w:r>
        <w:rPr>
          <w:rFonts w:ascii="宋体" w:hAnsi="宋体" w:hint="eastAsia"/>
        </w:rPr>
        <w:t>能运行标准测试程序。</w:t>
      </w:r>
    </w:p>
    <w:p w14:paraId="4C44E3AA" w14:textId="77777777" w:rsidR="00AB3A85" w:rsidRPr="00AE5151" w:rsidRDefault="00AB3A85" w:rsidP="00AB3A85">
      <w:pPr>
        <w:pStyle w:val="aff1"/>
        <w:keepNext/>
        <w:spacing w:beforeLines="0" w:before="91" w:afterLines="0" w:after="91"/>
      </w:pPr>
      <w:r>
        <w:rPr>
          <w:rFonts w:hint="eastAsia"/>
        </w:rPr>
        <w:t>表 1</w:t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表 \* ARABIC \s 1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r>
        <w:t xml:space="preserve"> </w:t>
      </w:r>
      <w:r>
        <w:rPr>
          <w:rFonts w:hint="eastAsia"/>
        </w:rPr>
        <w:t>核心指令集</w:t>
      </w:r>
    </w:p>
    <w:tbl>
      <w:tblPr>
        <w:tblW w:w="8653" w:type="dxa"/>
        <w:jc w:val="center"/>
        <w:tblLook w:val="04A0" w:firstRow="1" w:lastRow="0" w:firstColumn="1" w:lastColumn="0" w:noHBand="0" w:noVBand="1"/>
      </w:tblPr>
      <w:tblGrid>
        <w:gridCol w:w="567"/>
        <w:gridCol w:w="2693"/>
        <w:gridCol w:w="2694"/>
        <w:gridCol w:w="2699"/>
      </w:tblGrid>
      <w:tr w:rsidR="00AB3A85" w:rsidRPr="00004506" w14:paraId="72911C39" w14:textId="77777777" w:rsidTr="00E720FC">
        <w:trPr>
          <w:trHeight w:val="416"/>
          <w:jc w:val="center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09DECF65" w14:textId="77777777" w:rsidR="00AB3A85" w:rsidRPr="00052FED" w:rsidRDefault="00AB3A85" w:rsidP="00E720FC">
            <w:pPr>
              <w:widowControl/>
              <w:jc w:val="center"/>
              <w:rPr>
                <w:rFonts w:ascii="Courier New" w:hAnsi="Courier New" w:cs="Courier New"/>
                <w:b/>
                <w:color w:val="000000"/>
                <w:kern w:val="0"/>
                <w:sz w:val="20"/>
                <w:szCs w:val="26"/>
              </w:rPr>
            </w:pPr>
            <w:r w:rsidRPr="00052FED">
              <w:rPr>
                <w:rFonts w:ascii="Courier New" w:hAnsi="Courier New" w:cs="Courier New"/>
                <w:b/>
                <w:color w:val="000000"/>
                <w:sz w:val="20"/>
                <w:szCs w:val="26"/>
              </w:rPr>
              <w:t>#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43C718FA" w14:textId="77777777" w:rsidR="00AB3A85" w:rsidRPr="00052FED" w:rsidRDefault="00AB3A85" w:rsidP="00E720FC">
            <w:pPr>
              <w:jc w:val="left"/>
              <w:rPr>
                <w:rFonts w:ascii="宋体" w:hAnsi="宋体" w:cs="宋体"/>
                <w:b/>
                <w:color w:val="000000"/>
                <w:sz w:val="20"/>
                <w:szCs w:val="26"/>
              </w:rPr>
            </w:pPr>
            <w:r w:rsidRPr="00052FED">
              <w:rPr>
                <w:rFonts w:hint="eastAsia"/>
                <w:b/>
                <w:color w:val="000000"/>
                <w:sz w:val="20"/>
                <w:szCs w:val="26"/>
              </w:rPr>
              <w:t>指令</w:t>
            </w:r>
          </w:p>
        </w:tc>
        <w:tc>
          <w:tcPr>
            <w:tcW w:w="26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48160D01" w14:textId="77777777" w:rsidR="00AB3A85" w:rsidRPr="00052FED" w:rsidRDefault="00AB3A85" w:rsidP="00E720FC">
            <w:pPr>
              <w:rPr>
                <w:b/>
                <w:color w:val="000000"/>
                <w:sz w:val="20"/>
                <w:szCs w:val="26"/>
              </w:rPr>
            </w:pPr>
            <w:r w:rsidRPr="00052FED">
              <w:rPr>
                <w:rFonts w:hint="eastAsia"/>
                <w:b/>
                <w:color w:val="000000"/>
                <w:sz w:val="20"/>
                <w:szCs w:val="26"/>
              </w:rPr>
              <w:t>格式</w:t>
            </w:r>
          </w:p>
        </w:tc>
        <w:tc>
          <w:tcPr>
            <w:tcW w:w="2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</w:tcPr>
          <w:p w14:paraId="10FDC592" w14:textId="77777777" w:rsidR="00AB3A85" w:rsidRPr="00052FED" w:rsidRDefault="00AB3A85" w:rsidP="00E720FC">
            <w:pPr>
              <w:rPr>
                <w:b/>
                <w:color w:val="000000"/>
                <w:sz w:val="20"/>
                <w:szCs w:val="26"/>
              </w:rPr>
            </w:pPr>
            <w:r>
              <w:rPr>
                <w:rFonts w:hint="eastAsia"/>
                <w:b/>
                <w:color w:val="000000"/>
                <w:sz w:val="20"/>
                <w:szCs w:val="26"/>
              </w:rPr>
              <w:t>备注</w:t>
            </w:r>
          </w:p>
        </w:tc>
      </w:tr>
      <w:tr w:rsidR="00AB3A85" w:rsidRPr="00004506" w14:paraId="67466D97" w14:textId="77777777" w:rsidTr="00E720FC">
        <w:trPr>
          <w:trHeight w:val="300"/>
          <w:jc w:val="center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43F49AA9" w14:textId="77777777" w:rsidR="00AB3A85" w:rsidRPr="009370FC" w:rsidRDefault="00AB3A85" w:rsidP="00E720FC">
            <w:pPr>
              <w:jc w:val="center"/>
            </w:pPr>
            <w:r w:rsidRPr="009370FC">
              <w:t>1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19DE2B3A" w14:textId="77777777" w:rsidR="00AB3A85" w:rsidRPr="009370FC" w:rsidRDefault="00AB3A85" w:rsidP="00E720FC">
            <w:r w:rsidRPr="009370FC">
              <w:t>Add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7B2CFDC6" w14:textId="77777777" w:rsidR="00AB3A85" w:rsidRPr="009370FC" w:rsidRDefault="00AB3A85" w:rsidP="00E720FC">
            <w:r w:rsidRPr="009370FC">
              <w:t>add $rd, $rs, $rt</w:t>
            </w:r>
          </w:p>
        </w:tc>
        <w:tc>
          <w:tcPr>
            <w:tcW w:w="2699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000000" w:fill="FFFFFF"/>
            <w:vAlign w:val="center"/>
          </w:tcPr>
          <w:p w14:paraId="08108D7E" w14:textId="77777777" w:rsidR="00AB3A85" w:rsidRDefault="00AB3A85" w:rsidP="00E720FC">
            <w:pPr>
              <w:jc w:val="center"/>
            </w:pPr>
            <w:r>
              <w:t>指令功能及指令格式</w:t>
            </w:r>
          </w:p>
          <w:p w14:paraId="7E10D849" w14:textId="77777777" w:rsidR="00AB3A85" w:rsidRPr="00A912DD" w:rsidRDefault="00AB3A85" w:rsidP="00E720FC">
            <w:pPr>
              <w:jc w:val="center"/>
            </w:pPr>
            <w:r>
              <w:t>参考</w:t>
            </w:r>
            <w:r>
              <w:t>MIPS32</w:t>
            </w:r>
            <w:r>
              <w:t>指令集</w:t>
            </w:r>
          </w:p>
        </w:tc>
      </w:tr>
      <w:tr w:rsidR="00AB3A85" w:rsidRPr="00004506" w14:paraId="3727C132" w14:textId="77777777" w:rsidTr="00E720FC">
        <w:trPr>
          <w:trHeight w:val="300"/>
          <w:jc w:val="center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13E72A7A" w14:textId="77777777" w:rsidR="00AB3A85" w:rsidRPr="009370FC" w:rsidRDefault="00AB3A85" w:rsidP="00E720FC">
            <w:pPr>
              <w:jc w:val="center"/>
            </w:pPr>
            <w:r w:rsidRPr="009370FC">
              <w:t>2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26553E06" w14:textId="77777777" w:rsidR="00AB3A85" w:rsidRPr="009370FC" w:rsidRDefault="00AB3A85" w:rsidP="00E720FC">
            <w:r w:rsidRPr="009370FC">
              <w:t>Add Immediate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2F392C65" w14:textId="77777777" w:rsidR="00AB3A85" w:rsidRPr="009370FC" w:rsidRDefault="00AB3A85" w:rsidP="00E720FC">
            <w:r w:rsidRPr="009370FC">
              <w:t>addi $rt, $rs, immediate</w:t>
            </w:r>
          </w:p>
        </w:tc>
        <w:tc>
          <w:tcPr>
            <w:tcW w:w="2699" w:type="dxa"/>
            <w:vMerge/>
            <w:tcBorders>
              <w:left w:val="nil"/>
              <w:right w:val="single" w:sz="4" w:space="0" w:color="auto"/>
            </w:tcBorders>
            <w:shd w:val="clear" w:color="000000" w:fill="FFFFFF"/>
          </w:tcPr>
          <w:p w14:paraId="3F68EBB8" w14:textId="77777777" w:rsidR="00AB3A85" w:rsidRPr="00A912DD" w:rsidRDefault="00AB3A85" w:rsidP="00E720FC"/>
        </w:tc>
      </w:tr>
      <w:tr w:rsidR="00AB3A85" w:rsidRPr="00004506" w14:paraId="6ECD731D" w14:textId="77777777" w:rsidTr="00E720FC">
        <w:trPr>
          <w:trHeight w:val="300"/>
          <w:jc w:val="center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0B2B5C5B" w14:textId="77777777" w:rsidR="00AB3A85" w:rsidRPr="009370FC" w:rsidRDefault="00AB3A85" w:rsidP="00E720FC">
            <w:pPr>
              <w:jc w:val="center"/>
            </w:pPr>
            <w:r>
              <w:t>3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1982C396" w14:textId="77777777" w:rsidR="00AB3A85" w:rsidRPr="009370FC" w:rsidRDefault="00AB3A85" w:rsidP="00E720FC">
            <w:r w:rsidRPr="009370FC">
              <w:t>Load Word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489611A1" w14:textId="77777777" w:rsidR="00AB3A85" w:rsidRPr="009370FC" w:rsidRDefault="00AB3A85" w:rsidP="00E720FC">
            <w:r w:rsidRPr="009370FC">
              <w:t>lw $rt, offset($rs)</w:t>
            </w:r>
          </w:p>
        </w:tc>
        <w:tc>
          <w:tcPr>
            <w:tcW w:w="2699" w:type="dxa"/>
            <w:vMerge/>
            <w:tcBorders>
              <w:left w:val="nil"/>
              <w:right w:val="single" w:sz="4" w:space="0" w:color="auto"/>
            </w:tcBorders>
            <w:shd w:val="clear" w:color="000000" w:fill="FFFFFF"/>
          </w:tcPr>
          <w:p w14:paraId="402F39E9" w14:textId="77777777" w:rsidR="00AB3A85" w:rsidRPr="00A912DD" w:rsidRDefault="00AB3A85" w:rsidP="00E720FC"/>
        </w:tc>
      </w:tr>
      <w:tr w:rsidR="00AB3A85" w:rsidRPr="00004506" w14:paraId="5E6C95F5" w14:textId="77777777" w:rsidTr="00E720FC">
        <w:trPr>
          <w:trHeight w:val="300"/>
          <w:jc w:val="center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5AC606B6" w14:textId="77777777" w:rsidR="00AB3A85" w:rsidRPr="009370FC" w:rsidRDefault="00AB3A85" w:rsidP="00E720FC">
            <w:pPr>
              <w:jc w:val="center"/>
            </w:pPr>
            <w:r>
              <w:t>4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79FC5299" w14:textId="77777777" w:rsidR="00AB3A85" w:rsidRPr="009370FC" w:rsidRDefault="00AB3A85" w:rsidP="00E720FC">
            <w:r w:rsidRPr="009370FC">
              <w:t>Store Word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5FF9B9A8" w14:textId="77777777" w:rsidR="00AB3A85" w:rsidRPr="009370FC" w:rsidRDefault="00AB3A85" w:rsidP="00E720FC">
            <w:r w:rsidRPr="009370FC">
              <w:t>sw $rt, offset($rs)</w:t>
            </w:r>
          </w:p>
        </w:tc>
        <w:tc>
          <w:tcPr>
            <w:tcW w:w="2699" w:type="dxa"/>
            <w:vMerge/>
            <w:tcBorders>
              <w:left w:val="nil"/>
              <w:right w:val="single" w:sz="4" w:space="0" w:color="auto"/>
            </w:tcBorders>
            <w:shd w:val="clear" w:color="000000" w:fill="FFFFFF"/>
          </w:tcPr>
          <w:p w14:paraId="0A544876" w14:textId="77777777" w:rsidR="00AB3A85" w:rsidRPr="00A912DD" w:rsidRDefault="00AB3A85" w:rsidP="00E720FC"/>
        </w:tc>
      </w:tr>
      <w:tr w:rsidR="00AB3A85" w:rsidRPr="00004506" w14:paraId="332B2AF9" w14:textId="77777777" w:rsidTr="00E720FC">
        <w:trPr>
          <w:trHeight w:val="300"/>
          <w:jc w:val="center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06C1AF99" w14:textId="77777777" w:rsidR="00AB3A85" w:rsidRPr="009370FC" w:rsidRDefault="00AB3A85" w:rsidP="00E720FC">
            <w:pPr>
              <w:jc w:val="center"/>
            </w:pPr>
            <w:r>
              <w:t>5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4F7A4105" w14:textId="77777777" w:rsidR="00AB3A85" w:rsidRPr="009370FC" w:rsidRDefault="00AB3A85" w:rsidP="00E720FC">
            <w:r w:rsidRPr="009370FC">
              <w:t>Branch on Equal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201D3EC0" w14:textId="77777777" w:rsidR="00AB3A85" w:rsidRPr="009370FC" w:rsidRDefault="00AB3A85" w:rsidP="00E720FC">
            <w:r w:rsidRPr="009370FC">
              <w:t>beq $rs, $rt, label</w:t>
            </w:r>
          </w:p>
        </w:tc>
        <w:tc>
          <w:tcPr>
            <w:tcW w:w="2699" w:type="dxa"/>
            <w:vMerge/>
            <w:tcBorders>
              <w:left w:val="nil"/>
              <w:right w:val="single" w:sz="4" w:space="0" w:color="auto"/>
            </w:tcBorders>
            <w:shd w:val="clear" w:color="000000" w:fill="FFFFFF"/>
          </w:tcPr>
          <w:p w14:paraId="1CFD0EBD" w14:textId="77777777" w:rsidR="00AB3A85" w:rsidRPr="00A912DD" w:rsidRDefault="00AB3A85" w:rsidP="00E720FC"/>
        </w:tc>
      </w:tr>
      <w:tr w:rsidR="00AB3A85" w:rsidRPr="00004506" w14:paraId="66D074E1" w14:textId="77777777" w:rsidTr="00E720FC">
        <w:trPr>
          <w:trHeight w:val="300"/>
          <w:jc w:val="center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1A1C62C8" w14:textId="77777777" w:rsidR="00AB3A85" w:rsidRPr="009370FC" w:rsidRDefault="00AB3A85" w:rsidP="00E720FC">
            <w:pPr>
              <w:jc w:val="center"/>
            </w:pPr>
            <w:r>
              <w:t>6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4E0661B4" w14:textId="77777777" w:rsidR="00AB3A85" w:rsidRPr="009370FC" w:rsidRDefault="00AB3A85" w:rsidP="00E720FC">
            <w:r w:rsidRPr="009370FC">
              <w:t>Branch on Not Equal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65DF286E" w14:textId="77777777" w:rsidR="00AB3A85" w:rsidRPr="009370FC" w:rsidRDefault="00AB3A85" w:rsidP="00E720FC">
            <w:r w:rsidRPr="009370FC">
              <w:t>bne $rs, $rt, label</w:t>
            </w:r>
          </w:p>
        </w:tc>
        <w:tc>
          <w:tcPr>
            <w:tcW w:w="2699" w:type="dxa"/>
            <w:vMerge/>
            <w:tcBorders>
              <w:left w:val="nil"/>
              <w:right w:val="single" w:sz="4" w:space="0" w:color="auto"/>
            </w:tcBorders>
            <w:shd w:val="clear" w:color="000000" w:fill="FFFFFF"/>
          </w:tcPr>
          <w:p w14:paraId="3D1EEF55" w14:textId="77777777" w:rsidR="00AB3A85" w:rsidRPr="00A912DD" w:rsidRDefault="00AB3A85" w:rsidP="00E720FC"/>
        </w:tc>
      </w:tr>
      <w:tr w:rsidR="00AB3A85" w:rsidRPr="00004506" w14:paraId="5085E568" w14:textId="77777777" w:rsidTr="00E720FC">
        <w:trPr>
          <w:trHeight w:val="300"/>
          <w:jc w:val="center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6620D63E" w14:textId="77777777" w:rsidR="00AB3A85" w:rsidRPr="009370FC" w:rsidRDefault="00AB3A85" w:rsidP="00E720FC">
            <w:pPr>
              <w:jc w:val="center"/>
            </w:pPr>
            <w:r>
              <w:t>7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14C8080E" w14:textId="77777777" w:rsidR="00AB3A85" w:rsidRPr="009370FC" w:rsidRDefault="00AB3A85" w:rsidP="00E720FC">
            <w:r w:rsidRPr="009370FC">
              <w:t>Set Less Than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58E9BA68" w14:textId="77777777" w:rsidR="00AB3A85" w:rsidRPr="009370FC" w:rsidRDefault="00AB3A85" w:rsidP="00E720FC">
            <w:r w:rsidRPr="009370FC">
              <w:t>slt $rd, $rs, $rt</w:t>
            </w:r>
          </w:p>
        </w:tc>
        <w:tc>
          <w:tcPr>
            <w:tcW w:w="2699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19A0FFE6" w14:textId="77777777" w:rsidR="00AB3A85" w:rsidRPr="00A912DD" w:rsidRDefault="00AB3A85" w:rsidP="00E720FC"/>
        </w:tc>
      </w:tr>
      <w:tr w:rsidR="00AB3A85" w:rsidRPr="00004506" w14:paraId="7A9B1D38" w14:textId="77777777" w:rsidTr="00E720FC">
        <w:trPr>
          <w:trHeight w:val="300"/>
          <w:jc w:val="center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3BBEB23B" w14:textId="77777777" w:rsidR="00AB3A85" w:rsidRPr="00A912DD" w:rsidRDefault="00AB3A85" w:rsidP="00E720FC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1DC8470B" w14:textId="77777777" w:rsidR="00AB3A85" w:rsidRPr="00A912DD" w:rsidRDefault="00AB3A85" w:rsidP="00E720FC">
            <w:r>
              <w:rPr>
                <w:rFonts w:hint="eastAsia"/>
              </w:rPr>
              <w:t>s</w:t>
            </w:r>
            <w:r w:rsidRPr="00A912DD">
              <w:rPr>
                <w:rFonts w:hint="eastAsia"/>
              </w:rPr>
              <w:t>yscall</w:t>
            </w:r>
            <w:r w:rsidRPr="00A912DD">
              <w:rPr>
                <w:rFonts w:hint="eastAsia"/>
              </w:rPr>
              <w:t>（</w:t>
            </w:r>
            <w:r w:rsidRPr="00A912DD">
              <w:rPr>
                <w:rFonts w:hint="eastAsia"/>
              </w:rPr>
              <w:t>display or exit</w:t>
            </w:r>
            <w:r w:rsidRPr="00A912DD">
              <w:rPr>
                <w:rFonts w:hint="eastAsia"/>
              </w:rPr>
              <w:t>）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275A4105" w14:textId="77777777" w:rsidR="00AB3A85" w:rsidRDefault="00AB3A85" w:rsidP="00E720FC">
            <w:r w:rsidRPr="00A912DD">
              <w:rPr>
                <w:rFonts w:hint="eastAsia"/>
              </w:rPr>
              <w:t>syscall</w:t>
            </w:r>
          </w:p>
        </w:tc>
        <w:tc>
          <w:tcPr>
            <w:tcW w:w="2699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4C7D365B" w14:textId="77777777" w:rsidR="00AB3A85" w:rsidRDefault="00AB3A85" w:rsidP="00E720FC">
            <w:pPr>
              <w:jc w:val="center"/>
            </w:pPr>
            <w:r>
              <w:rPr>
                <w:rFonts w:hint="eastAsia"/>
              </w:rPr>
              <w:t>系统调用，用于停机</w:t>
            </w:r>
          </w:p>
        </w:tc>
      </w:tr>
    </w:tbl>
    <w:p w14:paraId="4CADA1F6" w14:textId="77777777" w:rsidR="00AB3A85" w:rsidRPr="00AB3A85" w:rsidRDefault="00AB3A85" w:rsidP="00AB3A85">
      <w:pPr>
        <w:pStyle w:val="a3"/>
        <w:ind w:firstLine="480"/>
      </w:pPr>
    </w:p>
    <w:p w14:paraId="22FCF61D" w14:textId="77777777" w:rsidR="00251310" w:rsidRDefault="00251310" w:rsidP="00251310">
      <w:pPr>
        <w:pStyle w:val="2"/>
      </w:pPr>
      <w:bookmarkStart w:id="24" w:name="_Toc27667713"/>
      <w:r>
        <w:rPr>
          <w:rFonts w:hint="eastAsia"/>
        </w:rPr>
        <w:t>方案设计</w:t>
      </w:r>
      <w:bookmarkEnd w:id="24"/>
    </w:p>
    <w:p w14:paraId="7D8EA364" w14:textId="28EB31F1" w:rsidR="00F53131" w:rsidRDefault="00214F41" w:rsidP="00F53131">
      <w:pPr>
        <w:pStyle w:val="30"/>
        <w:tabs>
          <w:tab w:val="left" w:pos="1080"/>
        </w:tabs>
        <w:spacing w:beforeLines="0" w:before="229" w:afterLines="0" w:after="229"/>
        <w:rPr>
          <w:bCs w:val="0"/>
        </w:rPr>
      </w:pPr>
      <w:r>
        <w:rPr>
          <w:rFonts w:hint="eastAsia"/>
          <w:bCs w:val="0"/>
        </w:rPr>
        <w:t>单周期硬布线</w:t>
      </w:r>
      <w:r>
        <w:rPr>
          <w:rFonts w:hint="eastAsia"/>
          <w:bCs w:val="0"/>
        </w:rPr>
        <w:t>C</w:t>
      </w:r>
      <w:r>
        <w:rPr>
          <w:bCs w:val="0"/>
        </w:rPr>
        <w:t>PU</w:t>
      </w:r>
      <w:r w:rsidR="00F53131">
        <w:rPr>
          <w:rFonts w:hint="eastAsia"/>
          <w:bCs w:val="0"/>
        </w:rPr>
        <w:t xml:space="preserve"> </w:t>
      </w:r>
      <w:r w:rsidR="00F53131">
        <w:rPr>
          <w:bCs w:val="0"/>
        </w:rPr>
        <w:t xml:space="preserve">  </w:t>
      </w:r>
    </w:p>
    <w:p w14:paraId="13072645" w14:textId="77777777" w:rsidR="00F5632E" w:rsidRDefault="00F5632E" w:rsidP="00F5632E">
      <w:pPr>
        <w:widowControl/>
        <w:rPr>
          <w:rFonts w:ascii="宋体" w:hAnsi="宋体" w:cs="宋体"/>
          <w:kern w:val="0"/>
        </w:rPr>
      </w:pPr>
      <w:r>
        <w:rPr>
          <w:rFonts w:ascii="宋体" w:hAnsi="宋体" w:cs="宋体" w:hint="eastAsia"/>
          <w:kern w:val="0"/>
        </w:rPr>
        <w:t>（1）控制器信号表</w:t>
      </w:r>
    </w:p>
    <w:p w14:paraId="1453ED00" w14:textId="3B04CE0B" w:rsidR="00F5632E" w:rsidRPr="00F53131" w:rsidRDefault="00F5632E" w:rsidP="00F5632E">
      <w:pPr>
        <w:pStyle w:val="aff1"/>
        <w:spacing w:before="91" w:after="91"/>
        <w:rPr>
          <w:rFonts w:ascii="宋体" w:hAnsi="宋体" w:cs="宋体"/>
          <w:kern w:val="0"/>
        </w:rPr>
      </w:pPr>
      <w:r>
        <w:rPr>
          <w:rFonts w:hint="eastAsia"/>
        </w:rPr>
        <w:t>表 1</w:t>
      </w:r>
      <w:r>
        <w:t>.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单周期硬布线控制器信号表</w:t>
      </w:r>
    </w:p>
    <w:p w14:paraId="72B7DADC" w14:textId="77777777" w:rsidR="00F5632E" w:rsidRPr="00F53131" w:rsidRDefault="00F5632E" w:rsidP="00F5632E">
      <w:pPr>
        <w:widowControl/>
        <w:jc w:val="center"/>
        <w:rPr>
          <w:rFonts w:ascii="宋体" w:hAnsi="宋体" w:cs="宋体"/>
          <w:kern w:val="0"/>
        </w:rPr>
      </w:pPr>
      <w:r>
        <w:rPr>
          <w:rFonts w:hint="eastAsia"/>
          <w:noProof/>
        </w:rPr>
        <w:lastRenderedPageBreak/>
        <w:drawing>
          <wp:inline distT="0" distB="0" distL="0" distR="0" wp14:anchorId="1CFC5160" wp14:editId="16CA83A7">
            <wp:extent cx="5361860" cy="2138289"/>
            <wp:effectExtent l="0" t="0" r="0" b="0"/>
            <wp:docPr id="28" name="图片 28" descr="单周期控制信号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单周期控制信号表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161"/>
                    <a:stretch/>
                  </pic:blipFill>
                  <pic:spPr bwMode="auto">
                    <a:xfrm>
                      <a:off x="0" y="0"/>
                      <a:ext cx="5372902" cy="2142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541D2A" w14:textId="77777777" w:rsidR="00F5632E" w:rsidRDefault="00F5632E" w:rsidP="00F5632E">
      <w:pPr>
        <w:pStyle w:val="a3"/>
        <w:numPr>
          <w:ilvl w:val="0"/>
          <w:numId w:val="29"/>
        </w:numPr>
        <w:ind w:firstLineChars="0"/>
        <w:jc w:val="left"/>
      </w:pPr>
      <w:r>
        <w:rPr>
          <w:rFonts w:hint="eastAsia"/>
        </w:rPr>
        <w:t>R</w:t>
      </w:r>
      <w:r>
        <w:t>egDst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表示</w:t>
      </w:r>
      <w:r>
        <w:rPr>
          <w:rFonts w:hint="eastAsia"/>
        </w:rPr>
        <w:t>RegiFile</w:t>
      </w:r>
      <w:r>
        <w:rPr>
          <w:rFonts w:hint="eastAsia"/>
        </w:rPr>
        <w:t>写回地址由</w:t>
      </w:r>
      <w:r>
        <w:rPr>
          <w:rFonts w:hint="eastAsia"/>
        </w:rPr>
        <w:t>R</w:t>
      </w:r>
      <w:r>
        <w:rPr>
          <w:rFonts w:hint="eastAsia"/>
        </w:rPr>
        <w:t>型指令</w:t>
      </w:r>
      <w:r>
        <w:rPr>
          <w:rFonts w:hint="eastAsia"/>
        </w:rPr>
        <w:t>rd</w:t>
      </w:r>
      <w:r>
        <w:rPr>
          <w:rFonts w:hint="eastAsia"/>
        </w:rPr>
        <w:t>字段给出，否则由</w:t>
      </w:r>
      <w:r>
        <w:rPr>
          <w:rFonts w:hint="eastAsia"/>
        </w:rPr>
        <w:t>I</w:t>
      </w:r>
      <w:r>
        <w:rPr>
          <w:rFonts w:hint="eastAsia"/>
        </w:rPr>
        <w:t>型指令</w:t>
      </w:r>
      <w:r>
        <w:rPr>
          <w:rFonts w:hint="eastAsia"/>
        </w:rPr>
        <w:t>rt</w:t>
      </w:r>
      <w:r>
        <w:rPr>
          <w:rFonts w:hint="eastAsia"/>
        </w:rPr>
        <w:t>字段给出；</w:t>
      </w:r>
    </w:p>
    <w:p w14:paraId="3FEF95D2" w14:textId="77777777" w:rsidR="00F5632E" w:rsidRDefault="00F5632E" w:rsidP="00F5632E">
      <w:pPr>
        <w:pStyle w:val="a3"/>
        <w:numPr>
          <w:ilvl w:val="0"/>
          <w:numId w:val="29"/>
        </w:numPr>
        <w:ind w:firstLineChars="0"/>
        <w:jc w:val="left"/>
      </w:pPr>
      <w:r>
        <w:rPr>
          <w:rFonts w:hint="eastAsia"/>
        </w:rPr>
        <w:t>RegWrite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表示数据写回</w:t>
      </w:r>
      <w:r>
        <w:rPr>
          <w:rFonts w:hint="eastAsia"/>
        </w:rPr>
        <w:t>RegiFile</w:t>
      </w:r>
      <w:r>
        <w:rPr>
          <w:rFonts w:hint="eastAsia"/>
        </w:rPr>
        <w:t>；</w:t>
      </w:r>
    </w:p>
    <w:p w14:paraId="655370A7" w14:textId="77777777" w:rsidR="00F5632E" w:rsidRDefault="00F5632E" w:rsidP="00F5632E">
      <w:pPr>
        <w:pStyle w:val="a3"/>
        <w:numPr>
          <w:ilvl w:val="0"/>
          <w:numId w:val="29"/>
        </w:numPr>
        <w:ind w:firstLineChars="0"/>
        <w:jc w:val="left"/>
      </w:pPr>
      <w:r>
        <w:rPr>
          <w:rFonts w:hint="eastAsia"/>
        </w:rPr>
        <w:t>AluSrcB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表示</w:t>
      </w:r>
      <w:r>
        <w:rPr>
          <w:rFonts w:hint="eastAsia"/>
        </w:rPr>
        <w:t>ALU</w:t>
      </w:r>
      <w:r>
        <w:rPr>
          <w:rFonts w:hint="eastAsia"/>
        </w:rPr>
        <w:t>的第二个操作数将由立即数扩展器给出，否则由</w:t>
      </w:r>
      <w:r>
        <w:rPr>
          <w:rFonts w:hint="eastAsia"/>
        </w:rPr>
        <w:t>RegiFile</w:t>
      </w:r>
      <w:r>
        <w:rPr>
          <w:rFonts w:hint="eastAsia"/>
        </w:rPr>
        <w:t>的第二个输出给出；</w:t>
      </w:r>
    </w:p>
    <w:p w14:paraId="4D15AEED" w14:textId="77777777" w:rsidR="00F5632E" w:rsidRDefault="00F5632E" w:rsidP="00F5632E">
      <w:pPr>
        <w:pStyle w:val="a3"/>
        <w:numPr>
          <w:ilvl w:val="0"/>
          <w:numId w:val="29"/>
        </w:numPr>
        <w:ind w:firstLineChars="0"/>
        <w:jc w:val="left"/>
      </w:pPr>
      <w:r>
        <w:rPr>
          <w:rFonts w:hint="eastAsia"/>
        </w:rPr>
        <w:t>bne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表示指令</w:t>
      </w:r>
      <w:r>
        <w:rPr>
          <w:rFonts w:hint="eastAsia"/>
        </w:rPr>
        <w:t>bne</w:t>
      </w:r>
      <w:r>
        <w:rPr>
          <w:rFonts w:hint="eastAsia"/>
        </w:rPr>
        <w:t>；</w:t>
      </w:r>
    </w:p>
    <w:p w14:paraId="53E4A864" w14:textId="77777777" w:rsidR="00F5632E" w:rsidRDefault="00F5632E" w:rsidP="00F5632E">
      <w:pPr>
        <w:pStyle w:val="a3"/>
        <w:numPr>
          <w:ilvl w:val="0"/>
          <w:numId w:val="29"/>
        </w:numPr>
        <w:ind w:firstLineChars="0"/>
        <w:jc w:val="left"/>
      </w:pPr>
      <w:r>
        <w:rPr>
          <w:rFonts w:hint="eastAsia"/>
        </w:rPr>
        <w:t>beq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表示指令</w:t>
      </w:r>
      <w:r>
        <w:rPr>
          <w:rFonts w:hint="eastAsia"/>
        </w:rPr>
        <w:t>beq</w:t>
      </w:r>
    </w:p>
    <w:p w14:paraId="061CEC8F" w14:textId="77777777" w:rsidR="00F5632E" w:rsidRDefault="00F5632E" w:rsidP="00F5632E">
      <w:pPr>
        <w:pStyle w:val="a3"/>
        <w:numPr>
          <w:ilvl w:val="0"/>
          <w:numId w:val="29"/>
        </w:numPr>
        <w:ind w:firstLineChars="0"/>
        <w:jc w:val="left"/>
      </w:pPr>
      <w:r>
        <w:rPr>
          <w:rFonts w:hint="eastAsia"/>
        </w:rPr>
        <w:t>MemWrite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表示将</w:t>
      </w:r>
      <w:r>
        <w:rPr>
          <w:rFonts w:hint="eastAsia"/>
        </w:rPr>
        <w:t>ALU</w:t>
      </w:r>
      <w:r>
        <w:rPr>
          <w:rFonts w:hint="eastAsia"/>
        </w:rPr>
        <w:t>运算结果写入数据存储器</w:t>
      </w:r>
      <w:r>
        <w:rPr>
          <w:rFonts w:hint="eastAsia"/>
        </w:rPr>
        <w:t>DM</w:t>
      </w:r>
      <w:r>
        <w:rPr>
          <w:rFonts w:hint="eastAsia"/>
        </w:rPr>
        <w:t>；</w:t>
      </w:r>
    </w:p>
    <w:p w14:paraId="1EABD077" w14:textId="77777777" w:rsidR="00F5632E" w:rsidRDefault="00F5632E" w:rsidP="00F5632E">
      <w:pPr>
        <w:pStyle w:val="a3"/>
        <w:numPr>
          <w:ilvl w:val="0"/>
          <w:numId w:val="29"/>
        </w:numPr>
        <w:ind w:firstLineChars="0"/>
        <w:jc w:val="left"/>
      </w:pPr>
      <w:r>
        <w:rPr>
          <w:rFonts w:hint="eastAsia"/>
        </w:rPr>
        <w:t>MemTo</w:t>
      </w:r>
      <w:r>
        <w:t>Reg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表示从数据存储器</w:t>
      </w:r>
      <w:r>
        <w:rPr>
          <w:rFonts w:hint="eastAsia"/>
        </w:rPr>
        <w:t>DM</w:t>
      </w:r>
      <w:r>
        <w:rPr>
          <w:rFonts w:hint="eastAsia"/>
        </w:rPr>
        <w:t>中选数据送入</w:t>
      </w:r>
      <w:r>
        <w:rPr>
          <w:rFonts w:hint="eastAsia"/>
        </w:rPr>
        <w:t>RegiFile</w:t>
      </w:r>
      <w:r>
        <w:rPr>
          <w:rFonts w:hint="eastAsia"/>
        </w:rPr>
        <w:t>；</w:t>
      </w:r>
    </w:p>
    <w:p w14:paraId="61E7C1EA" w14:textId="5C5F2A1F" w:rsidR="00F5632E" w:rsidRPr="00F5632E" w:rsidRDefault="00F5632E" w:rsidP="00F5632E">
      <w:pPr>
        <w:pStyle w:val="a3"/>
        <w:numPr>
          <w:ilvl w:val="0"/>
          <w:numId w:val="29"/>
        </w:numPr>
        <w:ind w:firstLineChars="0"/>
        <w:jc w:val="left"/>
      </w:pPr>
      <w:r>
        <w:t>H</w:t>
      </w:r>
      <w:r>
        <w:rPr>
          <w:rFonts w:hint="eastAsia"/>
        </w:rPr>
        <w:t>alt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时系统停机；</w:t>
      </w:r>
    </w:p>
    <w:p w14:paraId="564B70C8" w14:textId="6868D4A3" w:rsidR="00F53131" w:rsidRDefault="00F53131" w:rsidP="00F53131">
      <w:pPr>
        <w:pStyle w:val="a3"/>
        <w:ind w:firstLineChars="0" w:firstLine="0"/>
      </w:pPr>
      <w:bookmarkStart w:id="25" w:name="_Hlk27595065"/>
      <w:r>
        <w:rPr>
          <w:rFonts w:hint="eastAsia"/>
        </w:rPr>
        <w:t>（</w:t>
      </w:r>
      <w:r w:rsidR="00F5632E">
        <w:rPr>
          <w:rFonts w:hint="eastAsia"/>
        </w:rPr>
        <w:t>2</w:t>
      </w:r>
      <w:r>
        <w:rPr>
          <w:rFonts w:hint="eastAsia"/>
        </w:rPr>
        <w:t>）数据通路</w:t>
      </w:r>
    </w:p>
    <w:p w14:paraId="18B25CE4" w14:textId="0A1FECB4" w:rsidR="00F5632E" w:rsidRPr="00F5632E" w:rsidRDefault="00F5632E" w:rsidP="00F5632E">
      <w:pPr>
        <w:pStyle w:val="aff1"/>
        <w:spacing w:before="91" w:after="91"/>
      </w:pPr>
      <w:r w:rsidRPr="00F53131">
        <w:rPr>
          <w:rFonts w:hint="eastAsia"/>
        </w:rPr>
        <w:t>图1.1.单周期硬布线C</w:t>
      </w:r>
      <w:r w:rsidRPr="00F53131">
        <w:t>PU</w:t>
      </w:r>
      <w:r w:rsidRPr="00F53131">
        <w:rPr>
          <w:rFonts w:hint="eastAsia"/>
        </w:rPr>
        <w:t>数据通路</w:t>
      </w:r>
    </w:p>
    <w:bookmarkEnd w:id="25"/>
    <w:p w14:paraId="41929140" w14:textId="5C8F9406" w:rsidR="00771E19" w:rsidRDefault="00F53131" w:rsidP="00F5632E">
      <w:pPr>
        <w:widowControl/>
        <w:jc w:val="left"/>
        <w:rPr>
          <w:rFonts w:ascii="宋体" w:hAnsi="宋体" w:cs="宋体"/>
          <w:kern w:val="0"/>
        </w:rPr>
      </w:pPr>
      <w:r w:rsidRPr="00F53131">
        <w:rPr>
          <w:rFonts w:ascii="宋体" w:hAnsi="宋体" w:cs="宋体"/>
          <w:noProof/>
          <w:kern w:val="0"/>
        </w:rPr>
        <w:drawing>
          <wp:inline distT="0" distB="0" distL="0" distR="0" wp14:anchorId="401B00B9" wp14:editId="51785886">
            <wp:extent cx="5688965" cy="2652395"/>
            <wp:effectExtent l="0" t="0" r="698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965" cy="265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EB63B" w14:textId="66440C02" w:rsidR="005D1C6B" w:rsidRDefault="005D1C6B" w:rsidP="005D1C6B">
      <w:pPr>
        <w:pStyle w:val="30"/>
        <w:tabs>
          <w:tab w:val="left" w:pos="1080"/>
        </w:tabs>
        <w:spacing w:beforeLines="0" w:before="229" w:afterLines="0" w:after="229"/>
        <w:rPr>
          <w:bCs w:val="0"/>
        </w:rPr>
      </w:pPr>
      <w:r>
        <w:rPr>
          <w:rFonts w:hint="eastAsia"/>
          <w:bCs w:val="0"/>
        </w:rPr>
        <w:lastRenderedPageBreak/>
        <w:t>多周期与单周期的差异</w:t>
      </w:r>
    </w:p>
    <w:p w14:paraId="4BE33886" w14:textId="42E69BB6" w:rsidR="005D1C6B" w:rsidRDefault="005D1C6B" w:rsidP="005D1C6B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不再区分指令存储器与数据存储器，指令和数据保存在同一个存储器中；</w:t>
      </w:r>
    </w:p>
    <w:p w14:paraId="66FC379B" w14:textId="5D6756FD" w:rsidR="005D1C6B" w:rsidRDefault="005D1C6B" w:rsidP="005D1C6B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部分功能单元可以在一条指令执行过程的不同周期中多次使用，如</w:t>
      </w:r>
      <w:r>
        <w:rPr>
          <w:rFonts w:hint="eastAsia"/>
        </w:rPr>
        <w:t>A</w:t>
      </w:r>
      <w:r>
        <w:t>LU</w:t>
      </w:r>
      <w:r>
        <w:rPr>
          <w:rFonts w:hint="eastAsia"/>
        </w:rPr>
        <w:t>；</w:t>
      </w:r>
    </w:p>
    <w:p w14:paraId="74EE27B9" w14:textId="0920ABAE" w:rsidR="005D1C6B" w:rsidRDefault="005D1C6B" w:rsidP="005D1C6B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主要功能单元输出端都增加了寄存器，在后续时钟周期中要用到的所有数据需存储在相应的寄存器中，如数据寄存器</w:t>
      </w:r>
      <w:r>
        <w:rPr>
          <w:rFonts w:hint="eastAsia"/>
        </w:rPr>
        <w:t>DR</w:t>
      </w:r>
      <w:r>
        <w:rPr>
          <w:rFonts w:hint="eastAsia"/>
        </w:rPr>
        <w:t>用于存放从存储器读取的数据，指令存储器</w:t>
      </w:r>
      <w:r>
        <w:rPr>
          <w:rFonts w:hint="eastAsia"/>
        </w:rPr>
        <w:t>IR</w:t>
      </w:r>
      <w:r>
        <w:rPr>
          <w:rFonts w:hint="eastAsia"/>
        </w:rPr>
        <w:t>用于存放从存储器读出的指令；</w:t>
      </w:r>
    </w:p>
    <w:p w14:paraId="6F76CC0E" w14:textId="40499B2C" w:rsidR="005D1C6B" w:rsidRDefault="005D1C6B" w:rsidP="005D1C6B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ALU</w:t>
      </w:r>
      <w:r>
        <w:rPr>
          <w:rFonts w:hint="eastAsia"/>
        </w:rPr>
        <w:t>输出结果有三种情况：</w:t>
      </w:r>
    </w:p>
    <w:p w14:paraId="3B7F2BFF" w14:textId="7A16D4C6" w:rsidR="005D1C6B" w:rsidRDefault="005D1C6B" w:rsidP="005D1C6B">
      <w:pPr>
        <w:pStyle w:val="a3"/>
        <w:ind w:firstLineChars="500" w:firstLine="1200"/>
      </w:pPr>
      <w:r>
        <w:t>1.</w:t>
      </w:r>
      <w:r>
        <w:rPr>
          <w:rFonts w:hint="eastAsia"/>
        </w:rPr>
        <w:t>分支目标地址，由</w:t>
      </w:r>
      <w:r>
        <w:rPr>
          <w:rFonts w:hint="eastAsia"/>
        </w:rPr>
        <w:t>beq</w:t>
      </w:r>
      <w:r>
        <w:rPr>
          <w:rFonts w:hint="eastAsia"/>
        </w:rPr>
        <w:t>、</w:t>
      </w:r>
      <w:r>
        <w:rPr>
          <w:rFonts w:hint="eastAsia"/>
        </w:rPr>
        <w:t>bne</w:t>
      </w:r>
      <w:r>
        <w:rPr>
          <w:rFonts w:hint="eastAsia"/>
        </w:rPr>
        <w:t>指令给出，该地址将被写到</w:t>
      </w:r>
      <w:r>
        <w:rPr>
          <w:rFonts w:hint="eastAsia"/>
        </w:rPr>
        <w:t>PC</w:t>
      </w:r>
      <w:r>
        <w:rPr>
          <w:rFonts w:hint="eastAsia"/>
        </w:rPr>
        <w:t>中；</w:t>
      </w:r>
    </w:p>
    <w:p w14:paraId="18C7B9AB" w14:textId="58A32DDD" w:rsidR="005D1C6B" w:rsidRDefault="005D1C6B" w:rsidP="005D1C6B">
      <w:pPr>
        <w:pStyle w:val="a3"/>
        <w:ind w:firstLineChars="500" w:firstLine="120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指令的运算结果，将被写入到寄存器文件中；</w:t>
      </w:r>
    </w:p>
    <w:p w14:paraId="412A9B67" w14:textId="73926BC6" w:rsidR="005D1C6B" w:rsidRDefault="005D1C6B" w:rsidP="005D1C6B">
      <w:pPr>
        <w:pStyle w:val="a3"/>
        <w:ind w:firstLineChars="500" w:firstLine="1200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为</w:t>
      </w:r>
      <w:r>
        <w:t>存储器访问指令</w:t>
      </w:r>
      <w:r>
        <w:t>lw</w:t>
      </w:r>
      <w:r>
        <w:t>和</w:t>
      </w:r>
      <w:r>
        <w:t>sw</w:t>
      </w:r>
      <w:r>
        <w:t>提供</w:t>
      </w:r>
      <w:r>
        <w:rPr>
          <w:rFonts w:hint="eastAsia"/>
        </w:rPr>
        <w:t>存储器</w:t>
      </w:r>
      <w:r>
        <w:t>地址</w:t>
      </w:r>
      <w:r>
        <w:rPr>
          <w:rFonts w:hint="eastAsia"/>
        </w:rPr>
        <w:t>；</w:t>
      </w:r>
    </w:p>
    <w:p w14:paraId="0B2E8CDD" w14:textId="5A7BEF72" w:rsidR="005D1C6B" w:rsidRPr="005D1C6B" w:rsidRDefault="005D1C6B" w:rsidP="005D1C6B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PC</w:t>
      </w:r>
      <w:r>
        <w:t>作为指令计数器不再仅由时钟周期</w:t>
      </w:r>
      <w:r>
        <w:rPr>
          <w:rFonts w:hint="eastAsia"/>
        </w:rPr>
        <w:t>控制，</w:t>
      </w:r>
      <w:r>
        <w:t>增加了专门的写操作控制信号；</w:t>
      </w:r>
    </w:p>
    <w:p w14:paraId="57BFF427" w14:textId="5F03440C" w:rsidR="00B7425B" w:rsidRDefault="00B7425B" w:rsidP="00B7425B">
      <w:pPr>
        <w:pStyle w:val="30"/>
        <w:tabs>
          <w:tab w:val="left" w:pos="1080"/>
        </w:tabs>
        <w:spacing w:beforeLines="0" w:before="229" w:afterLines="0" w:after="229"/>
        <w:rPr>
          <w:bCs w:val="0"/>
        </w:rPr>
      </w:pPr>
      <w:r>
        <w:rPr>
          <w:rFonts w:hint="eastAsia"/>
          <w:bCs w:val="0"/>
        </w:rPr>
        <w:t>多周期</w:t>
      </w:r>
      <w:r w:rsidR="005D1C6B">
        <w:rPr>
          <w:rFonts w:hint="eastAsia"/>
          <w:bCs w:val="0"/>
        </w:rPr>
        <w:t>控制信号</w:t>
      </w:r>
    </w:p>
    <w:p w14:paraId="7EAA4044" w14:textId="4594D99E" w:rsidR="00B7425B" w:rsidRDefault="00B7425B" w:rsidP="00B7425B">
      <w:pPr>
        <w:pStyle w:val="a3"/>
        <w:ind w:firstLine="480"/>
      </w:pPr>
      <w:r>
        <w:rPr>
          <w:rFonts w:hint="eastAsia"/>
        </w:rPr>
        <w:t>多周期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控制下，不同指令对应不同的时钟周期数，故无法像单周期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一次性给出一条指令的所有控制信号，</w:t>
      </w:r>
      <w:r>
        <w:t>而</w:t>
      </w:r>
      <w:r>
        <w:rPr>
          <w:rFonts w:hint="eastAsia"/>
        </w:rPr>
        <w:t>每一条</w:t>
      </w:r>
      <w:r>
        <w:t>指令的执行又可以拆解</w:t>
      </w:r>
      <w:r>
        <w:rPr>
          <w:rFonts w:hint="eastAsia"/>
        </w:rPr>
        <w:t>为</w:t>
      </w:r>
      <w:r>
        <w:t>“</w:t>
      </w:r>
      <w:r>
        <w:rPr>
          <w:rFonts w:hint="eastAsia"/>
        </w:rPr>
        <w:t>取指</w:t>
      </w:r>
      <w:r>
        <w:rPr>
          <w:rFonts w:hint="eastAsia"/>
        </w:rPr>
        <w:t>-&gt;</w:t>
      </w:r>
      <w:r>
        <w:rPr>
          <w:rFonts w:hint="eastAsia"/>
        </w:rPr>
        <w:t>译码</w:t>
      </w:r>
      <w:r>
        <w:rPr>
          <w:rFonts w:hint="eastAsia"/>
        </w:rPr>
        <w:t>-&gt;</w:t>
      </w:r>
      <w:r>
        <w:rPr>
          <w:rFonts w:hint="eastAsia"/>
        </w:rPr>
        <w:t>执行</w:t>
      </w:r>
      <w:r>
        <w:t>”</w:t>
      </w:r>
      <w:r>
        <w:rPr>
          <w:rFonts w:hint="eastAsia"/>
        </w:rPr>
        <w:t>三个阶段</w:t>
      </w:r>
      <w:r>
        <w:t>，其取指和译码两个阶段</w:t>
      </w:r>
      <w:r>
        <w:rPr>
          <w:rFonts w:hint="eastAsia"/>
        </w:rPr>
        <w:t>所有指令</w:t>
      </w:r>
      <w:r>
        <w:t>对应的数据通路相同，</w:t>
      </w:r>
      <w:r>
        <w:rPr>
          <w:rFonts w:hint="eastAsia"/>
        </w:rPr>
        <w:t>故只需分析</w:t>
      </w:r>
      <w:r>
        <w:t>每条指令执行阶段需要的时钟周期</w:t>
      </w:r>
      <w:r>
        <w:rPr>
          <w:rFonts w:hint="eastAsia"/>
        </w:rPr>
        <w:t>及</w:t>
      </w:r>
      <w:r>
        <w:t>每个时钟周期下所有的控制信号</w:t>
      </w:r>
      <w:r>
        <w:rPr>
          <w:rFonts w:hint="eastAsia"/>
        </w:rPr>
        <w:t>。</w:t>
      </w:r>
      <w:r w:rsidR="005D1C6B">
        <w:rPr>
          <w:rFonts w:hint="eastAsia"/>
        </w:rPr>
        <w:t>每条指令的执行流程表如下所示：</w:t>
      </w:r>
    </w:p>
    <w:p w14:paraId="4F087263" w14:textId="16CE0C8F" w:rsidR="005D1C6B" w:rsidRPr="005D1C6B" w:rsidRDefault="005D1C6B" w:rsidP="005D1C6B">
      <w:pPr>
        <w:pStyle w:val="aff1"/>
        <w:spacing w:before="91" w:after="91"/>
      </w:pPr>
      <w:r w:rsidRPr="005D1C6B">
        <w:rPr>
          <w:rFonts w:hint="eastAsia"/>
        </w:rPr>
        <w:t>表 1</w:t>
      </w:r>
      <w:r w:rsidRPr="005D1C6B">
        <w:t xml:space="preserve">.4 </w:t>
      </w:r>
      <w:r w:rsidRPr="005D1C6B">
        <w:rPr>
          <w:rFonts w:hint="eastAsia"/>
        </w:rPr>
        <w:t>取指阶段</w:t>
      </w:r>
      <w:r w:rsidRPr="005D1C6B">
        <w:t>操作流程</w:t>
      </w:r>
    </w:p>
    <w:tbl>
      <w:tblPr>
        <w:tblW w:w="6886" w:type="dxa"/>
        <w:jc w:val="center"/>
        <w:tblLook w:val="04A0" w:firstRow="1" w:lastRow="0" w:firstColumn="1" w:lastColumn="0" w:noHBand="0" w:noVBand="1"/>
      </w:tblPr>
      <w:tblGrid>
        <w:gridCol w:w="3132"/>
        <w:gridCol w:w="3754"/>
      </w:tblGrid>
      <w:tr w:rsidR="005D1C6B" w:rsidRPr="00004506" w14:paraId="7DFA4C0C" w14:textId="77777777" w:rsidTr="00381989">
        <w:trPr>
          <w:trHeight w:val="416"/>
          <w:jc w:val="center"/>
        </w:trPr>
        <w:tc>
          <w:tcPr>
            <w:tcW w:w="3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12190FEB" w14:textId="77777777" w:rsidR="005D1C6B" w:rsidRPr="00052FED" w:rsidRDefault="005D1C6B" w:rsidP="00381989">
            <w:pPr>
              <w:widowControl/>
              <w:jc w:val="center"/>
              <w:rPr>
                <w:rFonts w:ascii="Courier New" w:hAnsi="Courier New" w:cs="Courier New"/>
                <w:b/>
                <w:color w:val="000000"/>
                <w:kern w:val="0"/>
                <w:sz w:val="20"/>
                <w:szCs w:val="26"/>
              </w:rPr>
            </w:pPr>
            <w:r>
              <w:rPr>
                <w:rFonts w:ascii="Courier New" w:hAnsi="Courier New" w:cs="Courier New" w:hint="eastAsia"/>
                <w:b/>
                <w:color w:val="000000"/>
                <w:sz w:val="20"/>
                <w:szCs w:val="26"/>
              </w:rPr>
              <w:t>指令阶段</w:t>
            </w:r>
          </w:p>
        </w:tc>
        <w:tc>
          <w:tcPr>
            <w:tcW w:w="3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66845694" w14:textId="77777777" w:rsidR="005D1C6B" w:rsidRPr="00052FED" w:rsidRDefault="005D1C6B" w:rsidP="00381989">
            <w:pPr>
              <w:jc w:val="left"/>
              <w:rPr>
                <w:rFonts w:ascii="宋体" w:hAnsi="宋体" w:cs="宋体"/>
                <w:b/>
                <w:color w:val="000000"/>
                <w:sz w:val="20"/>
                <w:szCs w:val="26"/>
              </w:rPr>
            </w:pPr>
            <w:r>
              <w:rPr>
                <w:rFonts w:hint="eastAsia"/>
                <w:b/>
                <w:color w:val="000000"/>
                <w:sz w:val="20"/>
                <w:szCs w:val="26"/>
              </w:rPr>
              <w:t>操作流程</w:t>
            </w:r>
          </w:p>
        </w:tc>
      </w:tr>
      <w:tr w:rsidR="005D1C6B" w:rsidRPr="00004506" w14:paraId="6E90D8F9" w14:textId="77777777" w:rsidTr="00381989">
        <w:trPr>
          <w:trHeight w:val="300"/>
          <w:jc w:val="center"/>
        </w:trPr>
        <w:tc>
          <w:tcPr>
            <w:tcW w:w="31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064451DD" w14:textId="77777777" w:rsidR="005D1C6B" w:rsidRPr="009370FC" w:rsidRDefault="005D1C6B" w:rsidP="00381989">
            <w:pPr>
              <w:jc w:val="center"/>
            </w:pPr>
            <w:r>
              <w:rPr>
                <w:rFonts w:hint="eastAsia"/>
              </w:rPr>
              <w:t>取指令</w:t>
            </w:r>
          </w:p>
        </w:tc>
        <w:tc>
          <w:tcPr>
            <w:tcW w:w="3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0605352D" w14:textId="77777777" w:rsidR="005D1C6B" w:rsidRDefault="005D1C6B" w:rsidP="00381989">
            <w:r>
              <w:t>IR&lt;-(MEM[PC])</w:t>
            </w:r>
          </w:p>
          <w:p w14:paraId="10D5A112" w14:textId="77777777" w:rsidR="005D1C6B" w:rsidRPr="009370FC" w:rsidRDefault="005D1C6B" w:rsidP="00381989">
            <w:r>
              <w:rPr>
                <w:rFonts w:hint="eastAsia"/>
              </w:rPr>
              <w:t>PC&lt;-(PC)+4</w:t>
            </w:r>
          </w:p>
        </w:tc>
      </w:tr>
      <w:tr w:rsidR="005D1C6B" w:rsidRPr="00004506" w14:paraId="0B660A40" w14:textId="77777777" w:rsidTr="00381989">
        <w:trPr>
          <w:trHeight w:val="300"/>
          <w:jc w:val="center"/>
        </w:trPr>
        <w:tc>
          <w:tcPr>
            <w:tcW w:w="31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45E0B374" w14:textId="77777777" w:rsidR="005D1C6B" w:rsidRPr="009370FC" w:rsidRDefault="005D1C6B" w:rsidP="00381989">
            <w:pPr>
              <w:jc w:val="center"/>
            </w:pPr>
            <w:r>
              <w:rPr>
                <w:rFonts w:hint="eastAsia"/>
              </w:rPr>
              <w:t>译码及取操作数</w:t>
            </w:r>
          </w:p>
        </w:tc>
        <w:tc>
          <w:tcPr>
            <w:tcW w:w="3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585151AA" w14:textId="77777777" w:rsidR="005D1C6B" w:rsidRDefault="005D1C6B" w:rsidP="00381989">
            <w:r>
              <w:rPr>
                <w:rFonts w:hint="eastAsia"/>
              </w:rPr>
              <w:t>A&lt;-(</w:t>
            </w:r>
            <w:r>
              <w:t>R[IR[25:21]])</w:t>
            </w:r>
          </w:p>
          <w:p w14:paraId="42B6CF82" w14:textId="77777777" w:rsidR="005D1C6B" w:rsidRDefault="005D1C6B" w:rsidP="00381989">
            <w:r>
              <w:rPr>
                <w:rFonts w:hint="eastAsia"/>
              </w:rPr>
              <w:t>B&lt;-(</w:t>
            </w:r>
            <w:r>
              <w:t>R[IR[20:16]])</w:t>
            </w:r>
          </w:p>
          <w:p w14:paraId="7A438584" w14:textId="77777777" w:rsidR="005D1C6B" w:rsidRPr="009370FC" w:rsidRDefault="005D1C6B" w:rsidP="00381989">
            <w:r>
              <w:t>C&lt;-(PC)+(S-EXT(IR[15:0])&lt;&lt;2)</w:t>
            </w:r>
          </w:p>
        </w:tc>
      </w:tr>
    </w:tbl>
    <w:p w14:paraId="32E98406" w14:textId="77777777" w:rsidR="005D1C6B" w:rsidRDefault="005D1C6B" w:rsidP="005D1C6B">
      <w:pPr>
        <w:pStyle w:val="aff1"/>
        <w:spacing w:before="91" w:after="91"/>
        <w:jc w:val="both"/>
      </w:pPr>
    </w:p>
    <w:p w14:paraId="507BC3ED" w14:textId="77777777" w:rsidR="005D1C6B" w:rsidRDefault="005D1C6B" w:rsidP="005D1C6B">
      <w:pPr>
        <w:pStyle w:val="aff1"/>
        <w:spacing w:before="91" w:after="91"/>
      </w:pPr>
    </w:p>
    <w:p w14:paraId="39574579" w14:textId="77777777" w:rsidR="005D1C6B" w:rsidRDefault="005D1C6B" w:rsidP="005D1C6B">
      <w:pPr>
        <w:pStyle w:val="aff1"/>
        <w:spacing w:before="91" w:after="91"/>
      </w:pPr>
    </w:p>
    <w:p w14:paraId="7A50605E" w14:textId="77777777" w:rsidR="005D1C6B" w:rsidRDefault="005D1C6B" w:rsidP="005D1C6B">
      <w:pPr>
        <w:pStyle w:val="aff1"/>
        <w:spacing w:before="91" w:after="91"/>
      </w:pPr>
    </w:p>
    <w:p w14:paraId="7986E88F" w14:textId="77777777" w:rsidR="005D1C6B" w:rsidRDefault="005D1C6B" w:rsidP="005D1C6B">
      <w:pPr>
        <w:pStyle w:val="aff1"/>
        <w:spacing w:before="91" w:after="91"/>
      </w:pPr>
    </w:p>
    <w:p w14:paraId="64A3DEF0" w14:textId="788DF898" w:rsidR="005D1C6B" w:rsidRPr="005D1C6B" w:rsidRDefault="005D1C6B" w:rsidP="005D1C6B">
      <w:pPr>
        <w:pStyle w:val="aff1"/>
        <w:spacing w:before="91" w:after="91"/>
      </w:pPr>
      <w:r w:rsidRPr="005D1C6B">
        <w:rPr>
          <w:rFonts w:hint="eastAsia"/>
        </w:rPr>
        <w:lastRenderedPageBreak/>
        <w:t>表 1</w:t>
      </w:r>
      <w:r w:rsidRPr="005D1C6B">
        <w:t xml:space="preserve">.5 </w:t>
      </w:r>
      <w:r w:rsidRPr="005D1C6B">
        <w:rPr>
          <w:rFonts w:hint="eastAsia"/>
        </w:rPr>
        <w:t>a</w:t>
      </w:r>
      <w:r w:rsidRPr="005D1C6B">
        <w:t>dd指令执行操作流程</w:t>
      </w:r>
    </w:p>
    <w:tbl>
      <w:tblPr>
        <w:tblW w:w="6886" w:type="dxa"/>
        <w:jc w:val="center"/>
        <w:tblLook w:val="04A0" w:firstRow="1" w:lastRow="0" w:firstColumn="1" w:lastColumn="0" w:noHBand="0" w:noVBand="1"/>
      </w:tblPr>
      <w:tblGrid>
        <w:gridCol w:w="3132"/>
        <w:gridCol w:w="3754"/>
      </w:tblGrid>
      <w:tr w:rsidR="005D1C6B" w:rsidRPr="00004506" w14:paraId="54C685FF" w14:textId="77777777" w:rsidTr="00381989">
        <w:trPr>
          <w:trHeight w:val="416"/>
          <w:jc w:val="center"/>
        </w:trPr>
        <w:tc>
          <w:tcPr>
            <w:tcW w:w="3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7DAC8509" w14:textId="77777777" w:rsidR="005D1C6B" w:rsidRPr="00052FED" w:rsidRDefault="005D1C6B" w:rsidP="00381989">
            <w:pPr>
              <w:widowControl/>
              <w:jc w:val="center"/>
              <w:rPr>
                <w:rFonts w:ascii="Courier New" w:hAnsi="Courier New" w:cs="Courier New"/>
                <w:b/>
                <w:color w:val="000000"/>
                <w:kern w:val="0"/>
                <w:sz w:val="20"/>
                <w:szCs w:val="26"/>
              </w:rPr>
            </w:pPr>
            <w:r>
              <w:rPr>
                <w:rFonts w:ascii="Courier New" w:hAnsi="Courier New" w:cs="Courier New" w:hint="eastAsia"/>
                <w:b/>
                <w:color w:val="000000"/>
                <w:sz w:val="20"/>
                <w:szCs w:val="26"/>
              </w:rPr>
              <w:t>指令阶段</w:t>
            </w:r>
          </w:p>
        </w:tc>
        <w:tc>
          <w:tcPr>
            <w:tcW w:w="3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5E78A108" w14:textId="77777777" w:rsidR="005D1C6B" w:rsidRPr="00052FED" w:rsidRDefault="005D1C6B" w:rsidP="00381989">
            <w:pPr>
              <w:jc w:val="left"/>
              <w:rPr>
                <w:rFonts w:ascii="宋体" w:hAnsi="宋体" w:cs="宋体"/>
                <w:b/>
                <w:color w:val="000000"/>
                <w:sz w:val="20"/>
                <w:szCs w:val="26"/>
              </w:rPr>
            </w:pPr>
            <w:r>
              <w:rPr>
                <w:rFonts w:hint="eastAsia"/>
                <w:b/>
                <w:color w:val="000000"/>
                <w:sz w:val="20"/>
                <w:szCs w:val="26"/>
              </w:rPr>
              <w:t>操作流程</w:t>
            </w:r>
          </w:p>
        </w:tc>
      </w:tr>
      <w:tr w:rsidR="005D1C6B" w:rsidRPr="00004506" w14:paraId="71307A31" w14:textId="77777777" w:rsidTr="00381989">
        <w:trPr>
          <w:trHeight w:val="300"/>
          <w:jc w:val="center"/>
        </w:trPr>
        <w:tc>
          <w:tcPr>
            <w:tcW w:w="31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5F0F7C86" w14:textId="77777777" w:rsidR="005D1C6B" w:rsidRPr="009370FC" w:rsidRDefault="005D1C6B" w:rsidP="00381989">
            <w:pPr>
              <w:jc w:val="center"/>
            </w:pPr>
            <w:r>
              <w:rPr>
                <w:rFonts w:hint="eastAsia"/>
              </w:rPr>
              <w:t>加运算</w:t>
            </w:r>
          </w:p>
        </w:tc>
        <w:tc>
          <w:tcPr>
            <w:tcW w:w="3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7029084E" w14:textId="77777777" w:rsidR="005D1C6B" w:rsidRPr="009370FC" w:rsidRDefault="005D1C6B" w:rsidP="00381989">
            <w:r>
              <w:rPr>
                <w:rFonts w:hint="eastAsia"/>
              </w:rPr>
              <w:t>C&lt;-(A)+(B)</w:t>
            </w:r>
          </w:p>
        </w:tc>
      </w:tr>
      <w:tr w:rsidR="005D1C6B" w:rsidRPr="00004506" w14:paraId="59DED7E7" w14:textId="77777777" w:rsidTr="00381989">
        <w:trPr>
          <w:trHeight w:val="300"/>
          <w:jc w:val="center"/>
        </w:trPr>
        <w:tc>
          <w:tcPr>
            <w:tcW w:w="31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6BCC8C54" w14:textId="77777777" w:rsidR="005D1C6B" w:rsidRPr="009370FC" w:rsidRDefault="005D1C6B" w:rsidP="00381989">
            <w:pPr>
              <w:jc w:val="center"/>
            </w:pPr>
            <w:r>
              <w:rPr>
                <w:rFonts w:hint="eastAsia"/>
              </w:rPr>
              <w:t>写回</w:t>
            </w:r>
          </w:p>
        </w:tc>
        <w:tc>
          <w:tcPr>
            <w:tcW w:w="3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21306D53" w14:textId="77777777" w:rsidR="005D1C6B" w:rsidRPr="009370FC" w:rsidRDefault="005D1C6B" w:rsidP="00381989">
            <w:r>
              <w:t>R[IR[15:11]]&lt;-(C)</w:t>
            </w:r>
          </w:p>
        </w:tc>
      </w:tr>
    </w:tbl>
    <w:p w14:paraId="550D8F16" w14:textId="77777777" w:rsidR="005D1C6B" w:rsidRPr="005D1C6B" w:rsidRDefault="005D1C6B" w:rsidP="005D1C6B">
      <w:pPr>
        <w:pStyle w:val="aff1"/>
        <w:spacing w:before="91" w:after="91"/>
      </w:pPr>
      <w:r w:rsidRPr="005D1C6B">
        <w:rPr>
          <w:rFonts w:hint="eastAsia"/>
        </w:rPr>
        <w:t>表 1</w:t>
      </w:r>
      <w:r w:rsidRPr="005D1C6B">
        <w:t xml:space="preserve">.6 </w:t>
      </w:r>
      <w:r w:rsidRPr="005D1C6B">
        <w:rPr>
          <w:rFonts w:hint="eastAsia"/>
        </w:rPr>
        <w:t>slt指令执行</w:t>
      </w:r>
      <w:r w:rsidRPr="005D1C6B">
        <w:t>操作流程</w:t>
      </w:r>
    </w:p>
    <w:tbl>
      <w:tblPr>
        <w:tblW w:w="6886" w:type="dxa"/>
        <w:jc w:val="center"/>
        <w:tblLook w:val="04A0" w:firstRow="1" w:lastRow="0" w:firstColumn="1" w:lastColumn="0" w:noHBand="0" w:noVBand="1"/>
      </w:tblPr>
      <w:tblGrid>
        <w:gridCol w:w="3132"/>
        <w:gridCol w:w="3754"/>
      </w:tblGrid>
      <w:tr w:rsidR="005D1C6B" w:rsidRPr="00004506" w14:paraId="06634F75" w14:textId="77777777" w:rsidTr="00381989">
        <w:trPr>
          <w:trHeight w:val="416"/>
          <w:jc w:val="center"/>
        </w:trPr>
        <w:tc>
          <w:tcPr>
            <w:tcW w:w="3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0437147D" w14:textId="77777777" w:rsidR="005D1C6B" w:rsidRPr="00052FED" w:rsidRDefault="005D1C6B" w:rsidP="00381989">
            <w:pPr>
              <w:widowControl/>
              <w:jc w:val="center"/>
              <w:rPr>
                <w:rFonts w:ascii="Courier New" w:hAnsi="Courier New" w:cs="Courier New"/>
                <w:b/>
                <w:color w:val="000000"/>
                <w:kern w:val="0"/>
                <w:sz w:val="20"/>
                <w:szCs w:val="26"/>
              </w:rPr>
            </w:pPr>
            <w:r>
              <w:rPr>
                <w:rFonts w:ascii="Courier New" w:hAnsi="Courier New" w:cs="Courier New" w:hint="eastAsia"/>
                <w:b/>
                <w:color w:val="000000"/>
                <w:sz w:val="20"/>
                <w:szCs w:val="26"/>
              </w:rPr>
              <w:t>指令阶段</w:t>
            </w:r>
          </w:p>
        </w:tc>
        <w:tc>
          <w:tcPr>
            <w:tcW w:w="3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5019BC8D" w14:textId="77777777" w:rsidR="005D1C6B" w:rsidRPr="00052FED" w:rsidRDefault="005D1C6B" w:rsidP="00381989">
            <w:pPr>
              <w:jc w:val="left"/>
              <w:rPr>
                <w:rFonts w:ascii="宋体" w:hAnsi="宋体" w:cs="宋体"/>
                <w:b/>
                <w:color w:val="000000"/>
                <w:sz w:val="20"/>
                <w:szCs w:val="26"/>
              </w:rPr>
            </w:pPr>
            <w:r>
              <w:rPr>
                <w:rFonts w:hint="eastAsia"/>
                <w:b/>
                <w:color w:val="000000"/>
                <w:sz w:val="20"/>
                <w:szCs w:val="26"/>
              </w:rPr>
              <w:t>操作流程</w:t>
            </w:r>
          </w:p>
        </w:tc>
      </w:tr>
      <w:tr w:rsidR="005D1C6B" w:rsidRPr="00004506" w14:paraId="4935359F" w14:textId="77777777" w:rsidTr="00381989">
        <w:trPr>
          <w:trHeight w:val="300"/>
          <w:jc w:val="center"/>
        </w:trPr>
        <w:tc>
          <w:tcPr>
            <w:tcW w:w="31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2AEBF400" w14:textId="77777777" w:rsidR="005D1C6B" w:rsidRPr="009370FC" w:rsidRDefault="005D1C6B" w:rsidP="00381989">
            <w:pPr>
              <w:jc w:val="center"/>
            </w:pPr>
            <w:r>
              <w:rPr>
                <w:rFonts w:hint="eastAsia"/>
              </w:rPr>
              <w:t>比较运算</w:t>
            </w:r>
          </w:p>
        </w:tc>
        <w:tc>
          <w:tcPr>
            <w:tcW w:w="3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38FC7C31" w14:textId="77777777" w:rsidR="005D1C6B" w:rsidRPr="009370FC" w:rsidRDefault="005D1C6B" w:rsidP="00381989">
            <w:r>
              <w:rPr>
                <w:rFonts w:hint="eastAsia"/>
              </w:rPr>
              <w:t>C&lt;-</w:t>
            </w:r>
            <w:r>
              <w:t>(</w:t>
            </w:r>
            <w:r>
              <w:rPr>
                <w:rFonts w:hint="eastAsia"/>
              </w:rPr>
              <w:t>(A)</w:t>
            </w:r>
            <w:r>
              <w:t>&lt;</w:t>
            </w:r>
            <w:r>
              <w:rPr>
                <w:rFonts w:hint="eastAsia"/>
              </w:rPr>
              <w:t>(B)</w:t>
            </w:r>
            <w:r>
              <w:t>)</w:t>
            </w:r>
          </w:p>
        </w:tc>
      </w:tr>
      <w:tr w:rsidR="005D1C6B" w:rsidRPr="00004506" w14:paraId="79A60A1B" w14:textId="77777777" w:rsidTr="00381989">
        <w:trPr>
          <w:trHeight w:val="300"/>
          <w:jc w:val="center"/>
        </w:trPr>
        <w:tc>
          <w:tcPr>
            <w:tcW w:w="31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1956FC17" w14:textId="77777777" w:rsidR="005D1C6B" w:rsidRPr="009370FC" w:rsidRDefault="005D1C6B" w:rsidP="00381989">
            <w:pPr>
              <w:jc w:val="center"/>
            </w:pPr>
            <w:r>
              <w:rPr>
                <w:rFonts w:hint="eastAsia"/>
              </w:rPr>
              <w:t>写回</w:t>
            </w:r>
          </w:p>
        </w:tc>
        <w:tc>
          <w:tcPr>
            <w:tcW w:w="3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3911C457" w14:textId="77777777" w:rsidR="005D1C6B" w:rsidRPr="009370FC" w:rsidRDefault="005D1C6B" w:rsidP="00381989">
            <w:r>
              <w:t>R[IR[15:11]]&lt;-(C)</w:t>
            </w:r>
          </w:p>
        </w:tc>
      </w:tr>
    </w:tbl>
    <w:p w14:paraId="71DE991A" w14:textId="77777777" w:rsidR="005D1C6B" w:rsidRPr="005D1C6B" w:rsidRDefault="005D1C6B" w:rsidP="005D1C6B">
      <w:pPr>
        <w:pStyle w:val="aff1"/>
        <w:spacing w:before="91" w:after="91"/>
      </w:pPr>
      <w:r w:rsidRPr="005D1C6B">
        <w:rPr>
          <w:rFonts w:hint="eastAsia"/>
        </w:rPr>
        <w:t>表 1</w:t>
      </w:r>
      <w:r w:rsidRPr="005D1C6B">
        <w:t xml:space="preserve">.7 </w:t>
      </w:r>
      <w:r w:rsidRPr="005D1C6B">
        <w:rPr>
          <w:rFonts w:hint="eastAsia"/>
        </w:rPr>
        <w:t>lw指令执行</w:t>
      </w:r>
      <w:r w:rsidRPr="005D1C6B">
        <w:t>操作流程</w:t>
      </w:r>
    </w:p>
    <w:tbl>
      <w:tblPr>
        <w:tblW w:w="6886" w:type="dxa"/>
        <w:jc w:val="center"/>
        <w:tblLook w:val="04A0" w:firstRow="1" w:lastRow="0" w:firstColumn="1" w:lastColumn="0" w:noHBand="0" w:noVBand="1"/>
      </w:tblPr>
      <w:tblGrid>
        <w:gridCol w:w="3132"/>
        <w:gridCol w:w="3754"/>
      </w:tblGrid>
      <w:tr w:rsidR="005D1C6B" w:rsidRPr="00004506" w14:paraId="7FC970F4" w14:textId="77777777" w:rsidTr="00381989">
        <w:trPr>
          <w:trHeight w:val="416"/>
          <w:jc w:val="center"/>
        </w:trPr>
        <w:tc>
          <w:tcPr>
            <w:tcW w:w="3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03A47ED9" w14:textId="77777777" w:rsidR="005D1C6B" w:rsidRPr="00052FED" w:rsidRDefault="005D1C6B" w:rsidP="00381989">
            <w:pPr>
              <w:widowControl/>
              <w:jc w:val="center"/>
              <w:rPr>
                <w:rFonts w:ascii="Courier New" w:hAnsi="Courier New" w:cs="Courier New"/>
                <w:b/>
                <w:color w:val="000000"/>
                <w:kern w:val="0"/>
                <w:sz w:val="20"/>
                <w:szCs w:val="26"/>
              </w:rPr>
            </w:pPr>
            <w:r>
              <w:rPr>
                <w:rFonts w:ascii="Courier New" w:hAnsi="Courier New" w:cs="Courier New" w:hint="eastAsia"/>
                <w:b/>
                <w:color w:val="000000"/>
                <w:sz w:val="20"/>
                <w:szCs w:val="26"/>
              </w:rPr>
              <w:t>指令阶段</w:t>
            </w:r>
          </w:p>
        </w:tc>
        <w:tc>
          <w:tcPr>
            <w:tcW w:w="3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58A2FCCF" w14:textId="77777777" w:rsidR="005D1C6B" w:rsidRPr="00052FED" w:rsidRDefault="005D1C6B" w:rsidP="00381989">
            <w:pPr>
              <w:jc w:val="left"/>
              <w:rPr>
                <w:rFonts w:ascii="宋体" w:hAnsi="宋体" w:cs="宋体"/>
                <w:b/>
                <w:color w:val="000000"/>
                <w:sz w:val="20"/>
                <w:szCs w:val="26"/>
              </w:rPr>
            </w:pPr>
            <w:r>
              <w:rPr>
                <w:rFonts w:hint="eastAsia"/>
                <w:b/>
                <w:color w:val="000000"/>
                <w:sz w:val="20"/>
                <w:szCs w:val="26"/>
              </w:rPr>
              <w:t>操作流程</w:t>
            </w:r>
          </w:p>
        </w:tc>
      </w:tr>
      <w:tr w:rsidR="005D1C6B" w:rsidRPr="00004506" w14:paraId="6689C2C2" w14:textId="77777777" w:rsidTr="00381989">
        <w:trPr>
          <w:trHeight w:val="300"/>
          <w:jc w:val="center"/>
        </w:trPr>
        <w:tc>
          <w:tcPr>
            <w:tcW w:w="31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6DFF4616" w14:textId="77777777" w:rsidR="005D1C6B" w:rsidRPr="009370FC" w:rsidRDefault="005D1C6B" w:rsidP="00381989">
            <w:pPr>
              <w:jc w:val="center"/>
            </w:pPr>
            <w:r>
              <w:rPr>
                <w:rFonts w:hint="eastAsia"/>
              </w:rPr>
              <w:t>计算地址</w:t>
            </w:r>
          </w:p>
        </w:tc>
        <w:tc>
          <w:tcPr>
            <w:tcW w:w="3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7530A729" w14:textId="77777777" w:rsidR="005D1C6B" w:rsidRPr="009370FC" w:rsidRDefault="005D1C6B" w:rsidP="00381989">
            <w:r>
              <w:rPr>
                <w:rFonts w:hint="eastAsia"/>
              </w:rPr>
              <w:t>C&lt;-(A)+</w:t>
            </w:r>
            <w:r>
              <w:t xml:space="preserve"> S-EXT(IR[15:0])</w:t>
            </w:r>
          </w:p>
        </w:tc>
      </w:tr>
      <w:tr w:rsidR="005D1C6B" w:rsidRPr="00004506" w14:paraId="554379E3" w14:textId="77777777" w:rsidTr="00381989">
        <w:trPr>
          <w:trHeight w:val="300"/>
          <w:jc w:val="center"/>
        </w:trPr>
        <w:tc>
          <w:tcPr>
            <w:tcW w:w="31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4E0177D9" w14:textId="77777777" w:rsidR="005D1C6B" w:rsidRDefault="005D1C6B" w:rsidP="00381989">
            <w:pPr>
              <w:jc w:val="center"/>
            </w:pPr>
            <w:r>
              <w:rPr>
                <w:rFonts w:hint="eastAsia"/>
              </w:rPr>
              <w:t>访存</w:t>
            </w:r>
          </w:p>
        </w:tc>
        <w:tc>
          <w:tcPr>
            <w:tcW w:w="3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295FA4D6" w14:textId="77777777" w:rsidR="005D1C6B" w:rsidRDefault="005D1C6B" w:rsidP="00381989">
            <w:r>
              <w:rPr>
                <w:rFonts w:hint="eastAsia"/>
              </w:rPr>
              <w:t>DR&lt;-(MEM[PC])</w:t>
            </w:r>
          </w:p>
        </w:tc>
      </w:tr>
      <w:tr w:rsidR="005D1C6B" w:rsidRPr="00004506" w14:paraId="65525219" w14:textId="77777777" w:rsidTr="00381989">
        <w:trPr>
          <w:trHeight w:val="300"/>
          <w:jc w:val="center"/>
        </w:trPr>
        <w:tc>
          <w:tcPr>
            <w:tcW w:w="31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18A7D2A2" w14:textId="77777777" w:rsidR="005D1C6B" w:rsidRPr="009370FC" w:rsidRDefault="005D1C6B" w:rsidP="00381989">
            <w:pPr>
              <w:jc w:val="center"/>
            </w:pPr>
            <w:r>
              <w:rPr>
                <w:rFonts w:hint="eastAsia"/>
              </w:rPr>
              <w:t>写回</w:t>
            </w:r>
          </w:p>
        </w:tc>
        <w:tc>
          <w:tcPr>
            <w:tcW w:w="3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79484A2B" w14:textId="77777777" w:rsidR="005D1C6B" w:rsidRPr="009370FC" w:rsidRDefault="005D1C6B" w:rsidP="00381989">
            <w:r>
              <w:t>R[IR[20:16]]&lt;-(DR)</w:t>
            </w:r>
          </w:p>
        </w:tc>
      </w:tr>
    </w:tbl>
    <w:p w14:paraId="6EF7021E" w14:textId="77777777" w:rsidR="005D1C6B" w:rsidRDefault="005D1C6B" w:rsidP="005D1C6B">
      <w:pPr>
        <w:pStyle w:val="aff1"/>
        <w:spacing w:before="91" w:after="91"/>
        <w:jc w:val="both"/>
      </w:pPr>
    </w:p>
    <w:p w14:paraId="22247A4D" w14:textId="23E04D02" w:rsidR="005D1C6B" w:rsidRPr="005D1C6B" w:rsidRDefault="005D1C6B" w:rsidP="005D1C6B">
      <w:pPr>
        <w:pStyle w:val="aff1"/>
        <w:spacing w:before="91" w:after="91"/>
      </w:pPr>
      <w:r w:rsidRPr="005D1C6B">
        <w:rPr>
          <w:rFonts w:hint="eastAsia"/>
        </w:rPr>
        <w:t>表 1</w:t>
      </w:r>
      <w:r w:rsidRPr="005D1C6B">
        <w:t xml:space="preserve">.8 </w:t>
      </w:r>
      <w:r w:rsidRPr="005D1C6B">
        <w:rPr>
          <w:rFonts w:hint="eastAsia"/>
        </w:rPr>
        <w:t>sw指令执行</w:t>
      </w:r>
      <w:r w:rsidRPr="005D1C6B">
        <w:t>操作流程</w:t>
      </w:r>
    </w:p>
    <w:tbl>
      <w:tblPr>
        <w:tblW w:w="6886" w:type="dxa"/>
        <w:jc w:val="center"/>
        <w:tblLook w:val="04A0" w:firstRow="1" w:lastRow="0" w:firstColumn="1" w:lastColumn="0" w:noHBand="0" w:noVBand="1"/>
      </w:tblPr>
      <w:tblGrid>
        <w:gridCol w:w="3132"/>
        <w:gridCol w:w="3754"/>
      </w:tblGrid>
      <w:tr w:rsidR="005D1C6B" w:rsidRPr="00004506" w14:paraId="0BB1498D" w14:textId="77777777" w:rsidTr="00381989">
        <w:trPr>
          <w:trHeight w:val="416"/>
          <w:jc w:val="center"/>
        </w:trPr>
        <w:tc>
          <w:tcPr>
            <w:tcW w:w="3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6C74A10E" w14:textId="77777777" w:rsidR="005D1C6B" w:rsidRPr="00052FED" w:rsidRDefault="005D1C6B" w:rsidP="00381989">
            <w:pPr>
              <w:widowControl/>
              <w:jc w:val="center"/>
              <w:rPr>
                <w:rFonts w:ascii="Courier New" w:hAnsi="Courier New" w:cs="Courier New"/>
                <w:b/>
                <w:color w:val="000000"/>
                <w:kern w:val="0"/>
                <w:sz w:val="20"/>
                <w:szCs w:val="26"/>
              </w:rPr>
            </w:pPr>
            <w:r>
              <w:rPr>
                <w:rFonts w:ascii="Courier New" w:hAnsi="Courier New" w:cs="Courier New" w:hint="eastAsia"/>
                <w:b/>
                <w:color w:val="000000"/>
                <w:sz w:val="20"/>
                <w:szCs w:val="26"/>
              </w:rPr>
              <w:t>指令阶段</w:t>
            </w:r>
          </w:p>
        </w:tc>
        <w:tc>
          <w:tcPr>
            <w:tcW w:w="3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5153820F" w14:textId="77777777" w:rsidR="005D1C6B" w:rsidRPr="00052FED" w:rsidRDefault="005D1C6B" w:rsidP="00381989">
            <w:pPr>
              <w:jc w:val="left"/>
              <w:rPr>
                <w:rFonts w:ascii="宋体" w:hAnsi="宋体" w:cs="宋体"/>
                <w:b/>
                <w:color w:val="000000"/>
                <w:sz w:val="20"/>
                <w:szCs w:val="26"/>
              </w:rPr>
            </w:pPr>
            <w:r>
              <w:rPr>
                <w:rFonts w:hint="eastAsia"/>
                <w:b/>
                <w:color w:val="000000"/>
                <w:sz w:val="20"/>
                <w:szCs w:val="26"/>
              </w:rPr>
              <w:t>操作流程</w:t>
            </w:r>
          </w:p>
        </w:tc>
      </w:tr>
      <w:tr w:rsidR="005D1C6B" w:rsidRPr="00004506" w14:paraId="0AF2F1B0" w14:textId="77777777" w:rsidTr="00381989">
        <w:trPr>
          <w:trHeight w:val="300"/>
          <w:jc w:val="center"/>
        </w:trPr>
        <w:tc>
          <w:tcPr>
            <w:tcW w:w="31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2B5F605E" w14:textId="77777777" w:rsidR="005D1C6B" w:rsidRPr="009370FC" w:rsidRDefault="005D1C6B" w:rsidP="00381989">
            <w:pPr>
              <w:jc w:val="center"/>
            </w:pPr>
            <w:r>
              <w:rPr>
                <w:rFonts w:hint="eastAsia"/>
              </w:rPr>
              <w:t>计算地址</w:t>
            </w:r>
          </w:p>
        </w:tc>
        <w:tc>
          <w:tcPr>
            <w:tcW w:w="3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0500CE31" w14:textId="77777777" w:rsidR="005D1C6B" w:rsidRPr="009370FC" w:rsidRDefault="005D1C6B" w:rsidP="00381989">
            <w:r>
              <w:rPr>
                <w:rFonts w:hint="eastAsia"/>
              </w:rPr>
              <w:t>C&lt;-(A)+</w:t>
            </w:r>
            <w:r>
              <w:t xml:space="preserve"> S-EXT(IR[15:0])</w:t>
            </w:r>
          </w:p>
        </w:tc>
      </w:tr>
      <w:tr w:rsidR="005D1C6B" w:rsidRPr="00004506" w14:paraId="20B8B665" w14:textId="77777777" w:rsidTr="00381989">
        <w:trPr>
          <w:trHeight w:val="300"/>
          <w:jc w:val="center"/>
        </w:trPr>
        <w:tc>
          <w:tcPr>
            <w:tcW w:w="31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252EB625" w14:textId="77777777" w:rsidR="005D1C6B" w:rsidRDefault="005D1C6B" w:rsidP="00381989">
            <w:pPr>
              <w:jc w:val="center"/>
            </w:pPr>
            <w:r>
              <w:rPr>
                <w:rFonts w:hint="eastAsia"/>
              </w:rPr>
              <w:t>访存</w:t>
            </w:r>
          </w:p>
        </w:tc>
        <w:tc>
          <w:tcPr>
            <w:tcW w:w="3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0C0E6EAE" w14:textId="77777777" w:rsidR="005D1C6B" w:rsidRDefault="005D1C6B" w:rsidP="00381989">
            <w:r>
              <w:rPr>
                <w:rFonts w:hint="eastAsia"/>
              </w:rPr>
              <w:t>DR&lt;-(MEM[PC])</w:t>
            </w:r>
          </w:p>
        </w:tc>
      </w:tr>
    </w:tbl>
    <w:p w14:paraId="693A0878" w14:textId="77777777" w:rsidR="005D1C6B" w:rsidRPr="005D1C6B" w:rsidRDefault="005D1C6B" w:rsidP="005D1C6B">
      <w:pPr>
        <w:pStyle w:val="aff1"/>
        <w:spacing w:before="91" w:after="91"/>
      </w:pPr>
      <w:r w:rsidRPr="005D1C6B">
        <w:rPr>
          <w:rFonts w:hint="eastAsia"/>
        </w:rPr>
        <w:t>表 1</w:t>
      </w:r>
      <w:r w:rsidRPr="005D1C6B">
        <w:t xml:space="preserve">.9 </w:t>
      </w:r>
      <w:r w:rsidRPr="005D1C6B">
        <w:rPr>
          <w:rFonts w:hint="eastAsia"/>
        </w:rPr>
        <w:t>beq指令执行</w:t>
      </w:r>
      <w:r w:rsidRPr="005D1C6B">
        <w:t>操作流程</w:t>
      </w:r>
    </w:p>
    <w:tbl>
      <w:tblPr>
        <w:tblW w:w="6886" w:type="dxa"/>
        <w:jc w:val="center"/>
        <w:tblLook w:val="04A0" w:firstRow="1" w:lastRow="0" w:firstColumn="1" w:lastColumn="0" w:noHBand="0" w:noVBand="1"/>
      </w:tblPr>
      <w:tblGrid>
        <w:gridCol w:w="3132"/>
        <w:gridCol w:w="3754"/>
      </w:tblGrid>
      <w:tr w:rsidR="005D1C6B" w:rsidRPr="00004506" w14:paraId="6C4A7F63" w14:textId="77777777" w:rsidTr="00381989">
        <w:trPr>
          <w:trHeight w:val="416"/>
          <w:jc w:val="center"/>
        </w:trPr>
        <w:tc>
          <w:tcPr>
            <w:tcW w:w="3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7263E43E" w14:textId="77777777" w:rsidR="005D1C6B" w:rsidRPr="00052FED" w:rsidRDefault="005D1C6B" w:rsidP="00381989">
            <w:pPr>
              <w:widowControl/>
              <w:jc w:val="center"/>
              <w:rPr>
                <w:rFonts w:ascii="Courier New" w:hAnsi="Courier New" w:cs="Courier New"/>
                <w:b/>
                <w:color w:val="000000"/>
                <w:kern w:val="0"/>
                <w:sz w:val="20"/>
                <w:szCs w:val="26"/>
              </w:rPr>
            </w:pPr>
            <w:r>
              <w:rPr>
                <w:rFonts w:ascii="Courier New" w:hAnsi="Courier New" w:cs="Courier New" w:hint="eastAsia"/>
                <w:b/>
                <w:color w:val="000000"/>
                <w:sz w:val="20"/>
                <w:szCs w:val="26"/>
              </w:rPr>
              <w:t>指令阶段</w:t>
            </w:r>
          </w:p>
        </w:tc>
        <w:tc>
          <w:tcPr>
            <w:tcW w:w="3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7D381A00" w14:textId="77777777" w:rsidR="005D1C6B" w:rsidRPr="00052FED" w:rsidRDefault="005D1C6B" w:rsidP="00381989">
            <w:pPr>
              <w:jc w:val="left"/>
              <w:rPr>
                <w:rFonts w:ascii="宋体" w:hAnsi="宋体" w:cs="宋体"/>
                <w:b/>
                <w:color w:val="000000"/>
                <w:sz w:val="20"/>
                <w:szCs w:val="26"/>
              </w:rPr>
            </w:pPr>
            <w:r>
              <w:rPr>
                <w:rFonts w:hint="eastAsia"/>
                <w:b/>
                <w:color w:val="000000"/>
                <w:sz w:val="20"/>
                <w:szCs w:val="26"/>
              </w:rPr>
              <w:t>操作流程</w:t>
            </w:r>
          </w:p>
        </w:tc>
      </w:tr>
      <w:tr w:rsidR="005D1C6B" w:rsidRPr="00004506" w14:paraId="60768410" w14:textId="77777777" w:rsidTr="00381989">
        <w:trPr>
          <w:trHeight w:val="300"/>
          <w:jc w:val="center"/>
        </w:trPr>
        <w:tc>
          <w:tcPr>
            <w:tcW w:w="31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0105EFE1" w14:textId="77777777" w:rsidR="005D1C6B" w:rsidRPr="009370FC" w:rsidRDefault="005D1C6B" w:rsidP="00381989">
            <w:pPr>
              <w:jc w:val="center"/>
            </w:pPr>
            <w:r>
              <w:rPr>
                <w:rFonts w:hint="eastAsia"/>
              </w:rPr>
              <w:t>送目标地址</w:t>
            </w:r>
          </w:p>
        </w:tc>
        <w:tc>
          <w:tcPr>
            <w:tcW w:w="3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5BD04867" w14:textId="77777777" w:rsidR="005D1C6B" w:rsidRPr="009370FC" w:rsidRDefault="005D1C6B" w:rsidP="00381989">
            <w:r>
              <w:t>If(A==B)PC&lt;-(C)</w:t>
            </w:r>
          </w:p>
        </w:tc>
      </w:tr>
    </w:tbl>
    <w:p w14:paraId="3DB54DA7" w14:textId="77777777" w:rsidR="005D1C6B" w:rsidRPr="005D1C6B" w:rsidRDefault="005D1C6B" w:rsidP="005D1C6B">
      <w:pPr>
        <w:pStyle w:val="aff1"/>
        <w:spacing w:before="91" w:after="91"/>
      </w:pPr>
      <w:r w:rsidRPr="005D1C6B">
        <w:rPr>
          <w:rFonts w:hint="eastAsia"/>
        </w:rPr>
        <w:t>表 1</w:t>
      </w:r>
      <w:r w:rsidRPr="005D1C6B">
        <w:t xml:space="preserve">.10 </w:t>
      </w:r>
      <w:r w:rsidRPr="005D1C6B">
        <w:rPr>
          <w:rFonts w:hint="eastAsia"/>
        </w:rPr>
        <w:t>bne指令执行</w:t>
      </w:r>
      <w:r w:rsidRPr="005D1C6B">
        <w:t>操作流程</w:t>
      </w:r>
    </w:p>
    <w:tbl>
      <w:tblPr>
        <w:tblW w:w="6886" w:type="dxa"/>
        <w:jc w:val="center"/>
        <w:tblLook w:val="04A0" w:firstRow="1" w:lastRow="0" w:firstColumn="1" w:lastColumn="0" w:noHBand="0" w:noVBand="1"/>
      </w:tblPr>
      <w:tblGrid>
        <w:gridCol w:w="3132"/>
        <w:gridCol w:w="3754"/>
      </w:tblGrid>
      <w:tr w:rsidR="005D1C6B" w:rsidRPr="00004506" w14:paraId="7A276C38" w14:textId="77777777" w:rsidTr="00381989">
        <w:trPr>
          <w:trHeight w:val="416"/>
          <w:jc w:val="center"/>
        </w:trPr>
        <w:tc>
          <w:tcPr>
            <w:tcW w:w="3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6F70D276" w14:textId="77777777" w:rsidR="005D1C6B" w:rsidRPr="00052FED" w:rsidRDefault="005D1C6B" w:rsidP="00381989">
            <w:pPr>
              <w:widowControl/>
              <w:jc w:val="center"/>
              <w:rPr>
                <w:rFonts w:ascii="Courier New" w:hAnsi="Courier New" w:cs="Courier New"/>
                <w:b/>
                <w:color w:val="000000"/>
                <w:kern w:val="0"/>
                <w:sz w:val="20"/>
                <w:szCs w:val="26"/>
              </w:rPr>
            </w:pPr>
            <w:r>
              <w:rPr>
                <w:rFonts w:ascii="Courier New" w:hAnsi="Courier New" w:cs="Courier New" w:hint="eastAsia"/>
                <w:b/>
                <w:color w:val="000000"/>
                <w:sz w:val="20"/>
                <w:szCs w:val="26"/>
              </w:rPr>
              <w:t>指令阶段</w:t>
            </w:r>
          </w:p>
        </w:tc>
        <w:tc>
          <w:tcPr>
            <w:tcW w:w="3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5646EE0E" w14:textId="77777777" w:rsidR="005D1C6B" w:rsidRPr="00052FED" w:rsidRDefault="005D1C6B" w:rsidP="00381989">
            <w:pPr>
              <w:jc w:val="left"/>
              <w:rPr>
                <w:rFonts w:ascii="宋体" w:hAnsi="宋体" w:cs="宋体"/>
                <w:b/>
                <w:color w:val="000000"/>
                <w:sz w:val="20"/>
                <w:szCs w:val="26"/>
              </w:rPr>
            </w:pPr>
            <w:r>
              <w:rPr>
                <w:rFonts w:hint="eastAsia"/>
                <w:b/>
                <w:color w:val="000000"/>
                <w:sz w:val="20"/>
                <w:szCs w:val="26"/>
              </w:rPr>
              <w:t>操作流程</w:t>
            </w:r>
          </w:p>
        </w:tc>
      </w:tr>
      <w:tr w:rsidR="005D1C6B" w:rsidRPr="00004506" w14:paraId="2B65F8E5" w14:textId="77777777" w:rsidTr="00381989">
        <w:trPr>
          <w:trHeight w:val="300"/>
          <w:jc w:val="center"/>
        </w:trPr>
        <w:tc>
          <w:tcPr>
            <w:tcW w:w="31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556F9814" w14:textId="77777777" w:rsidR="005D1C6B" w:rsidRPr="009370FC" w:rsidRDefault="005D1C6B" w:rsidP="00381989">
            <w:pPr>
              <w:jc w:val="center"/>
            </w:pPr>
            <w:r>
              <w:rPr>
                <w:rFonts w:hint="eastAsia"/>
              </w:rPr>
              <w:t>送目标地址</w:t>
            </w:r>
          </w:p>
        </w:tc>
        <w:tc>
          <w:tcPr>
            <w:tcW w:w="3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352A1B4C" w14:textId="77777777" w:rsidR="005D1C6B" w:rsidRPr="009370FC" w:rsidRDefault="005D1C6B" w:rsidP="00381989">
            <w:r>
              <w:t>If(A</w:t>
            </w:r>
            <w:r>
              <w:rPr>
                <w:rFonts w:hint="eastAsia"/>
              </w:rPr>
              <w:t>!</w:t>
            </w:r>
            <w:r>
              <w:t>=B)PC&lt;-(C)</w:t>
            </w:r>
          </w:p>
        </w:tc>
      </w:tr>
    </w:tbl>
    <w:p w14:paraId="020A2B35" w14:textId="77777777" w:rsidR="005D1C6B" w:rsidRPr="005D1C6B" w:rsidRDefault="005D1C6B" w:rsidP="005D1C6B">
      <w:pPr>
        <w:pStyle w:val="aff1"/>
        <w:spacing w:before="91" w:after="91"/>
      </w:pPr>
      <w:r w:rsidRPr="005D1C6B">
        <w:rPr>
          <w:rFonts w:hint="eastAsia"/>
        </w:rPr>
        <w:t>表 1</w:t>
      </w:r>
      <w:r w:rsidRPr="005D1C6B">
        <w:t xml:space="preserve">.11 </w:t>
      </w:r>
      <w:r w:rsidRPr="005D1C6B">
        <w:rPr>
          <w:rFonts w:hint="eastAsia"/>
        </w:rPr>
        <w:t>addi指令执行</w:t>
      </w:r>
      <w:r w:rsidRPr="005D1C6B">
        <w:t>操作流程</w:t>
      </w:r>
    </w:p>
    <w:tbl>
      <w:tblPr>
        <w:tblW w:w="6886" w:type="dxa"/>
        <w:jc w:val="center"/>
        <w:tblLook w:val="04A0" w:firstRow="1" w:lastRow="0" w:firstColumn="1" w:lastColumn="0" w:noHBand="0" w:noVBand="1"/>
      </w:tblPr>
      <w:tblGrid>
        <w:gridCol w:w="3132"/>
        <w:gridCol w:w="3754"/>
      </w:tblGrid>
      <w:tr w:rsidR="005D1C6B" w:rsidRPr="00052FED" w14:paraId="6B8B4147" w14:textId="77777777" w:rsidTr="00381989">
        <w:trPr>
          <w:trHeight w:val="416"/>
          <w:jc w:val="center"/>
        </w:trPr>
        <w:tc>
          <w:tcPr>
            <w:tcW w:w="3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5B2844B4" w14:textId="77777777" w:rsidR="005D1C6B" w:rsidRPr="00052FED" w:rsidRDefault="005D1C6B" w:rsidP="00381989">
            <w:pPr>
              <w:widowControl/>
              <w:jc w:val="center"/>
              <w:rPr>
                <w:rFonts w:ascii="Courier New" w:hAnsi="Courier New" w:cs="Courier New"/>
                <w:b/>
                <w:color w:val="000000"/>
                <w:kern w:val="0"/>
                <w:sz w:val="20"/>
                <w:szCs w:val="26"/>
              </w:rPr>
            </w:pPr>
            <w:r>
              <w:rPr>
                <w:rFonts w:ascii="Courier New" w:hAnsi="Courier New" w:cs="Courier New" w:hint="eastAsia"/>
                <w:b/>
                <w:color w:val="000000"/>
                <w:sz w:val="20"/>
                <w:szCs w:val="26"/>
              </w:rPr>
              <w:t>指令阶段</w:t>
            </w:r>
          </w:p>
        </w:tc>
        <w:tc>
          <w:tcPr>
            <w:tcW w:w="3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32E08CED" w14:textId="77777777" w:rsidR="005D1C6B" w:rsidRPr="00052FED" w:rsidRDefault="005D1C6B" w:rsidP="00381989">
            <w:pPr>
              <w:jc w:val="left"/>
              <w:rPr>
                <w:rFonts w:ascii="宋体" w:hAnsi="宋体" w:cs="宋体"/>
                <w:b/>
                <w:color w:val="000000"/>
                <w:sz w:val="20"/>
                <w:szCs w:val="26"/>
              </w:rPr>
            </w:pPr>
            <w:r>
              <w:rPr>
                <w:rFonts w:hint="eastAsia"/>
                <w:b/>
                <w:color w:val="000000"/>
                <w:sz w:val="20"/>
                <w:szCs w:val="26"/>
              </w:rPr>
              <w:t>操作流程</w:t>
            </w:r>
          </w:p>
        </w:tc>
      </w:tr>
      <w:tr w:rsidR="005D1C6B" w:rsidRPr="009370FC" w14:paraId="792F9128" w14:textId="77777777" w:rsidTr="00381989">
        <w:trPr>
          <w:trHeight w:val="300"/>
          <w:jc w:val="center"/>
        </w:trPr>
        <w:tc>
          <w:tcPr>
            <w:tcW w:w="31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5854312F" w14:textId="77777777" w:rsidR="005D1C6B" w:rsidRPr="009370FC" w:rsidRDefault="005D1C6B" w:rsidP="00381989">
            <w:pPr>
              <w:jc w:val="center"/>
            </w:pPr>
            <w:r>
              <w:rPr>
                <w:rFonts w:hint="eastAsia"/>
              </w:rPr>
              <w:t>加运算</w:t>
            </w:r>
          </w:p>
        </w:tc>
        <w:tc>
          <w:tcPr>
            <w:tcW w:w="3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30EFC399" w14:textId="77777777" w:rsidR="005D1C6B" w:rsidRPr="009370FC" w:rsidRDefault="005D1C6B" w:rsidP="00381989">
            <w:r>
              <w:rPr>
                <w:rFonts w:hint="eastAsia"/>
              </w:rPr>
              <w:t>C&lt;-(A)+</w:t>
            </w:r>
            <w:r>
              <w:t xml:space="preserve"> S-EXT(IR[15:0])</w:t>
            </w:r>
          </w:p>
        </w:tc>
      </w:tr>
      <w:tr w:rsidR="005D1C6B" w:rsidRPr="009370FC" w14:paraId="43231FB1" w14:textId="77777777" w:rsidTr="00381989">
        <w:trPr>
          <w:trHeight w:val="300"/>
          <w:jc w:val="center"/>
        </w:trPr>
        <w:tc>
          <w:tcPr>
            <w:tcW w:w="31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30E09DCC" w14:textId="77777777" w:rsidR="005D1C6B" w:rsidRPr="009370FC" w:rsidRDefault="005D1C6B" w:rsidP="00381989">
            <w:pPr>
              <w:jc w:val="center"/>
            </w:pPr>
            <w:r>
              <w:rPr>
                <w:rFonts w:hint="eastAsia"/>
              </w:rPr>
              <w:t>写回</w:t>
            </w:r>
          </w:p>
        </w:tc>
        <w:tc>
          <w:tcPr>
            <w:tcW w:w="3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34127519" w14:textId="77777777" w:rsidR="005D1C6B" w:rsidRPr="009370FC" w:rsidRDefault="005D1C6B" w:rsidP="00381989">
            <w:r>
              <w:t>R[IR[20:16]]&lt;-(C)</w:t>
            </w:r>
          </w:p>
        </w:tc>
      </w:tr>
    </w:tbl>
    <w:p w14:paraId="526217A1" w14:textId="77777777" w:rsidR="005D1C6B" w:rsidRDefault="005D1C6B" w:rsidP="005D1C6B">
      <w:pPr>
        <w:pStyle w:val="aff1"/>
        <w:spacing w:before="91" w:after="91"/>
      </w:pPr>
    </w:p>
    <w:p w14:paraId="35839A73" w14:textId="437AA03D" w:rsidR="005D1C6B" w:rsidRPr="005D1C6B" w:rsidRDefault="005D1C6B" w:rsidP="005D1C6B">
      <w:pPr>
        <w:pStyle w:val="aff1"/>
        <w:spacing w:before="91" w:after="91"/>
      </w:pPr>
      <w:r w:rsidRPr="005D1C6B">
        <w:rPr>
          <w:rFonts w:hint="eastAsia"/>
        </w:rPr>
        <w:lastRenderedPageBreak/>
        <w:t>表 1</w:t>
      </w:r>
      <w:r w:rsidRPr="005D1C6B">
        <w:t xml:space="preserve">.12 </w:t>
      </w:r>
      <w:r w:rsidRPr="005D1C6B">
        <w:rPr>
          <w:rFonts w:hint="eastAsia"/>
        </w:rPr>
        <w:t>syscall指令执行</w:t>
      </w:r>
      <w:r w:rsidRPr="005D1C6B">
        <w:t>操作流程</w:t>
      </w:r>
    </w:p>
    <w:tbl>
      <w:tblPr>
        <w:tblW w:w="6886" w:type="dxa"/>
        <w:jc w:val="center"/>
        <w:tblLook w:val="04A0" w:firstRow="1" w:lastRow="0" w:firstColumn="1" w:lastColumn="0" w:noHBand="0" w:noVBand="1"/>
      </w:tblPr>
      <w:tblGrid>
        <w:gridCol w:w="3132"/>
        <w:gridCol w:w="3754"/>
      </w:tblGrid>
      <w:tr w:rsidR="005D1C6B" w:rsidRPr="00004506" w14:paraId="614B33C8" w14:textId="77777777" w:rsidTr="00381989">
        <w:trPr>
          <w:trHeight w:val="416"/>
          <w:jc w:val="center"/>
        </w:trPr>
        <w:tc>
          <w:tcPr>
            <w:tcW w:w="3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14C8FCC1" w14:textId="77777777" w:rsidR="005D1C6B" w:rsidRPr="00052FED" w:rsidRDefault="005D1C6B" w:rsidP="00381989">
            <w:pPr>
              <w:widowControl/>
              <w:jc w:val="center"/>
              <w:rPr>
                <w:rFonts w:ascii="Courier New" w:hAnsi="Courier New" w:cs="Courier New"/>
                <w:b/>
                <w:color w:val="000000"/>
                <w:kern w:val="0"/>
                <w:sz w:val="20"/>
                <w:szCs w:val="26"/>
              </w:rPr>
            </w:pPr>
            <w:r>
              <w:rPr>
                <w:rFonts w:ascii="Courier New" w:hAnsi="Courier New" w:cs="Courier New" w:hint="eastAsia"/>
                <w:b/>
                <w:color w:val="000000"/>
                <w:sz w:val="20"/>
                <w:szCs w:val="26"/>
              </w:rPr>
              <w:t>指令阶段</w:t>
            </w:r>
          </w:p>
        </w:tc>
        <w:tc>
          <w:tcPr>
            <w:tcW w:w="3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7D953CD2" w14:textId="77777777" w:rsidR="005D1C6B" w:rsidRPr="00052FED" w:rsidRDefault="005D1C6B" w:rsidP="00381989">
            <w:pPr>
              <w:jc w:val="left"/>
              <w:rPr>
                <w:rFonts w:ascii="宋体" w:hAnsi="宋体" w:cs="宋体"/>
                <w:b/>
                <w:color w:val="000000"/>
                <w:sz w:val="20"/>
                <w:szCs w:val="26"/>
              </w:rPr>
            </w:pPr>
            <w:r>
              <w:rPr>
                <w:rFonts w:hint="eastAsia"/>
                <w:b/>
                <w:color w:val="000000"/>
                <w:sz w:val="20"/>
                <w:szCs w:val="26"/>
              </w:rPr>
              <w:t>操作流程</w:t>
            </w:r>
          </w:p>
        </w:tc>
      </w:tr>
      <w:tr w:rsidR="005D1C6B" w:rsidRPr="00004506" w14:paraId="068824D9" w14:textId="77777777" w:rsidTr="00381989">
        <w:trPr>
          <w:trHeight w:val="300"/>
          <w:jc w:val="center"/>
        </w:trPr>
        <w:tc>
          <w:tcPr>
            <w:tcW w:w="31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1D0E644A" w14:textId="77777777" w:rsidR="005D1C6B" w:rsidRPr="009370FC" w:rsidRDefault="005D1C6B" w:rsidP="00381989">
            <w:pPr>
              <w:jc w:val="center"/>
            </w:pPr>
            <w:r>
              <w:rPr>
                <w:rFonts w:hint="eastAsia"/>
              </w:rPr>
              <w:t>空操作，停机</w:t>
            </w:r>
          </w:p>
        </w:tc>
        <w:tc>
          <w:tcPr>
            <w:tcW w:w="3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4C2A1C2F" w14:textId="77777777" w:rsidR="005D1C6B" w:rsidRPr="009370FC" w:rsidRDefault="005D1C6B" w:rsidP="00381989">
            <w:r>
              <w:rPr>
                <w:rFonts w:hint="eastAsia"/>
              </w:rPr>
              <w:t>锁住</w:t>
            </w:r>
            <w:r>
              <w:rPr>
                <w:rFonts w:hint="eastAsia"/>
              </w:rPr>
              <w:t>PC</w:t>
            </w:r>
          </w:p>
        </w:tc>
      </w:tr>
    </w:tbl>
    <w:p w14:paraId="4B10551D" w14:textId="250D12AF" w:rsidR="005D1C6B" w:rsidRDefault="005D1C6B" w:rsidP="005D1C6B">
      <w:pPr>
        <w:pStyle w:val="a3"/>
        <w:ind w:firstLine="480"/>
      </w:pPr>
      <w:r>
        <w:rPr>
          <w:rFonts w:hint="eastAsia"/>
        </w:rPr>
        <w:t>综上所述，给出所有指令不同阶段的控制信号表，如表</w:t>
      </w:r>
      <w:r>
        <w:rPr>
          <w:rFonts w:hint="eastAsia"/>
        </w:rPr>
        <w:t>1.13</w:t>
      </w:r>
      <w:r>
        <w:rPr>
          <w:rFonts w:hint="eastAsia"/>
        </w:rPr>
        <w:t>所示：</w:t>
      </w:r>
    </w:p>
    <w:p w14:paraId="0878B971" w14:textId="76536025" w:rsidR="005D1C6B" w:rsidRDefault="005D1C6B" w:rsidP="005D1C6B">
      <w:pPr>
        <w:pStyle w:val="aff1"/>
        <w:spacing w:before="91" w:after="91"/>
      </w:pPr>
      <w:r w:rsidRPr="005D1C6B">
        <w:rPr>
          <w:rFonts w:hint="eastAsia"/>
        </w:rPr>
        <w:t>表 1</w:t>
      </w:r>
      <w:r w:rsidRPr="005D1C6B">
        <w:t xml:space="preserve">.13 </w:t>
      </w:r>
      <w:r w:rsidRPr="005D1C6B">
        <w:rPr>
          <w:rFonts w:hint="eastAsia"/>
        </w:rPr>
        <w:t>指令控制信号表</w:t>
      </w:r>
    </w:p>
    <w:p w14:paraId="6F8EE3A4" w14:textId="01928B0F" w:rsidR="00B7425B" w:rsidRPr="005D1C6B" w:rsidRDefault="005D1C6B" w:rsidP="005D1C6B">
      <w:pPr>
        <w:pStyle w:val="a3"/>
        <w:ind w:firstLine="480"/>
      </w:pPr>
      <w:r>
        <w:rPr>
          <w:noProof/>
        </w:rPr>
        <w:drawing>
          <wp:inline distT="0" distB="0" distL="0" distR="0" wp14:anchorId="4C9E255B" wp14:editId="599481D3">
            <wp:extent cx="5612765" cy="1716405"/>
            <wp:effectExtent l="0" t="0" r="6985" b="0"/>
            <wp:docPr id="34" name="图片 34" descr="多周期控制信号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多周期控制信号表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171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28C0828C" w14:textId="30C91E75" w:rsidR="00251310" w:rsidRDefault="00771E19" w:rsidP="00251310">
      <w:pPr>
        <w:pStyle w:val="30"/>
        <w:tabs>
          <w:tab w:val="left" w:pos="1080"/>
        </w:tabs>
        <w:spacing w:beforeLines="0" w:before="229" w:afterLines="0" w:after="229"/>
        <w:rPr>
          <w:bCs w:val="0"/>
        </w:rPr>
      </w:pPr>
      <w:r>
        <w:rPr>
          <w:rFonts w:hint="eastAsia"/>
          <w:bCs w:val="0"/>
        </w:rPr>
        <w:t>多周期微程序</w:t>
      </w:r>
      <w:r>
        <w:rPr>
          <w:rFonts w:hint="eastAsia"/>
          <w:bCs w:val="0"/>
        </w:rPr>
        <w:t>C</w:t>
      </w:r>
      <w:r>
        <w:rPr>
          <w:bCs w:val="0"/>
        </w:rPr>
        <w:t>PU</w:t>
      </w:r>
    </w:p>
    <w:p w14:paraId="2EA24C9D" w14:textId="69E153BC" w:rsidR="00F5632E" w:rsidRDefault="00187829" w:rsidP="00F5632E">
      <w:pPr>
        <w:pStyle w:val="a3"/>
        <w:ind w:firstLineChars="0" w:firstLine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）状态编码</w:t>
      </w:r>
    </w:p>
    <w:p w14:paraId="04564531" w14:textId="0BBF0FF7" w:rsidR="00187829" w:rsidRDefault="00187829" w:rsidP="00F5632E">
      <w:pPr>
        <w:pStyle w:val="a3"/>
        <w:ind w:firstLineChars="0" w:firstLine="0"/>
      </w:pPr>
      <w:r>
        <w:rPr>
          <w:rFonts w:hint="eastAsia"/>
        </w:rPr>
        <w:t>8</w:t>
      </w:r>
      <w:r>
        <w:rPr>
          <w:rFonts w:hint="eastAsia"/>
        </w:rPr>
        <w:t>条指令共计</w:t>
      </w:r>
      <w:r>
        <w:rPr>
          <w:rFonts w:hint="eastAsia"/>
        </w:rPr>
        <w:t>13</w:t>
      </w:r>
      <w:r>
        <w:rPr>
          <w:rFonts w:hint="eastAsia"/>
        </w:rPr>
        <w:t>个执行阶段，采用</w:t>
      </w:r>
      <w:r>
        <w:rPr>
          <w:rFonts w:hint="eastAsia"/>
        </w:rPr>
        <w:t>4</w:t>
      </w:r>
      <w:r>
        <w:rPr>
          <w:rFonts w:hint="eastAsia"/>
        </w:rPr>
        <w:t>位二进制编码表示微指令地址，如下表所示：</w:t>
      </w:r>
    </w:p>
    <w:p w14:paraId="5015162F" w14:textId="53DDAF3E" w:rsidR="00187829" w:rsidRDefault="00187829" w:rsidP="00187829">
      <w:pPr>
        <w:pStyle w:val="aff1"/>
        <w:spacing w:before="91" w:after="91"/>
      </w:pPr>
      <w:r>
        <w:rPr>
          <w:rFonts w:hint="eastAsia"/>
        </w:rPr>
        <w:t>表 1</w:t>
      </w:r>
      <w:r>
        <w:t>.</w:t>
      </w:r>
      <w:r w:rsidR="005D1C6B">
        <w:rPr>
          <w:rFonts w:hint="eastAsia"/>
        </w:rPr>
        <w:t>14</w:t>
      </w:r>
      <w:r>
        <w:t xml:space="preserve"> </w:t>
      </w:r>
      <w:r>
        <w:rPr>
          <w:rFonts w:hint="eastAsia"/>
        </w:rPr>
        <w:t>状态编码表</w:t>
      </w:r>
    </w:p>
    <w:tbl>
      <w:tblPr>
        <w:tblStyle w:val="affd"/>
        <w:tblW w:w="0" w:type="auto"/>
        <w:tblLook w:val="04A0" w:firstRow="1" w:lastRow="0" w:firstColumn="1" w:lastColumn="0" w:noHBand="0" w:noVBand="1"/>
      </w:tblPr>
      <w:tblGrid>
        <w:gridCol w:w="2983"/>
        <w:gridCol w:w="2983"/>
        <w:gridCol w:w="2983"/>
      </w:tblGrid>
      <w:tr w:rsidR="00187829" w14:paraId="5C2F9BB1" w14:textId="77777777" w:rsidTr="00187829">
        <w:tc>
          <w:tcPr>
            <w:tcW w:w="2983" w:type="dxa"/>
          </w:tcPr>
          <w:p w14:paraId="23198BD2" w14:textId="7A33CDEF" w:rsidR="00187829" w:rsidRDefault="00187829" w:rsidP="00187829">
            <w:pPr>
              <w:jc w:val="center"/>
            </w:pPr>
            <w:r>
              <w:rPr>
                <w:rFonts w:hint="eastAsia"/>
              </w:rPr>
              <w:t>微指令</w:t>
            </w:r>
          </w:p>
        </w:tc>
        <w:tc>
          <w:tcPr>
            <w:tcW w:w="2983" w:type="dxa"/>
          </w:tcPr>
          <w:p w14:paraId="2615BA94" w14:textId="76DC2A10" w:rsidR="00187829" w:rsidRDefault="00187829" w:rsidP="00187829">
            <w:pPr>
              <w:jc w:val="center"/>
            </w:pPr>
            <w:r>
              <w:rPr>
                <w:rFonts w:hint="eastAsia"/>
              </w:rPr>
              <w:t>状态</w:t>
            </w:r>
          </w:p>
        </w:tc>
        <w:tc>
          <w:tcPr>
            <w:tcW w:w="2983" w:type="dxa"/>
          </w:tcPr>
          <w:p w14:paraId="2AA37797" w14:textId="7380AFCF" w:rsidR="00187829" w:rsidRDefault="00187829" w:rsidP="00187829">
            <w:pPr>
              <w:jc w:val="center"/>
            </w:pPr>
            <w:r>
              <w:rPr>
                <w:rFonts w:hint="eastAsia"/>
              </w:rPr>
              <w:t>地址</w:t>
            </w:r>
          </w:p>
        </w:tc>
      </w:tr>
      <w:tr w:rsidR="00187829" w14:paraId="589E55FA" w14:textId="77777777" w:rsidTr="00187829">
        <w:tc>
          <w:tcPr>
            <w:tcW w:w="2983" w:type="dxa"/>
          </w:tcPr>
          <w:p w14:paraId="2974CC37" w14:textId="490C190A" w:rsidR="00187829" w:rsidRDefault="00187829" w:rsidP="00187829">
            <w:pPr>
              <w:jc w:val="center"/>
            </w:pPr>
            <w:r>
              <w:rPr>
                <w:rFonts w:hint="eastAsia"/>
              </w:rPr>
              <w:t>取指令</w:t>
            </w:r>
          </w:p>
        </w:tc>
        <w:tc>
          <w:tcPr>
            <w:tcW w:w="2983" w:type="dxa"/>
          </w:tcPr>
          <w:p w14:paraId="00CB1793" w14:textId="01885DBC" w:rsidR="00187829" w:rsidRDefault="00187829" w:rsidP="00187829">
            <w:pPr>
              <w:jc w:val="center"/>
            </w:pPr>
            <w:r>
              <w:rPr>
                <w:rFonts w:hint="eastAsia"/>
              </w:rPr>
              <w:t>S</w:t>
            </w:r>
            <w:r>
              <w:t>0</w:t>
            </w:r>
          </w:p>
        </w:tc>
        <w:tc>
          <w:tcPr>
            <w:tcW w:w="2983" w:type="dxa"/>
          </w:tcPr>
          <w:p w14:paraId="0A5421B8" w14:textId="6780ACF7" w:rsidR="00187829" w:rsidRDefault="00187829" w:rsidP="00187829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187829" w14:paraId="4DB60998" w14:textId="77777777" w:rsidTr="00187829">
        <w:tc>
          <w:tcPr>
            <w:tcW w:w="2983" w:type="dxa"/>
          </w:tcPr>
          <w:p w14:paraId="4D553DC3" w14:textId="1F6D6D05" w:rsidR="00187829" w:rsidRDefault="00187829" w:rsidP="00187829">
            <w:pPr>
              <w:jc w:val="center"/>
            </w:pPr>
            <w:r>
              <w:rPr>
                <w:rFonts w:hint="eastAsia"/>
              </w:rPr>
              <w:t>译码</w:t>
            </w:r>
          </w:p>
        </w:tc>
        <w:tc>
          <w:tcPr>
            <w:tcW w:w="2983" w:type="dxa"/>
          </w:tcPr>
          <w:p w14:paraId="5A2F2D37" w14:textId="7F9473AC" w:rsidR="00187829" w:rsidRDefault="00187829" w:rsidP="00187829">
            <w:pPr>
              <w:jc w:val="center"/>
            </w:pPr>
            <w:r>
              <w:rPr>
                <w:rFonts w:hint="eastAsia"/>
              </w:rPr>
              <w:t>S</w:t>
            </w:r>
            <w:r>
              <w:t>1</w:t>
            </w:r>
          </w:p>
        </w:tc>
        <w:tc>
          <w:tcPr>
            <w:tcW w:w="2983" w:type="dxa"/>
          </w:tcPr>
          <w:p w14:paraId="5EE68CD7" w14:textId="7D268F08" w:rsidR="00187829" w:rsidRDefault="00187829" w:rsidP="00187829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187829" w14:paraId="39AE5E6E" w14:textId="77777777" w:rsidTr="00187829">
        <w:tc>
          <w:tcPr>
            <w:tcW w:w="2983" w:type="dxa"/>
          </w:tcPr>
          <w:p w14:paraId="5B9ADEDD" w14:textId="3CCC7CF3" w:rsidR="00187829" w:rsidRDefault="00187829" w:rsidP="00187829">
            <w:pPr>
              <w:jc w:val="center"/>
            </w:pPr>
            <w:r>
              <w:rPr>
                <w:rFonts w:hint="eastAsia"/>
              </w:rPr>
              <w:t>L</w:t>
            </w:r>
            <w:r>
              <w:t>W1</w:t>
            </w:r>
          </w:p>
        </w:tc>
        <w:tc>
          <w:tcPr>
            <w:tcW w:w="2983" w:type="dxa"/>
          </w:tcPr>
          <w:p w14:paraId="5F64AB89" w14:textId="76FB0E09" w:rsidR="00187829" w:rsidRDefault="00187829" w:rsidP="00187829">
            <w:pPr>
              <w:jc w:val="center"/>
            </w:pPr>
            <w:r>
              <w:rPr>
                <w:rFonts w:hint="eastAsia"/>
              </w:rPr>
              <w:t>S</w:t>
            </w:r>
            <w:r>
              <w:t>2</w:t>
            </w:r>
          </w:p>
        </w:tc>
        <w:tc>
          <w:tcPr>
            <w:tcW w:w="2983" w:type="dxa"/>
          </w:tcPr>
          <w:p w14:paraId="34158C26" w14:textId="18566D74" w:rsidR="00187829" w:rsidRDefault="00187829" w:rsidP="00187829">
            <w:pPr>
              <w:jc w:val="center"/>
            </w:pPr>
            <w:r>
              <w:rPr>
                <w:rFonts w:hint="eastAsia"/>
              </w:rPr>
              <w:t>2</w:t>
            </w:r>
          </w:p>
        </w:tc>
      </w:tr>
      <w:tr w:rsidR="00187829" w14:paraId="734894D5" w14:textId="77777777" w:rsidTr="00187829">
        <w:tc>
          <w:tcPr>
            <w:tcW w:w="2983" w:type="dxa"/>
          </w:tcPr>
          <w:p w14:paraId="71696685" w14:textId="0189858C" w:rsidR="00187829" w:rsidRDefault="00187829" w:rsidP="00187829">
            <w:pPr>
              <w:jc w:val="center"/>
            </w:pPr>
            <w:r>
              <w:rPr>
                <w:rFonts w:hint="eastAsia"/>
              </w:rPr>
              <w:t>L</w:t>
            </w:r>
            <w:r>
              <w:t>W2</w:t>
            </w:r>
          </w:p>
        </w:tc>
        <w:tc>
          <w:tcPr>
            <w:tcW w:w="2983" w:type="dxa"/>
          </w:tcPr>
          <w:p w14:paraId="738EDDDF" w14:textId="28D83CD5" w:rsidR="00187829" w:rsidRDefault="00187829" w:rsidP="00187829">
            <w:pPr>
              <w:jc w:val="center"/>
            </w:pPr>
            <w:r>
              <w:rPr>
                <w:rFonts w:hint="eastAsia"/>
              </w:rPr>
              <w:t>S</w:t>
            </w:r>
            <w:r>
              <w:t>3</w:t>
            </w:r>
          </w:p>
        </w:tc>
        <w:tc>
          <w:tcPr>
            <w:tcW w:w="2983" w:type="dxa"/>
          </w:tcPr>
          <w:p w14:paraId="4AE2A108" w14:textId="0AA27B7E" w:rsidR="00187829" w:rsidRDefault="00187829" w:rsidP="00187829">
            <w:pPr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187829" w14:paraId="1EE1F307" w14:textId="77777777" w:rsidTr="00187829">
        <w:tc>
          <w:tcPr>
            <w:tcW w:w="2983" w:type="dxa"/>
          </w:tcPr>
          <w:p w14:paraId="4282A2EB" w14:textId="1839BDE0" w:rsidR="00187829" w:rsidRDefault="00187829" w:rsidP="00187829">
            <w:pPr>
              <w:jc w:val="center"/>
            </w:pPr>
            <w:r>
              <w:rPr>
                <w:rFonts w:hint="eastAsia"/>
              </w:rPr>
              <w:t>L</w:t>
            </w:r>
            <w:r>
              <w:t>W3</w:t>
            </w:r>
          </w:p>
        </w:tc>
        <w:tc>
          <w:tcPr>
            <w:tcW w:w="2983" w:type="dxa"/>
          </w:tcPr>
          <w:p w14:paraId="28B0EECF" w14:textId="39B2F58D" w:rsidR="00187829" w:rsidRDefault="00187829" w:rsidP="00187829">
            <w:pPr>
              <w:jc w:val="center"/>
            </w:pPr>
            <w:r>
              <w:rPr>
                <w:rFonts w:hint="eastAsia"/>
              </w:rPr>
              <w:t>S</w:t>
            </w:r>
            <w:r>
              <w:t>4</w:t>
            </w:r>
          </w:p>
        </w:tc>
        <w:tc>
          <w:tcPr>
            <w:tcW w:w="2983" w:type="dxa"/>
          </w:tcPr>
          <w:p w14:paraId="26C64215" w14:textId="2182F6E5" w:rsidR="00187829" w:rsidRDefault="00187829" w:rsidP="00187829">
            <w:pPr>
              <w:jc w:val="center"/>
            </w:pPr>
            <w:r>
              <w:rPr>
                <w:rFonts w:hint="eastAsia"/>
              </w:rPr>
              <w:t>4</w:t>
            </w:r>
          </w:p>
        </w:tc>
      </w:tr>
      <w:tr w:rsidR="00187829" w14:paraId="3327E7EF" w14:textId="77777777" w:rsidTr="00187829">
        <w:tc>
          <w:tcPr>
            <w:tcW w:w="2983" w:type="dxa"/>
          </w:tcPr>
          <w:p w14:paraId="5D350D63" w14:textId="33051550" w:rsidR="00187829" w:rsidRDefault="00187829" w:rsidP="00187829">
            <w:pPr>
              <w:jc w:val="center"/>
            </w:pPr>
            <w:r>
              <w:rPr>
                <w:rFonts w:hint="eastAsia"/>
              </w:rPr>
              <w:t>S</w:t>
            </w:r>
            <w:r>
              <w:t>W1</w:t>
            </w:r>
          </w:p>
        </w:tc>
        <w:tc>
          <w:tcPr>
            <w:tcW w:w="2983" w:type="dxa"/>
          </w:tcPr>
          <w:p w14:paraId="574F717F" w14:textId="00B9BAFC" w:rsidR="00187829" w:rsidRDefault="00187829" w:rsidP="00187829">
            <w:pPr>
              <w:jc w:val="center"/>
            </w:pPr>
            <w:r>
              <w:rPr>
                <w:rFonts w:hint="eastAsia"/>
              </w:rPr>
              <w:t>S</w:t>
            </w:r>
            <w:r>
              <w:t>5</w:t>
            </w:r>
          </w:p>
        </w:tc>
        <w:tc>
          <w:tcPr>
            <w:tcW w:w="2983" w:type="dxa"/>
          </w:tcPr>
          <w:p w14:paraId="1DC1E982" w14:textId="704709EB" w:rsidR="00187829" w:rsidRDefault="00187829" w:rsidP="00187829">
            <w:pPr>
              <w:jc w:val="center"/>
            </w:pPr>
            <w:r>
              <w:rPr>
                <w:rFonts w:hint="eastAsia"/>
              </w:rPr>
              <w:t>5</w:t>
            </w:r>
          </w:p>
        </w:tc>
      </w:tr>
      <w:tr w:rsidR="00187829" w14:paraId="1828B648" w14:textId="77777777" w:rsidTr="00187829">
        <w:tc>
          <w:tcPr>
            <w:tcW w:w="2983" w:type="dxa"/>
          </w:tcPr>
          <w:p w14:paraId="1CF98F26" w14:textId="521479A8" w:rsidR="00187829" w:rsidRDefault="00187829" w:rsidP="00187829">
            <w:pPr>
              <w:jc w:val="center"/>
            </w:pPr>
            <w:r>
              <w:rPr>
                <w:rFonts w:hint="eastAsia"/>
              </w:rPr>
              <w:t>S</w:t>
            </w:r>
            <w:r>
              <w:t>W2</w:t>
            </w:r>
          </w:p>
        </w:tc>
        <w:tc>
          <w:tcPr>
            <w:tcW w:w="2983" w:type="dxa"/>
          </w:tcPr>
          <w:p w14:paraId="2CF557AF" w14:textId="740B12CF" w:rsidR="00187829" w:rsidRDefault="00187829" w:rsidP="00187829">
            <w:pPr>
              <w:jc w:val="center"/>
            </w:pPr>
            <w:r>
              <w:rPr>
                <w:rFonts w:hint="eastAsia"/>
              </w:rPr>
              <w:t>S</w:t>
            </w:r>
            <w:r>
              <w:t>6</w:t>
            </w:r>
          </w:p>
        </w:tc>
        <w:tc>
          <w:tcPr>
            <w:tcW w:w="2983" w:type="dxa"/>
          </w:tcPr>
          <w:p w14:paraId="5B3194DD" w14:textId="67DD874F" w:rsidR="00187829" w:rsidRDefault="00187829" w:rsidP="00187829">
            <w:pPr>
              <w:jc w:val="center"/>
            </w:pPr>
            <w:r>
              <w:rPr>
                <w:rFonts w:hint="eastAsia"/>
              </w:rPr>
              <w:t>6</w:t>
            </w:r>
          </w:p>
        </w:tc>
      </w:tr>
      <w:tr w:rsidR="00187829" w14:paraId="1ED1A671" w14:textId="77777777" w:rsidTr="00187829">
        <w:tc>
          <w:tcPr>
            <w:tcW w:w="2983" w:type="dxa"/>
          </w:tcPr>
          <w:p w14:paraId="75C91728" w14:textId="44298BF4" w:rsidR="00187829" w:rsidRDefault="00187829" w:rsidP="00187829">
            <w:pPr>
              <w:jc w:val="center"/>
            </w:pPr>
            <w:r>
              <w:rPr>
                <w:rFonts w:hint="eastAsia"/>
              </w:rPr>
              <w:t>R</w:t>
            </w:r>
            <w:r>
              <w:rPr>
                <w:rFonts w:hint="eastAsia"/>
              </w:rPr>
              <w:t>型运算</w:t>
            </w:r>
          </w:p>
        </w:tc>
        <w:tc>
          <w:tcPr>
            <w:tcW w:w="2983" w:type="dxa"/>
          </w:tcPr>
          <w:p w14:paraId="3E8A45CE" w14:textId="70D0636C" w:rsidR="00187829" w:rsidRDefault="00187829" w:rsidP="00187829">
            <w:pPr>
              <w:jc w:val="center"/>
            </w:pPr>
            <w:r>
              <w:rPr>
                <w:rFonts w:hint="eastAsia"/>
              </w:rPr>
              <w:t>S</w:t>
            </w:r>
            <w:r>
              <w:t>7</w:t>
            </w:r>
          </w:p>
        </w:tc>
        <w:tc>
          <w:tcPr>
            <w:tcW w:w="2983" w:type="dxa"/>
          </w:tcPr>
          <w:p w14:paraId="59A4B571" w14:textId="0583149C" w:rsidR="00187829" w:rsidRDefault="00187829" w:rsidP="00187829">
            <w:pPr>
              <w:jc w:val="center"/>
            </w:pPr>
            <w:r>
              <w:rPr>
                <w:rFonts w:hint="eastAsia"/>
              </w:rPr>
              <w:t>7</w:t>
            </w:r>
          </w:p>
        </w:tc>
      </w:tr>
      <w:tr w:rsidR="00187829" w14:paraId="03C6E52C" w14:textId="77777777" w:rsidTr="00187829">
        <w:tc>
          <w:tcPr>
            <w:tcW w:w="2983" w:type="dxa"/>
          </w:tcPr>
          <w:p w14:paraId="6BEAF039" w14:textId="141D764C" w:rsidR="00187829" w:rsidRDefault="00187829" w:rsidP="00187829">
            <w:pPr>
              <w:jc w:val="center"/>
            </w:pPr>
            <w:r>
              <w:rPr>
                <w:rFonts w:hint="eastAsia"/>
              </w:rPr>
              <w:t>R</w:t>
            </w:r>
            <w:r>
              <w:rPr>
                <w:rFonts w:hint="eastAsia"/>
              </w:rPr>
              <w:t>型运算</w:t>
            </w:r>
          </w:p>
        </w:tc>
        <w:tc>
          <w:tcPr>
            <w:tcW w:w="2983" w:type="dxa"/>
          </w:tcPr>
          <w:p w14:paraId="2F0EBD3C" w14:textId="554AD8B4" w:rsidR="00187829" w:rsidRDefault="00187829" w:rsidP="00187829">
            <w:pPr>
              <w:jc w:val="center"/>
            </w:pPr>
            <w:r>
              <w:rPr>
                <w:rFonts w:hint="eastAsia"/>
              </w:rPr>
              <w:t>S</w:t>
            </w:r>
            <w:r>
              <w:t>8</w:t>
            </w:r>
          </w:p>
        </w:tc>
        <w:tc>
          <w:tcPr>
            <w:tcW w:w="2983" w:type="dxa"/>
          </w:tcPr>
          <w:p w14:paraId="637E6A75" w14:textId="0FAF6E55" w:rsidR="00187829" w:rsidRDefault="00187829" w:rsidP="00187829">
            <w:pPr>
              <w:jc w:val="center"/>
            </w:pPr>
            <w:r>
              <w:rPr>
                <w:rFonts w:hint="eastAsia"/>
              </w:rPr>
              <w:t>8</w:t>
            </w:r>
          </w:p>
        </w:tc>
      </w:tr>
      <w:tr w:rsidR="00187829" w14:paraId="7B7D720F" w14:textId="77777777" w:rsidTr="00187829">
        <w:tc>
          <w:tcPr>
            <w:tcW w:w="2983" w:type="dxa"/>
          </w:tcPr>
          <w:p w14:paraId="00527439" w14:textId="405C068F" w:rsidR="00187829" w:rsidRDefault="00187829" w:rsidP="00187829">
            <w:pPr>
              <w:jc w:val="center"/>
            </w:pPr>
            <w:r>
              <w:t>B</w:t>
            </w:r>
            <w:r>
              <w:rPr>
                <w:rFonts w:hint="eastAsia"/>
              </w:rPr>
              <w:t>eq</w:t>
            </w:r>
          </w:p>
        </w:tc>
        <w:tc>
          <w:tcPr>
            <w:tcW w:w="2983" w:type="dxa"/>
          </w:tcPr>
          <w:p w14:paraId="76415AC3" w14:textId="44A1D684" w:rsidR="00187829" w:rsidRDefault="00187829" w:rsidP="00187829">
            <w:pPr>
              <w:jc w:val="center"/>
            </w:pPr>
            <w:r>
              <w:rPr>
                <w:rFonts w:hint="eastAsia"/>
              </w:rPr>
              <w:t>S</w:t>
            </w:r>
            <w:r>
              <w:t>9</w:t>
            </w:r>
          </w:p>
        </w:tc>
        <w:tc>
          <w:tcPr>
            <w:tcW w:w="2983" w:type="dxa"/>
          </w:tcPr>
          <w:p w14:paraId="4443E38D" w14:textId="58286754" w:rsidR="00187829" w:rsidRDefault="00187829" w:rsidP="00187829">
            <w:pPr>
              <w:jc w:val="center"/>
            </w:pPr>
            <w:r>
              <w:rPr>
                <w:rFonts w:hint="eastAsia"/>
              </w:rPr>
              <w:t>9</w:t>
            </w:r>
          </w:p>
        </w:tc>
      </w:tr>
      <w:tr w:rsidR="00187829" w14:paraId="112FB18B" w14:textId="77777777" w:rsidTr="00187829">
        <w:tc>
          <w:tcPr>
            <w:tcW w:w="2983" w:type="dxa"/>
          </w:tcPr>
          <w:p w14:paraId="168DA17D" w14:textId="2AE081E5" w:rsidR="00187829" w:rsidRDefault="00187829" w:rsidP="00187829">
            <w:pPr>
              <w:jc w:val="center"/>
            </w:pPr>
            <w:r>
              <w:rPr>
                <w:rFonts w:hint="eastAsia"/>
              </w:rPr>
              <w:t>Bne</w:t>
            </w:r>
          </w:p>
        </w:tc>
        <w:tc>
          <w:tcPr>
            <w:tcW w:w="2983" w:type="dxa"/>
          </w:tcPr>
          <w:p w14:paraId="5278EB96" w14:textId="6ACF6603" w:rsidR="00187829" w:rsidRDefault="00187829" w:rsidP="00187829">
            <w:pPr>
              <w:jc w:val="center"/>
            </w:pPr>
            <w:r>
              <w:rPr>
                <w:rFonts w:hint="eastAsia"/>
              </w:rPr>
              <w:t>S</w:t>
            </w:r>
            <w:r>
              <w:t>10</w:t>
            </w:r>
          </w:p>
        </w:tc>
        <w:tc>
          <w:tcPr>
            <w:tcW w:w="2983" w:type="dxa"/>
          </w:tcPr>
          <w:p w14:paraId="03F2B5A8" w14:textId="7FF8F108" w:rsidR="00187829" w:rsidRDefault="00187829" w:rsidP="00187829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</w:tr>
      <w:tr w:rsidR="00187829" w14:paraId="7DE960AA" w14:textId="77777777" w:rsidTr="00187829">
        <w:tc>
          <w:tcPr>
            <w:tcW w:w="2983" w:type="dxa"/>
          </w:tcPr>
          <w:p w14:paraId="6DBAEE38" w14:textId="6DF2890A" w:rsidR="00187829" w:rsidRDefault="00187829" w:rsidP="00187829">
            <w:pPr>
              <w:jc w:val="center"/>
            </w:pPr>
            <w:r>
              <w:rPr>
                <w:rFonts w:hint="eastAsia"/>
              </w:rPr>
              <w:t>A</w:t>
            </w:r>
            <w:r>
              <w:t>DDI1</w:t>
            </w:r>
          </w:p>
        </w:tc>
        <w:tc>
          <w:tcPr>
            <w:tcW w:w="2983" w:type="dxa"/>
          </w:tcPr>
          <w:p w14:paraId="3751DA8C" w14:textId="4D3056C4" w:rsidR="00187829" w:rsidRDefault="00187829" w:rsidP="00187829">
            <w:pPr>
              <w:jc w:val="center"/>
            </w:pPr>
            <w:r>
              <w:rPr>
                <w:rFonts w:hint="eastAsia"/>
              </w:rPr>
              <w:t>S</w:t>
            </w:r>
            <w:r>
              <w:t>11</w:t>
            </w:r>
          </w:p>
        </w:tc>
        <w:tc>
          <w:tcPr>
            <w:tcW w:w="2983" w:type="dxa"/>
          </w:tcPr>
          <w:p w14:paraId="5A39FE9B" w14:textId="215845BB" w:rsidR="00187829" w:rsidRDefault="00187829" w:rsidP="00187829">
            <w:pPr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</w:tr>
      <w:tr w:rsidR="00187829" w14:paraId="65CEACA8" w14:textId="77777777" w:rsidTr="00187829">
        <w:tc>
          <w:tcPr>
            <w:tcW w:w="2983" w:type="dxa"/>
          </w:tcPr>
          <w:p w14:paraId="7D2E4A39" w14:textId="492F9989" w:rsidR="00187829" w:rsidRDefault="00187829" w:rsidP="00187829">
            <w:pPr>
              <w:jc w:val="center"/>
            </w:pPr>
            <w:r>
              <w:rPr>
                <w:rFonts w:hint="eastAsia"/>
              </w:rPr>
              <w:lastRenderedPageBreak/>
              <w:t>A</w:t>
            </w:r>
            <w:r>
              <w:t>DDI2</w:t>
            </w:r>
          </w:p>
        </w:tc>
        <w:tc>
          <w:tcPr>
            <w:tcW w:w="2983" w:type="dxa"/>
          </w:tcPr>
          <w:p w14:paraId="73E25F45" w14:textId="684CBF5D" w:rsidR="00187829" w:rsidRDefault="00187829" w:rsidP="00187829">
            <w:pPr>
              <w:jc w:val="center"/>
            </w:pPr>
            <w:r>
              <w:rPr>
                <w:rFonts w:hint="eastAsia"/>
              </w:rPr>
              <w:t>S</w:t>
            </w:r>
            <w:r>
              <w:t>12</w:t>
            </w:r>
          </w:p>
        </w:tc>
        <w:tc>
          <w:tcPr>
            <w:tcW w:w="2983" w:type="dxa"/>
          </w:tcPr>
          <w:p w14:paraId="4E6DCFEE" w14:textId="7F3F4229" w:rsidR="00187829" w:rsidRDefault="00187829" w:rsidP="00187829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</w:tr>
      <w:tr w:rsidR="00187829" w14:paraId="0C03028E" w14:textId="77777777" w:rsidTr="00187829">
        <w:tc>
          <w:tcPr>
            <w:tcW w:w="2983" w:type="dxa"/>
          </w:tcPr>
          <w:p w14:paraId="53A01D4F" w14:textId="6E115F7C" w:rsidR="00187829" w:rsidRDefault="00187829" w:rsidP="00187829">
            <w:pPr>
              <w:jc w:val="center"/>
            </w:pPr>
            <w:r>
              <w:rPr>
                <w:rFonts w:hint="eastAsia"/>
              </w:rPr>
              <w:t>S</w:t>
            </w:r>
            <w:r>
              <w:t>YSCALL</w:t>
            </w:r>
          </w:p>
        </w:tc>
        <w:tc>
          <w:tcPr>
            <w:tcW w:w="2983" w:type="dxa"/>
          </w:tcPr>
          <w:p w14:paraId="4091509E" w14:textId="11F68193" w:rsidR="00187829" w:rsidRDefault="00187829" w:rsidP="00187829">
            <w:pPr>
              <w:jc w:val="center"/>
            </w:pPr>
            <w:r>
              <w:rPr>
                <w:rFonts w:hint="eastAsia"/>
              </w:rPr>
              <w:t>S</w:t>
            </w:r>
            <w:r>
              <w:t>13</w:t>
            </w:r>
          </w:p>
        </w:tc>
        <w:tc>
          <w:tcPr>
            <w:tcW w:w="2983" w:type="dxa"/>
          </w:tcPr>
          <w:p w14:paraId="21CE8CF9" w14:textId="77A8C7F5" w:rsidR="00187829" w:rsidRDefault="00187829" w:rsidP="00187829">
            <w:pPr>
              <w:jc w:val="center"/>
            </w:pPr>
            <w:r>
              <w:rPr>
                <w:rFonts w:hint="eastAsia"/>
              </w:rPr>
              <w:t>1</w:t>
            </w:r>
            <w:r>
              <w:t>3</w:t>
            </w:r>
          </w:p>
        </w:tc>
      </w:tr>
    </w:tbl>
    <w:p w14:paraId="3BD41D65" w14:textId="4BA30ECF" w:rsidR="00187829" w:rsidRDefault="00187829" w:rsidP="00F5632E">
      <w:pPr>
        <w:pStyle w:val="a3"/>
        <w:ind w:firstLineChars="0" w:firstLine="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）微指令地址转移逻辑</w:t>
      </w:r>
    </w:p>
    <w:p w14:paraId="497BE90D" w14:textId="7B5E8B0B" w:rsidR="00187829" w:rsidRDefault="00187829" w:rsidP="00F5632E">
      <w:pPr>
        <w:pStyle w:val="a3"/>
        <w:ind w:firstLineChars="0" w:firstLine="0"/>
      </w:pPr>
      <w:r>
        <w:rPr>
          <w:rFonts w:hint="eastAsia"/>
        </w:rPr>
        <w:t>采用下址字段法，配合判断状态</w:t>
      </w:r>
      <w:r>
        <w:rPr>
          <w:rFonts w:hint="eastAsia"/>
        </w:rPr>
        <w:t>P</w:t>
      </w:r>
      <w:r>
        <w:rPr>
          <w:rFonts w:hint="eastAsia"/>
        </w:rPr>
        <w:t>，取指令时</w:t>
      </w:r>
      <w:r>
        <w:rPr>
          <w:rFonts w:hint="eastAsia"/>
        </w:rPr>
        <w:t>P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，表示控制存储器的地址由指令的第一个阶段的微程序地址给出，执行指令时</w:t>
      </w:r>
      <w:r>
        <w:rPr>
          <w:rFonts w:hint="eastAsia"/>
        </w:rPr>
        <w:t>P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，表明下一条微指令地址由下址字段给出，地址转移逻辑如下表所示：</w:t>
      </w:r>
    </w:p>
    <w:p w14:paraId="75EDC327" w14:textId="1FC6237D" w:rsidR="00187829" w:rsidRDefault="00187829" w:rsidP="00187829">
      <w:pPr>
        <w:pStyle w:val="aff1"/>
        <w:spacing w:before="91" w:after="91"/>
      </w:pPr>
      <w:r>
        <w:rPr>
          <w:rFonts w:hint="eastAsia"/>
        </w:rPr>
        <w:t>表 1</w:t>
      </w:r>
      <w:r>
        <w:t>.</w:t>
      </w:r>
      <w:r w:rsidR="005D1C6B">
        <w:rPr>
          <w:rFonts w:hint="eastAsia"/>
        </w:rPr>
        <w:t>15</w:t>
      </w:r>
      <w:r>
        <w:t xml:space="preserve"> </w:t>
      </w:r>
      <w:r>
        <w:rPr>
          <w:rFonts w:hint="eastAsia"/>
        </w:rPr>
        <w:t>微指令地址转移逻辑</w:t>
      </w:r>
    </w:p>
    <w:p w14:paraId="2966A99A" w14:textId="10F6D9B1" w:rsidR="00187829" w:rsidRDefault="00187829" w:rsidP="00187829">
      <w:pPr>
        <w:widowControl/>
        <w:jc w:val="left"/>
        <w:rPr>
          <w:rFonts w:ascii="宋体" w:hAnsi="宋体" w:cs="宋体"/>
          <w:kern w:val="0"/>
        </w:rPr>
      </w:pPr>
      <w:r w:rsidRPr="00187829">
        <w:rPr>
          <w:rFonts w:ascii="宋体" w:hAnsi="宋体" w:cs="宋体"/>
          <w:noProof/>
          <w:kern w:val="0"/>
        </w:rPr>
        <w:drawing>
          <wp:inline distT="0" distB="0" distL="0" distR="0" wp14:anchorId="5E060E7D" wp14:editId="06753E1A">
            <wp:extent cx="5688965" cy="2205990"/>
            <wp:effectExtent l="0" t="0" r="6985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965" cy="220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A1225" w14:textId="6BBE994E" w:rsidR="00E720FC" w:rsidRDefault="00E720FC" w:rsidP="00187829">
      <w:pPr>
        <w:widowControl/>
        <w:jc w:val="left"/>
        <w:rPr>
          <w:rFonts w:ascii="宋体" w:hAnsi="宋体" w:cs="宋体"/>
          <w:kern w:val="0"/>
        </w:rPr>
      </w:pPr>
      <w:r>
        <w:rPr>
          <w:rFonts w:ascii="宋体" w:hAnsi="宋体" w:cs="宋体" w:hint="eastAsia"/>
          <w:kern w:val="0"/>
        </w:rPr>
        <w:t>（3）控制存储器</w:t>
      </w:r>
    </w:p>
    <w:p w14:paraId="0A0C337C" w14:textId="243CA20F" w:rsidR="00E720FC" w:rsidRDefault="00E720FC" w:rsidP="00187829">
      <w:pPr>
        <w:widowControl/>
        <w:jc w:val="left"/>
        <w:rPr>
          <w:rFonts w:ascii="宋体" w:hAnsi="宋体" w:cs="宋体"/>
          <w:kern w:val="0"/>
        </w:rPr>
      </w:pPr>
      <w:r>
        <w:rPr>
          <w:rFonts w:ascii="宋体" w:hAnsi="宋体" w:cs="宋体" w:hint="eastAsia"/>
          <w:kern w:val="0"/>
        </w:rPr>
        <w:t xml:space="preserve"> </w:t>
      </w:r>
      <w:r>
        <w:rPr>
          <w:rFonts w:ascii="宋体" w:hAnsi="宋体" w:cs="宋体"/>
          <w:kern w:val="0"/>
        </w:rPr>
        <w:t xml:space="preserve">    </w:t>
      </w:r>
      <w:r>
        <w:rPr>
          <w:rFonts w:ascii="宋体" w:hAnsi="宋体" w:cs="宋体" w:hint="eastAsia"/>
          <w:kern w:val="0"/>
        </w:rPr>
        <w:t>执行8条指令的控制信号需要16位编码，采用下址字段法需编码位数和微指令地址位数相同，即4位。再加上一位判断标志位P，故微指令编码21位，地址位编码4位。</w:t>
      </w:r>
      <w:r w:rsidR="00B7425B">
        <w:rPr>
          <w:rFonts w:ascii="宋体" w:hAnsi="宋体" w:cs="宋体" w:hint="eastAsia"/>
          <w:kern w:val="0"/>
        </w:rPr>
        <w:t>编码产生的微指令如下表所示：</w:t>
      </w:r>
    </w:p>
    <w:p w14:paraId="4521E07B" w14:textId="78F154A4" w:rsidR="00B7425B" w:rsidRPr="00B7425B" w:rsidRDefault="00B7425B" w:rsidP="00B7425B">
      <w:pPr>
        <w:pStyle w:val="aff1"/>
        <w:spacing w:before="91" w:after="91"/>
      </w:pPr>
      <w:r>
        <w:rPr>
          <w:rFonts w:hint="eastAsia"/>
        </w:rPr>
        <w:t>表 1</w:t>
      </w:r>
      <w:r>
        <w:t>.</w:t>
      </w:r>
      <w:r w:rsidR="005D1C6B">
        <w:rPr>
          <w:rFonts w:hint="eastAsia"/>
        </w:rPr>
        <w:t>16</w:t>
      </w:r>
      <w:r>
        <w:t xml:space="preserve"> </w:t>
      </w:r>
      <w:r>
        <w:rPr>
          <w:rFonts w:hint="eastAsia"/>
        </w:rPr>
        <w:t>微指令编码</w:t>
      </w:r>
    </w:p>
    <w:p w14:paraId="49A7BA33" w14:textId="1ECAA325" w:rsidR="00B7425B" w:rsidRPr="00187829" w:rsidRDefault="00B7425B" w:rsidP="00B7425B">
      <w:pPr>
        <w:widowControl/>
        <w:jc w:val="center"/>
        <w:rPr>
          <w:rFonts w:ascii="宋体" w:hAnsi="宋体" w:cs="宋体"/>
          <w:kern w:val="0"/>
        </w:rPr>
      </w:pPr>
      <w:r>
        <w:rPr>
          <w:rFonts w:hint="eastAsia"/>
          <w:noProof/>
        </w:rPr>
        <w:drawing>
          <wp:inline distT="0" distB="0" distL="0" distR="0" wp14:anchorId="123F5FEB" wp14:editId="626D866B">
            <wp:extent cx="1955165" cy="2222500"/>
            <wp:effectExtent l="0" t="0" r="6985" b="6350"/>
            <wp:docPr id="33" name="图片 33" descr="微指令生成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微指令生成表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165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D7E0C" w14:textId="4AC18A06" w:rsidR="00187829" w:rsidRDefault="00A406A6" w:rsidP="00187829">
      <w:r>
        <w:rPr>
          <w:rFonts w:hint="eastAsia"/>
        </w:rPr>
        <w:t>（</w:t>
      </w:r>
      <w:r w:rsidR="00E720FC">
        <w:rPr>
          <w:rFonts w:hint="eastAsia"/>
        </w:rPr>
        <w:t>4</w:t>
      </w:r>
      <w:r>
        <w:rPr>
          <w:rFonts w:hint="eastAsia"/>
        </w:rPr>
        <w:t>）数据通路</w:t>
      </w:r>
    </w:p>
    <w:p w14:paraId="7BAB9D60" w14:textId="6260DBC5" w:rsidR="00A406A6" w:rsidRPr="00A406A6" w:rsidRDefault="00A406A6" w:rsidP="00A406A6">
      <w:pPr>
        <w:pStyle w:val="aff1"/>
        <w:spacing w:before="91" w:after="91"/>
      </w:pPr>
      <w:r w:rsidRPr="00F53131">
        <w:rPr>
          <w:rFonts w:hint="eastAsia"/>
        </w:rPr>
        <w:lastRenderedPageBreak/>
        <w:t>图1.</w:t>
      </w:r>
      <w:r>
        <w:rPr>
          <w:rFonts w:hint="eastAsia"/>
        </w:rPr>
        <w:t>2</w:t>
      </w:r>
      <w:r w:rsidRPr="00F53131">
        <w:rPr>
          <w:rFonts w:hint="eastAsia"/>
        </w:rPr>
        <w:t>.</w:t>
      </w:r>
      <w:r>
        <w:rPr>
          <w:rFonts w:hint="eastAsia"/>
        </w:rPr>
        <w:t>多</w:t>
      </w:r>
      <w:r w:rsidRPr="00F53131">
        <w:rPr>
          <w:rFonts w:hint="eastAsia"/>
        </w:rPr>
        <w:t>周期</w:t>
      </w:r>
      <w:r>
        <w:rPr>
          <w:rFonts w:hint="eastAsia"/>
        </w:rPr>
        <w:t>微程序</w:t>
      </w:r>
      <w:r w:rsidRPr="00F53131">
        <w:rPr>
          <w:rFonts w:hint="eastAsia"/>
        </w:rPr>
        <w:t>C</w:t>
      </w:r>
      <w:r w:rsidRPr="00F53131">
        <w:t>PU</w:t>
      </w:r>
      <w:r w:rsidRPr="00F53131">
        <w:rPr>
          <w:rFonts w:hint="eastAsia"/>
        </w:rPr>
        <w:t>数据通路</w:t>
      </w:r>
    </w:p>
    <w:p w14:paraId="231C88EB" w14:textId="0311F140" w:rsidR="00A406A6" w:rsidRPr="00A406A6" w:rsidRDefault="00A406A6" w:rsidP="00A406A6">
      <w:pPr>
        <w:widowControl/>
        <w:jc w:val="left"/>
        <w:rPr>
          <w:rFonts w:ascii="宋体" w:hAnsi="宋体" w:cs="宋体"/>
          <w:kern w:val="0"/>
        </w:rPr>
      </w:pPr>
      <w:r w:rsidRPr="00A406A6">
        <w:rPr>
          <w:rFonts w:ascii="宋体" w:hAnsi="宋体" w:cs="宋体"/>
          <w:noProof/>
          <w:kern w:val="0"/>
        </w:rPr>
        <w:drawing>
          <wp:inline distT="0" distB="0" distL="0" distR="0" wp14:anchorId="31870020" wp14:editId="7D06A5C2">
            <wp:extent cx="5688965" cy="2734310"/>
            <wp:effectExtent l="0" t="0" r="6985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965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91DB4" w14:textId="77777777" w:rsidR="00187829" w:rsidRPr="00A406A6" w:rsidRDefault="00187829" w:rsidP="00F5632E">
      <w:pPr>
        <w:pStyle w:val="a3"/>
        <w:ind w:firstLineChars="0" w:firstLine="0"/>
      </w:pPr>
    </w:p>
    <w:p w14:paraId="7C5CF033" w14:textId="2674257B" w:rsidR="00251310" w:rsidRDefault="00771E19" w:rsidP="00251310">
      <w:pPr>
        <w:pStyle w:val="30"/>
        <w:tabs>
          <w:tab w:val="left" w:pos="1080"/>
        </w:tabs>
        <w:spacing w:beforeLines="0" w:before="229" w:afterLines="0" w:after="229"/>
        <w:rPr>
          <w:bCs w:val="0"/>
        </w:rPr>
      </w:pPr>
      <w:r>
        <w:rPr>
          <w:rFonts w:hint="eastAsia"/>
          <w:bCs w:val="0"/>
        </w:rPr>
        <w:t>多周期硬布线</w:t>
      </w:r>
      <w:r>
        <w:rPr>
          <w:rFonts w:hint="eastAsia"/>
          <w:bCs w:val="0"/>
        </w:rPr>
        <w:t>C</w:t>
      </w:r>
      <w:r>
        <w:rPr>
          <w:bCs w:val="0"/>
        </w:rPr>
        <w:t>PU</w:t>
      </w:r>
    </w:p>
    <w:p w14:paraId="50CEADFC" w14:textId="00900E29" w:rsidR="00A406A6" w:rsidRDefault="00A406A6" w:rsidP="00A406A6">
      <w:pPr>
        <w:pStyle w:val="a3"/>
        <w:ind w:firstLineChars="0" w:firstLine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）状态编码</w:t>
      </w:r>
    </w:p>
    <w:p w14:paraId="317BDBCA" w14:textId="7B50C28A" w:rsidR="00A406A6" w:rsidRDefault="00A406A6" w:rsidP="00A406A6">
      <w:pPr>
        <w:pStyle w:val="a3"/>
        <w:ind w:firstLineChars="300" w:firstLine="720"/>
      </w:pPr>
      <w:r>
        <w:rPr>
          <w:rFonts w:hint="eastAsia"/>
        </w:rPr>
        <w:t>同多周期微程序</w:t>
      </w:r>
      <w:r>
        <w:rPr>
          <w:rFonts w:hint="eastAsia"/>
        </w:rPr>
        <w:t>C</w:t>
      </w:r>
      <w:r>
        <w:t>PU</w:t>
      </w:r>
    </w:p>
    <w:p w14:paraId="644422B7" w14:textId="1F31103B" w:rsidR="00A406A6" w:rsidRDefault="00A406A6" w:rsidP="00A406A6">
      <w:pPr>
        <w:pStyle w:val="a3"/>
        <w:ind w:firstLineChars="0" w:firstLine="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）状态转移</w:t>
      </w:r>
    </w:p>
    <w:p w14:paraId="38486D91" w14:textId="7F40D329" w:rsidR="00A406A6" w:rsidRDefault="00A406A6" w:rsidP="00A406A6">
      <w:pPr>
        <w:pStyle w:val="a3"/>
        <w:ind w:firstLineChars="0" w:firstLine="0"/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用有限状态机</w:t>
      </w:r>
      <w:r>
        <w:rPr>
          <w:rFonts w:hint="eastAsia"/>
        </w:rPr>
        <w:t>F</w:t>
      </w:r>
      <w:r>
        <w:t>SM</w:t>
      </w:r>
      <w:r>
        <w:rPr>
          <w:rFonts w:hint="eastAsia"/>
        </w:rPr>
        <w:t>实现现态到次态的转换。</w:t>
      </w:r>
      <w:r>
        <w:rPr>
          <w:rFonts w:hint="eastAsia"/>
        </w:rPr>
        <w:t>F</w:t>
      </w:r>
      <w:r>
        <w:t>SM</w:t>
      </w:r>
      <w:r>
        <w:rPr>
          <w:rFonts w:hint="eastAsia"/>
        </w:rPr>
        <w:t>采用纯组合逻辑电路实现，</w:t>
      </w:r>
      <w:r>
        <w:t>FSM</w:t>
      </w:r>
      <w:r>
        <w:rPr>
          <w:rFonts w:hint="eastAsia"/>
        </w:rPr>
        <w:t>状态转换表如下：</w:t>
      </w:r>
    </w:p>
    <w:p w14:paraId="7C5A9F60" w14:textId="6A75DFC9" w:rsidR="00A406A6" w:rsidRDefault="00A406A6" w:rsidP="00A406A6">
      <w:pPr>
        <w:pStyle w:val="aff1"/>
        <w:spacing w:before="91" w:after="91"/>
      </w:pPr>
      <w:r>
        <w:rPr>
          <w:rFonts w:hint="eastAsia"/>
        </w:rPr>
        <w:t>表 1</w:t>
      </w:r>
      <w:r>
        <w:t>.</w:t>
      </w:r>
      <w:r w:rsidR="005D1C6B">
        <w:rPr>
          <w:rFonts w:hint="eastAsia"/>
        </w:rPr>
        <w:t>17</w:t>
      </w:r>
      <w:r>
        <w:t xml:space="preserve"> </w:t>
      </w:r>
      <w:r>
        <w:rPr>
          <w:rFonts w:hint="eastAsia"/>
        </w:rPr>
        <w:t>F</w:t>
      </w:r>
      <w:r>
        <w:t>SM</w:t>
      </w:r>
      <w:r>
        <w:rPr>
          <w:rFonts w:hint="eastAsia"/>
        </w:rPr>
        <w:t>状态转换</w:t>
      </w:r>
    </w:p>
    <w:p w14:paraId="66928F53" w14:textId="11B54383" w:rsidR="00A406A6" w:rsidRPr="00A406A6" w:rsidRDefault="00A406A6" w:rsidP="00A406A6">
      <w:pPr>
        <w:widowControl/>
        <w:jc w:val="left"/>
        <w:rPr>
          <w:rFonts w:ascii="宋体" w:hAnsi="宋体" w:cs="宋体"/>
          <w:kern w:val="0"/>
        </w:rPr>
      </w:pPr>
      <w:r w:rsidRPr="00A406A6">
        <w:rPr>
          <w:rFonts w:ascii="宋体" w:hAnsi="宋体" w:cs="宋体"/>
          <w:noProof/>
          <w:kern w:val="0"/>
        </w:rPr>
        <w:drawing>
          <wp:inline distT="0" distB="0" distL="0" distR="0" wp14:anchorId="1745A9DF" wp14:editId="220F7B79">
            <wp:extent cx="5535637" cy="2531745"/>
            <wp:effectExtent l="0" t="0" r="8255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672" cy="2548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E9F04" w14:textId="09A6FD99" w:rsidR="00A406A6" w:rsidRDefault="00E720FC" w:rsidP="00A406A6">
      <w:pPr>
        <w:pStyle w:val="a3"/>
        <w:ind w:firstLineChars="0" w:firstLine="0"/>
      </w:pPr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）控制存储器</w:t>
      </w:r>
    </w:p>
    <w:p w14:paraId="665B82F0" w14:textId="5521EE08" w:rsidR="00E720FC" w:rsidRDefault="00E720FC" w:rsidP="00A406A6">
      <w:pPr>
        <w:pStyle w:val="a3"/>
        <w:ind w:firstLineChars="0" w:firstLine="0"/>
      </w:pP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地址编码</w:t>
      </w:r>
      <w:r>
        <w:rPr>
          <w:rFonts w:hint="eastAsia"/>
        </w:rPr>
        <w:t>4</w:t>
      </w:r>
      <w:r>
        <w:rPr>
          <w:rFonts w:hint="eastAsia"/>
        </w:rPr>
        <w:t>位，由于状态转移由</w:t>
      </w:r>
      <w:r>
        <w:rPr>
          <w:rFonts w:hint="eastAsia"/>
        </w:rPr>
        <w:t>F</w:t>
      </w:r>
      <w:r>
        <w:t>SM</w:t>
      </w:r>
      <w:r>
        <w:rPr>
          <w:rFonts w:hint="eastAsia"/>
        </w:rPr>
        <w:t>给出，故无需下址字段和判断字段</w:t>
      </w:r>
      <w:r>
        <w:rPr>
          <w:rFonts w:hint="eastAsia"/>
        </w:rPr>
        <w:t>P</w:t>
      </w:r>
      <w:r>
        <w:rPr>
          <w:rFonts w:hint="eastAsia"/>
        </w:rPr>
        <w:t>，减少为</w:t>
      </w:r>
      <w:r>
        <w:rPr>
          <w:rFonts w:hint="eastAsia"/>
        </w:rPr>
        <w:t>16</w:t>
      </w:r>
      <w:r>
        <w:rPr>
          <w:rFonts w:hint="eastAsia"/>
        </w:rPr>
        <w:t>位二进制编码。不过同样可采用</w:t>
      </w:r>
      <w:r>
        <w:rPr>
          <w:rFonts w:hint="eastAsia"/>
        </w:rPr>
        <w:t>21</w:t>
      </w:r>
      <w:r>
        <w:rPr>
          <w:rFonts w:hint="eastAsia"/>
        </w:rPr>
        <w:t>位二进制编码，不用下址字段和</w:t>
      </w:r>
      <w:r>
        <w:rPr>
          <w:rFonts w:hint="eastAsia"/>
        </w:rPr>
        <w:t>P</w:t>
      </w:r>
      <w:r>
        <w:rPr>
          <w:rFonts w:hint="eastAsia"/>
        </w:rPr>
        <w:t>，从而硬布线控制存储器与微程序控制存储器相同</w:t>
      </w:r>
      <w:r w:rsidR="00B7425B">
        <w:rPr>
          <w:rFonts w:hint="eastAsia"/>
        </w:rPr>
        <w:t>（表</w:t>
      </w:r>
      <w:r w:rsidR="00B7425B">
        <w:rPr>
          <w:rFonts w:hint="eastAsia"/>
        </w:rPr>
        <w:t>1.</w:t>
      </w:r>
      <w:r w:rsidR="005D1C6B">
        <w:rPr>
          <w:rFonts w:hint="eastAsia"/>
        </w:rPr>
        <w:t>16</w:t>
      </w:r>
      <w:r w:rsidR="00B7425B">
        <w:rPr>
          <w:rFonts w:hint="eastAsia"/>
        </w:rPr>
        <w:t>）。</w:t>
      </w:r>
    </w:p>
    <w:p w14:paraId="7E52EF6E" w14:textId="7DE6BA54" w:rsidR="00E720FC" w:rsidRDefault="00E720FC" w:rsidP="00A406A6">
      <w:pPr>
        <w:pStyle w:val="a3"/>
        <w:ind w:firstLineChars="0" w:firstLine="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）数据通路</w:t>
      </w:r>
    </w:p>
    <w:p w14:paraId="5B3AE818" w14:textId="7137D139" w:rsidR="00E720FC" w:rsidRDefault="00E720FC" w:rsidP="00E720FC">
      <w:pPr>
        <w:pStyle w:val="aff1"/>
        <w:spacing w:before="91" w:after="91"/>
      </w:pPr>
      <w:r w:rsidRPr="00F53131">
        <w:rPr>
          <w:rFonts w:hint="eastAsia"/>
        </w:rPr>
        <w:t>图1.</w:t>
      </w:r>
      <w:r>
        <w:rPr>
          <w:rFonts w:hint="eastAsia"/>
        </w:rPr>
        <w:t>3</w:t>
      </w:r>
      <w:r w:rsidRPr="00F53131">
        <w:rPr>
          <w:rFonts w:hint="eastAsia"/>
        </w:rPr>
        <w:t>.</w:t>
      </w:r>
      <w:r>
        <w:rPr>
          <w:rFonts w:hint="eastAsia"/>
        </w:rPr>
        <w:t>多</w:t>
      </w:r>
      <w:r w:rsidRPr="00F53131">
        <w:rPr>
          <w:rFonts w:hint="eastAsia"/>
        </w:rPr>
        <w:t>周期</w:t>
      </w:r>
      <w:r>
        <w:rPr>
          <w:rFonts w:hint="eastAsia"/>
        </w:rPr>
        <w:t>硬布线</w:t>
      </w:r>
      <w:r w:rsidRPr="00F53131">
        <w:rPr>
          <w:rFonts w:hint="eastAsia"/>
        </w:rPr>
        <w:t>C</w:t>
      </w:r>
      <w:r w:rsidRPr="00F53131">
        <w:t>PU</w:t>
      </w:r>
      <w:r w:rsidRPr="00F53131">
        <w:rPr>
          <w:rFonts w:hint="eastAsia"/>
        </w:rPr>
        <w:t>数据通路</w:t>
      </w:r>
    </w:p>
    <w:p w14:paraId="19175C83" w14:textId="6190B293" w:rsidR="00E720FC" w:rsidRDefault="00E720FC" w:rsidP="00E720FC">
      <w:pPr>
        <w:widowControl/>
        <w:jc w:val="left"/>
        <w:rPr>
          <w:rFonts w:ascii="宋体" w:hAnsi="宋体" w:cs="宋体"/>
          <w:kern w:val="0"/>
        </w:rPr>
      </w:pPr>
      <w:r w:rsidRPr="00E720FC">
        <w:rPr>
          <w:rFonts w:ascii="宋体" w:hAnsi="宋体" w:cs="宋体"/>
          <w:noProof/>
          <w:kern w:val="0"/>
        </w:rPr>
        <w:drawing>
          <wp:inline distT="0" distB="0" distL="0" distR="0" wp14:anchorId="373BE712" wp14:editId="3B431079">
            <wp:extent cx="5688965" cy="2706370"/>
            <wp:effectExtent l="0" t="0" r="698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965" cy="270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F8C72" w14:textId="77777777" w:rsidR="00B7425B" w:rsidRPr="00E720FC" w:rsidRDefault="00B7425B" w:rsidP="00E720FC">
      <w:pPr>
        <w:widowControl/>
        <w:jc w:val="left"/>
        <w:rPr>
          <w:rFonts w:ascii="宋体" w:hAnsi="宋体" w:cs="宋体"/>
          <w:kern w:val="0"/>
        </w:rPr>
      </w:pPr>
    </w:p>
    <w:p w14:paraId="3AB2BA71" w14:textId="77777777" w:rsidR="00251310" w:rsidRDefault="00251310" w:rsidP="00251310">
      <w:pPr>
        <w:pStyle w:val="2"/>
      </w:pPr>
      <w:bookmarkStart w:id="26" w:name="_Toc27667714"/>
      <w:r>
        <w:rPr>
          <w:rFonts w:hint="eastAsia"/>
        </w:rPr>
        <w:t>实验步骤</w:t>
      </w:r>
      <w:bookmarkEnd w:id="26"/>
    </w:p>
    <w:p w14:paraId="75A7568A" w14:textId="327FB3F3" w:rsidR="00251310" w:rsidRPr="00AA6281" w:rsidRDefault="00AA6281" w:rsidP="00AA6281">
      <w:pPr>
        <w:pStyle w:val="30"/>
        <w:spacing w:before="229" w:after="229"/>
        <w:rPr>
          <w:sz w:val="28"/>
          <w:szCs w:val="28"/>
        </w:rPr>
      </w:pPr>
      <w:r w:rsidRPr="00AA6281">
        <w:rPr>
          <w:rFonts w:hint="eastAsia"/>
          <w:sz w:val="28"/>
          <w:szCs w:val="28"/>
        </w:rPr>
        <w:t>单周期硬布线</w:t>
      </w:r>
      <w:r w:rsidRPr="00AA6281">
        <w:rPr>
          <w:rFonts w:hint="eastAsia"/>
          <w:sz w:val="28"/>
          <w:szCs w:val="28"/>
        </w:rPr>
        <w:t>C</w:t>
      </w:r>
      <w:r w:rsidRPr="00AA6281">
        <w:rPr>
          <w:sz w:val="28"/>
          <w:szCs w:val="28"/>
        </w:rPr>
        <w:t>PU</w:t>
      </w:r>
    </w:p>
    <w:p w14:paraId="2FAFF601" w14:textId="3E2AF45F" w:rsidR="00251310" w:rsidRDefault="00381989" w:rsidP="00251310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数据通路综合</w:t>
      </w:r>
    </w:p>
    <w:p w14:paraId="10EDC345" w14:textId="582E2002" w:rsidR="00381989" w:rsidRDefault="00381989" w:rsidP="00381989">
      <w:pPr>
        <w:pStyle w:val="a3"/>
        <w:ind w:left="1200" w:firstLineChars="0" w:firstLine="0"/>
      </w:pPr>
      <w:r>
        <w:rPr>
          <w:rFonts w:hint="eastAsia"/>
        </w:rPr>
        <w:t>根据方案设计里所列出的功能部件、多路选择器控制信号、运算操作选择的产生条件绘制单周期硬布线控制器电路如下：</w:t>
      </w:r>
    </w:p>
    <w:p w14:paraId="7C8EDA1E" w14:textId="0F3148BA" w:rsidR="00381989" w:rsidRPr="00381989" w:rsidRDefault="00381989" w:rsidP="00381989">
      <w:pPr>
        <w:pStyle w:val="aff1"/>
        <w:spacing w:before="91" w:after="91"/>
      </w:pPr>
      <w:r w:rsidRPr="00F53131">
        <w:rPr>
          <w:rFonts w:hint="eastAsia"/>
        </w:rPr>
        <w:t>图1.</w:t>
      </w:r>
      <w:r>
        <w:rPr>
          <w:rFonts w:hint="eastAsia"/>
        </w:rPr>
        <w:t>4</w:t>
      </w:r>
      <w:r w:rsidRPr="00F53131">
        <w:rPr>
          <w:rFonts w:hint="eastAsia"/>
        </w:rPr>
        <w:t>.</w:t>
      </w:r>
      <w:r>
        <w:rPr>
          <w:rFonts w:hint="eastAsia"/>
        </w:rPr>
        <w:t>单周期硬布线控制电路</w:t>
      </w:r>
    </w:p>
    <w:p w14:paraId="4633177D" w14:textId="70BFB772" w:rsidR="00381989" w:rsidRDefault="00381989" w:rsidP="00381989">
      <w:pPr>
        <w:pStyle w:val="a3"/>
        <w:ind w:left="1200"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4FD2ABAE" wp14:editId="1EBEAEEC">
            <wp:extent cx="4233483" cy="221488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0" b="51926"/>
                    <a:stretch/>
                  </pic:blipFill>
                  <pic:spPr bwMode="auto">
                    <a:xfrm>
                      <a:off x="0" y="0"/>
                      <a:ext cx="4244428" cy="2220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ED933E" w14:textId="331C79DC" w:rsidR="00381989" w:rsidRDefault="00381989" w:rsidP="00381989">
      <w:pPr>
        <w:pStyle w:val="a3"/>
        <w:ind w:left="1200" w:firstLineChars="0" w:firstLine="0"/>
      </w:pPr>
      <w:r>
        <w:rPr>
          <w:rFonts w:hint="eastAsia"/>
        </w:rPr>
        <w:t>指令译码逻辑如下：</w:t>
      </w:r>
    </w:p>
    <w:p w14:paraId="2B09DC4A" w14:textId="77777777" w:rsidR="00B1532A" w:rsidRDefault="00B1532A" w:rsidP="00381989">
      <w:pPr>
        <w:pStyle w:val="aff1"/>
        <w:spacing w:before="91" w:after="91"/>
      </w:pPr>
    </w:p>
    <w:p w14:paraId="6E30FFC2" w14:textId="2031A168" w:rsidR="00381989" w:rsidRDefault="00381989" w:rsidP="00381989">
      <w:pPr>
        <w:pStyle w:val="aff1"/>
        <w:spacing w:before="91" w:after="91"/>
      </w:pPr>
      <w:r w:rsidRPr="00F53131">
        <w:rPr>
          <w:rFonts w:hint="eastAsia"/>
        </w:rPr>
        <w:t>图1.</w:t>
      </w:r>
      <w:r>
        <w:rPr>
          <w:rFonts w:hint="eastAsia"/>
        </w:rPr>
        <w:t>5</w:t>
      </w:r>
      <w:r w:rsidRPr="00F53131">
        <w:rPr>
          <w:rFonts w:hint="eastAsia"/>
        </w:rPr>
        <w:t>.</w:t>
      </w:r>
      <w:r>
        <w:rPr>
          <w:rFonts w:hint="eastAsia"/>
        </w:rPr>
        <w:t>单周期硬布线指令译码逻辑</w:t>
      </w:r>
    </w:p>
    <w:p w14:paraId="667BB201" w14:textId="58E9C4C4" w:rsidR="00381989" w:rsidRDefault="00381989" w:rsidP="00381989">
      <w:pPr>
        <w:pStyle w:val="a3"/>
        <w:ind w:left="1200" w:firstLineChars="0" w:firstLine="0"/>
      </w:pPr>
      <w:r>
        <w:rPr>
          <w:rFonts w:hint="eastAsia"/>
          <w:noProof/>
        </w:rPr>
        <w:drawing>
          <wp:inline distT="0" distB="0" distL="0" distR="0" wp14:anchorId="4A8D26AB" wp14:editId="7520DC89">
            <wp:extent cx="2792437" cy="2053883"/>
            <wp:effectExtent l="0" t="0" r="8255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5" t="49295" r="49044" b="6127"/>
                    <a:stretch/>
                  </pic:blipFill>
                  <pic:spPr bwMode="auto">
                    <a:xfrm>
                      <a:off x="0" y="0"/>
                      <a:ext cx="2793313" cy="2054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2E6973" w14:textId="7D2FE7B6" w:rsidR="00381989" w:rsidRDefault="00381989" w:rsidP="00381989">
      <w:pPr>
        <w:pStyle w:val="a3"/>
        <w:ind w:left="1200" w:firstLineChars="0" w:firstLine="0"/>
      </w:pPr>
      <w:r>
        <w:rPr>
          <w:rFonts w:hint="eastAsia"/>
        </w:rPr>
        <w:t>A</w:t>
      </w:r>
      <w:r>
        <w:t>LU</w:t>
      </w:r>
      <w:r>
        <w:rPr>
          <w:rFonts w:hint="eastAsia"/>
        </w:rPr>
        <w:t>控制器逻辑如下：</w:t>
      </w:r>
    </w:p>
    <w:p w14:paraId="6C73B131" w14:textId="023E9B85" w:rsidR="00381989" w:rsidRDefault="00381989" w:rsidP="00381989">
      <w:pPr>
        <w:pStyle w:val="aff1"/>
        <w:spacing w:before="91" w:after="91"/>
      </w:pPr>
      <w:r w:rsidRPr="00F53131">
        <w:rPr>
          <w:rFonts w:hint="eastAsia"/>
        </w:rPr>
        <w:t>图1.</w:t>
      </w:r>
      <w:r>
        <w:rPr>
          <w:rFonts w:hint="eastAsia"/>
        </w:rPr>
        <w:t>6</w:t>
      </w:r>
      <w:r w:rsidRPr="00F53131">
        <w:rPr>
          <w:rFonts w:hint="eastAsia"/>
        </w:rPr>
        <w:t>.</w:t>
      </w:r>
      <w:r>
        <w:rPr>
          <w:rFonts w:hint="eastAsia"/>
        </w:rPr>
        <w:t>单周期硬布线A</w:t>
      </w:r>
      <w:r>
        <w:t>LU</w:t>
      </w:r>
      <w:r>
        <w:rPr>
          <w:rFonts w:hint="eastAsia"/>
        </w:rPr>
        <w:t>控制器逻辑</w:t>
      </w:r>
    </w:p>
    <w:p w14:paraId="1D5D65A6" w14:textId="1AC18C4B" w:rsidR="00381989" w:rsidRPr="00381989" w:rsidRDefault="00381989" w:rsidP="00381989">
      <w:pPr>
        <w:pStyle w:val="a3"/>
        <w:ind w:left="1200" w:firstLineChars="0" w:firstLine="0"/>
      </w:pPr>
      <w:r>
        <w:rPr>
          <w:rFonts w:hint="eastAsia"/>
          <w:noProof/>
        </w:rPr>
        <w:drawing>
          <wp:inline distT="0" distB="0" distL="0" distR="0" wp14:anchorId="0E2FD62B" wp14:editId="0A349210">
            <wp:extent cx="2769736" cy="172329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11" t="48991" b="13615"/>
                    <a:stretch/>
                  </pic:blipFill>
                  <pic:spPr bwMode="auto">
                    <a:xfrm>
                      <a:off x="0" y="0"/>
                      <a:ext cx="2769919" cy="1723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D403C" w14:textId="61DBD127" w:rsidR="00251310" w:rsidRDefault="00381989" w:rsidP="00251310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综合以上，根据数据通路绘制最终电路如下</w:t>
      </w:r>
    </w:p>
    <w:p w14:paraId="29744C4A" w14:textId="5A318334" w:rsidR="00381989" w:rsidRDefault="00381989" w:rsidP="00381989">
      <w:pPr>
        <w:pStyle w:val="aff1"/>
        <w:spacing w:before="91" w:after="91"/>
        <w:ind w:left="1200"/>
      </w:pPr>
      <w:r w:rsidRPr="00F53131">
        <w:rPr>
          <w:rFonts w:hint="eastAsia"/>
        </w:rPr>
        <w:t>图1.</w:t>
      </w:r>
      <w:r>
        <w:rPr>
          <w:rFonts w:hint="eastAsia"/>
        </w:rPr>
        <w:t>7</w:t>
      </w:r>
      <w:r w:rsidRPr="00F53131">
        <w:rPr>
          <w:rFonts w:hint="eastAsia"/>
        </w:rPr>
        <w:t>.</w:t>
      </w:r>
      <w:r>
        <w:rPr>
          <w:rFonts w:hint="eastAsia"/>
        </w:rPr>
        <w:t>单周期硬布线</w:t>
      </w:r>
      <w:r>
        <w:t>CPU</w:t>
      </w:r>
    </w:p>
    <w:p w14:paraId="388350A3" w14:textId="5921990B" w:rsidR="00381989" w:rsidRDefault="00381989" w:rsidP="00381989">
      <w:r>
        <w:rPr>
          <w:rFonts w:hint="eastAsia"/>
          <w:noProof/>
        </w:rPr>
        <w:lastRenderedPageBreak/>
        <w:drawing>
          <wp:inline distT="0" distB="0" distL="0" distR="0" wp14:anchorId="0EB3E6D4" wp14:editId="743C0C67">
            <wp:extent cx="5688965" cy="2853251"/>
            <wp:effectExtent l="0" t="0" r="6985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.pn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498"/>
                    <a:stretch/>
                  </pic:blipFill>
                  <pic:spPr bwMode="auto">
                    <a:xfrm>
                      <a:off x="0" y="0"/>
                      <a:ext cx="5688965" cy="2853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22AD1C" w14:textId="0D5824DA" w:rsidR="00B1532A" w:rsidRDefault="00B1532A" w:rsidP="00B1532A">
      <w:pPr>
        <w:pStyle w:val="30"/>
        <w:spacing w:before="229" w:after="229"/>
        <w:rPr>
          <w:sz w:val="28"/>
          <w:szCs w:val="28"/>
        </w:rPr>
      </w:pPr>
      <w:r>
        <w:rPr>
          <w:rFonts w:hint="eastAsia"/>
          <w:sz w:val="28"/>
          <w:szCs w:val="28"/>
        </w:rPr>
        <w:t>多</w:t>
      </w:r>
      <w:r w:rsidRPr="00AA6281">
        <w:rPr>
          <w:rFonts w:hint="eastAsia"/>
          <w:sz w:val="28"/>
          <w:szCs w:val="28"/>
        </w:rPr>
        <w:t>周期</w:t>
      </w:r>
      <w:r>
        <w:rPr>
          <w:rFonts w:hint="eastAsia"/>
          <w:sz w:val="28"/>
          <w:szCs w:val="28"/>
        </w:rPr>
        <w:t>微程序</w:t>
      </w:r>
      <w:r w:rsidRPr="00AA6281">
        <w:rPr>
          <w:rFonts w:hint="eastAsia"/>
          <w:sz w:val="28"/>
          <w:szCs w:val="28"/>
        </w:rPr>
        <w:t>C</w:t>
      </w:r>
      <w:r w:rsidRPr="00AA6281">
        <w:rPr>
          <w:sz w:val="28"/>
          <w:szCs w:val="28"/>
        </w:rPr>
        <w:t>PU</w:t>
      </w:r>
    </w:p>
    <w:p w14:paraId="098A6A35" w14:textId="456B6B9D" w:rsidR="00B1532A" w:rsidRDefault="00B1532A" w:rsidP="00B1532A">
      <w:pPr>
        <w:pStyle w:val="a3"/>
        <w:ind w:firstLine="480"/>
      </w:pPr>
      <w:r>
        <w:rPr>
          <w:rFonts w:hint="eastAsia"/>
        </w:rPr>
        <w:t>(</w:t>
      </w:r>
      <w:r>
        <w:t>1)</w:t>
      </w:r>
      <w:r>
        <w:rPr>
          <w:rFonts w:hint="eastAsia"/>
        </w:rPr>
        <w:t>根据微程序地址转移逻辑表，生成微程序地址转移逻辑电路如下：</w:t>
      </w:r>
    </w:p>
    <w:p w14:paraId="62C084FA" w14:textId="450C354F" w:rsidR="00B1532A" w:rsidRDefault="00B1532A" w:rsidP="00B1532A">
      <w:pPr>
        <w:pStyle w:val="aff1"/>
        <w:spacing w:before="91" w:after="91"/>
        <w:ind w:left="1200"/>
      </w:pPr>
      <w:r w:rsidRPr="00F53131">
        <w:rPr>
          <w:rFonts w:hint="eastAsia"/>
        </w:rPr>
        <w:t>图1.</w:t>
      </w:r>
      <w:r>
        <w:rPr>
          <w:rFonts w:hint="eastAsia"/>
        </w:rPr>
        <w:t>8</w:t>
      </w:r>
      <w:r w:rsidRPr="00F53131">
        <w:rPr>
          <w:rFonts w:hint="eastAsia"/>
        </w:rPr>
        <w:t>.</w:t>
      </w:r>
      <w:r>
        <w:rPr>
          <w:rFonts w:hint="eastAsia"/>
        </w:rPr>
        <w:t>微程序地址转移逻辑</w:t>
      </w:r>
    </w:p>
    <w:p w14:paraId="0065F849" w14:textId="2AF2CD4A" w:rsidR="00B1532A" w:rsidRDefault="00B1532A" w:rsidP="00B1532A">
      <w:pPr>
        <w:jc w:val="center"/>
      </w:pPr>
      <w:r>
        <w:rPr>
          <w:noProof/>
        </w:rPr>
        <w:drawing>
          <wp:inline distT="0" distB="0" distL="0" distR="0" wp14:anchorId="12FAE5BB" wp14:editId="3A11CA2A">
            <wp:extent cx="2597150" cy="2722098"/>
            <wp:effectExtent l="0" t="0" r="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99049" cy="272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0421E" w14:textId="77777777" w:rsidR="00B1532A" w:rsidRDefault="00B1532A" w:rsidP="00B1532A">
      <w:pPr>
        <w:pStyle w:val="a3"/>
        <w:ind w:firstLineChars="300" w:firstLine="720"/>
      </w:pPr>
      <w:r>
        <w:rPr>
          <w:rFonts w:hint="eastAsia"/>
        </w:rPr>
        <w:t>生成的地址转移逻辑表达式为：</w:t>
      </w:r>
    </w:p>
    <w:p w14:paraId="21B538D0" w14:textId="77777777" w:rsidR="00B1532A" w:rsidRDefault="00B1532A" w:rsidP="00B1532A">
      <w:pPr>
        <w:pStyle w:val="a3"/>
        <w:ind w:left="1200" w:firstLineChars="0" w:firstLine="0"/>
      </w:pPr>
      <w:r>
        <w:rPr>
          <w:rFonts w:hint="eastAsia"/>
        </w:rPr>
        <w:t>S</w:t>
      </w:r>
      <w:r>
        <w:t xml:space="preserve">3 </w:t>
      </w:r>
      <w:r>
        <w:rPr>
          <w:rFonts w:hint="eastAsia"/>
        </w:rPr>
        <w:t>=</w:t>
      </w:r>
      <w:r>
        <w:t xml:space="preserve"> </w:t>
      </w:r>
      <w:r w:rsidRPr="00A22795">
        <w:t>ADDI + BEQ + BNE + SYSCALL</w:t>
      </w:r>
      <w:r>
        <w:rPr>
          <w:rFonts w:hint="eastAsia"/>
        </w:rPr>
        <w:t>；</w:t>
      </w:r>
    </w:p>
    <w:p w14:paraId="40515B14" w14:textId="77777777" w:rsidR="00B1532A" w:rsidRDefault="00B1532A" w:rsidP="00B1532A">
      <w:pPr>
        <w:pStyle w:val="a3"/>
        <w:ind w:left="1200" w:firstLineChars="0" w:firstLine="0"/>
      </w:pPr>
      <w:r>
        <w:rPr>
          <w:rFonts w:hint="eastAsia"/>
        </w:rPr>
        <w:t>S</w:t>
      </w:r>
      <w:r>
        <w:t xml:space="preserve">2 </w:t>
      </w:r>
      <w:r>
        <w:rPr>
          <w:rFonts w:hint="eastAsia"/>
        </w:rPr>
        <w:t>=</w:t>
      </w:r>
      <w:r>
        <w:t xml:space="preserve"> </w:t>
      </w:r>
      <w:r w:rsidRPr="00A22795">
        <w:t>R_Type + SW + SYSCALL</w:t>
      </w:r>
      <w:r>
        <w:rPr>
          <w:rFonts w:hint="eastAsia"/>
        </w:rPr>
        <w:t>；</w:t>
      </w:r>
    </w:p>
    <w:p w14:paraId="0C1FEE1A" w14:textId="77777777" w:rsidR="00B1532A" w:rsidRDefault="00B1532A" w:rsidP="00B1532A">
      <w:pPr>
        <w:pStyle w:val="a3"/>
        <w:ind w:left="1200" w:firstLineChars="0" w:firstLine="0"/>
      </w:pPr>
      <w:r>
        <w:rPr>
          <w:rFonts w:hint="eastAsia"/>
        </w:rPr>
        <w:t>S1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 w:rsidRPr="00A22795">
        <w:t>R_Type + ADDI + LW + BNE</w:t>
      </w:r>
      <w:r>
        <w:rPr>
          <w:rFonts w:hint="eastAsia"/>
        </w:rPr>
        <w:t>；</w:t>
      </w:r>
    </w:p>
    <w:p w14:paraId="3FFE1B22" w14:textId="77777777" w:rsidR="00B1532A" w:rsidRDefault="00B1532A" w:rsidP="00B1532A">
      <w:pPr>
        <w:pStyle w:val="a3"/>
        <w:ind w:left="1200" w:firstLineChars="0" w:firstLine="0"/>
      </w:pPr>
      <w:r>
        <w:rPr>
          <w:rFonts w:hint="eastAsia"/>
        </w:rPr>
        <w:t>S0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 w:rsidRPr="00A22795">
        <w:t>R_Type + ADDI + SW + BEQ + SYSCALL</w:t>
      </w:r>
      <w:r>
        <w:rPr>
          <w:rFonts w:hint="eastAsia"/>
        </w:rPr>
        <w:t>。</w:t>
      </w:r>
    </w:p>
    <w:p w14:paraId="3FBA59FD" w14:textId="77777777" w:rsidR="00B1532A" w:rsidRPr="00B1532A" w:rsidRDefault="00B1532A" w:rsidP="00B1532A">
      <w:pPr>
        <w:jc w:val="center"/>
      </w:pPr>
    </w:p>
    <w:p w14:paraId="31FB8C8D" w14:textId="4D8368C8" w:rsidR="00B1532A" w:rsidRPr="00B1532A" w:rsidRDefault="00B1532A" w:rsidP="00B1532A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）绘制控制电路、指令译码逻辑电路、</w:t>
      </w:r>
      <w:r>
        <w:rPr>
          <w:rFonts w:hint="eastAsia"/>
        </w:rPr>
        <w:t>A</w:t>
      </w:r>
      <w:r>
        <w:t>LU</w:t>
      </w:r>
      <w:r>
        <w:rPr>
          <w:rFonts w:hint="eastAsia"/>
        </w:rPr>
        <w:t>控制器逻辑电路如下：</w:t>
      </w:r>
    </w:p>
    <w:p w14:paraId="4CF709FF" w14:textId="3D808932" w:rsidR="00B1532A" w:rsidRDefault="00B1532A" w:rsidP="00B1532A">
      <w:pPr>
        <w:pStyle w:val="aff1"/>
        <w:spacing w:before="91" w:after="91"/>
        <w:ind w:left="1200"/>
      </w:pPr>
      <w:r w:rsidRPr="00F53131">
        <w:rPr>
          <w:rFonts w:hint="eastAsia"/>
        </w:rPr>
        <w:t>图1.</w:t>
      </w:r>
      <w:r>
        <w:rPr>
          <w:rFonts w:hint="eastAsia"/>
        </w:rPr>
        <w:t>9</w:t>
      </w:r>
      <w:r w:rsidRPr="00F53131">
        <w:rPr>
          <w:rFonts w:hint="eastAsia"/>
        </w:rPr>
        <w:t>.</w:t>
      </w:r>
      <w:r>
        <w:rPr>
          <w:rFonts w:hint="eastAsia"/>
        </w:rPr>
        <w:t>微程序控制电路</w:t>
      </w:r>
    </w:p>
    <w:p w14:paraId="071C1344" w14:textId="554E49DF" w:rsidR="00B1532A" w:rsidRPr="00B1532A" w:rsidRDefault="00B1532A" w:rsidP="00B1532A">
      <w:r>
        <w:rPr>
          <w:rFonts w:hint="eastAsia"/>
          <w:noProof/>
        </w:rPr>
        <w:drawing>
          <wp:inline distT="0" distB="0" distL="0" distR="0" wp14:anchorId="3774DA43" wp14:editId="2F86E757">
            <wp:extent cx="5464409" cy="2152015"/>
            <wp:effectExtent l="0" t="0" r="317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5" r="1707" b="52287"/>
                    <a:stretch/>
                  </pic:blipFill>
                  <pic:spPr bwMode="auto">
                    <a:xfrm>
                      <a:off x="0" y="0"/>
                      <a:ext cx="5465277" cy="2152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6F2DFA" w14:textId="5AB3D03B" w:rsidR="00B1532A" w:rsidRDefault="00B1532A" w:rsidP="00B1532A">
      <w:pPr>
        <w:pStyle w:val="aff1"/>
        <w:spacing w:before="91" w:after="91"/>
        <w:ind w:left="1200"/>
      </w:pPr>
      <w:r w:rsidRPr="00F53131">
        <w:rPr>
          <w:rFonts w:hint="eastAsia"/>
        </w:rPr>
        <w:t>图1.</w:t>
      </w:r>
      <w:r>
        <w:rPr>
          <w:rFonts w:hint="eastAsia"/>
        </w:rPr>
        <w:t>10</w:t>
      </w:r>
      <w:r w:rsidRPr="00F53131">
        <w:rPr>
          <w:rFonts w:hint="eastAsia"/>
        </w:rPr>
        <w:t>.</w:t>
      </w:r>
      <w:r>
        <w:rPr>
          <w:rFonts w:hint="eastAsia"/>
        </w:rPr>
        <w:t>微程序指令译码逻辑电路</w:t>
      </w:r>
    </w:p>
    <w:p w14:paraId="3F48428C" w14:textId="1AD8352E" w:rsidR="00B1532A" w:rsidRDefault="00B1532A" w:rsidP="00B1532A">
      <w:pPr>
        <w:jc w:val="center"/>
      </w:pPr>
      <w:r>
        <w:rPr>
          <w:rFonts w:hint="eastAsia"/>
          <w:noProof/>
        </w:rPr>
        <w:drawing>
          <wp:inline distT="0" distB="0" distL="0" distR="0" wp14:anchorId="5258856A" wp14:editId="694BC52D">
            <wp:extent cx="2778246" cy="2194560"/>
            <wp:effectExtent l="0" t="0" r="317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6" t="46198" r="48566" b="7303"/>
                    <a:stretch/>
                  </pic:blipFill>
                  <pic:spPr bwMode="auto">
                    <a:xfrm>
                      <a:off x="0" y="0"/>
                      <a:ext cx="2778363" cy="2194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9915D" w14:textId="769D25AA" w:rsidR="00B1532A" w:rsidRDefault="00B1532A" w:rsidP="00B1532A">
      <w:pPr>
        <w:pStyle w:val="aff1"/>
        <w:spacing w:before="91" w:after="91"/>
        <w:ind w:left="1200"/>
      </w:pPr>
      <w:r w:rsidRPr="00F53131">
        <w:rPr>
          <w:rFonts w:hint="eastAsia"/>
        </w:rPr>
        <w:t>图1.</w:t>
      </w:r>
      <w:r>
        <w:rPr>
          <w:rFonts w:hint="eastAsia"/>
        </w:rPr>
        <w:t>1</w:t>
      </w:r>
      <w:r w:rsidR="009E6305">
        <w:rPr>
          <w:rFonts w:hint="eastAsia"/>
        </w:rPr>
        <w:t>1</w:t>
      </w:r>
      <w:r w:rsidRPr="00F53131">
        <w:rPr>
          <w:rFonts w:hint="eastAsia"/>
        </w:rPr>
        <w:t>.</w:t>
      </w:r>
      <w:r>
        <w:rPr>
          <w:rFonts w:hint="eastAsia"/>
        </w:rPr>
        <w:t>微程序A</w:t>
      </w:r>
      <w:r>
        <w:t>LU</w:t>
      </w:r>
      <w:r>
        <w:rPr>
          <w:rFonts w:hint="eastAsia"/>
        </w:rPr>
        <w:t>控制逻辑电路</w:t>
      </w:r>
    </w:p>
    <w:p w14:paraId="72630CC7" w14:textId="0EF215ED" w:rsidR="00B1532A" w:rsidRDefault="00B1532A" w:rsidP="00B1532A">
      <w:pPr>
        <w:jc w:val="center"/>
      </w:pPr>
      <w:r>
        <w:rPr>
          <w:rFonts w:hint="eastAsia"/>
          <w:noProof/>
        </w:rPr>
        <w:drawing>
          <wp:inline distT="0" distB="0" distL="0" distR="0" wp14:anchorId="4BB679B2" wp14:editId="05EDCD85">
            <wp:extent cx="2602523" cy="2060917"/>
            <wp:effectExtent l="0" t="0" r="762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3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175" t="47557" r="2073" b="6752"/>
                    <a:stretch/>
                  </pic:blipFill>
                  <pic:spPr bwMode="auto">
                    <a:xfrm>
                      <a:off x="0" y="0"/>
                      <a:ext cx="2602793" cy="2061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2556C4" w14:textId="5ED15348" w:rsidR="00B1532A" w:rsidRDefault="00B1532A" w:rsidP="00B1532A"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）综合以上，根据数据通路画出多周期微程序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电路如下：</w:t>
      </w:r>
    </w:p>
    <w:p w14:paraId="3ED8516E" w14:textId="12A4427A" w:rsidR="00B1532A" w:rsidRDefault="00B1532A" w:rsidP="00B1532A">
      <w:pPr>
        <w:pStyle w:val="aff1"/>
        <w:spacing w:before="91" w:after="91"/>
        <w:ind w:left="1200"/>
      </w:pPr>
      <w:r w:rsidRPr="00F53131">
        <w:rPr>
          <w:rFonts w:hint="eastAsia"/>
        </w:rPr>
        <w:t>图1.</w:t>
      </w:r>
      <w:r w:rsidR="009E6305">
        <w:rPr>
          <w:rFonts w:hint="eastAsia"/>
        </w:rPr>
        <w:t>12</w:t>
      </w:r>
      <w:r w:rsidRPr="00F53131">
        <w:rPr>
          <w:rFonts w:hint="eastAsia"/>
        </w:rPr>
        <w:t>.</w:t>
      </w:r>
      <w:r>
        <w:rPr>
          <w:rFonts w:hint="eastAsia"/>
        </w:rPr>
        <w:t>多周期微程序C</w:t>
      </w:r>
      <w:r>
        <w:t>PU</w:t>
      </w:r>
      <w:r>
        <w:rPr>
          <w:rFonts w:hint="eastAsia"/>
        </w:rPr>
        <w:t>电路</w:t>
      </w:r>
    </w:p>
    <w:p w14:paraId="1F74E2C0" w14:textId="28EA87F3" w:rsidR="00B1532A" w:rsidRDefault="00B1532A" w:rsidP="00B1532A">
      <w:r>
        <w:rPr>
          <w:rFonts w:hint="eastAsia"/>
          <w:noProof/>
        </w:rPr>
        <w:drawing>
          <wp:inline distT="0" distB="0" distL="0" distR="0" wp14:anchorId="440C7CB3" wp14:editId="06D80954">
            <wp:extent cx="5688965" cy="2910547"/>
            <wp:effectExtent l="0" t="0" r="6985" b="44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4.png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475"/>
                    <a:stretch/>
                  </pic:blipFill>
                  <pic:spPr bwMode="auto">
                    <a:xfrm>
                      <a:off x="0" y="0"/>
                      <a:ext cx="5688965" cy="2910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3B067" w14:textId="3EE932ED" w:rsidR="00B1532A" w:rsidRDefault="00B1532A" w:rsidP="00B1532A">
      <w:pPr>
        <w:pStyle w:val="30"/>
        <w:spacing w:before="229" w:after="229"/>
        <w:rPr>
          <w:sz w:val="28"/>
          <w:szCs w:val="28"/>
        </w:rPr>
      </w:pPr>
      <w:r>
        <w:rPr>
          <w:rFonts w:hint="eastAsia"/>
          <w:sz w:val="28"/>
          <w:szCs w:val="28"/>
        </w:rPr>
        <w:t>多</w:t>
      </w:r>
      <w:r w:rsidRPr="00AA6281">
        <w:rPr>
          <w:rFonts w:hint="eastAsia"/>
          <w:sz w:val="28"/>
          <w:szCs w:val="28"/>
        </w:rPr>
        <w:t>周期</w:t>
      </w:r>
      <w:r>
        <w:rPr>
          <w:rFonts w:hint="eastAsia"/>
          <w:sz w:val="28"/>
          <w:szCs w:val="28"/>
        </w:rPr>
        <w:t>硬布线</w:t>
      </w:r>
      <w:r w:rsidRPr="00AA6281">
        <w:rPr>
          <w:rFonts w:hint="eastAsia"/>
          <w:sz w:val="28"/>
          <w:szCs w:val="28"/>
        </w:rPr>
        <w:t>C</w:t>
      </w:r>
      <w:r w:rsidRPr="00AA6281">
        <w:rPr>
          <w:sz w:val="28"/>
          <w:szCs w:val="28"/>
        </w:rPr>
        <w:t>PU</w:t>
      </w:r>
    </w:p>
    <w:p w14:paraId="42091F4E" w14:textId="78D5011C" w:rsidR="00B1532A" w:rsidRPr="00B1532A" w:rsidRDefault="00B1532A" w:rsidP="00B1532A">
      <w:pPr>
        <w:pStyle w:val="a3"/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）根据</w:t>
      </w:r>
      <w:r>
        <w:rPr>
          <w:rFonts w:hint="eastAsia"/>
        </w:rPr>
        <w:t>F</w:t>
      </w:r>
      <w:r>
        <w:t>SM</w:t>
      </w:r>
      <w:r>
        <w:rPr>
          <w:rFonts w:hint="eastAsia"/>
        </w:rPr>
        <w:t>状态转移表，生成状态机</w:t>
      </w:r>
      <w:r>
        <w:rPr>
          <w:rFonts w:hint="eastAsia"/>
        </w:rPr>
        <w:t>F</w:t>
      </w:r>
      <w:r>
        <w:t>SM</w:t>
      </w:r>
      <w:r>
        <w:rPr>
          <w:rFonts w:hint="eastAsia"/>
        </w:rPr>
        <w:t>电路如下：</w:t>
      </w:r>
    </w:p>
    <w:p w14:paraId="4DA2C7BA" w14:textId="3848B7C7" w:rsidR="00B1532A" w:rsidRDefault="00B1532A" w:rsidP="00B1532A">
      <w:pPr>
        <w:pStyle w:val="aff1"/>
        <w:spacing w:before="91" w:after="91"/>
        <w:ind w:left="1200"/>
      </w:pPr>
      <w:r w:rsidRPr="00F53131">
        <w:rPr>
          <w:rFonts w:hint="eastAsia"/>
        </w:rPr>
        <w:t>图1.</w:t>
      </w:r>
      <w:r>
        <w:rPr>
          <w:rFonts w:hint="eastAsia"/>
        </w:rPr>
        <w:t>1</w:t>
      </w:r>
      <w:r w:rsidR="009E6305">
        <w:rPr>
          <w:rFonts w:hint="eastAsia"/>
        </w:rPr>
        <w:t>3</w:t>
      </w:r>
      <w:r w:rsidRPr="00F53131">
        <w:rPr>
          <w:rFonts w:hint="eastAsia"/>
        </w:rPr>
        <w:t>.</w:t>
      </w:r>
      <w:r>
        <w:rPr>
          <w:rFonts w:hint="eastAsia"/>
        </w:rPr>
        <w:t>状态机F</w:t>
      </w:r>
      <w:r>
        <w:t>SM</w:t>
      </w:r>
    </w:p>
    <w:p w14:paraId="3CFC656E" w14:textId="63C0518C" w:rsidR="00B1532A" w:rsidRPr="00B1532A" w:rsidRDefault="00B1532A" w:rsidP="00B1532A">
      <w:pPr>
        <w:jc w:val="center"/>
      </w:pPr>
      <w:r>
        <w:rPr>
          <w:rFonts w:hint="eastAsia"/>
          <w:noProof/>
        </w:rPr>
        <w:drawing>
          <wp:inline distT="0" distB="0" distL="0" distR="0" wp14:anchorId="64055541" wp14:editId="2DF286EB">
            <wp:extent cx="2025434" cy="3312942"/>
            <wp:effectExtent l="0" t="0" r="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5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4669" cy="337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E441A" w14:textId="1F637F67" w:rsidR="00B1532A" w:rsidRDefault="001B24E2" w:rsidP="00B1532A"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）绘制控制电路、指令译码逻辑电路、</w:t>
      </w:r>
      <w:r>
        <w:rPr>
          <w:rFonts w:hint="eastAsia"/>
        </w:rPr>
        <w:t>A</w:t>
      </w:r>
      <w:r>
        <w:t>LU</w:t>
      </w:r>
      <w:r>
        <w:rPr>
          <w:rFonts w:hint="eastAsia"/>
        </w:rPr>
        <w:t>控制器逻辑电路如下：</w:t>
      </w:r>
    </w:p>
    <w:p w14:paraId="6C75514F" w14:textId="36086F26" w:rsidR="001B24E2" w:rsidRDefault="001B24E2" w:rsidP="001B24E2">
      <w:pPr>
        <w:pStyle w:val="aff1"/>
        <w:spacing w:before="91" w:after="91"/>
        <w:ind w:left="1200"/>
      </w:pPr>
      <w:r w:rsidRPr="00F53131">
        <w:rPr>
          <w:rFonts w:hint="eastAsia"/>
        </w:rPr>
        <w:t>图1.</w:t>
      </w:r>
      <w:r>
        <w:rPr>
          <w:rFonts w:hint="eastAsia"/>
        </w:rPr>
        <w:t>1</w:t>
      </w:r>
      <w:r w:rsidR="009E6305">
        <w:rPr>
          <w:rFonts w:hint="eastAsia"/>
        </w:rPr>
        <w:t>4</w:t>
      </w:r>
      <w:r w:rsidRPr="00F53131">
        <w:rPr>
          <w:rFonts w:hint="eastAsia"/>
        </w:rPr>
        <w:t>.</w:t>
      </w:r>
      <w:r>
        <w:rPr>
          <w:rFonts w:hint="eastAsia"/>
        </w:rPr>
        <w:t>硬布线控制电路</w:t>
      </w:r>
    </w:p>
    <w:p w14:paraId="3CCBD31A" w14:textId="11736364" w:rsidR="001B24E2" w:rsidRPr="001B24E2" w:rsidRDefault="001B24E2" w:rsidP="001B24E2">
      <w:pPr>
        <w:jc w:val="center"/>
      </w:pPr>
      <w:r>
        <w:rPr>
          <w:rFonts w:hint="eastAsia"/>
          <w:noProof/>
        </w:rPr>
        <w:drawing>
          <wp:inline distT="0" distB="0" distL="0" distR="0" wp14:anchorId="12B8B472" wp14:editId="34287526">
            <wp:extent cx="5688965" cy="2201594"/>
            <wp:effectExtent l="0" t="0" r="6985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6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45" t="1569" r="645" b="49308"/>
                    <a:stretch/>
                  </pic:blipFill>
                  <pic:spPr bwMode="auto">
                    <a:xfrm>
                      <a:off x="0" y="0"/>
                      <a:ext cx="5688965" cy="2201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D9F0ED" w14:textId="274A464F" w:rsidR="001B24E2" w:rsidRDefault="001B24E2" w:rsidP="001B24E2">
      <w:pPr>
        <w:pStyle w:val="aff1"/>
        <w:spacing w:before="91" w:after="91"/>
        <w:ind w:left="1200"/>
      </w:pPr>
      <w:r w:rsidRPr="00F53131">
        <w:rPr>
          <w:rFonts w:hint="eastAsia"/>
        </w:rPr>
        <w:t>图1.</w:t>
      </w:r>
      <w:r>
        <w:rPr>
          <w:rFonts w:hint="eastAsia"/>
        </w:rPr>
        <w:t>1</w:t>
      </w:r>
      <w:r w:rsidR="009E6305">
        <w:rPr>
          <w:rFonts w:hint="eastAsia"/>
        </w:rPr>
        <w:t>5</w:t>
      </w:r>
      <w:r w:rsidRPr="00F53131">
        <w:rPr>
          <w:rFonts w:hint="eastAsia"/>
        </w:rPr>
        <w:t>.</w:t>
      </w:r>
      <w:r>
        <w:rPr>
          <w:rFonts w:hint="eastAsia"/>
        </w:rPr>
        <w:t>硬布线指令译码逻辑电路</w:t>
      </w:r>
    </w:p>
    <w:p w14:paraId="06F56062" w14:textId="4290AFB2" w:rsidR="001B24E2" w:rsidRPr="001B24E2" w:rsidRDefault="001B24E2" w:rsidP="001B24E2">
      <w:pPr>
        <w:jc w:val="center"/>
      </w:pPr>
      <w:r>
        <w:rPr>
          <w:rFonts w:hint="eastAsia"/>
          <w:noProof/>
        </w:rPr>
        <w:drawing>
          <wp:inline distT="0" distB="0" distL="0" distR="0" wp14:anchorId="43B12A23" wp14:editId="54A820DE">
            <wp:extent cx="2911475" cy="2088234"/>
            <wp:effectExtent l="0" t="0" r="3175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6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428" r="48813" b="970"/>
                    <a:stretch/>
                  </pic:blipFill>
                  <pic:spPr bwMode="auto">
                    <a:xfrm>
                      <a:off x="0" y="0"/>
                      <a:ext cx="2912012" cy="2088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01BDE3" w14:textId="01811C20" w:rsidR="001B24E2" w:rsidRDefault="001B24E2" w:rsidP="001B24E2">
      <w:pPr>
        <w:pStyle w:val="aff1"/>
        <w:spacing w:before="91" w:after="91"/>
        <w:ind w:left="1200"/>
      </w:pPr>
      <w:r w:rsidRPr="00F53131">
        <w:rPr>
          <w:rFonts w:hint="eastAsia"/>
        </w:rPr>
        <w:t>图1.</w:t>
      </w:r>
      <w:r>
        <w:rPr>
          <w:rFonts w:hint="eastAsia"/>
        </w:rPr>
        <w:t>1</w:t>
      </w:r>
      <w:r w:rsidR="009E6305">
        <w:rPr>
          <w:rFonts w:hint="eastAsia"/>
        </w:rPr>
        <w:t>6</w:t>
      </w:r>
      <w:r w:rsidRPr="00F53131">
        <w:rPr>
          <w:rFonts w:hint="eastAsia"/>
        </w:rPr>
        <w:t>.</w:t>
      </w:r>
      <w:r>
        <w:rPr>
          <w:rFonts w:hint="eastAsia"/>
        </w:rPr>
        <w:t>硬布线A</w:t>
      </w:r>
      <w:r>
        <w:t>LU</w:t>
      </w:r>
      <w:r>
        <w:rPr>
          <w:rFonts w:hint="eastAsia"/>
        </w:rPr>
        <w:t>控制器逻辑电路</w:t>
      </w:r>
    </w:p>
    <w:p w14:paraId="67ED2D58" w14:textId="3FF1E432" w:rsidR="001B24E2" w:rsidRDefault="001B24E2" w:rsidP="001B24E2">
      <w:pPr>
        <w:jc w:val="center"/>
      </w:pPr>
      <w:r>
        <w:rPr>
          <w:rFonts w:hint="eastAsia"/>
          <w:noProof/>
        </w:rPr>
        <w:drawing>
          <wp:inline distT="0" distB="0" distL="0" distR="0" wp14:anchorId="6A862E73" wp14:editId="631F399B">
            <wp:extent cx="2762885" cy="2069220"/>
            <wp:effectExtent l="0" t="0" r="0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6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434" t="53831"/>
                    <a:stretch/>
                  </pic:blipFill>
                  <pic:spPr bwMode="auto">
                    <a:xfrm>
                      <a:off x="0" y="0"/>
                      <a:ext cx="2762885" cy="2069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C39CA" w14:textId="63F8D883" w:rsidR="001B24E2" w:rsidRDefault="001B24E2" w:rsidP="001B24E2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）综合以上，结合数据通路绘制多周期硬布线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电路如下：</w:t>
      </w:r>
    </w:p>
    <w:p w14:paraId="287278B3" w14:textId="6DEC0F22" w:rsidR="001B24E2" w:rsidRDefault="001B24E2" w:rsidP="001B24E2">
      <w:pPr>
        <w:pStyle w:val="aff1"/>
        <w:spacing w:before="91" w:after="91"/>
        <w:ind w:left="1200"/>
      </w:pPr>
      <w:r w:rsidRPr="00F53131">
        <w:rPr>
          <w:rFonts w:hint="eastAsia"/>
        </w:rPr>
        <w:lastRenderedPageBreak/>
        <w:t>图1.</w:t>
      </w:r>
      <w:r>
        <w:rPr>
          <w:rFonts w:hint="eastAsia"/>
        </w:rPr>
        <w:t>1</w:t>
      </w:r>
      <w:r w:rsidR="009E6305">
        <w:rPr>
          <w:rFonts w:hint="eastAsia"/>
        </w:rPr>
        <w:t>7</w:t>
      </w:r>
      <w:r w:rsidRPr="00F53131">
        <w:rPr>
          <w:rFonts w:hint="eastAsia"/>
        </w:rPr>
        <w:t>.</w:t>
      </w:r>
      <w:r>
        <w:rPr>
          <w:rFonts w:hint="eastAsia"/>
        </w:rPr>
        <w:t>多周期硬布线C</w:t>
      </w:r>
      <w:r>
        <w:t>PU</w:t>
      </w:r>
      <w:r>
        <w:rPr>
          <w:rFonts w:hint="eastAsia"/>
        </w:rPr>
        <w:t>电路</w:t>
      </w:r>
    </w:p>
    <w:p w14:paraId="7D053D12" w14:textId="4BBCF8CF" w:rsidR="001B24E2" w:rsidRPr="001B24E2" w:rsidRDefault="001B24E2" w:rsidP="001B24E2">
      <w:pPr>
        <w:jc w:val="center"/>
      </w:pPr>
      <w:r>
        <w:rPr>
          <w:rFonts w:hint="eastAsia"/>
          <w:noProof/>
        </w:rPr>
        <w:drawing>
          <wp:inline distT="0" distB="0" distL="0" distR="0" wp14:anchorId="2BA1F52B" wp14:editId="107A77EF">
            <wp:extent cx="5161427" cy="2886807"/>
            <wp:effectExtent l="0" t="0" r="1270" b="889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7.png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73" t="19905"/>
                    <a:stretch/>
                  </pic:blipFill>
                  <pic:spPr bwMode="auto">
                    <a:xfrm>
                      <a:off x="0" y="0"/>
                      <a:ext cx="5161427" cy="2886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3A97E9" w14:textId="77777777" w:rsidR="00381989" w:rsidRPr="00CB2392" w:rsidRDefault="00381989" w:rsidP="001B24E2">
      <w:pPr>
        <w:pStyle w:val="a3"/>
        <w:ind w:firstLineChars="0" w:firstLine="0"/>
      </w:pPr>
    </w:p>
    <w:p w14:paraId="3C15F64B" w14:textId="77777777" w:rsidR="00251310" w:rsidRDefault="00251310" w:rsidP="00251310">
      <w:pPr>
        <w:pStyle w:val="2"/>
      </w:pPr>
      <w:bookmarkStart w:id="27" w:name="_Toc27667715"/>
      <w:r>
        <w:rPr>
          <w:rFonts w:hint="eastAsia"/>
        </w:rPr>
        <w:t>故障与调试</w:t>
      </w:r>
      <w:bookmarkEnd w:id="27"/>
    </w:p>
    <w:p w14:paraId="31967370" w14:textId="29A42D18" w:rsidR="00251310" w:rsidRDefault="005C36AC" w:rsidP="00251310">
      <w:pPr>
        <w:pStyle w:val="30"/>
        <w:keepNext w:val="0"/>
        <w:keepLines w:val="0"/>
        <w:tabs>
          <w:tab w:val="left" w:pos="1080"/>
        </w:tabs>
        <w:spacing w:beforeLines="0" w:before="229" w:afterLines="0" w:after="229"/>
      </w:pPr>
      <w:r>
        <w:rPr>
          <w:rFonts w:hint="eastAsia"/>
        </w:rPr>
        <w:t>多周期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周期计数问题</w:t>
      </w:r>
    </w:p>
    <w:p w14:paraId="73D76182" w14:textId="77316192" w:rsidR="00251310" w:rsidRDefault="00251310" w:rsidP="00251310">
      <w:pPr>
        <w:pStyle w:val="a3"/>
        <w:ind w:firstLine="482"/>
      </w:pPr>
      <w:r w:rsidRPr="007E12D0">
        <w:rPr>
          <w:rFonts w:hint="eastAsia"/>
          <w:b/>
        </w:rPr>
        <w:t>故障</w:t>
      </w:r>
      <w:r>
        <w:rPr>
          <w:rFonts w:hint="eastAsia"/>
          <w:b/>
        </w:rPr>
        <w:t>现象</w:t>
      </w:r>
      <w:r w:rsidRPr="007E12D0">
        <w:rPr>
          <w:rFonts w:hint="eastAsia"/>
          <w:b/>
        </w:rPr>
        <w:t>：</w:t>
      </w:r>
      <w:r w:rsidR="005C36AC" w:rsidRPr="00467256">
        <w:rPr>
          <w:rFonts w:hint="eastAsia"/>
        </w:rPr>
        <w:t>多周期</w:t>
      </w:r>
      <w:r w:rsidR="005C36AC" w:rsidRPr="00467256">
        <w:rPr>
          <w:rFonts w:hint="eastAsia"/>
        </w:rPr>
        <w:t>CPU</w:t>
      </w:r>
      <w:r w:rsidR="005C36AC" w:rsidRPr="00467256">
        <w:rPr>
          <w:rFonts w:hint="eastAsia"/>
        </w:rPr>
        <w:t>运行</w:t>
      </w:r>
      <w:r w:rsidR="005C36AC" w:rsidRPr="00467256">
        <w:rPr>
          <w:rFonts w:hint="eastAsia"/>
        </w:rPr>
        <w:t>sort</w:t>
      </w:r>
      <w:r w:rsidR="005C36AC" w:rsidRPr="00467256">
        <w:t>.hex</w:t>
      </w:r>
      <w:r w:rsidR="005C36AC" w:rsidRPr="00467256">
        <w:rPr>
          <w:rFonts w:hint="eastAsia"/>
        </w:rPr>
        <w:t>程序时，能正确得到相应的内存布局</w:t>
      </w:r>
      <w:r w:rsidR="005C36AC">
        <w:rPr>
          <w:rFonts w:hint="eastAsia"/>
        </w:rPr>
        <w:t>，但是总周期计数无法停下。</w:t>
      </w:r>
    </w:p>
    <w:p w14:paraId="51361D69" w14:textId="41890552" w:rsidR="00251310" w:rsidRDefault="00251310" w:rsidP="001B24E2">
      <w:pPr>
        <w:pStyle w:val="a3"/>
        <w:ind w:firstLine="482"/>
      </w:pPr>
      <w:r>
        <w:rPr>
          <w:rFonts w:hint="eastAsia"/>
          <w:b/>
        </w:rPr>
        <w:t>原因分析</w:t>
      </w:r>
      <w:r w:rsidRPr="007E12D0">
        <w:rPr>
          <w:rFonts w:hint="eastAsia"/>
          <w:b/>
        </w:rPr>
        <w:t>：</w:t>
      </w:r>
      <w:r>
        <w:rPr>
          <w:rFonts w:hint="eastAsia"/>
        </w:rPr>
        <w:t>如</w:t>
      </w:r>
      <w:r w:rsidR="005C36AC">
        <w:rPr>
          <w:rFonts w:hint="eastAsia"/>
        </w:rPr>
        <w:t>图所示，计数器连接错误：</w:t>
      </w:r>
    </w:p>
    <w:p w14:paraId="07C42A65" w14:textId="63BB9A45" w:rsidR="005C36AC" w:rsidRDefault="005C36AC" w:rsidP="005C36AC">
      <w:pPr>
        <w:pStyle w:val="aff1"/>
        <w:spacing w:before="91" w:after="91"/>
        <w:ind w:left="1200"/>
      </w:pPr>
      <w:r w:rsidRPr="00F53131">
        <w:rPr>
          <w:rFonts w:hint="eastAsia"/>
        </w:rPr>
        <w:t>图1.</w:t>
      </w:r>
      <w:r>
        <w:rPr>
          <w:rFonts w:hint="eastAsia"/>
        </w:rPr>
        <w:t>1</w:t>
      </w:r>
      <w:r w:rsidR="009E6305">
        <w:rPr>
          <w:rFonts w:hint="eastAsia"/>
        </w:rPr>
        <w:t>8</w:t>
      </w:r>
      <w:r w:rsidRPr="00F53131">
        <w:rPr>
          <w:rFonts w:hint="eastAsia"/>
        </w:rPr>
        <w:t>.</w:t>
      </w:r>
      <w:r>
        <w:rPr>
          <w:rFonts w:hint="eastAsia"/>
        </w:rPr>
        <w:t>错误连接</w:t>
      </w:r>
    </w:p>
    <w:p w14:paraId="409DFB72" w14:textId="77777777" w:rsidR="005C36AC" w:rsidRPr="005C36AC" w:rsidRDefault="005C36AC" w:rsidP="001B24E2">
      <w:pPr>
        <w:pStyle w:val="a3"/>
        <w:ind w:firstLine="480"/>
      </w:pPr>
    </w:p>
    <w:p w14:paraId="3C49E9B8" w14:textId="277B5CE0" w:rsidR="005C36AC" w:rsidRPr="00A91B4A" w:rsidRDefault="005C36AC" w:rsidP="005C36AC">
      <w:pPr>
        <w:pStyle w:val="a3"/>
        <w:ind w:firstLine="480"/>
        <w:jc w:val="center"/>
      </w:pPr>
      <w:r>
        <w:rPr>
          <w:noProof/>
        </w:rPr>
        <w:drawing>
          <wp:inline distT="0" distB="0" distL="0" distR="0" wp14:anchorId="42A6BC64" wp14:editId="119618F4">
            <wp:extent cx="4191215" cy="488975"/>
            <wp:effectExtent l="0" t="0" r="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91215" cy="4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32C53" w14:textId="4D962A3C" w:rsidR="00251310" w:rsidRDefault="00251310" w:rsidP="00251310">
      <w:pPr>
        <w:pStyle w:val="a3"/>
        <w:ind w:firstLine="482"/>
      </w:pPr>
      <w:r w:rsidRPr="007E12D0">
        <w:rPr>
          <w:rFonts w:hint="eastAsia"/>
          <w:b/>
        </w:rPr>
        <w:t>解决方案</w:t>
      </w:r>
      <w:r>
        <w:rPr>
          <w:rFonts w:hint="eastAsia"/>
          <w:b/>
        </w:rPr>
        <w:t>：</w:t>
      </w:r>
      <w:r w:rsidR="005C36AC">
        <w:rPr>
          <w:rFonts w:hint="eastAsia"/>
        </w:rPr>
        <w:t>修改连线如图所示：</w:t>
      </w:r>
    </w:p>
    <w:p w14:paraId="14DF1585" w14:textId="1A1B800C" w:rsidR="005C36AC" w:rsidRDefault="005C36AC" w:rsidP="005C36AC">
      <w:pPr>
        <w:pStyle w:val="aff1"/>
        <w:spacing w:before="91" w:after="91"/>
        <w:ind w:left="1200"/>
      </w:pPr>
      <w:r w:rsidRPr="00F53131">
        <w:rPr>
          <w:rFonts w:hint="eastAsia"/>
        </w:rPr>
        <w:t>图1.</w:t>
      </w:r>
      <w:r>
        <w:rPr>
          <w:rFonts w:hint="eastAsia"/>
        </w:rPr>
        <w:t>1</w:t>
      </w:r>
      <w:r w:rsidR="009E6305">
        <w:rPr>
          <w:rFonts w:hint="eastAsia"/>
        </w:rPr>
        <w:t>9</w:t>
      </w:r>
      <w:r w:rsidRPr="00F53131">
        <w:rPr>
          <w:rFonts w:hint="eastAsia"/>
        </w:rPr>
        <w:t>.</w:t>
      </w:r>
      <w:r>
        <w:rPr>
          <w:rFonts w:hint="eastAsia"/>
        </w:rPr>
        <w:t>正确连接</w:t>
      </w:r>
    </w:p>
    <w:p w14:paraId="2446AB01" w14:textId="420F7FC8" w:rsidR="005C36AC" w:rsidRPr="00E85627" w:rsidRDefault="005C36AC" w:rsidP="005C36AC">
      <w:pPr>
        <w:pStyle w:val="a3"/>
        <w:ind w:firstLine="480"/>
        <w:jc w:val="center"/>
      </w:pPr>
      <w:r>
        <w:rPr>
          <w:noProof/>
        </w:rPr>
        <w:drawing>
          <wp:inline distT="0" distB="0" distL="0" distR="0" wp14:anchorId="67A5F1E6" wp14:editId="643DE104">
            <wp:extent cx="3632387" cy="717587"/>
            <wp:effectExtent l="0" t="0" r="6350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32387" cy="71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82434" w14:textId="77777777" w:rsidR="00251310" w:rsidRPr="00F1021B" w:rsidRDefault="00251310" w:rsidP="00251310">
      <w:pPr>
        <w:pStyle w:val="a3"/>
        <w:ind w:firstLine="480"/>
      </w:pPr>
    </w:p>
    <w:p w14:paraId="14C43E22" w14:textId="77777777" w:rsidR="00251310" w:rsidRDefault="00251310" w:rsidP="00251310">
      <w:pPr>
        <w:pStyle w:val="2"/>
        <w:keepNext w:val="0"/>
        <w:tabs>
          <w:tab w:val="clear" w:pos="567"/>
          <w:tab w:val="num" w:pos="720"/>
        </w:tabs>
        <w:spacing w:beforeLines="100" w:afterLines="100"/>
        <w:ind w:left="576" w:hanging="576"/>
      </w:pPr>
      <w:bookmarkStart w:id="28" w:name="_Toc27667716"/>
      <w:r>
        <w:lastRenderedPageBreak/>
        <w:t>测试与分析</w:t>
      </w:r>
      <w:bookmarkEnd w:id="28"/>
    </w:p>
    <w:p w14:paraId="769FBE31" w14:textId="77777777" w:rsidR="005C36AC" w:rsidRDefault="005C36AC" w:rsidP="005C36AC">
      <w:pPr>
        <w:pStyle w:val="30"/>
        <w:keepNext w:val="0"/>
        <w:keepLines w:val="0"/>
        <w:tabs>
          <w:tab w:val="left" w:pos="1080"/>
        </w:tabs>
        <w:spacing w:beforeLines="0" w:before="229" w:afterLines="0" w:after="229"/>
      </w:pPr>
      <w:r>
        <w:rPr>
          <w:rFonts w:hint="eastAsia"/>
        </w:rPr>
        <w:t>单周期</w:t>
      </w:r>
      <w:r>
        <w:rPr>
          <w:rFonts w:hint="eastAsia"/>
        </w:rPr>
        <w:t>CPU</w:t>
      </w:r>
      <w:r>
        <w:rPr>
          <w:rFonts w:hint="eastAsia"/>
        </w:rPr>
        <w:t>执行</w:t>
      </w:r>
      <w:r>
        <w:rPr>
          <w:rFonts w:hint="eastAsia"/>
        </w:rPr>
        <w:t>sort</w:t>
      </w:r>
      <w:r>
        <w:t>.hex</w:t>
      </w:r>
    </w:p>
    <w:p w14:paraId="0286B5FC" w14:textId="3D6A81D7" w:rsidR="00251310" w:rsidRDefault="005C36AC" w:rsidP="00251310">
      <w:pPr>
        <w:pStyle w:val="a3"/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）内存布局</w:t>
      </w:r>
    </w:p>
    <w:p w14:paraId="3A03DE3C" w14:textId="0AF76C42" w:rsidR="005C36AC" w:rsidRDefault="005C36AC" w:rsidP="00251310">
      <w:pPr>
        <w:pStyle w:val="a3"/>
        <w:ind w:firstLine="480"/>
      </w:pPr>
      <w:r>
        <w:rPr>
          <w:rFonts w:hint="eastAsia"/>
        </w:rPr>
        <w:t>在</w:t>
      </w:r>
      <w:r>
        <w:rPr>
          <w:rFonts w:hint="eastAsia"/>
        </w:rPr>
        <w:t>80</w:t>
      </w:r>
      <w:r>
        <w:rPr>
          <w:rFonts w:hint="eastAsia"/>
        </w:rPr>
        <w:t>号单元处出现</w:t>
      </w:r>
      <w:r>
        <w:rPr>
          <w:rFonts w:hint="eastAsia"/>
        </w:rPr>
        <w:t>6,5,4,3,2,1,ffff</w:t>
      </w:r>
      <w:r>
        <w:rPr>
          <w:rFonts w:hint="eastAsia"/>
        </w:rPr>
        <w:t>的有符号降序数据如图所示：</w:t>
      </w:r>
    </w:p>
    <w:p w14:paraId="5100DD7E" w14:textId="1502CB48" w:rsidR="005C36AC" w:rsidRDefault="005C36AC" w:rsidP="005C36AC">
      <w:pPr>
        <w:pStyle w:val="aff1"/>
        <w:spacing w:before="91" w:after="91"/>
        <w:ind w:left="1200"/>
      </w:pPr>
      <w:r w:rsidRPr="00F53131">
        <w:rPr>
          <w:rFonts w:hint="eastAsia"/>
        </w:rPr>
        <w:t>图1.</w:t>
      </w:r>
      <w:r w:rsidR="009E6305">
        <w:rPr>
          <w:rFonts w:hint="eastAsia"/>
        </w:rPr>
        <w:t>20</w:t>
      </w:r>
      <w:r w:rsidRPr="00F53131">
        <w:rPr>
          <w:rFonts w:hint="eastAsia"/>
        </w:rPr>
        <w:t>.</w:t>
      </w:r>
      <w:r>
        <w:rPr>
          <w:rFonts w:hint="eastAsia"/>
        </w:rPr>
        <w:t>单周期执行s</w:t>
      </w:r>
      <w:r>
        <w:t>ort.hex</w:t>
      </w:r>
      <w:r>
        <w:rPr>
          <w:rFonts w:hint="eastAsia"/>
        </w:rPr>
        <w:t>后内存布局</w:t>
      </w:r>
    </w:p>
    <w:p w14:paraId="2164BD4F" w14:textId="017AC4F5" w:rsidR="005C36AC" w:rsidRDefault="005C36AC" w:rsidP="005C36AC">
      <w:pPr>
        <w:pStyle w:val="a3"/>
        <w:ind w:firstLine="480"/>
        <w:jc w:val="center"/>
      </w:pPr>
      <w:r>
        <w:rPr>
          <w:noProof/>
        </w:rPr>
        <w:drawing>
          <wp:inline distT="0" distB="0" distL="0" distR="0" wp14:anchorId="4F3EDE70" wp14:editId="39E85052">
            <wp:extent cx="2317869" cy="304816"/>
            <wp:effectExtent l="0" t="0" r="635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17869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2AE5D" w14:textId="1C9F57F2" w:rsidR="005C36AC" w:rsidRDefault="005C36AC" w:rsidP="005C36AC">
      <w:pPr>
        <w:pStyle w:val="a3"/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）时钟周期</w:t>
      </w:r>
    </w:p>
    <w:p w14:paraId="27FDB1B6" w14:textId="5A57FE09" w:rsidR="005C36AC" w:rsidRDefault="005C36AC" w:rsidP="005C36AC">
      <w:pPr>
        <w:pStyle w:val="a3"/>
        <w:ind w:firstLine="480"/>
      </w:pPr>
      <w:r>
        <w:rPr>
          <w:rFonts w:hint="eastAsia"/>
        </w:rPr>
        <w:t>执行完毕后，系统停机，时钟周期数为</w:t>
      </w:r>
      <w:r>
        <w:rPr>
          <w:rFonts w:hint="eastAsia"/>
        </w:rPr>
        <w:t>224</w:t>
      </w:r>
      <w:r>
        <w:rPr>
          <w:rFonts w:hint="eastAsia"/>
        </w:rPr>
        <w:t>，如图所示：</w:t>
      </w:r>
    </w:p>
    <w:p w14:paraId="7CB97A14" w14:textId="7462B7FA" w:rsidR="005C36AC" w:rsidRPr="005C36AC" w:rsidRDefault="005C36AC" w:rsidP="005C36AC">
      <w:pPr>
        <w:pStyle w:val="aff1"/>
        <w:spacing w:before="91" w:after="91"/>
        <w:ind w:left="1200"/>
      </w:pPr>
      <w:r w:rsidRPr="00F53131">
        <w:rPr>
          <w:rFonts w:hint="eastAsia"/>
        </w:rPr>
        <w:t>图1.</w:t>
      </w:r>
      <w:r w:rsidR="009E6305">
        <w:rPr>
          <w:rFonts w:hint="eastAsia"/>
        </w:rPr>
        <w:t>21</w:t>
      </w:r>
      <w:r w:rsidRPr="00F53131">
        <w:rPr>
          <w:rFonts w:hint="eastAsia"/>
        </w:rPr>
        <w:t>.</w:t>
      </w:r>
      <w:r>
        <w:rPr>
          <w:rFonts w:hint="eastAsia"/>
        </w:rPr>
        <w:t>单周期执行s</w:t>
      </w:r>
      <w:r>
        <w:t>ort.hex</w:t>
      </w:r>
      <w:r>
        <w:rPr>
          <w:rFonts w:hint="eastAsia"/>
        </w:rPr>
        <w:t>后时钟周期</w:t>
      </w:r>
    </w:p>
    <w:p w14:paraId="3552A388" w14:textId="67C0A548" w:rsidR="005C36AC" w:rsidRDefault="005C36AC" w:rsidP="005C36AC">
      <w:pPr>
        <w:pStyle w:val="a3"/>
        <w:ind w:firstLine="480"/>
        <w:jc w:val="center"/>
      </w:pPr>
      <w:r>
        <w:rPr>
          <w:noProof/>
        </w:rPr>
        <w:drawing>
          <wp:inline distT="0" distB="0" distL="0" distR="0" wp14:anchorId="07563377" wp14:editId="00185854">
            <wp:extent cx="1829287" cy="670951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16929" t="24045" r="-1" b="-1"/>
                    <a:stretch/>
                  </pic:blipFill>
                  <pic:spPr bwMode="auto">
                    <a:xfrm>
                      <a:off x="0" y="0"/>
                      <a:ext cx="1829382" cy="670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72FA3" w14:textId="5E802018" w:rsidR="005C36AC" w:rsidRDefault="005C36AC" w:rsidP="005C36AC">
      <w:pPr>
        <w:pStyle w:val="30"/>
        <w:keepNext w:val="0"/>
        <w:keepLines w:val="0"/>
        <w:tabs>
          <w:tab w:val="left" w:pos="1080"/>
        </w:tabs>
        <w:spacing w:beforeLines="0" w:before="229" w:afterLines="0" w:after="229"/>
      </w:pPr>
      <w:r>
        <w:rPr>
          <w:rFonts w:hint="eastAsia"/>
        </w:rPr>
        <w:t>多周期微程序</w:t>
      </w:r>
      <w:r>
        <w:rPr>
          <w:rFonts w:hint="eastAsia"/>
        </w:rPr>
        <w:t>CPU</w:t>
      </w:r>
      <w:r>
        <w:rPr>
          <w:rFonts w:hint="eastAsia"/>
        </w:rPr>
        <w:t>执行</w:t>
      </w:r>
      <w:r>
        <w:rPr>
          <w:rFonts w:hint="eastAsia"/>
        </w:rPr>
        <w:t>sort</w:t>
      </w:r>
      <w:r>
        <w:t>.hex</w:t>
      </w:r>
    </w:p>
    <w:p w14:paraId="42AC0F9D" w14:textId="77777777" w:rsidR="009E6305" w:rsidRDefault="009E6305" w:rsidP="009E6305">
      <w:pPr>
        <w:pStyle w:val="a3"/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）内存布局</w:t>
      </w:r>
    </w:p>
    <w:p w14:paraId="5DDFC509" w14:textId="432E5E95" w:rsidR="009E6305" w:rsidRDefault="009E6305" w:rsidP="009E6305">
      <w:pPr>
        <w:pStyle w:val="a3"/>
        <w:ind w:firstLine="480"/>
      </w:pPr>
      <w:r>
        <w:rPr>
          <w:rFonts w:hint="eastAsia"/>
        </w:rPr>
        <w:t>在</w:t>
      </w:r>
      <w:r>
        <w:rPr>
          <w:rFonts w:hint="eastAsia"/>
        </w:rPr>
        <w:t>80</w:t>
      </w:r>
      <w:r>
        <w:rPr>
          <w:rFonts w:hint="eastAsia"/>
        </w:rPr>
        <w:t>号单元处出现</w:t>
      </w:r>
      <w:r>
        <w:rPr>
          <w:rFonts w:hint="eastAsia"/>
        </w:rPr>
        <w:t>6,5,4,3,2,1,ffff</w:t>
      </w:r>
      <w:r>
        <w:rPr>
          <w:rFonts w:hint="eastAsia"/>
        </w:rPr>
        <w:t>的有符号降序数据如图所示：</w:t>
      </w:r>
    </w:p>
    <w:p w14:paraId="3E978C37" w14:textId="5046D4F8" w:rsidR="009E6305" w:rsidRPr="009E6305" w:rsidRDefault="009E6305" w:rsidP="00A15E22">
      <w:pPr>
        <w:pStyle w:val="aff1"/>
        <w:spacing w:before="91" w:after="91"/>
        <w:ind w:left="1200"/>
      </w:pPr>
      <w:r w:rsidRPr="00F53131">
        <w:rPr>
          <w:rFonts w:hint="eastAsia"/>
        </w:rPr>
        <w:t>图1.</w:t>
      </w:r>
      <w:r>
        <w:rPr>
          <w:rFonts w:hint="eastAsia"/>
        </w:rPr>
        <w:t>22</w:t>
      </w:r>
      <w:r w:rsidRPr="00F53131">
        <w:rPr>
          <w:rFonts w:hint="eastAsia"/>
        </w:rPr>
        <w:t>.</w:t>
      </w:r>
      <w:r>
        <w:rPr>
          <w:rFonts w:hint="eastAsia"/>
        </w:rPr>
        <w:t>多周期微程序C</w:t>
      </w:r>
      <w:r>
        <w:t>PU</w:t>
      </w:r>
      <w:r>
        <w:rPr>
          <w:rFonts w:hint="eastAsia"/>
        </w:rPr>
        <w:t>执行s</w:t>
      </w:r>
      <w:r>
        <w:t>ort.hex</w:t>
      </w:r>
      <w:r>
        <w:rPr>
          <w:rFonts w:hint="eastAsia"/>
        </w:rPr>
        <w:t>后内存布局</w:t>
      </w:r>
    </w:p>
    <w:p w14:paraId="64EF577D" w14:textId="6AEA72C9" w:rsidR="009E6305" w:rsidRDefault="00A15E22" w:rsidP="00A15E22">
      <w:pPr>
        <w:pStyle w:val="a3"/>
        <w:ind w:firstLine="480"/>
        <w:jc w:val="center"/>
      </w:pPr>
      <w:r>
        <w:rPr>
          <w:noProof/>
        </w:rPr>
        <w:drawing>
          <wp:inline distT="0" distB="0" distL="0" distR="0" wp14:anchorId="54CEFB70" wp14:editId="2390D520">
            <wp:extent cx="2419474" cy="311166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19474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0227C" w14:textId="77777777" w:rsidR="00A15E22" w:rsidRDefault="00A15E22" w:rsidP="00A15E22">
      <w:pPr>
        <w:pStyle w:val="a3"/>
        <w:ind w:firstLine="480"/>
      </w:pPr>
      <w:r>
        <w:rPr>
          <w:rFonts w:hint="eastAsia"/>
        </w:rPr>
        <w:t>2</w:t>
      </w:r>
      <w:r>
        <w:rPr>
          <w:rFonts w:hint="eastAsia"/>
        </w:rPr>
        <w:t>）时钟周期</w:t>
      </w:r>
    </w:p>
    <w:p w14:paraId="2CB7F060" w14:textId="60D69BA6" w:rsidR="00A15E22" w:rsidRDefault="00A15E22" w:rsidP="00A15E22">
      <w:pPr>
        <w:pStyle w:val="a3"/>
        <w:ind w:firstLine="480"/>
      </w:pPr>
      <w:r>
        <w:rPr>
          <w:rFonts w:hint="eastAsia"/>
        </w:rPr>
        <w:t>执行完毕后，系统停机，时钟周期数为</w:t>
      </w:r>
      <w:r>
        <w:rPr>
          <w:rFonts w:hint="eastAsia"/>
        </w:rPr>
        <w:t>891</w:t>
      </w:r>
      <w:r>
        <w:rPr>
          <w:rFonts w:hint="eastAsia"/>
        </w:rPr>
        <w:t>，如图所示：</w:t>
      </w:r>
    </w:p>
    <w:p w14:paraId="241E1FC6" w14:textId="74555952" w:rsidR="00A15E22" w:rsidRPr="00A15E22" w:rsidRDefault="00A15E22" w:rsidP="00A15E22">
      <w:pPr>
        <w:pStyle w:val="aff1"/>
        <w:spacing w:before="91" w:after="91"/>
        <w:ind w:left="1200"/>
      </w:pPr>
      <w:r w:rsidRPr="00F53131">
        <w:rPr>
          <w:rFonts w:hint="eastAsia"/>
        </w:rPr>
        <w:t>图1.</w:t>
      </w:r>
      <w:r>
        <w:rPr>
          <w:rFonts w:hint="eastAsia"/>
        </w:rPr>
        <w:t>22</w:t>
      </w:r>
      <w:r w:rsidRPr="00F53131">
        <w:rPr>
          <w:rFonts w:hint="eastAsia"/>
        </w:rPr>
        <w:t>.</w:t>
      </w:r>
      <w:r>
        <w:rPr>
          <w:rFonts w:hint="eastAsia"/>
        </w:rPr>
        <w:t>多周期微程序C</w:t>
      </w:r>
      <w:r>
        <w:t>PU</w:t>
      </w:r>
      <w:r>
        <w:rPr>
          <w:rFonts w:hint="eastAsia"/>
        </w:rPr>
        <w:t>执行s</w:t>
      </w:r>
      <w:r>
        <w:t>ort.hex</w:t>
      </w:r>
      <w:r>
        <w:rPr>
          <w:rFonts w:hint="eastAsia"/>
        </w:rPr>
        <w:t>后时钟周期</w:t>
      </w:r>
    </w:p>
    <w:p w14:paraId="711C2E72" w14:textId="545538A6" w:rsidR="00A15E22" w:rsidRDefault="00A15E22" w:rsidP="00F459C1">
      <w:pPr>
        <w:pStyle w:val="a3"/>
        <w:ind w:firstLine="480"/>
        <w:jc w:val="center"/>
      </w:pPr>
      <w:r>
        <w:rPr>
          <w:noProof/>
        </w:rPr>
        <w:drawing>
          <wp:inline distT="0" distB="0" distL="0" distR="0" wp14:anchorId="61A9AF9A" wp14:editId="45C299F6">
            <wp:extent cx="2000353" cy="57788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00353" cy="5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82112" w14:textId="6AB9B330" w:rsidR="00A15E22" w:rsidRDefault="00A15E22" w:rsidP="00A15E22">
      <w:pPr>
        <w:pStyle w:val="30"/>
        <w:keepNext w:val="0"/>
        <w:keepLines w:val="0"/>
        <w:numPr>
          <w:ilvl w:val="0"/>
          <w:numId w:val="0"/>
        </w:numPr>
        <w:tabs>
          <w:tab w:val="left" w:pos="1080"/>
        </w:tabs>
        <w:spacing w:beforeLines="0" w:before="229" w:afterLines="0" w:after="229"/>
      </w:pPr>
      <w:r>
        <w:rPr>
          <w:rFonts w:hint="eastAsia"/>
        </w:rPr>
        <w:t>1.5.3</w:t>
      </w:r>
      <w:r>
        <w:t xml:space="preserve"> </w:t>
      </w:r>
      <w:r>
        <w:rPr>
          <w:rFonts w:hint="eastAsia"/>
        </w:rPr>
        <w:t>多周期硬布线</w:t>
      </w:r>
      <w:r>
        <w:rPr>
          <w:rFonts w:hint="eastAsia"/>
        </w:rPr>
        <w:t>CPU</w:t>
      </w:r>
      <w:r>
        <w:rPr>
          <w:rFonts w:hint="eastAsia"/>
        </w:rPr>
        <w:t>执行</w:t>
      </w:r>
      <w:r>
        <w:rPr>
          <w:rFonts w:hint="eastAsia"/>
        </w:rPr>
        <w:t>sort</w:t>
      </w:r>
      <w:r>
        <w:t>.hex</w:t>
      </w:r>
    </w:p>
    <w:p w14:paraId="16D62A91" w14:textId="77777777" w:rsidR="00A15E22" w:rsidRDefault="00A15E22" w:rsidP="00A15E22">
      <w:pPr>
        <w:pStyle w:val="a3"/>
        <w:ind w:firstLine="480"/>
      </w:pPr>
      <w:bookmarkStart w:id="29" w:name="_GoBack"/>
      <w:bookmarkEnd w:id="29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）内存布局</w:t>
      </w:r>
    </w:p>
    <w:p w14:paraId="312BC0A3" w14:textId="77777777" w:rsidR="00A15E22" w:rsidRDefault="00A15E22" w:rsidP="00A15E22">
      <w:pPr>
        <w:pStyle w:val="a3"/>
        <w:ind w:firstLine="480"/>
      </w:pPr>
      <w:r>
        <w:rPr>
          <w:rFonts w:hint="eastAsia"/>
        </w:rPr>
        <w:lastRenderedPageBreak/>
        <w:t>在</w:t>
      </w:r>
      <w:r>
        <w:rPr>
          <w:rFonts w:hint="eastAsia"/>
        </w:rPr>
        <w:t>80</w:t>
      </w:r>
      <w:r>
        <w:rPr>
          <w:rFonts w:hint="eastAsia"/>
        </w:rPr>
        <w:t>号单元处出现</w:t>
      </w:r>
      <w:r>
        <w:rPr>
          <w:rFonts w:hint="eastAsia"/>
        </w:rPr>
        <w:t>6,5,4,3,2,1,ffff</w:t>
      </w:r>
      <w:r>
        <w:rPr>
          <w:rFonts w:hint="eastAsia"/>
        </w:rPr>
        <w:t>的有符号降序数据如图所示：</w:t>
      </w:r>
    </w:p>
    <w:p w14:paraId="7689FD63" w14:textId="555B3576" w:rsidR="00A15E22" w:rsidRPr="009E6305" w:rsidRDefault="00A15E22" w:rsidP="00A15E22">
      <w:pPr>
        <w:pStyle w:val="aff1"/>
        <w:spacing w:before="91" w:after="91"/>
        <w:ind w:left="1200"/>
      </w:pPr>
      <w:r w:rsidRPr="00F53131">
        <w:rPr>
          <w:rFonts w:hint="eastAsia"/>
        </w:rPr>
        <w:t>图1.</w:t>
      </w:r>
      <w:r>
        <w:rPr>
          <w:rFonts w:hint="eastAsia"/>
        </w:rPr>
        <w:t>23</w:t>
      </w:r>
      <w:r w:rsidRPr="00F53131">
        <w:rPr>
          <w:rFonts w:hint="eastAsia"/>
        </w:rPr>
        <w:t>.</w:t>
      </w:r>
      <w:r>
        <w:rPr>
          <w:rFonts w:hint="eastAsia"/>
        </w:rPr>
        <w:t>多周期硬布线C</w:t>
      </w:r>
      <w:r>
        <w:t>PU</w:t>
      </w:r>
      <w:r>
        <w:rPr>
          <w:rFonts w:hint="eastAsia"/>
        </w:rPr>
        <w:t>执行s</w:t>
      </w:r>
      <w:r>
        <w:t>ort.hex</w:t>
      </w:r>
      <w:r>
        <w:rPr>
          <w:rFonts w:hint="eastAsia"/>
        </w:rPr>
        <w:t>后内存布局</w:t>
      </w:r>
    </w:p>
    <w:p w14:paraId="26CAA671" w14:textId="77777777" w:rsidR="00A15E22" w:rsidRDefault="00A15E22" w:rsidP="00A15E22">
      <w:pPr>
        <w:pStyle w:val="a3"/>
        <w:ind w:firstLine="480"/>
        <w:jc w:val="center"/>
      </w:pPr>
      <w:r>
        <w:rPr>
          <w:noProof/>
        </w:rPr>
        <w:drawing>
          <wp:inline distT="0" distB="0" distL="0" distR="0" wp14:anchorId="387B1C0F" wp14:editId="65F03361">
            <wp:extent cx="2419474" cy="311166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19474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0110C" w14:textId="77777777" w:rsidR="00A15E22" w:rsidRDefault="00A15E22" w:rsidP="00A15E22">
      <w:pPr>
        <w:pStyle w:val="a3"/>
        <w:ind w:firstLine="480"/>
      </w:pPr>
      <w:r>
        <w:rPr>
          <w:rFonts w:hint="eastAsia"/>
        </w:rPr>
        <w:t>2</w:t>
      </w:r>
      <w:r>
        <w:rPr>
          <w:rFonts w:hint="eastAsia"/>
        </w:rPr>
        <w:t>）时钟周期</w:t>
      </w:r>
    </w:p>
    <w:p w14:paraId="4B7AC496" w14:textId="77777777" w:rsidR="00A15E22" w:rsidRDefault="00A15E22" w:rsidP="00A15E22">
      <w:pPr>
        <w:pStyle w:val="a3"/>
        <w:ind w:firstLine="480"/>
      </w:pPr>
      <w:r>
        <w:rPr>
          <w:rFonts w:hint="eastAsia"/>
        </w:rPr>
        <w:t>执行完毕后，系统停机，时钟周期数为</w:t>
      </w:r>
      <w:r>
        <w:rPr>
          <w:rFonts w:hint="eastAsia"/>
        </w:rPr>
        <w:t>891</w:t>
      </w:r>
      <w:r>
        <w:rPr>
          <w:rFonts w:hint="eastAsia"/>
        </w:rPr>
        <w:t>，如图所示：</w:t>
      </w:r>
    </w:p>
    <w:p w14:paraId="3FD4966B" w14:textId="69AF7AD8" w:rsidR="00A15E22" w:rsidRPr="00A15E22" w:rsidRDefault="00A15E22" w:rsidP="00A15E22">
      <w:pPr>
        <w:pStyle w:val="aff1"/>
        <w:spacing w:before="91" w:after="91"/>
        <w:ind w:left="1200"/>
      </w:pPr>
      <w:r w:rsidRPr="00F53131">
        <w:rPr>
          <w:rFonts w:hint="eastAsia"/>
        </w:rPr>
        <w:t>图1.</w:t>
      </w:r>
      <w:r>
        <w:rPr>
          <w:rFonts w:hint="eastAsia"/>
        </w:rPr>
        <w:t>24</w:t>
      </w:r>
      <w:r w:rsidRPr="00F53131">
        <w:rPr>
          <w:rFonts w:hint="eastAsia"/>
        </w:rPr>
        <w:t>.</w:t>
      </w:r>
      <w:r>
        <w:rPr>
          <w:rFonts w:hint="eastAsia"/>
        </w:rPr>
        <w:t>多周期硬布线C</w:t>
      </w:r>
      <w:r>
        <w:t>PU</w:t>
      </w:r>
      <w:r>
        <w:rPr>
          <w:rFonts w:hint="eastAsia"/>
        </w:rPr>
        <w:t>执行s</w:t>
      </w:r>
      <w:r>
        <w:t>ort.hex</w:t>
      </w:r>
      <w:r>
        <w:rPr>
          <w:rFonts w:hint="eastAsia"/>
        </w:rPr>
        <w:t>后时钟周期</w:t>
      </w:r>
      <w:r w:rsidR="008A2F55">
        <w:rPr>
          <w:noProof/>
        </w:rPr>
        <w:drawing>
          <wp:inline distT="0" distB="0" distL="0" distR="0" wp14:anchorId="0C08A6B6" wp14:editId="42F0395B">
            <wp:extent cx="2000353" cy="57788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00353" cy="5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E9C65" w14:textId="77777777" w:rsidR="008A2F55" w:rsidRPr="008A2F55" w:rsidRDefault="008A2F55" w:rsidP="008A2F55">
      <w:pPr>
        <w:pStyle w:val="10"/>
      </w:pPr>
      <w:bookmarkStart w:id="30" w:name="_Toc27667717"/>
      <w:r w:rsidRPr="008A2F55">
        <w:rPr>
          <w:rFonts w:hint="eastAsia"/>
        </w:rPr>
        <w:lastRenderedPageBreak/>
        <w:t>总结与心得</w:t>
      </w:r>
      <w:bookmarkEnd w:id="30"/>
    </w:p>
    <w:p w14:paraId="2492AC47" w14:textId="77777777" w:rsidR="008A2F55" w:rsidRDefault="008A2F55" w:rsidP="008A2F55">
      <w:pPr>
        <w:pStyle w:val="2"/>
      </w:pPr>
      <w:bookmarkStart w:id="31" w:name="_Toc27667718"/>
      <w:r>
        <w:rPr>
          <w:rFonts w:hint="eastAsia"/>
        </w:rPr>
        <w:t>实验总结</w:t>
      </w:r>
      <w:bookmarkEnd w:id="31"/>
    </w:p>
    <w:p w14:paraId="29E7F49D" w14:textId="77777777" w:rsidR="008A2F55" w:rsidRDefault="008A2F55" w:rsidP="008A2F55">
      <w:pPr>
        <w:pStyle w:val="a3"/>
        <w:ind w:firstLine="480"/>
      </w:pPr>
      <w:r>
        <w:rPr>
          <w:rFonts w:hint="eastAsia"/>
        </w:rPr>
        <w:t>本次实验主要完成了以下工作：</w:t>
      </w:r>
    </w:p>
    <w:p w14:paraId="429FF630" w14:textId="77777777" w:rsidR="008A2F55" w:rsidRDefault="008A2F55" w:rsidP="008A2F55">
      <w:pPr>
        <w:pStyle w:val="a3"/>
        <w:ind w:firstLineChars="175"/>
      </w:pPr>
      <w:r>
        <w:rPr>
          <w:rFonts w:hint="eastAsia"/>
        </w:rPr>
        <w:t>1.</w:t>
      </w:r>
      <w:r>
        <w:rPr>
          <w:rFonts w:hint="eastAsia"/>
        </w:rPr>
        <w:t>实现了</w:t>
      </w:r>
      <w:r>
        <w:rPr>
          <w:rFonts w:hint="eastAsia"/>
        </w:rPr>
        <w:t>MIPS</w:t>
      </w:r>
      <w:r>
        <w:rPr>
          <w:rFonts w:hint="eastAsia"/>
        </w:rPr>
        <w:t>单周期</w:t>
      </w:r>
      <w:r>
        <w:rPr>
          <w:rFonts w:hint="eastAsia"/>
        </w:rPr>
        <w:t>CPU</w:t>
      </w:r>
      <w:r>
        <w:rPr>
          <w:rFonts w:hint="eastAsia"/>
        </w:rPr>
        <w:t>控制存储器</w:t>
      </w:r>
    </w:p>
    <w:p w14:paraId="0DB47066" w14:textId="77777777" w:rsidR="008A2F55" w:rsidRDefault="008A2F55" w:rsidP="008A2F55">
      <w:pPr>
        <w:pStyle w:val="a3"/>
        <w:tabs>
          <w:tab w:val="num" w:pos="993"/>
        </w:tabs>
        <w:ind w:firstLineChars="175"/>
      </w:pPr>
      <w:r>
        <w:rPr>
          <w:rFonts w:hint="eastAsia"/>
        </w:rPr>
        <w:t>2.</w:t>
      </w:r>
      <w:r>
        <w:rPr>
          <w:rFonts w:hint="eastAsia"/>
        </w:rPr>
        <w:t>实现了</w:t>
      </w:r>
      <w:r>
        <w:rPr>
          <w:rFonts w:hint="eastAsia"/>
        </w:rPr>
        <w:t>MIPS</w:t>
      </w:r>
      <w:r>
        <w:rPr>
          <w:rFonts w:hint="eastAsia"/>
        </w:rPr>
        <w:t>多周期</w:t>
      </w:r>
      <w:r>
        <w:rPr>
          <w:rFonts w:hint="eastAsia"/>
        </w:rPr>
        <w:t>CPU</w:t>
      </w:r>
      <w:r>
        <w:rPr>
          <w:rFonts w:hint="eastAsia"/>
        </w:rPr>
        <w:t>控制存储器；</w:t>
      </w:r>
    </w:p>
    <w:p w14:paraId="5E48AE2D" w14:textId="77777777" w:rsidR="008A2F55" w:rsidRDefault="008A2F55" w:rsidP="008A2F55">
      <w:pPr>
        <w:pStyle w:val="a3"/>
        <w:tabs>
          <w:tab w:val="num" w:pos="993"/>
        </w:tabs>
        <w:ind w:firstLineChars="0"/>
      </w:pPr>
      <w:r>
        <w:rPr>
          <w:rFonts w:hint="eastAsia"/>
        </w:rPr>
        <w:t>3.</w:t>
      </w:r>
      <w:r>
        <w:rPr>
          <w:rFonts w:hint="eastAsia"/>
        </w:rPr>
        <w:t>实现了</w:t>
      </w:r>
      <w:r>
        <w:rPr>
          <w:rFonts w:hint="eastAsia"/>
        </w:rPr>
        <w:t>MIPS</w:t>
      </w:r>
      <w:r>
        <w:rPr>
          <w:rFonts w:hint="eastAsia"/>
        </w:rPr>
        <w:t>多周期</w:t>
      </w:r>
      <w:r>
        <w:rPr>
          <w:rFonts w:hint="eastAsia"/>
        </w:rPr>
        <w:t>CPU</w:t>
      </w:r>
      <w:r>
        <w:rPr>
          <w:rFonts w:hint="eastAsia"/>
        </w:rPr>
        <w:t>微程序地址转移逻辑；</w:t>
      </w:r>
    </w:p>
    <w:p w14:paraId="254EEC3C" w14:textId="77777777" w:rsidR="008A2F55" w:rsidRDefault="008A2F55" w:rsidP="008A2F55">
      <w:pPr>
        <w:pStyle w:val="a3"/>
        <w:tabs>
          <w:tab w:val="num" w:pos="993"/>
        </w:tabs>
        <w:ind w:firstLineChars="0"/>
      </w:pPr>
      <w:r>
        <w:rPr>
          <w:rFonts w:hint="eastAsia"/>
        </w:rPr>
        <w:t>4.</w:t>
      </w:r>
      <w:r>
        <w:rPr>
          <w:rFonts w:hint="eastAsia"/>
        </w:rPr>
        <w:t>实现了</w:t>
      </w:r>
      <w:r>
        <w:rPr>
          <w:rFonts w:hint="eastAsia"/>
        </w:rPr>
        <w:t>MIPS</w:t>
      </w:r>
      <w:r>
        <w:rPr>
          <w:rFonts w:hint="eastAsia"/>
        </w:rPr>
        <w:t>多周期</w:t>
      </w:r>
      <w:r>
        <w:rPr>
          <w:rFonts w:hint="eastAsia"/>
        </w:rPr>
        <w:t>CPU</w:t>
      </w:r>
      <w:r>
        <w:rPr>
          <w:rFonts w:hint="eastAsia"/>
        </w:rPr>
        <w:t>硬布线控制器状态机；</w:t>
      </w:r>
    </w:p>
    <w:p w14:paraId="5FC98540" w14:textId="77777777" w:rsidR="008A2F55" w:rsidRPr="00A15E22" w:rsidRDefault="008A2F55" w:rsidP="008A2F55">
      <w:pPr>
        <w:pStyle w:val="a3"/>
        <w:ind w:firstLineChars="0"/>
      </w:pPr>
      <w:r>
        <w:rPr>
          <w:rFonts w:hint="eastAsia"/>
        </w:rPr>
        <w:t>5.</w:t>
      </w:r>
      <w:r>
        <w:rPr>
          <w:rFonts w:hint="eastAsia"/>
        </w:rPr>
        <w:t>实现了</w:t>
      </w:r>
      <w:r>
        <w:rPr>
          <w:rFonts w:hint="eastAsia"/>
        </w:rPr>
        <w:t>MIPS CPU</w:t>
      </w:r>
      <w:r>
        <w:rPr>
          <w:rFonts w:hint="eastAsia"/>
        </w:rPr>
        <w:t>数据通路综合，最终的</w:t>
      </w:r>
      <w:r>
        <w:rPr>
          <w:rFonts w:hint="eastAsia"/>
        </w:rPr>
        <w:t>CPU</w:t>
      </w:r>
      <w:r>
        <w:rPr>
          <w:rFonts w:hint="eastAsia"/>
        </w:rPr>
        <w:t>功能正确。</w:t>
      </w:r>
    </w:p>
    <w:p w14:paraId="5109BEB7" w14:textId="77777777" w:rsidR="008A2F55" w:rsidRDefault="008A2F55" w:rsidP="008A2F55">
      <w:pPr>
        <w:pStyle w:val="2"/>
      </w:pPr>
      <w:bookmarkStart w:id="32" w:name="_Toc27667719"/>
      <w:r>
        <w:rPr>
          <w:rFonts w:hint="eastAsia"/>
        </w:rPr>
        <w:t>实验</w:t>
      </w:r>
      <w:commentRangeStart w:id="33"/>
      <w:r>
        <w:rPr>
          <w:rFonts w:hint="eastAsia"/>
        </w:rPr>
        <w:t>心得</w:t>
      </w:r>
      <w:commentRangeEnd w:id="33"/>
      <w:r>
        <w:rPr>
          <w:rStyle w:val="a8"/>
          <w:rFonts w:ascii="Times New Roman" w:eastAsia="宋体" w:hAnsi="Times New Roman"/>
        </w:rPr>
        <w:commentReference w:id="33"/>
      </w:r>
      <w:bookmarkEnd w:id="32"/>
    </w:p>
    <w:p w14:paraId="7DE663D8" w14:textId="77777777" w:rsidR="008A2F55" w:rsidRDefault="008A2F55" w:rsidP="008A2F55">
      <w:pPr>
        <w:pStyle w:val="a3"/>
        <w:ind w:firstLine="480"/>
      </w:pPr>
      <w:r>
        <w:rPr>
          <w:rFonts w:hint="eastAsia"/>
        </w:rPr>
        <w:t>通过本次实验，我学会了使用工程化方法生成电路，掌握了</w:t>
      </w:r>
      <w:r>
        <w:rPr>
          <w:rFonts w:hint="eastAsia"/>
        </w:rPr>
        <w:t>logism</w:t>
      </w:r>
      <w:r>
        <w:rPr>
          <w:rFonts w:hint="eastAsia"/>
        </w:rPr>
        <w:t>电路分析操作方法。熟悉了</w:t>
      </w:r>
      <w:r>
        <w:rPr>
          <w:rFonts w:hint="eastAsia"/>
        </w:rPr>
        <w:t>M</w:t>
      </w:r>
      <w:r>
        <w:t>IPS</w:t>
      </w:r>
      <w:r>
        <w:rPr>
          <w:rFonts w:hint="eastAsia"/>
        </w:rPr>
        <w:t>核心</w:t>
      </w:r>
      <w:r>
        <w:rPr>
          <w:rFonts w:hint="eastAsia"/>
        </w:rPr>
        <w:t>8</w:t>
      </w:r>
      <w:r>
        <w:rPr>
          <w:rFonts w:hint="eastAsia"/>
        </w:rPr>
        <w:t>条指令，并对</w:t>
      </w:r>
      <w:r>
        <w:rPr>
          <w:rFonts w:hint="eastAsia"/>
        </w:rPr>
        <w:t>M</w:t>
      </w:r>
      <w:r>
        <w:t>IPS</w:t>
      </w:r>
      <w:r>
        <w:rPr>
          <w:rFonts w:hint="eastAsia"/>
        </w:rPr>
        <w:t>的三类指令有了大致的实现思路。掌握了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的运行机理以及模块划分，并学会了准确生成每一个控制信号。同时通过实验，也对课程内容有了更深的理解，在实验过程中，也温习了课程知识。在本次实验中，给我帮助最大的是谭老师的</w:t>
      </w:r>
      <w:r>
        <w:rPr>
          <w:rFonts w:hint="eastAsia"/>
        </w:rPr>
        <w:t>M</w:t>
      </w:r>
      <w:r>
        <w:t>OOC</w:t>
      </w:r>
      <w:r>
        <w:rPr>
          <w:rFonts w:hint="eastAsia"/>
        </w:rPr>
        <w:t>课堂，通过观看学习，让我对实验内容有了宏观上的把握，大大提高了实验效率。对于实验的建议就是，老师对实验的通知及要求可以发到钉钉上，如果直接发到</w:t>
      </w:r>
      <w:r>
        <w:rPr>
          <w:rFonts w:hint="eastAsia"/>
        </w:rPr>
        <w:t>qq</w:t>
      </w:r>
      <w:r>
        <w:rPr>
          <w:rFonts w:hint="eastAsia"/>
        </w:rPr>
        <w:t>群里，很容易被同学的消息所覆盖，从而导致部分同学不清楚具体要求，造成不必要的麻烦。</w:t>
      </w:r>
    </w:p>
    <w:p w14:paraId="0A914EDB" w14:textId="77777777" w:rsidR="008A2F55" w:rsidRPr="00844BD3" w:rsidRDefault="008A2F55" w:rsidP="008A2F55">
      <w:pPr>
        <w:pStyle w:val="a3"/>
        <w:ind w:firstLine="480"/>
      </w:pPr>
    </w:p>
    <w:p w14:paraId="7701725D" w14:textId="6E633610" w:rsidR="00251310" w:rsidRDefault="00251310" w:rsidP="008A2F55">
      <w:pPr>
        <w:pStyle w:val="a3"/>
        <w:ind w:firstLine="480"/>
        <w:jc w:val="center"/>
        <w:rPr>
          <w:rFonts w:hint="eastAsia"/>
        </w:rPr>
      </w:pPr>
    </w:p>
    <w:p w14:paraId="6D0058B8" w14:textId="77777777" w:rsidR="000C5960" w:rsidRDefault="00E05066" w:rsidP="00207D8A">
      <w:pPr>
        <w:pStyle w:val="10"/>
        <w:numPr>
          <w:ilvl w:val="0"/>
          <w:numId w:val="0"/>
        </w:numPr>
        <w:ind w:left="601"/>
      </w:pPr>
      <w:bookmarkStart w:id="34" w:name="_Toc134007943"/>
      <w:bookmarkStart w:id="35" w:name="_Toc135227348"/>
      <w:bookmarkStart w:id="36" w:name="_Toc135227427"/>
      <w:bookmarkStart w:id="37" w:name="_Toc135227594"/>
      <w:bookmarkStart w:id="38" w:name="_Toc266358998"/>
      <w:bookmarkStart w:id="39" w:name="_Toc27667720"/>
      <w:bookmarkEnd w:id="15"/>
      <w:bookmarkEnd w:id="16"/>
      <w:bookmarkEnd w:id="17"/>
      <w:bookmarkEnd w:id="18"/>
      <w:bookmarkEnd w:id="19"/>
      <w:bookmarkEnd w:id="20"/>
      <w:r>
        <w:rPr>
          <w:rFonts w:hint="eastAsia"/>
        </w:rPr>
        <w:lastRenderedPageBreak/>
        <w:t>参考文献</w:t>
      </w:r>
      <w:bookmarkEnd w:id="34"/>
      <w:bookmarkEnd w:id="35"/>
      <w:bookmarkEnd w:id="36"/>
      <w:bookmarkEnd w:id="37"/>
      <w:bookmarkEnd w:id="38"/>
      <w:bookmarkEnd w:id="39"/>
    </w:p>
    <w:p w14:paraId="41587458" w14:textId="6B9B1919" w:rsidR="00CE7FBA" w:rsidRPr="00CE7FBA" w:rsidRDefault="00CE7FBA" w:rsidP="001E0093">
      <w:pPr>
        <w:pStyle w:val="a0"/>
        <w:numPr>
          <w:ilvl w:val="0"/>
          <w:numId w:val="14"/>
        </w:numPr>
        <w:tabs>
          <w:tab w:val="clear" w:pos="420"/>
          <w:tab w:val="left" w:pos="284"/>
        </w:tabs>
        <w:ind w:rightChars="-95" w:right="-228"/>
        <w:jc w:val="left"/>
        <w:rPr>
          <w:rFonts w:ascii="宋体" w:hAnsi="宋体" w:cs="宋体"/>
          <w:kern w:val="0"/>
          <w:szCs w:val="21"/>
        </w:rPr>
      </w:pPr>
      <w:bookmarkStart w:id="40" w:name="_Hlt127187993"/>
      <w:bookmarkStart w:id="41" w:name="_Ref119835916"/>
      <w:bookmarkStart w:id="42" w:name="_Ref127098874"/>
      <w:bookmarkEnd w:id="40"/>
      <w:r w:rsidRPr="00CE7FBA">
        <w:rPr>
          <w:rFonts w:ascii="宋体" w:hAnsi="宋体" w:cs="宋体"/>
          <w:kern w:val="0"/>
          <w:szCs w:val="21"/>
        </w:rPr>
        <w:t>DAVID A.PATTERSON(</w:t>
      </w:r>
      <w:r w:rsidRPr="00CE7FBA">
        <w:rPr>
          <w:rFonts w:ascii="宋体" w:hAnsi="宋体" w:cs="宋体" w:hint="eastAsia"/>
          <w:kern w:val="0"/>
          <w:szCs w:val="21"/>
        </w:rPr>
        <w:t>美</w:t>
      </w:r>
      <w:r w:rsidRPr="00CE7FBA">
        <w:rPr>
          <w:rFonts w:ascii="宋体" w:hAnsi="宋体" w:cs="宋体"/>
          <w:kern w:val="0"/>
          <w:szCs w:val="21"/>
        </w:rPr>
        <w:t>)</w:t>
      </w:r>
      <w:r w:rsidRPr="00CE7FBA">
        <w:rPr>
          <w:rFonts w:ascii="宋体" w:hAnsi="宋体" w:cs="宋体" w:hint="eastAsia"/>
          <w:kern w:val="0"/>
          <w:szCs w:val="21"/>
        </w:rPr>
        <w:t>.计算机组成与设计硬件</w:t>
      </w:r>
      <w:r w:rsidRPr="00CE7FBA">
        <w:rPr>
          <w:rFonts w:ascii="宋体" w:hAnsi="宋体" w:cs="宋体"/>
          <w:kern w:val="0"/>
          <w:szCs w:val="21"/>
        </w:rPr>
        <w:t>/</w:t>
      </w:r>
      <w:r w:rsidRPr="00CE7FBA">
        <w:rPr>
          <w:rFonts w:ascii="宋体" w:hAnsi="宋体" w:cs="宋体" w:hint="eastAsia"/>
          <w:kern w:val="0"/>
          <w:szCs w:val="21"/>
        </w:rPr>
        <w:t>软件接口</w:t>
      </w:r>
      <w:r w:rsidRPr="00CE7FBA">
        <w:rPr>
          <w:rFonts w:ascii="宋体" w:hAnsi="宋体" w:cs="宋体"/>
          <w:kern w:val="0"/>
          <w:szCs w:val="21"/>
        </w:rPr>
        <w:t>(</w:t>
      </w:r>
      <w:r w:rsidRPr="00CE7FBA">
        <w:rPr>
          <w:rFonts w:ascii="宋体" w:hAnsi="宋体" w:cs="宋体" w:hint="eastAsia"/>
          <w:kern w:val="0"/>
          <w:szCs w:val="21"/>
        </w:rPr>
        <w:t>原书第</w:t>
      </w:r>
      <w:r w:rsidR="0076565C">
        <w:rPr>
          <w:rFonts w:ascii="宋体" w:hAnsi="宋体" w:cs="宋体" w:hint="eastAsia"/>
          <w:kern w:val="0"/>
          <w:szCs w:val="21"/>
        </w:rPr>
        <w:t>5</w:t>
      </w:r>
      <w:r w:rsidRPr="00CE7FBA">
        <w:rPr>
          <w:rFonts w:ascii="宋体" w:hAnsi="宋体" w:cs="宋体" w:hint="eastAsia"/>
          <w:kern w:val="0"/>
          <w:szCs w:val="21"/>
        </w:rPr>
        <w:t>版</w:t>
      </w:r>
      <w:r w:rsidRPr="00CE7FBA">
        <w:rPr>
          <w:rFonts w:ascii="宋体" w:hAnsi="宋体" w:cs="宋体"/>
          <w:kern w:val="0"/>
          <w:szCs w:val="21"/>
        </w:rPr>
        <w:t>)</w:t>
      </w:r>
      <w:r w:rsidRPr="00CE7FBA">
        <w:rPr>
          <w:rFonts w:ascii="宋体" w:hAnsi="宋体" w:cs="宋体" w:hint="eastAsia"/>
          <w:kern w:val="0"/>
          <w:szCs w:val="21"/>
        </w:rPr>
        <w:t>.北京</w:t>
      </w:r>
      <w:r w:rsidR="0076565C">
        <w:rPr>
          <w:rFonts w:ascii="宋体" w:hAnsi="宋体" w:cs="宋体" w:hint="eastAsia"/>
          <w:kern w:val="0"/>
          <w:szCs w:val="21"/>
        </w:rPr>
        <w:t>:</w:t>
      </w:r>
      <w:r w:rsidRPr="00CE7FBA">
        <w:rPr>
          <w:rFonts w:ascii="宋体" w:hAnsi="宋体" w:cs="宋体" w:hint="eastAsia"/>
          <w:kern w:val="0"/>
          <w:szCs w:val="21"/>
        </w:rPr>
        <w:t>机械工业出版社.</w:t>
      </w:r>
      <w:r w:rsidRPr="00CE7FBA">
        <w:rPr>
          <w:rFonts w:ascii="宋体" w:hAnsi="宋体" w:cs="宋体"/>
          <w:kern w:val="0"/>
          <w:szCs w:val="21"/>
        </w:rPr>
        <w:t xml:space="preserve"> </w:t>
      </w:r>
    </w:p>
    <w:p w14:paraId="79742437" w14:textId="1DF260AF" w:rsidR="00CE7FBA" w:rsidRDefault="00CE7FBA" w:rsidP="001E0093">
      <w:pPr>
        <w:pStyle w:val="a0"/>
        <w:numPr>
          <w:ilvl w:val="0"/>
          <w:numId w:val="14"/>
        </w:numPr>
        <w:tabs>
          <w:tab w:val="clear" w:pos="420"/>
          <w:tab w:val="left" w:pos="284"/>
        </w:tabs>
        <w:ind w:rightChars="-95" w:right="-228"/>
        <w:jc w:val="left"/>
        <w:rPr>
          <w:rFonts w:ascii="宋体" w:hAnsi="宋体" w:cs="宋体"/>
          <w:kern w:val="0"/>
          <w:szCs w:val="21"/>
        </w:rPr>
      </w:pPr>
      <w:r w:rsidRPr="00CE7FBA">
        <w:rPr>
          <w:rFonts w:ascii="宋体" w:hAnsi="宋体" w:cs="宋体" w:hint="eastAsia"/>
          <w:kern w:val="0"/>
          <w:szCs w:val="21"/>
        </w:rPr>
        <w:t>David</w:t>
      </w:r>
      <w:r w:rsidRPr="00CE7FBA">
        <w:rPr>
          <w:rFonts w:ascii="宋体" w:hAnsi="宋体" w:cs="宋体"/>
          <w:kern w:val="0"/>
          <w:szCs w:val="21"/>
        </w:rPr>
        <w:t xml:space="preserve"> Money Harris</w:t>
      </w:r>
      <w:r w:rsidR="008B606E" w:rsidRPr="00CE7FBA">
        <w:rPr>
          <w:rFonts w:ascii="宋体" w:hAnsi="宋体" w:cs="宋体"/>
          <w:kern w:val="0"/>
          <w:szCs w:val="21"/>
        </w:rPr>
        <w:t>(</w:t>
      </w:r>
      <w:r w:rsidR="008B606E" w:rsidRPr="00CE7FBA">
        <w:rPr>
          <w:rFonts w:ascii="宋体" w:hAnsi="宋体" w:cs="宋体" w:hint="eastAsia"/>
          <w:kern w:val="0"/>
          <w:szCs w:val="21"/>
        </w:rPr>
        <w:t>美</w:t>
      </w:r>
      <w:r w:rsidR="008B606E" w:rsidRPr="00CE7FBA">
        <w:rPr>
          <w:rFonts w:ascii="宋体" w:hAnsi="宋体" w:cs="宋体"/>
          <w:kern w:val="0"/>
          <w:szCs w:val="21"/>
        </w:rPr>
        <w:t>)</w:t>
      </w:r>
      <w:r w:rsidR="008B606E" w:rsidRPr="00CE7FBA">
        <w:rPr>
          <w:rFonts w:ascii="宋体" w:hAnsi="宋体" w:cs="宋体" w:hint="eastAsia"/>
          <w:kern w:val="0"/>
          <w:szCs w:val="21"/>
        </w:rPr>
        <w:t>.</w:t>
      </w:r>
      <w:r w:rsidRPr="00CE7FBA">
        <w:rPr>
          <w:rFonts w:ascii="宋体" w:hAnsi="宋体" w:cs="宋体" w:hint="eastAsia"/>
          <w:kern w:val="0"/>
          <w:szCs w:val="21"/>
        </w:rPr>
        <w:t>数字设计和计算机体系结构（第二版）. 机械工业出版社</w:t>
      </w:r>
    </w:p>
    <w:p w14:paraId="7673D776" w14:textId="6442738B" w:rsidR="001E0093" w:rsidRPr="00CE7FBA" w:rsidRDefault="001E0093" w:rsidP="001E0093">
      <w:pPr>
        <w:pStyle w:val="a0"/>
        <w:numPr>
          <w:ilvl w:val="0"/>
          <w:numId w:val="14"/>
        </w:numPr>
        <w:tabs>
          <w:tab w:val="clear" w:pos="420"/>
          <w:tab w:val="left" w:pos="284"/>
        </w:tabs>
        <w:ind w:rightChars="-95" w:right="-228"/>
        <w:jc w:val="left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谭志虎,</w:t>
      </w:r>
      <w:r w:rsidRPr="00CE7FBA">
        <w:rPr>
          <w:rFonts w:ascii="宋体" w:hAnsi="宋体" w:cs="宋体" w:hint="eastAsia"/>
          <w:kern w:val="0"/>
          <w:szCs w:val="21"/>
        </w:rPr>
        <w:t>秦磊华</w:t>
      </w:r>
      <w:r>
        <w:rPr>
          <w:rFonts w:ascii="宋体" w:hAnsi="宋体" w:cs="宋体" w:hint="eastAsia"/>
          <w:kern w:val="0"/>
          <w:szCs w:val="21"/>
        </w:rPr>
        <w:t>,胡迪青</w:t>
      </w:r>
      <w:r w:rsidRPr="00CE7FBA">
        <w:rPr>
          <w:rFonts w:ascii="宋体" w:hAnsi="宋体" w:cs="宋体" w:hint="eastAsia"/>
          <w:kern w:val="0"/>
          <w:szCs w:val="21"/>
        </w:rPr>
        <w:t>.计算机组成</w:t>
      </w:r>
      <w:r>
        <w:rPr>
          <w:rFonts w:ascii="宋体" w:hAnsi="宋体" w:cs="宋体" w:hint="eastAsia"/>
          <w:kern w:val="0"/>
          <w:szCs w:val="21"/>
        </w:rPr>
        <w:t>原理实践教程</w:t>
      </w:r>
      <w:r w:rsidRPr="00CE7FBA">
        <w:rPr>
          <w:rFonts w:ascii="宋体" w:hAnsi="宋体" w:cs="宋体" w:hint="eastAsia"/>
          <w:kern w:val="0"/>
          <w:szCs w:val="21"/>
        </w:rPr>
        <w:t>.北京</w:t>
      </w:r>
      <w:r>
        <w:rPr>
          <w:rFonts w:ascii="宋体" w:hAnsi="宋体" w:cs="宋体" w:hint="eastAsia"/>
          <w:kern w:val="0"/>
          <w:szCs w:val="21"/>
        </w:rPr>
        <w:t>:</w:t>
      </w:r>
      <w:r w:rsidRPr="00CE7FBA">
        <w:rPr>
          <w:rFonts w:ascii="宋体" w:hAnsi="宋体" w:cs="宋体" w:hint="eastAsia"/>
          <w:kern w:val="0"/>
          <w:szCs w:val="21"/>
        </w:rPr>
        <w:t>清华大学出版社，201</w:t>
      </w:r>
      <w:r>
        <w:rPr>
          <w:rFonts w:ascii="宋体" w:hAnsi="宋体" w:cs="宋体"/>
          <w:kern w:val="0"/>
          <w:szCs w:val="21"/>
        </w:rPr>
        <w:t>8</w:t>
      </w:r>
      <w:r w:rsidRPr="00CE7FBA">
        <w:rPr>
          <w:rFonts w:ascii="宋体" w:hAnsi="宋体" w:cs="宋体" w:hint="eastAsia"/>
          <w:kern w:val="0"/>
          <w:szCs w:val="21"/>
        </w:rPr>
        <w:t>年.</w:t>
      </w:r>
    </w:p>
    <w:p w14:paraId="779E406C" w14:textId="0A59F4A0" w:rsidR="00CE7FBA" w:rsidRPr="00CE7FBA" w:rsidRDefault="00CE7FBA" w:rsidP="001E0093">
      <w:pPr>
        <w:pStyle w:val="a0"/>
        <w:numPr>
          <w:ilvl w:val="0"/>
          <w:numId w:val="14"/>
        </w:numPr>
        <w:tabs>
          <w:tab w:val="clear" w:pos="420"/>
          <w:tab w:val="left" w:pos="284"/>
        </w:tabs>
        <w:ind w:rightChars="-95" w:right="-228"/>
        <w:jc w:val="left"/>
        <w:rPr>
          <w:rFonts w:ascii="宋体" w:hAnsi="宋体" w:cs="宋体"/>
          <w:kern w:val="0"/>
          <w:szCs w:val="21"/>
        </w:rPr>
      </w:pPr>
      <w:r w:rsidRPr="00CE7FBA">
        <w:rPr>
          <w:rFonts w:ascii="宋体" w:hAnsi="宋体" w:cs="宋体" w:hint="eastAsia"/>
          <w:kern w:val="0"/>
          <w:szCs w:val="21"/>
        </w:rPr>
        <w:t>秦磊华，吴非，莫正坤.计算机组成原理.</w:t>
      </w:r>
      <w:r w:rsidRPr="00CE7FBA">
        <w:rPr>
          <w:rFonts w:ascii="宋体" w:hAnsi="宋体" w:cs="宋体"/>
          <w:kern w:val="0"/>
          <w:szCs w:val="21"/>
        </w:rPr>
        <w:t xml:space="preserve"> </w:t>
      </w:r>
      <w:r w:rsidRPr="00CE7FBA">
        <w:rPr>
          <w:rFonts w:ascii="宋体" w:hAnsi="宋体" w:cs="宋体" w:hint="eastAsia"/>
          <w:kern w:val="0"/>
          <w:szCs w:val="21"/>
        </w:rPr>
        <w:t>北京</w:t>
      </w:r>
      <w:r w:rsidR="001E0093">
        <w:rPr>
          <w:rFonts w:ascii="宋体" w:hAnsi="宋体" w:cs="宋体" w:hint="eastAsia"/>
          <w:kern w:val="0"/>
          <w:szCs w:val="21"/>
        </w:rPr>
        <w:t>:</w:t>
      </w:r>
      <w:r w:rsidRPr="00CE7FBA">
        <w:rPr>
          <w:rFonts w:ascii="宋体" w:hAnsi="宋体" w:cs="宋体" w:hint="eastAsia"/>
          <w:kern w:val="0"/>
          <w:szCs w:val="21"/>
        </w:rPr>
        <w:t>清华大学出版社，2011年.</w:t>
      </w:r>
    </w:p>
    <w:p w14:paraId="0D1A658D" w14:textId="7E6AD84E" w:rsidR="00CE7FBA" w:rsidRPr="00CE7FBA" w:rsidRDefault="00CE7FBA" w:rsidP="001E0093">
      <w:pPr>
        <w:pStyle w:val="a0"/>
        <w:numPr>
          <w:ilvl w:val="0"/>
          <w:numId w:val="14"/>
        </w:numPr>
        <w:tabs>
          <w:tab w:val="clear" w:pos="420"/>
          <w:tab w:val="left" w:pos="284"/>
        </w:tabs>
        <w:ind w:rightChars="-95" w:right="-228"/>
        <w:jc w:val="left"/>
        <w:rPr>
          <w:rFonts w:ascii="宋体" w:hAnsi="宋体" w:cs="宋体"/>
          <w:kern w:val="0"/>
          <w:szCs w:val="21"/>
        </w:rPr>
      </w:pPr>
      <w:r w:rsidRPr="00CE7FBA">
        <w:rPr>
          <w:rFonts w:ascii="宋体" w:hAnsi="宋体" w:cs="宋体" w:hint="eastAsia"/>
          <w:kern w:val="0"/>
          <w:szCs w:val="21"/>
        </w:rPr>
        <w:t>袁春风编著. 计算机组成与系统结构. 北京</w:t>
      </w:r>
      <w:r w:rsidR="001E0093">
        <w:rPr>
          <w:rFonts w:ascii="宋体" w:hAnsi="宋体" w:cs="宋体" w:hint="eastAsia"/>
          <w:kern w:val="0"/>
          <w:szCs w:val="21"/>
        </w:rPr>
        <w:t>:</w:t>
      </w:r>
      <w:r w:rsidRPr="00CE7FBA">
        <w:rPr>
          <w:rFonts w:ascii="宋体" w:hAnsi="宋体" w:cs="宋体" w:hint="eastAsia"/>
          <w:kern w:val="0"/>
          <w:szCs w:val="21"/>
        </w:rPr>
        <w:t>清华大学出版社，2011年.</w:t>
      </w:r>
    </w:p>
    <w:p w14:paraId="48B67E81" w14:textId="77777777" w:rsidR="00CE7FBA" w:rsidRPr="00CE7FBA" w:rsidRDefault="00CE7FBA" w:rsidP="001E0093">
      <w:pPr>
        <w:pStyle w:val="a0"/>
        <w:numPr>
          <w:ilvl w:val="0"/>
          <w:numId w:val="14"/>
        </w:numPr>
        <w:tabs>
          <w:tab w:val="clear" w:pos="420"/>
          <w:tab w:val="left" w:pos="284"/>
        </w:tabs>
        <w:ind w:rightChars="-95" w:right="-228"/>
        <w:jc w:val="left"/>
        <w:rPr>
          <w:rFonts w:ascii="宋体" w:hAnsi="宋体" w:cs="宋体"/>
          <w:kern w:val="0"/>
          <w:szCs w:val="21"/>
        </w:rPr>
      </w:pPr>
      <w:r w:rsidRPr="00CE7FBA">
        <w:rPr>
          <w:rFonts w:ascii="宋体" w:hAnsi="宋体" w:cs="宋体"/>
          <w:kern w:val="0"/>
          <w:szCs w:val="21"/>
        </w:rPr>
        <w:t>张晨曦，王志英</w:t>
      </w:r>
      <w:r w:rsidRPr="00CE7FBA">
        <w:rPr>
          <w:rFonts w:ascii="宋体" w:hAnsi="宋体" w:cs="宋体" w:hint="eastAsia"/>
          <w:kern w:val="0"/>
          <w:szCs w:val="21"/>
        </w:rPr>
        <w:t>. 计算机系统结构. 高等教育出版社，20</w:t>
      </w:r>
      <w:r w:rsidRPr="00CE7FBA">
        <w:rPr>
          <w:rFonts w:ascii="宋体" w:hAnsi="宋体" w:cs="宋体"/>
          <w:kern w:val="0"/>
          <w:szCs w:val="21"/>
        </w:rPr>
        <w:t>08</w:t>
      </w:r>
      <w:r w:rsidRPr="00CE7FBA">
        <w:rPr>
          <w:rFonts w:ascii="宋体" w:hAnsi="宋体" w:cs="宋体" w:hint="eastAsia"/>
          <w:kern w:val="0"/>
          <w:szCs w:val="21"/>
        </w:rPr>
        <w:t>年.</w:t>
      </w:r>
    </w:p>
    <w:p w14:paraId="1C20021E" w14:textId="77777777" w:rsidR="00CE7FBA" w:rsidRPr="00CE7FBA" w:rsidRDefault="00CE7FBA" w:rsidP="001E0093">
      <w:pPr>
        <w:pStyle w:val="a0"/>
        <w:numPr>
          <w:ilvl w:val="0"/>
          <w:numId w:val="0"/>
        </w:numPr>
        <w:tabs>
          <w:tab w:val="left" w:pos="284"/>
        </w:tabs>
        <w:ind w:rightChars="-95" w:right="-228"/>
        <w:jc w:val="left"/>
        <w:rPr>
          <w:rFonts w:ascii="宋体" w:hAnsi="宋体" w:cs="宋体"/>
          <w:kern w:val="0"/>
          <w:szCs w:val="21"/>
        </w:rPr>
      </w:pPr>
    </w:p>
    <w:p w14:paraId="12FDF7EB" w14:textId="77777777" w:rsidR="008500E9" w:rsidRDefault="008500E9" w:rsidP="00D844AD">
      <w:pPr>
        <w:ind w:firstLineChars="200" w:firstLine="480"/>
        <w:rPr>
          <w:rFonts w:cs="宋体"/>
          <w:color w:val="E36C0A"/>
        </w:rPr>
        <w:sectPr w:rsidR="008500E9" w:rsidSect="001E0093">
          <w:headerReference w:type="default" r:id="rId43"/>
          <w:footerReference w:type="default" r:id="rId44"/>
          <w:footnotePr>
            <w:numRestart w:val="eachPage"/>
          </w:footnotePr>
          <w:pgSz w:w="11906" w:h="16838"/>
          <w:pgMar w:top="1843" w:right="1416" w:bottom="1418" w:left="1531" w:header="851" w:footer="992" w:gutter="0"/>
          <w:cols w:space="720"/>
          <w:docGrid w:type="linesAndChars" w:linePitch="459"/>
        </w:sectPr>
      </w:pPr>
      <w:bookmarkStart w:id="43" w:name="_Hlt133999525"/>
      <w:bookmarkStart w:id="44" w:name="_Hlt133997595"/>
      <w:bookmarkStart w:id="45" w:name="_Hlt133996523"/>
      <w:bookmarkStart w:id="46" w:name="_Hlt134000930"/>
      <w:bookmarkEnd w:id="41"/>
      <w:bookmarkEnd w:id="42"/>
      <w:bookmarkEnd w:id="43"/>
      <w:bookmarkEnd w:id="44"/>
      <w:bookmarkEnd w:id="45"/>
      <w:bookmarkEnd w:id="46"/>
    </w:p>
    <w:p w14:paraId="341C9CA2" w14:textId="77777777" w:rsidR="00FC18B6" w:rsidRDefault="00FC18B6" w:rsidP="00D844AD">
      <w:pPr>
        <w:ind w:firstLineChars="200" w:firstLine="480"/>
      </w:pPr>
    </w:p>
    <w:tbl>
      <w:tblPr>
        <w:tblW w:w="9180" w:type="dxa"/>
        <w:tblLayout w:type="fixed"/>
        <w:tblLook w:val="0000" w:firstRow="0" w:lastRow="0" w:firstColumn="0" w:lastColumn="0" w:noHBand="0" w:noVBand="0"/>
      </w:tblPr>
      <w:tblGrid>
        <w:gridCol w:w="9180"/>
      </w:tblGrid>
      <w:tr w:rsidR="008500E9" w14:paraId="64D618B3" w14:textId="77777777" w:rsidTr="00116870">
        <w:tc>
          <w:tcPr>
            <w:tcW w:w="9180" w:type="dxa"/>
            <w:vAlign w:val="bottom"/>
          </w:tcPr>
          <w:p w14:paraId="48B1B769" w14:textId="77777777" w:rsidR="008500E9" w:rsidRDefault="008500E9" w:rsidP="00116870">
            <w:pPr>
              <w:spacing w:line="300" w:lineRule="auto"/>
              <w:jc w:val="left"/>
              <w:rPr>
                <w:rFonts w:ascii="黑体" w:eastAsia="黑体" w:hAnsi="黑体"/>
                <w:sz w:val="28"/>
                <w:szCs w:val="28"/>
                <w:lang w:val="en-GB"/>
              </w:rPr>
            </w:pPr>
            <w:r>
              <w:rPr>
                <w:rFonts w:ascii="楷体" w:eastAsia="楷体" w:hAnsi="楷体" w:hint="eastAsia"/>
                <w:sz w:val="32"/>
                <w:szCs w:val="32"/>
              </w:rPr>
              <w:t>一、原创性声明</w:t>
            </w:r>
          </w:p>
        </w:tc>
      </w:tr>
      <w:tr w:rsidR="008500E9" w14:paraId="2480B656" w14:textId="77777777" w:rsidTr="00116870">
        <w:trPr>
          <w:trHeight w:hRule="exact" w:val="2981"/>
        </w:trPr>
        <w:tc>
          <w:tcPr>
            <w:tcW w:w="9180" w:type="dxa"/>
          </w:tcPr>
          <w:p w14:paraId="047E77E7" w14:textId="77777777" w:rsidR="008500E9" w:rsidRPr="00115FB4" w:rsidRDefault="008500E9" w:rsidP="00116870">
            <w:pPr>
              <w:spacing w:line="276" w:lineRule="auto"/>
              <w:rPr>
                <w:rFonts w:ascii="宋体" w:hAnsi="宋体" w:cs="宋体"/>
                <w:kern w:val="0"/>
              </w:rPr>
            </w:pPr>
            <w:r w:rsidRPr="00D04B5E">
              <w:rPr>
                <w:b/>
              </w:rPr>
              <w:t xml:space="preserve">    </w:t>
            </w:r>
            <w:r w:rsidRPr="00115FB4">
              <w:rPr>
                <w:rFonts w:ascii="宋体" w:hAnsi="宋体" w:cs="宋体"/>
                <w:kern w:val="0"/>
              </w:rPr>
              <w:t>本人郑重声明本报告内容，是由作者本人独立完成的。有关观点、方法、数据和文献等的引用已在文中指出。除文中已注明引用的内容外，本报告不包含任何其他个人或集体已经公开发表的作品成果，不存在</w:t>
            </w:r>
            <w:r>
              <w:rPr>
                <w:rFonts w:ascii="宋体" w:hAnsi="宋体" w:cs="宋体"/>
                <w:kern w:val="0"/>
              </w:rPr>
              <w:t>剽窃、</w:t>
            </w:r>
            <w:r w:rsidRPr="00115FB4">
              <w:rPr>
                <w:rFonts w:ascii="宋体" w:hAnsi="宋体" w:cs="宋体"/>
                <w:kern w:val="0"/>
              </w:rPr>
              <w:t xml:space="preserve">抄袭行为。 </w:t>
            </w:r>
          </w:p>
          <w:p w14:paraId="02CA897A" w14:textId="77777777" w:rsidR="008500E9" w:rsidRPr="00D04B5E" w:rsidRDefault="008500E9" w:rsidP="00116870">
            <w:pPr>
              <w:spacing w:line="276" w:lineRule="auto"/>
              <w:ind w:firstLineChars="177" w:firstLine="425"/>
            </w:pPr>
            <w:r w:rsidRPr="00D04B5E">
              <w:rPr>
                <w:rFonts w:hint="eastAsia"/>
              </w:rPr>
              <w:t>特此声明！</w:t>
            </w:r>
          </w:p>
          <w:p w14:paraId="2F08B569" w14:textId="77777777" w:rsidR="008500E9" w:rsidRDefault="008500E9" w:rsidP="00116870">
            <w:pPr>
              <w:wordWrap w:val="0"/>
              <w:spacing w:line="276" w:lineRule="auto"/>
              <w:ind w:right="238" w:firstLineChars="177" w:firstLine="426"/>
              <w:jc w:val="right"/>
              <w:rPr>
                <w:b/>
                <w:color w:val="FF0000"/>
              </w:rPr>
            </w:pPr>
            <w:r>
              <w:rPr>
                <w:rFonts w:hint="eastAsia"/>
                <w:b/>
                <w:lang w:val="en-GB"/>
              </w:rPr>
              <w:t>作者签字</w:t>
            </w:r>
            <w:r>
              <w:rPr>
                <w:b/>
              </w:rPr>
              <w:t>:</w:t>
            </w:r>
            <w:r>
              <w:rPr>
                <w:rFonts w:hint="eastAsia"/>
                <w:b/>
              </w:rPr>
              <w:t xml:space="preserve"> </w:t>
            </w:r>
            <w:r w:rsidRPr="00116870">
              <w:rPr>
                <w:rFonts w:hint="eastAsia"/>
                <w:b/>
                <w:color w:val="BFBFBF"/>
                <w:u w:val="single"/>
              </w:rPr>
              <w:t xml:space="preserve"> </w:t>
            </w:r>
            <w:r w:rsidR="0093739E" w:rsidRPr="00116870">
              <w:rPr>
                <w:rFonts w:hint="eastAsia"/>
                <w:b/>
                <w:color w:val="BFBFBF"/>
                <w:u w:val="single"/>
              </w:rPr>
              <w:t>嵌入签名图片</w:t>
            </w:r>
            <w:r w:rsidRPr="00116870">
              <w:rPr>
                <w:rFonts w:hint="eastAsia"/>
                <w:b/>
                <w:color w:val="BFBFBF"/>
                <w:u w:val="single"/>
              </w:rPr>
              <w:t xml:space="preserve">  </w:t>
            </w:r>
            <w:r w:rsidRPr="00116870">
              <w:rPr>
                <w:rFonts w:hint="eastAsia"/>
                <w:b/>
                <w:color w:val="F2F2F2"/>
                <w:u w:val="single"/>
              </w:rPr>
              <w:t xml:space="preserve"> </w:t>
            </w:r>
          </w:p>
          <w:p w14:paraId="7C243770" w14:textId="77777777" w:rsidR="008500E9" w:rsidRDefault="008500E9" w:rsidP="00116870">
            <w:pPr>
              <w:spacing w:line="276" w:lineRule="auto"/>
              <w:ind w:firstLineChars="177" w:firstLine="426"/>
              <w:rPr>
                <w:b/>
                <w:color w:val="FF0000"/>
              </w:rPr>
            </w:pPr>
          </w:p>
          <w:p w14:paraId="146FC0AC" w14:textId="77777777" w:rsidR="008500E9" w:rsidRDefault="008500E9" w:rsidP="00116870">
            <w:pPr>
              <w:spacing w:line="276" w:lineRule="auto"/>
              <w:ind w:firstLineChars="177" w:firstLine="426"/>
              <w:rPr>
                <w:b/>
                <w:color w:val="FF0000"/>
              </w:rPr>
            </w:pPr>
          </w:p>
          <w:p w14:paraId="1E3F3910" w14:textId="77777777" w:rsidR="008500E9" w:rsidRDefault="008500E9" w:rsidP="00116870">
            <w:pPr>
              <w:spacing w:line="276" w:lineRule="auto"/>
              <w:ind w:firstLineChars="177" w:firstLine="426"/>
              <w:rPr>
                <w:b/>
                <w:color w:val="FF0000"/>
              </w:rPr>
            </w:pPr>
          </w:p>
          <w:p w14:paraId="7A7CE596" w14:textId="77777777" w:rsidR="008500E9" w:rsidRPr="00115FB4" w:rsidRDefault="008500E9" w:rsidP="00116870">
            <w:pPr>
              <w:spacing w:line="276" w:lineRule="auto"/>
              <w:ind w:firstLineChars="177" w:firstLine="426"/>
              <w:rPr>
                <w:b/>
                <w:color w:val="FF0000"/>
              </w:rPr>
            </w:pPr>
          </w:p>
        </w:tc>
      </w:tr>
      <w:tr w:rsidR="008500E9" w14:paraId="3C7D61FA" w14:textId="77777777" w:rsidTr="00116870">
        <w:tc>
          <w:tcPr>
            <w:tcW w:w="9180" w:type="dxa"/>
            <w:vAlign w:val="bottom"/>
          </w:tcPr>
          <w:p w14:paraId="78DFCB0B" w14:textId="77777777" w:rsidR="008500E9" w:rsidRDefault="008500E9" w:rsidP="0093739E">
            <w:pPr>
              <w:spacing w:line="300" w:lineRule="auto"/>
              <w:jc w:val="left"/>
              <w:rPr>
                <w:rFonts w:ascii="黑体" w:eastAsia="黑体" w:hAnsi="黑体"/>
                <w:sz w:val="28"/>
                <w:szCs w:val="28"/>
                <w:lang w:val="en-GB"/>
              </w:rPr>
            </w:pPr>
            <w:r>
              <w:rPr>
                <w:rFonts w:ascii="楷体" w:eastAsia="楷体" w:hAnsi="楷体" w:hint="eastAsia"/>
                <w:sz w:val="32"/>
                <w:szCs w:val="32"/>
              </w:rPr>
              <w:t>二、对课程</w:t>
            </w:r>
            <w:r w:rsidR="0093739E">
              <w:rPr>
                <w:rFonts w:ascii="楷体" w:eastAsia="楷体" w:hAnsi="楷体" w:hint="eastAsia"/>
                <w:sz w:val="32"/>
                <w:szCs w:val="32"/>
              </w:rPr>
              <w:t>实验</w:t>
            </w:r>
            <w:r>
              <w:rPr>
                <w:rFonts w:ascii="楷体" w:eastAsia="楷体" w:hAnsi="楷体" w:hint="eastAsia"/>
                <w:sz w:val="32"/>
                <w:szCs w:val="32"/>
              </w:rPr>
              <w:t>的学术评语（教师填写</w:t>
            </w:r>
            <w:r>
              <w:rPr>
                <w:rFonts w:ascii="楷体" w:eastAsia="楷体" w:hAnsi="楷体"/>
                <w:sz w:val="32"/>
                <w:szCs w:val="32"/>
              </w:rPr>
              <w:t>）</w:t>
            </w:r>
          </w:p>
        </w:tc>
      </w:tr>
      <w:tr w:rsidR="008500E9" w14:paraId="6238DF9E" w14:textId="77777777" w:rsidTr="00116870">
        <w:trPr>
          <w:trHeight w:hRule="exact" w:val="3093"/>
        </w:trPr>
        <w:tc>
          <w:tcPr>
            <w:tcW w:w="9180" w:type="dxa"/>
          </w:tcPr>
          <w:p w14:paraId="31248CC3" w14:textId="77777777" w:rsidR="008500E9" w:rsidRPr="0093739E" w:rsidRDefault="008500E9" w:rsidP="00217EE9">
            <w:pPr>
              <w:spacing w:line="276" w:lineRule="auto"/>
              <w:ind w:firstLineChars="100" w:firstLine="281"/>
              <w:rPr>
                <w:rFonts w:ascii="楷体" w:eastAsia="楷体" w:hAnsi="楷体" w:cs="HAKUYOGuiFanZi3500"/>
                <w:b/>
                <w:color w:val="FF0000"/>
                <w:sz w:val="36"/>
                <w:szCs w:val="36"/>
              </w:rPr>
            </w:pPr>
            <w:r w:rsidRPr="00A42581">
              <w:rPr>
                <w:b/>
                <w:color w:val="FF0000"/>
                <w:sz w:val="28"/>
              </w:rPr>
              <w:t xml:space="preserve"> </w:t>
            </w:r>
          </w:p>
        </w:tc>
      </w:tr>
      <w:tr w:rsidR="008500E9" w14:paraId="61474577" w14:textId="77777777" w:rsidTr="00116870">
        <w:trPr>
          <w:trHeight w:val="702"/>
        </w:trPr>
        <w:tc>
          <w:tcPr>
            <w:tcW w:w="9180" w:type="dxa"/>
            <w:vAlign w:val="bottom"/>
          </w:tcPr>
          <w:p w14:paraId="3AE794E1" w14:textId="77777777" w:rsidR="008500E9" w:rsidRDefault="008500E9" w:rsidP="002F77AC">
            <w:pPr>
              <w:spacing w:line="360" w:lineRule="auto"/>
              <w:rPr>
                <w:rFonts w:ascii="Cambria Math" w:hAnsi="Cambria Math"/>
                <w:lang w:val="en-GB"/>
              </w:rPr>
            </w:pPr>
            <w:r>
              <w:rPr>
                <w:rFonts w:ascii="楷体" w:eastAsia="楷体" w:hAnsi="楷体" w:hint="eastAsia"/>
                <w:sz w:val="32"/>
                <w:szCs w:val="32"/>
              </w:rPr>
              <w:t>三、对课程</w:t>
            </w:r>
            <w:r w:rsidR="002F77AC">
              <w:rPr>
                <w:rFonts w:ascii="楷体" w:eastAsia="楷体" w:hAnsi="楷体" w:hint="eastAsia"/>
                <w:sz w:val="32"/>
                <w:szCs w:val="32"/>
              </w:rPr>
              <w:t>实验</w:t>
            </w:r>
            <w:r>
              <w:rPr>
                <w:rFonts w:ascii="楷体" w:eastAsia="楷体" w:hAnsi="楷体" w:hint="eastAsia"/>
                <w:sz w:val="32"/>
                <w:szCs w:val="32"/>
              </w:rPr>
              <w:t>的评分（教师填写</w:t>
            </w:r>
            <w:r>
              <w:rPr>
                <w:rFonts w:ascii="楷体" w:eastAsia="楷体" w:hAnsi="楷体"/>
                <w:sz w:val="32"/>
                <w:szCs w:val="32"/>
              </w:rPr>
              <w:t>）</w:t>
            </w:r>
          </w:p>
        </w:tc>
      </w:tr>
      <w:tr w:rsidR="008500E9" w14:paraId="4A263A1D" w14:textId="77777777" w:rsidTr="00116870">
        <w:trPr>
          <w:trHeight w:hRule="exact" w:val="3425"/>
        </w:trPr>
        <w:tc>
          <w:tcPr>
            <w:tcW w:w="9180" w:type="dxa"/>
          </w:tcPr>
          <w:p w14:paraId="0640DC3F" w14:textId="77777777" w:rsidR="008500E9" w:rsidRPr="00D04B5E" w:rsidRDefault="008500E9" w:rsidP="00116870">
            <w:pPr>
              <w:spacing w:line="120" w:lineRule="auto"/>
              <w:ind w:firstLineChars="177" w:firstLine="195"/>
              <w:rPr>
                <w:sz w:val="11"/>
                <w:lang w:val="en-GB"/>
              </w:rPr>
            </w:pPr>
          </w:p>
          <w:tbl>
            <w:tblPr>
              <w:tblW w:w="0" w:type="auto"/>
              <w:tblInd w:w="56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1949"/>
              <w:gridCol w:w="1949"/>
              <w:gridCol w:w="1949"/>
              <w:gridCol w:w="1949"/>
            </w:tblGrid>
            <w:tr w:rsidR="008500E9" w14:paraId="508EF620" w14:textId="77777777" w:rsidTr="00116870">
              <w:trPr>
                <w:trHeight w:val="1244"/>
              </w:trPr>
              <w:tc>
                <w:tcPr>
                  <w:tcW w:w="1949" w:type="dxa"/>
                  <w:vAlign w:val="center"/>
                </w:tcPr>
                <w:p w14:paraId="014E1397" w14:textId="77777777" w:rsidR="008500E9" w:rsidRDefault="008500E9" w:rsidP="00116870">
                  <w:pPr>
                    <w:jc w:val="center"/>
                    <w:rPr>
                      <w:rFonts w:ascii="楷体" w:eastAsia="楷体" w:hAnsi="楷体"/>
                      <w:sz w:val="28"/>
                      <w:szCs w:val="28"/>
                    </w:rPr>
                  </w:pPr>
                  <w:r>
                    <w:rPr>
                      <w:rFonts w:ascii="楷体" w:eastAsia="楷体" w:hAnsi="楷体" w:hint="eastAsia"/>
                      <w:sz w:val="28"/>
                      <w:szCs w:val="28"/>
                    </w:rPr>
                    <w:t>评分项目</w:t>
                  </w:r>
                </w:p>
                <w:p w14:paraId="2B522BE6" w14:textId="77777777" w:rsidR="008500E9" w:rsidRDefault="008500E9" w:rsidP="00116870">
                  <w:pPr>
                    <w:jc w:val="center"/>
                    <w:rPr>
                      <w:rFonts w:ascii="楷体" w:eastAsia="楷体" w:hAnsi="楷体"/>
                      <w:sz w:val="28"/>
                      <w:szCs w:val="28"/>
                    </w:rPr>
                  </w:pPr>
                  <w:r>
                    <w:rPr>
                      <w:rFonts w:ascii="楷体" w:eastAsia="楷体" w:hAnsi="楷体" w:hint="eastAsia"/>
                      <w:sz w:val="28"/>
                      <w:szCs w:val="28"/>
                    </w:rPr>
                    <w:t>（分值）</w:t>
                  </w:r>
                </w:p>
              </w:tc>
              <w:tc>
                <w:tcPr>
                  <w:tcW w:w="1949" w:type="dxa"/>
                  <w:vAlign w:val="center"/>
                </w:tcPr>
                <w:p w14:paraId="0A6AD832" w14:textId="77777777" w:rsidR="008500E9" w:rsidRDefault="008500E9" w:rsidP="00116870">
                  <w:pPr>
                    <w:jc w:val="center"/>
                    <w:rPr>
                      <w:rFonts w:ascii="楷体" w:eastAsia="楷体" w:hAnsi="楷体"/>
                      <w:sz w:val="28"/>
                      <w:szCs w:val="28"/>
                    </w:rPr>
                  </w:pPr>
                  <w:r>
                    <w:rPr>
                      <w:rFonts w:ascii="楷体" w:eastAsia="楷体" w:hAnsi="楷体" w:hint="eastAsia"/>
                      <w:sz w:val="28"/>
                      <w:szCs w:val="28"/>
                    </w:rPr>
                    <w:t>报告撰写</w:t>
                  </w:r>
                </w:p>
                <w:p w14:paraId="3FF4B9A3" w14:textId="77777777" w:rsidR="008500E9" w:rsidRDefault="008500E9" w:rsidP="00116870">
                  <w:pPr>
                    <w:jc w:val="center"/>
                    <w:rPr>
                      <w:rFonts w:ascii="楷体" w:eastAsia="楷体" w:hAnsi="楷体"/>
                      <w:sz w:val="28"/>
                      <w:szCs w:val="28"/>
                    </w:rPr>
                  </w:pPr>
                  <w:r>
                    <w:rPr>
                      <w:rFonts w:ascii="楷体" w:eastAsia="楷体" w:hAnsi="楷体" w:hint="eastAsia"/>
                      <w:sz w:val="28"/>
                      <w:szCs w:val="28"/>
                    </w:rPr>
                    <w:t>（30分）</w:t>
                  </w:r>
                </w:p>
              </w:tc>
              <w:tc>
                <w:tcPr>
                  <w:tcW w:w="1949" w:type="dxa"/>
                  <w:vAlign w:val="center"/>
                </w:tcPr>
                <w:p w14:paraId="2A827EA4" w14:textId="77777777" w:rsidR="008500E9" w:rsidRDefault="008500E9" w:rsidP="00116870">
                  <w:pPr>
                    <w:jc w:val="center"/>
                    <w:rPr>
                      <w:rFonts w:ascii="楷体" w:eastAsia="楷体" w:hAnsi="楷体"/>
                      <w:sz w:val="28"/>
                      <w:szCs w:val="28"/>
                    </w:rPr>
                  </w:pPr>
                  <w:r>
                    <w:rPr>
                      <w:rFonts w:ascii="楷体" w:eastAsia="楷体" w:hAnsi="楷体" w:hint="eastAsia"/>
                      <w:sz w:val="28"/>
                      <w:szCs w:val="28"/>
                    </w:rPr>
                    <w:t>课设过程</w:t>
                  </w:r>
                </w:p>
                <w:p w14:paraId="6B412242" w14:textId="77777777" w:rsidR="008500E9" w:rsidRDefault="008500E9" w:rsidP="00116870">
                  <w:pPr>
                    <w:jc w:val="center"/>
                    <w:rPr>
                      <w:rFonts w:ascii="楷体" w:eastAsia="楷体" w:hAnsi="楷体"/>
                      <w:sz w:val="28"/>
                      <w:szCs w:val="28"/>
                    </w:rPr>
                  </w:pPr>
                  <w:r>
                    <w:rPr>
                      <w:rFonts w:ascii="楷体" w:eastAsia="楷体" w:hAnsi="楷体" w:hint="eastAsia"/>
                      <w:sz w:val="28"/>
                      <w:szCs w:val="28"/>
                    </w:rPr>
                    <w:t>（70分）</w:t>
                  </w:r>
                </w:p>
              </w:tc>
              <w:tc>
                <w:tcPr>
                  <w:tcW w:w="1949" w:type="dxa"/>
                  <w:vAlign w:val="center"/>
                </w:tcPr>
                <w:p w14:paraId="3CCC1F29" w14:textId="77777777" w:rsidR="008500E9" w:rsidRDefault="008500E9" w:rsidP="00116870">
                  <w:pPr>
                    <w:jc w:val="center"/>
                    <w:rPr>
                      <w:rFonts w:ascii="楷体" w:eastAsia="楷体" w:hAnsi="楷体"/>
                      <w:sz w:val="28"/>
                      <w:szCs w:val="28"/>
                    </w:rPr>
                  </w:pPr>
                  <w:r>
                    <w:rPr>
                      <w:rFonts w:ascii="楷体" w:eastAsia="楷体" w:hAnsi="楷体" w:hint="eastAsia"/>
                      <w:sz w:val="28"/>
                      <w:szCs w:val="28"/>
                    </w:rPr>
                    <w:t>最终评定</w:t>
                  </w:r>
                </w:p>
                <w:p w14:paraId="7DD431FF" w14:textId="77777777" w:rsidR="008500E9" w:rsidRDefault="008500E9" w:rsidP="00116870">
                  <w:pPr>
                    <w:jc w:val="center"/>
                    <w:rPr>
                      <w:rFonts w:ascii="楷体" w:eastAsia="楷体" w:hAnsi="楷体"/>
                      <w:sz w:val="28"/>
                      <w:szCs w:val="28"/>
                    </w:rPr>
                  </w:pPr>
                  <w:r>
                    <w:rPr>
                      <w:rFonts w:ascii="楷体" w:eastAsia="楷体" w:hAnsi="楷体" w:hint="eastAsia"/>
                      <w:sz w:val="28"/>
                      <w:szCs w:val="28"/>
                    </w:rPr>
                    <w:t>（100分）</w:t>
                  </w:r>
                </w:p>
              </w:tc>
            </w:tr>
            <w:tr w:rsidR="008500E9" w14:paraId="6A9C932B" w14:textId="77777777" w:rsidTr="00116870">
              <w:trPr>
                <w:trHeight w:val="1133"/>
              </w:trPr>
              <w:tc>
                <w:tcPr>
                  <w:tcW w:w="1949" w:type="dxa"/>
                  <w:vAlign w:val="center"/>
                </w:tcPr>
                <w:p w14:paraId="17851872" w14:textId="77777777" w:rsidR="008500E9" w:rsidRDefault="008500E9" w:rsidP="00116870">
                  <w:pPr>
                    <w:jc w:val="center"/>
                  </w:pPr>
                  <w:r>
                    <w:rPr>
                      <w:rFonts w:ascii="楷体" w:eastAsia="楷体" w:hAnsi="楷体" w:hint="eastAsia"/>
                      <w:sz w:val="28"/>
                      <w:szCs w:val="28"/>
                    </w:rPr>
                    <w:t>得分</w:t>
                  </w:r>
                </w:p>
              </w:tc>
              <w:tc>
                <w:tcPr>
                  <w:tcW w:w="1949" w:type="dxa"/>
                  <w:vAlign w:val="center"/>
                </w:tcPr>
                <w:p w14:paraId="680799B0" w14:textId="77777777" w:rsidR="008500E9" w:rsidRPr="002E612D" w:rsidRDefault="008500E9" w:rsidP="00116870">
                  <w:pPr>
                    <w:jc w:val="center"/>
                    <w:rPr>
                      <w:rFonts w:ascii="楷体" w:eastAsia="楷体" w:hAnsi="楷体"/>
                      <w:sz w:val="28"/>
                    </w:rPr>
                  </w:pPr>
                </w:p>
              </w:tc>
              <w:tc>
                <w:tcPr>
                  <w:tcW w:w="1949" w:type="dxa"/>
                  <w:vAlign w:val="center"/>
                </w:tcPr>
                <w:p w14:paraId="069FF1B2" w14:textId="77777777" w:rsidR="008500E9" w:rsidRPr="002E612D" w:rsidRDefault="008500E9" w:rsidP="00116870">
                  <w:pPr>
                    <w:jc w:val="center"/>
                    <w:rPr>
                      <w:rFonts w:ascii="楷体" w:eastAsia="楷体" w:hAnsi="楷体"/>
                      <w:sz w:val="28"/>
                    </w:rPr>
                  </w:pPr>
                </w:p>
              </w:tc>
              <w:tc>
                <w:tcPr>
                  <w:tcW w:w="1949" w:type="dxa"/>
                  <w:vAlign w:val="center"/>
                </w:tcPr>
                <w:p w14:paraId="4107FDB3" w14:textId="77777777" w:rsidR="008500E9" w:rsidRPr="0078384B" w:rsidRDefault="008500E9" w:rsidP="00116870">
                  <w:pPr>
                    <w:jc w:val="center"/>
                    <w:rPr>
                      <w:color w:val="0000FF"/>
                      <w:sz w:val="28"/>
                    </w:rPr>
                  </w:pPr>
                </w:p>
              </w:tc>
            </w:tr>
          </w:tbl>
          <w:p w14:paraId="13C6BBFB" w14:textId="77777777" w:rsidR="008500E9" w:rsidRDefault="008500E9" w:rsidP="00116870">
            <w:pPr>
              <w:ind w:firstLineChars="177" w:firstLine="425"/>
              <w:rPr>
                <w:lang w:val="en-GB"/>
              </w:rPr>
            </w:pPr>
          </w:p>
        </w:tc>
      </w:tr>
      <w:tr w:rsidR="008500E9" w14:paraId="3698B1A8" w14:textId="77777777" w:rsidTr="00116870">
        <w:trPr>
          <w:trHeight w:val="694"/>
        </w:trPr>
        <w:tc>
          <w:tcPr>
            <w:tcW w:w="9180" w:type="dxa"/>
            <w:vAlign w:val="bottom"/>
          </w:tcPr>
          <w:p w14:paraId="379051A3" w14:textId="04AF1B60" w:rsidR="008500E9" w:rsidRDefault="008500E9" w:rsidP="00116870">
            <w:pPr>
              <w:wordWrap w:val="0"/>
              <w:spacing w:line="300" w:lineRule="auto"/>
              <w:jc w:val="right"/>
              <w:rPr>
                <w:rFonts w:ascii="Cambria Math" w:hAnsi="Cambria Math"/>
                <w:lang w:val="en-GB"/>
              </w:rPr>
            </w:pPr>
            <w:r>
              <w:rPr>
                <w:rFonts w:hint="eastAsia"/>
                <w:b/>
              </w:rPr>
              <w:t xml:space="preserve">         </w:t>
            </w:r>
            <w:r>
              <w:rPr>
                <w:rFonts w:hint="eastAsia"/>
                <w:b/>
                <w:lang w:val="en-GB"/>
              </w:rPr>
              <w:t>指导教师签字</w:t>
            </w:r>
            <w:r>
              <w:rPr>
                <w:b/>
              </w:rPr>
              <w:t>: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  <w:u w:val="single"/>
              </w:rPr>
              <w:t xml:space="preserve">                  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b/>
              </w:rPr>
              <w:t xml:space="preserve"> </w:t>
            </w:r>
            <w:r w:rsidR="007368B3">
              <w:rPr>
                <w:b/>
              </w:rPr>
              <w:t xml:space="preserve">          </w:t>
            </w:r>
            <w:r>
              <w:rPr>
                <w:b/>
              </w:rPr>
              <w:t xml:space="preserve">  </w:t>
            </w:r>
            <w:r>
              <w:rPr>
                <w:rFonts w:hint="eastAsia"/>
                <w:b/>
              </w:rPr>
              <w:t xml:space="preserve">      </w:t>
            </w:r>
          </w:p>
        </w:tc>
      </w:tr>
    </w:tbl>
    <w:p w14:paraId="1AE452E6" w14:textId="77777777" w:rsidR="008500E9" w:rsidRPr="00E56C0B" w:rsidRDefault="008500E9" w:rsidP="008500E9">
      <w:pPr>
        <w:jc w:val="left"/>
        <w:rPr>
          <w:rFonts w:ascii="华文楷体" w:eastAsia="华文楷体" w:hAnsi="华文楷体"/>
          <w:b/>
          <w:bCs/>
          <w:spacing w:val="20"/>
          <w:sz w:val="28"/>
          <w:szCs w:val="21"/>
        </w:rPr>
      </w:pPr>
    </w:p>
    <w:p w14:paraId="444D055D" w14:textId="77777777" w:rsidR="008500E9" w:rsidRDefault="008500E9" w:rsidP="008500E9"/>
    <w:sectPr w:rsidR="008500E9" w:rsidSect="00EB1C29">
      <w:headerReference w:type="default" r:id="rId45"/>
      <w:footerReference w:type="default" r:id="rId46"/>
      <w:footnotePr>
        <w:numRestart w:val="eachPage"/>
      </w:footnotePr>
      <w:pgSz w:w="11906" w:h="16838"/>
      <w:pgMar w:top="1843" w:right="1531" w:bottom="1418" w:left="1531" w:header="851" w:footer="992" w:gutter="0"/>
      <w:cols w:space="720"/>
      <w:docGrid w:type="linesAndChars" w:linePitch="459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7" w:author="Tiger" w:date="2010-07-08T13:45:00Z" w:initials="T">
    <w:p w14:paraId="051F4B45" w14:textId="77777777" w:rsidR="00381989" w:rsidRDefault="00381989">
      <w:pPr>
        <w:pStyle w:val="af3"/>
      </w:pPr>
      <w:r>
        <w:rPr>
          <w:rFonts w:hint="eastAsia"/>
        </w:rPr>
        <w:t>注意目录的格式，系统自动生成的格式和这个有差异，生成目录后按这个格式排版，不要三级目录。</w:t>
      </w:r>
    </w:p>
  </w:comment>
  <w:comment w:id="21" w:author="Tiger" w:date="2010-06-22T10:57:00Z" w:initials="T">
    <w:p w14:paraId="0AE5D730" w14:textId="1EFD1A17" w:rsidR="00381989" w:rsidRDefault="00381989" w:rsidP="00251310">
      <w:pPr>
        <w:pStyle w:val="af3"/>
      </w:pPr>
      <w:r>
        <w:rPr>
          <w:rFonts w:hint="eastAsia"/>
        </w:rPr>
        <w:t>式，注意每章必须新起一页，具体方法是在上一章尾部增加一个分页符</w:t>
      </w:r>
    </w:p>
  </w:comment>
  <w:comment w:id="23" w:author="Tiger" w:date="2012-02-25T15:33:00Z" w:initials="T">
    <w:p w14:paraId="2E7D041C" w14:textId="77777777" w:rsidR="00381989" w:rsidRDefault="00381989" w:rsidP="00251310">
      <w:pPr>
        <w:pStyle w:val="af3"/>
      </w:pPr>
      <w:r>
        <w:rPr>
          <w:rFonts w:hint="eastAsia"/>
        </w:rPr>
        <w:t>二级标题，具体可以可以用格式刷复制</w:t>
      </w:r>
    </w:p>
  </w:comment>
  <w:comment w:id="33" w:author="User" w:date="2012-02-25T16:09:00Z" w:initials="U">
    <w:p w14:paraId="038AE4EE" w14:textId="77777777" w:rsidR="008A2F55" w:rsidRDefault="008A2F55" w:rsidP="008A2F55">
      <w:pPr>
        <w:pStyle w:val="af3"/>
      </w:pPr>
      <w:r>
        <w:rPr>
          <w:rFonts w:hint="eastAsia"/>
        </w:rPr>
        <w:t>主要讲课设体会，收获，以及对课设的建议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051F4B45" w15:done="0"/>
  <w15:commentEx w15:paraId="0AE5D730" w15:done="1"/>
  <w15:commentEx w15:paraId="2E7D041C" w15:done="0"/>
  <w15:commentEx w15:paraId="038AE4EE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51F4B45" w16cid:durableId="00000002"/>
  <w16cid:commentId w16cid:paraId="0AE5D730" w16cid:durableId="21A50863"/>
  <w16cid:commentId w16cid:paraId="2E7D041C" w16cid:durableId="21A50864"/>
  <w16cid:commentId w16cid:paraId="038AE4EE" w16cid:durableId="0000002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9363CC" w14:textId="77777777" w:rsidR="00CB6806" w:rsidRDefault="00CB6806">
      <w:r>
        <w:separator/>
      </w:r>
    </w:p>
  </w:endnote>
  <w:endnote w:type="continuationSeparator" w:id="0">
    <w:p w14:paraId="16ED24CF" w14:textId="77777777" w:rsidR="00CB6806" w:rsidRDefault="00CB68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1" w:subsetted="1" w:fontKey="{B9A662C3-6E34-4263-B44D-57C4A2941C10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E067ECA7-72D4-42FC-87CB-DE80BC51D26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BoldItalic r:id="rId3" w:subsetted="1" w:fontKey="{612F9CB0-D28D-4130-9F83-FDDA9C5F2C14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  <w:embedBold r:id="rId4" w:subsetted="1" w:fontKey="{7B2D1210-8A3A-44C6-9FA4-12A33A2E0382}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  <w:embedBold r:id="rId5" w:subsetted="1" w:fontKey="{29D7A505-2070-40C6-9F70-1879FBB99BDF}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6" w:subsetted="1" w:fontKey="{8ABC64A4-88E0-4013-B630-CAE31D881481}"/>
    <w:embedBold r:id="rId7" w:subsetted="1" w:fontKey="{70C47BFC-41F6-437B-9802-0975D7E0DC49}"/>
  </w:font>
  <w:font w:name="HAKUYOGuiFanZi3500">
    <w:charset w:val="86"/>
    <w:family w:val="auto"/>
    <w:pitch w:val="variable"/>
    <w:sig w:usb0="F7FFAFFF" w:usb1="E9DFFFFF" w:usb2="0000003F" w:usb3="00000000" w:csb0="003F00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407472" w14:textId="00E28068" w:rsidR="00381989" w:rsidRDefault="00381989">
    <w:pPr>
      <w:pStyle w:val="affa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54656" behindDoc="0" locked="0" layoutInCell="1" allowOverlap="1" wp14:anchorId="6F611007" wp14:editId="7EE3B6A3">
              <wp:simplePos x="0" y="0"/>
              <wp:positionH relativeFrom="column">
                <wp:posOffset>-106045</wp:posOffset>
              </wp:positionH>
              <wp:positionV relativeFrom="paragraph">
                <wp:posOffset>-47625</wp:posOffset>
              </wp:positionV>
              <wp:extent cx="5829300" cy="0"/>
              <wp:effectExtent l="8890" t="5715" r="10160" b="13335"/>
              <wp:wrapNone/>
              <wp:docPr id="8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8293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5946923" id="Line 5" o:spid="_x0000_s1026" style="position:absolute;left:0;text-align:lef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8.35pt,-3.75pt" to="450.65pt,-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pw3EQIAACgEAAAOAAAAZHJzL2Uyb0RvYy54bWysU8GO2jAQvVfqP1i+QxI2U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"/>
          </w:pict>
        </mc:Fallback>
      </mc:AlternateContent>
    </w:r>
    <w:r>
      <w:fldChar w:fldCharType="begin"/>
    </w:r>
    <w:r>
      <w:instrText>PAGE   \* MERGEFORMAT</w:instrText>
    </w:r>
    <w:r>
      <w:fldChar w:fldCharType="separate"/>
    </w:r>
    <w:r w:rsidRPr="008B28F4">
      <w:rPr>
        <w:noProof/>
      </w:rPr>
      <w:t>I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70B9A9" w14:textId="45E455D7" w:rsidR="00381989" w:rsidRDefault="00381989">
    <w:pPr>
      <w:pStyle w:val="affa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114DBA59" wp14:editId="6FA5C786">
              <wp:simplePos x="0" y="0"/>
              <wp:positionH relativeFrom="column">
                <wp:posOffset>-106045</wp:posOffset>
              </wp:positionH>
              <wp:positionV relativeFrom="paragraph">
                <wp:posOffset>-47625</wp:posOffset>
              </wp:positionV>
              <wp:extent cx="5829300" cy="0"/>
              <wp:effectExtent l="8890" t="5715" r="10160" b="13335"/>
              <wp:wrapNone/>
              <wp:docPr id="4" name="Lin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8293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B3B6590" id="Line 11" o:spid="_x0000_s1026" style="position:absolute;left:0;text-align:lef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8.35pt,-3.75pt" to="450.65pt,-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"/>
          </w:pict>
        </mc:Fallback>
      </mc:AlternateContent>
    </w:r>
    <w:r>
      <w:fldChar w:fldCharType="begin"/>
    </w:r>
    <w:r>
      <w:instrText>PAGE   \* MERGEFORMAT</w:instrText>
    </w:r>
    <w:r>
      <w:fldChar w:fldCharType="separate"/>
    </w:r>
    <w:r w:rsidRPr="008B28F4">
      <w:rPr>
        <w:noProof/>
      </w:rPr>
      <w:t>20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DE2E4C" w14:textId="6F372735" w:rsidR="00381989" w:rsidRDefault="00381989">
    <w:pPr>
      <w:pStyle w:val="affa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7B61746B" wp14:editId="43ECD1BD">
              <wp:simplePos x="0" y="0"/>
              <wp:positionH relativeFrom="column">
                <wp:posOffset>-76835</wp:posOffset>
              </wp:positionH>
              <wp:positionV relativeFrom="paragraph">
                <wp:posOffset>-58420</wp:posOffset>
              </wp:positionV>
              <wp:extent cx="5760085" cy="0"/>
              <wp:effectExtent l="19050" t="19685" r="21590" b="27940"/>
              <wp:wrapNone/>
              <wp:docPr id="1" name="Lin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0085" cy="0"/>
                      </a:xfrm>
                      <a:prstGeom prst="line">
                        <a:avLst/>
                      </a:prstGeom>
                      <a:noFill/>
                      <a:ln w="38100" cmpd="dbl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22FBAC0" id="Line 18" o:spid="_x0000_s1026" style="position:absolute;left:0;text-align:lef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6.05pt,-4.6pt" to="447.5pt,-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" strokeweight="3pt">
              <v:stroke linestyle="thinThin"/>
            </v:line>
          </w:pict>
        </mc:Fallback>
      </mc:AlternateContent>
    </w:r>
    <w:r>
      <w:fldChar w:fldCharType="begin"/>
    </w:r>
    <w:r>
      <w:instrText>PAGE   \* MERGEFORMAT</w:instrText>
    </w:r>
    <w:r>
      <w:fldChar w:fldCharType="separate"/>
    </w:r>
    <w:r w:rsidRPr="008B28F4">
      <w:rPr>
        <w:noProof/>
      </w:rPr>
      <w:t>25</w:t>
    </w:r>
    <w:r>
      <w:fldChar w:fldCharType="end"/>
    </w:r>
  </w:p>
  <w:p w14:paraId="32A2FD7D" w14:textId="77777777" w:rsidR="00381989" w:rsidRDefault="0038198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1B9D7C" w14:textId="77777777" w:rsidR="00CB6806" w:rsidRDefault="00CB6806">
      <w:r>
        <w:separator/>
      </w:r>
    </w:p>
  </w:footnote>
  <w:footnote w:type="continuationSeparator" w:id="0">
    <w:p w14:paraId="0859C7A5" w14:textId="77777777" w:rsidR="00CB6806" w:rsidRDefault="00CB680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67C96A" w14:textId="77777777" w:rsidR="00381989" w:rsidRDefault="00381989">
    <w:pPr>
      <w:pStyle w:val="aff4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85FC5B" w14:textId="77777777" w:rsidR="00381989" w:rsidRDefault="00381989" w:rsidP="006B313D">
    <w:pPr>
      <w:pStyle w:val="aff4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41738F" w14:textId="07B3AE00" w:rsidR="00381989" w:rsidRDefault="00381989">
    <w:pPr>
      <w:pStyle w:val="aff4"/>
      <w:pBdr>
        <w:bottom w:val="none" w:sz="0" w:space="0" w:color="auto"/>
      </w:pBdr>
    </w:pPr>
    <w:r>
      <w:rPr>
        <w:noProof/>
      </w:rPr>
      <mc:AlternateContent>
        <mc:Choice Requires="wpg">
          <w:drawing>
            <wp:anchor distT="0" distB="0" distL="114300" distR="114300" simplePos="0" relativeHeight="251655680" behindDoc="0" locked="0" layoutInCell="1" allowOverlap="1" wp14:anchorId="6748D004" wp14:editId="5D9DBEF5">
              <wp:simplePos x="0" y="0"/>
              <wp:positionH relativeFrom="column">
                <wp:posOffset>-36830</wp:posOffset>
              </wp:positionH>
              <wp:positionV relativeFrom="paragraph">
                <wp:posOffset>98425</wp:posOffset>
              </wp:positionV>
              <wp:extent cx="5716905" cy="385445"/>
              <wp:effectExtent l="20955" t="635" r="24765" b="23495"/>
              <wp:wrapNone/>
              <wp:docPr id="9" name="Group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716905" cy="385445"/>
                        <a:chOff x="1473" y="1006"/>
                        <a:chExt cx="9003" cy="607"/>
                      </a:xfrm>
                    </wpg:grpSpPr>
                    <wps:wsp>
                      <wps:cNvPr id="10" name="Line 2"/>
                      <wps:cNvCnPr>
                        <a:cxnSpLocks noChangeShapeType="1"/>
                      </wps:cNvCnPr>
                      <wps:spPr bwMode="auto">
                        <a:xfrm>
                          <a:off x="1473" y="1613"/>
                          <a:ext cx="9003" cy="0"/>
                        </a:xfrm>
                        <a:prstGeom prst="line">
                          <a:avLst/>
                        </a:prstGeom>
                        <a:noFill/>
                        <a:ln w="38100" cmpd="dbl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Rectangle 3"/>
                      <wps:cNvSpPr>
                        <a:spLocks noChangeArrowheads="1"/>
                      </wps:cNvSpPr>
                      <wps:spPr bwMode="auto">
                        <a:xfrm>
                          <a:off x="1869" y="1006"/>
                          <a:ext cx="8280" cy="5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638FC2" w14:textId="77777777" w:rsidR="00381989" w:rsidRDefault="00381989">
                            <w:pPr>
                              <w:jc w:val="center"/>
                              <w:rPr>
                                <w:rFonts w:ascii="华文楷体" w:eastAsia="华文楷体" w:hAnsi="华文楷体"/>
                              </w:rPr>
                            </w:pPr>
                            <w:r>
                              <w:rPr>
                                <w:rFonts w:ascii="华文楷体" w:eastAsia="华文楷体" w:hAnsi="华文楷体" w:hint="eastAsia"/>
                                <w:b/>
                                <w:bCs/>
                                <w:spacing w:val="20"/>
                                <w:sz w:val="33"/>
                              </w:rPr>
                              <w:t>华 中 科 技 大 学 课 程 实 验 报 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748D004" id="Group 7" o:spid="_x0000_s1028" style="position:absolute;left:0;text-align:left;margin-left:-2.9pt;margin-top:7.75pt;width:450.15pt;height:30.35pt;z-index:251655680" coordorigin="1473,1006" coordsize="9003,6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">
              <v:line id="Line 2" o:spid="_x0000_s1029" style="position:absolute;visibility:visible;mso-wrap-style:square" from="1473,1613" to="10476,16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" strokeweight="3pt">
                <v:stroke linestyle="thinThin"/>
              </v:line>
              <v:rect id="Rectangle 3" o:spid="_x0000_s1030" style="position:absolute;left:1869;top:1006;width:8280;height:5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" filled="f" stroked="f">
                <v:textbox>
                  <w:txbxContent>
                    <w:p w14:paraId="28638FC2" w14:textId="77777777" w:rsidR="00381989" w:rsidRDefault="00381989">
                      <w:pPr>
                        <w:jc w:val="center"/>
                        <w:rPr>
                          <w:rFonts w:ascii="华文楷体" w:eastAsia="华文楷体" w:hAnsi="华文楷体"/>
                        </w:rPr>
                      </w:pPr>
                      <w:r>
                        <w:rPr>
                          <w:rFonts w:ascii="华文楷体" w:eastAsia="华文楷体" w:hAnsi="华文楷体" w:hint="eastAsia"/>
                          <w:b/>
                          <w:bCs/>
                          <w:spacing w:val="20"/>
                          <w:sz w:val="33"/>
                        </w:rPr>
                        <w:t>华 中 科 技 大 学 课 程 实 验 报 告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93659E" w14:textId="76E88349" w:rsidR="00381989" w:rsidRDefault="00381989">
    <w:pPr>
      <w:pStyle w:val="aff4"/>
      <w:pBdr>
        <w:bottom w:val="none" w:sz="0" w:space="0" w:color="auto"/>
      </w:pBdr>
    </w:pPr>
    <w:r>
      <w:rPr>
        <w:noProof/>
      </w:rPr>
      <mc:AlternateContent>
        <mc:Choice Requires="wpg">
          <w:drawing>
            <wp:anchor distT="0" distB="0" distL="114300" distR="114300" simplePos="0" relativeHeight="251656704" behindDoc="0" locked="0" layoutInCell="1" allowOverlap="1" wp14:anchorId="79B0DE51" wp14:editId="3AB618F7">
              <wp:simplePos x="0" y="0"/>
              <wp:positionH relativeFrom="column">
                <wp:posOffset>-36830</wp:posOffset>
              </wp:positionH>
              <wp:positionV relativeFrom="paragraph">
                <wp:posOffset>98425</wp:posOffset>
              </wp:positionV>
              <wp:extent cx="5716905" cy="385445"/>
              <wp:effectExtent l="20955" t="635" r="24765" b="23495"/>
              <wp:wrapNone/>
              <wp:docPr id="5" name="Group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716905" cy="385445"/>
                        <a:chOff x="1473" y="1006"/>
                        <a:chExt cx="9003" cy="607"/>
                      </a:xfrm>
                    </wpg:grpSpPr>
                    <wps:wsp>
                      <wps:cNvPr id="6" name="Line 9"/>
                      <wps:cNvCnPr>
                        <a:cxnSpLocks noChangeShapeType="1"/>
                      </wps:cNvCnPr>
                      <wps:spPr bwMode="auto">
                        <a:xfrm>
                          <a:off x="1473" y="1613"/>
                          <a:ext cx="9003" cy="0"/>
                        </a:xfrm>
                        <a:prstGeom prst="line">
                          <a:avLst/>
                        </a:prstGeom>
                        <a:noFill/>
                        <a:ln w="38100" cmpd="dbl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Rectangle 10"/>
                      <wps:cNvSpPr>
                        <a:spLocks noChangeArrowheads="1"/>
                      </wps:cNvSpPr>
                      <wps:spPr bwMode="auto">
                        <a:xfrm>
                          <a:off x="1869" y="1006"/>
                          <a:ext cx="8280" cy="5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E0FD38" w14:textId="77777777" w:rsidR="00381989" w:rsidRPr="00EB7723" w:rsidRDefault="00381989">
                            <w:pPr>
                              <w:jc w:val="center"/>
                              <w:rPr>
                                <w:rFonts w:ascii="楷体" w:eastAsia="楷体" w:hAnsi="楷体"/>
                              </w:rPr>
                            </w:pPr>
                            <w:r w:rsidRPr="00EB7723">
                              <w:rPr>
                                <w:rFonts w:ascii="楷体" w:eastAsia="楷体" w:hAnsi="楷体" w:hint="eastAsia"/>
                                <w:b/>
                                <w:bCs/>
                                <w:spacing w:val="20"/>
                                <w:sz w:val="33"/>
                              </w:rPr>
                              <w:t>华 中 科 技 大 学 课 程 实 验 报 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9B0DE51" id="Group 8" o:spid="_x0000_s1031" style="position:absolute;left:0;text-align:left;margin-left:-2.9pt;margin-top:7.75pt;width:450.15pt;height:30.35pt;z-index:251656704" coordorigin="1473,1006" coordsize="9003,6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">
              <v:line id="Line 9" o:spid="_x0000_s1032" style="position:absolute;visibility:visible;mso-wrap-style:square" from="1473,1613" to="10476,16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" strokeweight="3pt">
                <v:stroke linestyle="thinThin"/>
              </v:line>
              <v:rect id="Rectangle 10" o:spid="_x0000_s1033" style="position:absolute;left:1869;top:1006;width:8280;height:5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" filled="f" stroked="f">
                <v:textbox>
                  <w:txbxContent>
                    <w:p w14:paraId="16E0FD38" w14:textId="77777777" w:rsidR="00381989" w:rsidRPr="00EB7723" w:rsidRDefault="00381989">
                      <w:pPr>
                        <w:jc w:val="center"/>
                        <w:rPr>
                          <w:rFonts w:ascii="楷体" w:eastAsia="楷体" w:hAnsi="楷体"/>
                        </w:rPr>
                      </w:pPr>
                      <w:r w:rsidRPr="00EB7723">
                        <w:rPr>
                          <w:rFonts w:ascii="楷体" w:eastAsia="楷体" w:hAnsi="楷体" w:hint="eastAsia"/>
                          <w:b/>
                          <w:bCs/>
                          <w:spacing w:val="20"/>
                          <w:sz w:val="33"/>
                        </w:rPr>
                        <w:t>华 中 科 技 大 学 课 程 实 验 报 告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4BDC6D" w14:textId="77777777" w:rsidR="00381989" w:rsidRDefault="00381989">
    <w:pPr>
      <w:pStyle w:val="aff4"/>
      <w:pBdr>
        <w:bottom w:val="none" w:sz="0" w:space="0" w:color="auto"/>
      </w:pBdr>
    </w:pPr>
  </w:p>
  <w:p w14:paraId="5D54010F" w14:textId="51E9092A" w:rsidR="00381989" w:rsidRDefault="00381989">
    <w:r>
      <w:rPr>
        <w:noProof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6DF2919D" wp14:editId="5F797777">
              <wp:simplePos x="0" y="0"/>
              <wp:positionH relativeFrom="column">
                <wp:posOffset>-106045</wp:posOffset>
              </wp:positionH>
              <wp:positionV relativeFrom="paragraph">
                <wp:posOffset>535940</wp:posOffset>
              </wp:positionV>
              <wp:extent cx="5760085" cy="0"/>
              <wp:effectExtent l="27940" t="26670" r="22225" b="20955"/>
              <wp:wrapNone/>
              <wp:docPr id="3" name="Line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0085" cy="0"/>
                      </a:xfrm>
                      <a:prstGeom prst="line">
                        <a:avLst/>
                      </a:prstGeom>
                      <a:noFill/>
                      <a:ln w="38100" cmpd="dbl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7D3DECA" id="Line 17" o:spid="_x0000_s1026" style="position:absolute;left:0;text-align:lef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8.35pt,42.2pt" to="445.2pt,4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" strokeweight="3pt">
              <v:stroke linestyle="thinThin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0DC93776" wp14:editId="32D2FE9E">
              <wp:simplePos x="0" y="0"/>
              <wp:positionH relativeFrom="column">
                <wp:posOffset>-96520</wp:posOffset>
              </wp:positionH>
              <wp:positionV relativeFrom="paragraph">
                <wp:posOffset>78740</wp:posOffset>
              </wp:positionV>
              <wp:extent cx="5257800" cy="421640"/>
              <wp:effectExtent l="0" t="0" r="635" b="0"/>
              <wp:wrapNone/>
              <wp:docPr id="2" name="Rectangl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57800" cy="421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A3F5FC" w14:textId="77777777" w:rsidR="00381989" w:rsidRPr="00EB7723" w:rsidRDefault="00381989" w:rsidP="008500E9">
                          <w:pPr>
                            <w:jc w:val="left"/>
                            <w:rPr>
                              <w:rFonts w:ascii="楷体" w:eastAsia="楷体" w:hAnsi="楷体"/>
                            </w:rPr>
                          </w:pPr>
                          <w:r w:rsidRPr="00EB7723">
                            <w:rPr>
                              <w:rFonts w:ascii="楷体" w:eastAsia="楷体" w:hAnsi="楷体" w:hint="eastAsia"/>
                              <w:b/>
                              <w:bCs/>
                              <w:spacing w:val="20"/>
                              <w:sz w:val="28"/>
                              <w:szCs w:val="21"/>
                            </w:rPr>
                            <w:t>·指导教师评定意见·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DC93776" id="Rectangle 16" o:spid="_x0000_s1034" style="position:absolute;left:0;text-align:left;margin-left:-7.6pt;margin-top:6.2pt;width:414pt;height:33.2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" filled="f" stroked="f">
              <v:textbox>
                <w:txbxContent>
                  <w:p w14:paraId="66A3F5FC" w14:textId="77777777" w:rsidR="00381989" w:rsidRPr="00EB7723" w:rsidRDefault="00381989" w:rsidP="008500E9">
                    <w:pPr>
                      <w:jc w:val="left"/>
                      <w:rPr>
                        <w:rFonts w:ascii="楷体" w:eastAsia="楷体" w:hAnsi="楷体"/>
                      </w:rPr>
                    </w:pPr>
                    <w:r w:rsidRPr="00EB7723">
                      <w:rPr>
                        <w:rFonts w:ascii="楷体" w:eastAsia="楷体" w:hAnsi="楷体" w:hint="eastAsia"/>
                        <w:b/>
                        <w:bCs/>
                        <w:spacing w:val="20"/>
                        <w:sz w:val="28"/>
                        <w:szCs w:val="21"/>
                      </w:rPr>
                      <w:t>·指导教师评定意见·</w:t>
                    </w: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singleLevel"/>
    <w:tmpl w:val="00000001"/>
    <w:lvl w:ilvl="0">
      <w:start w:val="1"/>
      <w:numFmt w:val="bullet"/>
      <w:pStyle w:val="a"/>
      <w:lvlText w:val=""/>
      <w:lvlJc w:val="left"/>
      <w:pPr>
        <w:tabs>
          <w:tab w:val="num" w:pos="9833"/>
        </w:tabs>
        <w:ind w:left="9833" w:hanging="420"/>
      </w:pPr>
      <w:rPr>
        <w:rFonts w:ascii="Wingdings" w:hAnsi="Wingdings" w:hint="default"/>
      </w:rPr>
    </w:lvl>
  </w:abstractNum>
  <w:abstractNum w:abstractNumId="1" w15:restartNumberingAfterBreak="0">
    <w:nsid w:val="00000002"/>
    <w:multiLevelType w:val="singleLevel"/>
    <w:tmpl w:val="00000002"/>
    <w:lvl w:ilvl="0">
      <w:start w:val="1"/>
      <w:numFmt w:val="decimal"/>
      <w:lvlText w:val="%1)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2" w15:restartNumberingAfterBreak="0">
    <w:nsid w:val="00000005"/>
    <w:multiLevelType w:val="multilevel"/>
    <w:tmpl w:val="00000005"/>
    <w:lvl w:ilvl="0">
      <w:start w:val="1"/>
      <w:numFmt w:val="decimal"/>
      <w:lvlText w:val="%1）"/>
      <w:lvlJc w:val="left"/>
      <w:pPr>
        <w:tabs>
          <w:tab w:val="num" w:pos="1290"/>
        </w:tabs>
        <w:ind w:left="1290" w:hanging="81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3" w15:restartNumberingAfterBreak="0">
    <w:nsid w:val="00000006"/>
    <w:multiLevelType w:val="singleLevel"/>
    <w:tmpl w:val="00000006"/>
    <w:lvl w:ilvl="0">
      <w:start w:val="1"/>
      <w:numFmt w:val="decimal"/>
      <w:lvlText w:val="%1)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4" w15:restartNumberingAfterBreak="0">
    <w:nsid w:val="00000008"/>
    <w:multiLevelType w:val="multilevel"/>
    <w:tmpl w:val="00000008"/>
    <w:lvl w:ilvl="0">
      <w:start w:val="1"/>
      <w:numFmt w:val="decimal"/>
      <w:pStyle w:val="a0"/>
      <w:lvlText w:val="[%1]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0000000A"/>
    <w:multiLevelType w:val="multilevel"/>
    <w:tmpl w:val="0000000A"/>
    <w:lvl w:ilvl="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0000000C"/>
    <w:multiLevelType w:val="multilevel"/>
    <w:tmpl w:val="0000000C"/>
    <w:lvl w:ilvl="0">
      <w:start w:val="1"/>
      <w:numFmt w:val="decimal"/>
      <w:lvlText w:val="%1）"/>
      <w:lvlJc w:val="left"/>
      <w:pPr>
        <w:tabs>
          <w:tab w:val="num" w:pos="1290"/>
        </w:tabs>
        <w:ind w:left="1290" w:hanging="81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7" w15:restartNumberingAfterBreak="0">
    <w:nsid w:val="0000000E"/>
    <w:multiLevelType w:val="multilevel"/>
    <w:tmpl w:val="0000000E"/>
    <w:lvl w:ilvl="0">
      <w:start w:val="1"/>
      <w:numFmt w:val="decimal"/>
      <w:pStyle w:val="a1"/>
      <w:lvlText w:val="[%1]"/>
      <w:lvlJc w:val="left"/>
      <w:pPr>
        <w:tabs>
          <w:tab w:val="num" w:pos="900"/>
        </w:tabs>
        <w:ind w:left="90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 w15:restartNumberingAfterBreak="0">
    <w:nsid w:val="00000010"/>
    <w:multiLevelType w:val="singleLevel"/>
    <w:tmpl w:val="00000010"/>
    <w:lvl w:ilvl="0">
      <w:start w:val="1"/>
      <w:numFmt w:val="decimal"/>
      <w:pStyle w:val="3"/>
      <w:lvlText w:val="[%1]"/>
      <w:lvlJc w:val="left"/>
      <w:pPr>
        <w:tabs>
          <w:tab w:val="num" w:pos="567"/>
        </w:tabs>
        <w:ind w:left="567" w:hanging="567"/>
      </w:pPr>
      <w:rPr>
        <w:rFonts w:ascii="Times New Roman" w:hAnsi="Times New Roman" w:hint="default"/>
        <w:sz w:val="24"/>
        <w:szCs w:val="24"/>
      </w:rPr>
    </w:lvl>
  </w:abstractNum>
  <w:abstractNum w:abstractNumId="9" w15:restartNumberingAfterBreak="0">
    <w:nsid w:val="00000011"/>
    <w:multiLevelType w:val="multilevel"/>
    <w:tmpl w:val="000000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1"/>
      <w:lvlText w:val="%1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0" w15:restartNumberingAfterBreak="0">
    <w:nsid w:val="00000014"/>
    <w:multiLevelType w:val="multilevel"/>
    <w:tmpl w:val="8C841EE6"/>
    <w:lvl w:ilvl="0">
      <w:start w:val="1"/>
      <w:numFmt w:val="decimal"/>
      <w:pStyle w:val="10"/>
      <w:lvlText w:val="%1"/>
      <w:lvlJc w:val="left"/>
      <w:pPr>
        <w:tabs>
          <w:tab w:val="num" w:pos="601"/>
        </w:tabs>
        <w:ind w:left="601" w:hanging="601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1145"/>
        </w:tabs>
        <w:ind w:left="1001" w:hanging="576"/>
      </w:pPr>
      <w:rPr>
        <w:rFonts w:hint="eastAsia"/>
      </w:rPr>
    </w:lvl>
    <w:lvl w:ilvl="2">
      <w:start w:val="1"/>
      <w:numFmt w:val="decimal"/>
      <w:pStyle w:val="30"/>
      <w:lvlText w:val="%1.%2.%3"/>
      <w:lvlJc w:val="left"/>
      <w:pPr>
        <w:tabs>
          <w:tab w:val="num" w:pos="1080"/>
        </w:tabs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4."/>
      <w:lvlJc w:val="left"/>
      <w:pPr>
        <w:tabs>
          <w:tab w:val="num" w:pos="3558"/>
        </w:tabs>
        <w:ind w:left="3558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1" w15:restartNumberingAfterBreak="0">
    <w:nsid w:val="00000015"/>
    <w:multiLevelType w:val="singleLevel"/>
    <w:tmpl w:val="00000015"/>
    <w:lvl w:ilvl="0">
      <w:start w:val="1"/>
      <w:numFmt w:val="decimal"/>
      <w:lvlText w:val="%1)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12" w15:restartNumberingAfterBreak="0">
    <w:nsid w:val="08CD40CA"/>
    <w:multiLevelType w:val="hybridMultilevel"/>
    <w:tmpl w:val="18DADE24"/>
    <w:lvl w:ilvl="0" w:tplc="867003D4">
      <w:start w:val="1"/>
      <w:numFmt w:val="lowerLetter"/>
      <w:lvlText w:val="%1）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3" w15:restartNumberingAfterBreak="0">
    <w:nsid w:val="2E3D2609"/>
    <w:multiLevelType w:val="hybridMultilevel"/>
    <w:tmpl w:val="8BD2A284"/>
    <w:lvl w:ilvl="0" w:tplc="B5646134">
      <w:start w:val="3"/>
      <w:numFmt w:val="japaneseCounting"/>
      <w:lvlText w:val="%1、"/>
      <w:lvlJc w:val="left"/>
      <w:pPr>
        <w:ind w:left="552" w:hanging="552"/>
      </w:pPr>
      <w:rPr>
        <w:rFonts w:ascii="黑体" w:eastAsia="黑体" w:hAnsi="黑体" w:hint="default"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E4D6925"/>
    <w:multiLevelType w:val="hybridMultilevel"/>
    <w:tmpl w:val="96D6FBC0"/>
    <w:lvl w:ilvl="0" w:tplc="F4449A1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4942700"/>
    <w:multiLevelType w:val="multilevel"/>
    <w:tmpl w:val="0000000C"/>
    <w:lvl w:ilvl="0">
      <w:start w:val="1"/>
      <w:numFmt w:val="decimal"/>
      <w:lvlText w:val="%1）"/>
      <w:lvlJc w:val="left"/>
      <w:pPr>
        <w:tabs>
          <w:tab w:val="num" w:pos="1290"/>
        </w:tabs>
        <w:ind w:left="1290" w:hanging="81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16" w15:restartNumberingAfterBreak="0">
    <w:nsid w:val="746D3A0E"/>
    <w:multiLevelType w:val="hybridMultilevel"/>
    <w:tmpl w:val="267CD042"/>
    <w:lvl w:ilvl="0" w:tplc="1CBCBD64">
      <w:start w:val="1"/>
      <w:numFmt w:val="decimal"/>
      <w:lvlText w:val="（%1）"/>
      <w:lvlJc w:val="left"/>
      <w:pPr>
        <w:ind w:left="1003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 w15:restartNumberingAfterBreak="0">
    <w:nsid w:val="76A14E2B"/>
    <w:multiLevelType w:val="hybridMultilevel"/>
    <w:tmpl w:val="EADEC936"/>
    <w:lvl w:ilvl="0" w:tplc="329CE132">
      <w:start w:val="1"/>
      <w:numFmt w:val="lowerLetter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18" w15:restartNumberingAfterBreak="0">
    <w:nsid w:val="79522230"/>
    <w:multiLevelType w:val="hybridMultilevel"/>
    <w:tmpl w:val="0ACA5C52"/>
    <w:lvl w:ilvl="0" w:tplc="ADFE9170">
      <w:start w:val="1"/>
      <w:numFmt w:val="decimal"/>
      <w:lvlText w:val="（%1）"/>
      <w:lvlJc w:val="left"/>
      <w:pPr>
        <w:ind w:left="1428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48" w:hanging="420"/>
      </w:pPr>
    </w:lvl>
    <w:lvl w:ilvl="2" w:tplc="0409001B" w:tentative="1">
      <w:start w:val="1"/>
      <w:numFmt w:val="lowerRoman"/>
      <w:lvlText w:val="%3."/>
      <w:lvlJc w:val="right"/>
      <w:pPr>
        <w:ind w:left="1968" w:hanging="420"/>
      </w:pPr>
    </w:lvl>
    <w:lvl w:ilvl="3" w:tplc="0409000F" w:tentative="1">
      <w:start w:val="1"/>
      <w:numFmt w:val="decimal"/>
      <w:lvlText w:val="%4."/>
      <w:lvlJc w:val="left"/>
      <w:pPr>
        <w:ind w:left="2388" w:hanging="420"/>
      </w:pPr>
    </w:lvl>
    <w:lvl w:ilvl="4" w:tplc="04090019" w:tentative="1">
      <w:start w:val="1"/>
      <w:numFmt w:val="lowerLetter"/>
      <w:lvlText w:val="%5)"/>
      <w:lvlJc w:val="left"/>
      <w:pPr>
        <w:ind w:left="2808" w:hanging="420"/>
      </w:pPr>
    </w:lvl>
    <w:lvl w:ilvl="5" w:tplc="0409001B" w:tentative="1">
      <w:start w:val="1"/>
      <w:numFmt w:val="lowerRoman"/>
      <w:lvlText w:val="%6."/>
      <w:lvlJc w:val="right"/>
      <w:pPr>
        <w:ind w:left="3228" w:hanging="420"/>
      </w:pPr>
    </w:lvl>
    <w:lvl w:ilvl="6" w:tplc="0409000F" w:tentative="1">
      <w:start w:val="1"/>
      <w:numFmt w:val="decimal"/>
      <w:lvlText w:val="%7."/>
      <w:lvlJc w:val="left"/>
      <w:pPr>
        <w:ind w:left="3648" w:hanging="420"/>
      </w:pPr>
    </w:lvl>
    <w:lvl w:ilvl="7" w:tplc="04090019" w:tentative="1">
      <w:start w:val="1"/>
      <w:numFmt w:val="lowerLetter"/>
      <w:lvlText w:val="%8)"/>
      <w:lvlJc w:val="left"/>
      <w:pPr>
        <w:ind w:left="4068" w:hanging="420"/>
      </w:pPr>
    </w:lvl>
    <w:lvl w:ilvl="8" w:tplc="0409001B" w:tentative="1">
      <w:start w:val="1"/>
      <w:numFmt w:val="lowerRoman"/>
      <w:lvlText w:val="%9."/>
      <w:lvlJc w:val="right"/>
      <w:pPr>
        <w:ind w:left="4488" w:hanging="420"/>
      </w:pPr>
    </w:lvl>
  </w:abstractNum>
  <w:abstractNum w:abstractNumId="19" w15:restartNumberingAfterBreak="0">
    <w:nsid w:val="7C993CA2"/>
    <w:multiLevelType w:val="hybridMultilevel"/>
    <w:tmpl w:val="A2228D72"/>
    <w:lvl w:ilvl="0" w:tplc="36EA0DA4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10"/>
  </w:num>
  <w:num w:numId="2">
    <w:abstractNumId w:val="8"/>
  </w:num>
  <w:num w:numId="3">
    <w:abstractNumId w:val="4"/>
  </w:num>
  <w:num w:numId="4">
    <w:abstractNumId w:val="9"/>
  </w:num>
  <w:num w:numId="5">
    <w:abstractNumId w:val="7"/>
  </w:num>
  <w:num w:numId="6">
    <w:abstractNumId w:val="0"/>
  </w:num>
  <w:num w:numId="7">
    <w:abstractNumId w:val="11"/>
  </w:num>
  <w:num w:numId="8">
    <w:abstractNumId w:val="1"/>
  </w:num>
  <w:num w:numId="9">
    <w:abstractNumId w:val="3"/>
  </w:num>
  <w:num w:numId="10">
    <w:abstractNumId w:val="10"/>
    <w:lvlOverride w:ilvl="0">
      <w:startOverride w:val="1"/>
    </w:lvlOverride>
  </w:num>
  <w:num w:numId="11">
    <w:abstractNumId w:val="5"/>
  </w:num>
  <w:num w:numId="12">
    <w:abstractNumId w:val="6"/>
  </w:num>
  <w:num w:numId="13">
    <w:abstractNumId w:val="2"/>
  </w:num>
  <w:num w:numId="14">
    <w:abstractNumId w:val="4"/>
    <w:lvlOverride w:ilvl="0">
      <w:startOverride w:val="1"/>
    </w:lvlOverride>
  </w:num>
  <w:num w:numId="15">
    <w:abstractNumId w:val="13"/>
  </w:num>
  <w:num w:numId="16">
    <w:abstractNumId w:val="4"/>
  </w:num>
  <w:num w:numId="1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0"/>
  </w:num>
  <w:num w:numId="21">
    <w:abstractNumId w:val="10"/>
  </w:num>
  <w:num w:numId="22">
    <w:abstractNumId w:val="10"/>
  </w:num>
  <w:num w:numId="23">
    <w:abstractNumId w:val="10"/>
  </w:num>
  <w:num w:numId="24">
    <w:abstractNumId w:val="10"/>
  </w:num>
  <w:num w:numId="25">
    <w:abstractNumId w:val="10"/>
  </w:num>
  <w:num w:numId="26">
    <w:abstractNumId w:val="15"/>
  </w:num>
  <w:num w:numId="27">
    <w:abstractNumId w:val="10"/>
  </w:num>
  <w:num w:numId="28">
    <w:abstractNumId w:val="14"/>
  </w:num>
  <w:num w:numId="29">
    <w:abstractNumId w:val="17"/>
  </w:num>
  <w:num w:numId="30">
    <w:abstractNumId w:val="18"/>
  </w:num>
  <w:num w:numId="31">
    <w:abstractNumId w:val="16"/>
  </w:num>
  <w:num w:numId="32">
    <w:abstractNumId w:val="12"/>
  </w:num>
  <w:num w:numId="3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embedTrueTypeFonts/>
  <w:saveSubset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23E8D"/>
    <w:rsid w:val="000349F6"/>
    <w:rsid w:val="000425AB"/>
    <w:rsid w:val="00086216"/>
    <w:rsid w:val="00093887"/>
    <w:rsid w:val="000C5960"/>
    <w:rsid w:val="00116870"/>
    <w:rsid w:val="00140BB2"/>
    <w:rsid w:val="00172A27"/>
    <w:rsid w:val="00186A26"/>
    <w:rsid w:val="00187829"/>
    <w:rsid w:val="001A10E8"/>
    <w:rsid w:val="001A4E32"/>
    <w:rsid w:val="001B24E2"/>
    <w:rsid w:val="001C5F4B"/>
    <w:rsid w:val="001E0093"/>
    <w:rsid w:val="0020007E"/>
    <w:rsid w:val="00207D8A"/>
    <w:rsid w:val="002113B0"/>
    <w:rsid w:val="00214F41"/>
    <w:rsid w:val="00217EE9"/>
    <w:rsid w:val="00220015"/>
    <w:rsid w:val="002370A2"/>
    <w:rsid w:val="00244457"/>
    <w:rsid w:val="00251310"/>
    <w:rsid w:val="00260946"/>
    <w:rsid w:val="00262EA4"/>
    <w:rsid w:val="0026497A"/>
    <w:rsid w:val="00294C2D"/>
    <w:rsid w:val="002B45CE"/>
    <w:rsid w:val="002C2482"/>
    <w:rsid w:val="002F77AC"/>
    <w:rsid w:val="003279EE"/>
    <w:rsid w:val="00342864"/>
    <w:rsid w:val="003462FA"/>
    <w:rsid w:val="00377DB8"/>
    <w:rsid w:val="00380928"/>
    <w:rsid w:val="00381989"/>
    <w:rsid w:val="003A2CB6"/>
    <w:rsid w:val="003A566F"/>
    <w:rsid w:val="003E16EA"/>
    <w:rsid w:val="0044137D"/>
    <w:rsid w:val="00452240"/>
    <w:rsid w:val="004868D4"/>
    <w:rsid w:val="004A59A7"/>
    <w:rsid w:val="00513BC6"/>
    <w:rsid w:val="00515E1E"/>
    <w:rsid w:val="00516C7B"/>
    <w:rsid w:val="00517FB0"/>
    <w:rsid w:val="00540570"/>
    <w:rsid w:val="00590089"/>
    <w:rsid w:val="005A6CFA"/>
    <w:rsid w:val="005A7DE6"/>
    <w:rsid w:val="005C36AC"/>
    <w:rsid w:val="005D1C6B"/>
    <w:rsid w:val="0061174A"/>
    <w:rsid w:val="006241B3"/>
    <w:rsid w:val="0063251C"/>
    <w:rsid w:val="0067778B"/>
    <w:rsid w:val="006B313D"/>
    <w:rsid w:val="007301FD"/>
    <w:rsid w:val="00734300"/>
    <w:rsid w:val="007368B3"/>
    <w:rsid w:val="00741A92"/>
    <w:rsid w:val="007604BB"/>
    <w:rsid w:val="0076565C"/>
    <w:rsid w:val="00771E19"/>
    <w:rsid w:val="00792FA6"/>
    <w:rsid w:val="0079589D"/>
    <w:rsid w:val="007E12D0"/>
    <w:rsid w:val="007E66CC"/>
    <w:rsid w:val="008237E9"/>
    <w:rsid w:val="008238D0"/>
    <w:rsid w:val="00844BD3"/>
    <w:rsid w:val="008500E9"/>
    <w:rsid w:val="008938DA"/>
    <w:rsid w:val="008A2F55"/>
    <w:rsid w:val="008B28F4"/>
    <w:rsid w:val="008B606E"/>
    <w:rsid w:val="008F3AB4"/>
    <w:rsid w:val="009170F2"/>
    <w:rsid w:val="00925317"/>
    <w:rsid w:val="0093739E"/>
    <w:rsid w:val="00987260"/>
    <w:rsid w:val="009A20BE"/>
    <w:rsid w:val="009B5B12"/>
    <w:rsid w:val="009E5D66"/>
    <w:rsid w:val="009E6305"/>
    <w:rsid w:val="009F4396"/>
    <w:rsid w:val="00A15E22"/>
    <w:rsid w:val="00A24657"/>
    <w:rsid w:val="00A406A6"/>
    <w:rsid w:val="00A53231"/>
    <w:rsid w:val="00AA50A1"/>
    <w:rsid w:val="00AA6281"/>
    <w:rsid w:val="00AB3A85"/>
    <w:rsid w:val="00AC4BE3"/>
    <w:rsid w:val="00AD752A"/>
    <w:rsid w:val="00AE5471"/>
    <w:rsid w:val="00AE7CDE"/>
    <w:rsid w:val="00B1532A"/>
    <w:rsid w:val="00B5427A"/>
    <w:rsid w:val="00B60798"/>
    <w:rsid w:val="00B7425B"/>
    <w:rsid w:val="00B74C5F"/>
    <w:rsid w:val="00B91A6F"/>
    <w:rsid w:val="00B949F8"/>
    <w:rsid w:val="00BD59DA"/>
    <w:rsid w:val="00BF0CCA"/>
    <w:rsid w:val="00C3471B"/>
    <w:rsid w:val="00C43794"/>
    <w:rsid w:val="00C6058E"/>
    <w:rsid w:val="00CB2392"/>
    <w:rsid w:val="00CB6806"/>
    <w:rsid w:val="00CC375F"/>
    <w:rsid w:val="00CC727B"/>
    <w:rsid w:val="00CE7FBA"/>
    <w:rsid w:val="00D00130"/>
    <w:rsid w:val="00D067A2"/>
    <w:rsid w:val="00D100AB"/>
    <w:rsid w:val="00D21C3E"/>
    <w:rsid w:val="00D319EF"/>
    <w:rsid w:val="00D337FA"/>
    <w:rsid w:val="00D61E74"/>
    <w:rsid w:val="00D7291B"/>
    <w:rsid w:val="00D844AD"/>
    <w:rsid w:val="00D84516"/>
    <w:rsid w:val="00D87DBA"/>
    <w:rsid w:val="00DE1F85"/>
    <w:rsid w:val="00E05066"/>
    <w:rsid w:val="00E4054C"/>
    <w:rsid w:val="00E720FC"/>
    <w:rsid w:val="00EB1C29"/>
    <w:rsid w:val="00EB7723"/>
    <w:rsid w:val="00ED1259"/>
    <w:rsid w:val="00F01802"/>
    <w:rsid w:val="00F10F46"/>
    <w:rsid w:val="00F16182"/>
    <w:rsid w:val="00F21128"/>
    <w:rsid w:val="00F459C1"/>
    <w:rsid w:val="00F53131"/>
    <w:rsid w:val="00F5632E"/>
    <w:rsid w:val="00F5775D"/>
    <w:rsid w:val="00F677C5"/>
    <w:rsid w:val="00F85593"/>
    <w:rsid w:val="00FA0683"/>
    <w:rsid w:val="00FB25D5"/>
    <w:rsid w:val="00FC18B6"/>
    <w:rsid w:val="00FF7C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D7FA146"/>
  <w15:chartTrackingRefBased/>
  <w15:docId w15:val="{E9B004FC-DFFB-42AA-8B8E-A1514FEBA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pPr>
      <w:widowControl w:val="0"/>
      <w:jc w:val="both"/>
    </w:pPr>
    <w:rPr>
      <w:kern w:val="2"/>
      <w:sz w:val="24"/>
      <w:szCs w:val="24"/>
    </w:rPr>
  </w:style>
  <w:style w:type="paragraph" w:styleId="10">
    <w:name w:val="heading 1"/>
    <w:basedOn w:val="a2"/>
    <w:next w:val="a2"/>
    <w:qFormat/>
    <w:rsid w:val="002370A2"/>
    <w:pPr>
      <w:keepNext/>
      <w:pageBreakBefore/>
      <w:numPr>
        <w:numId w:val="1"/>
      </w:numPr>
      <w:tabs>
        <w:tab w:val="left" w:pos="601"/>
      </w:tabs>
      <w:spacing w:before="480" w:after="480"/>
      <w:jc w:val="center"/>
      <w:outlineLvl w:val="0"/>
    </w:pPr>
    <w:rPr>
      <w:rFonts w:ascii="Arial" w:eastAsia="黑体" w:hAnsi="Arial"/>
      <w:sz w:val="32"/>
    </w:rPr>
  </w:style>
  <w:style w:type="paragraph" w:styleId="2">
    <w:name w:val="heading 2"/>
    <w:basedOn w:val="a2"/>
    <w:next w:val="a3"/>
    <w:autoRedefine/>
    <w:qFormat/>
    <w:rsid w:val="009A20BE"/>
    <w:pPr>
      <w:keepNext/>
      <w:numPr>
        <w:ilvl w:val="1"/>
        <w:numId w:val="1"/>
      </w:numPr>
      <w:tabs>
        <w:tab w:val="clear" w:pos="1145"/>
        <w:tab w:val="num" w:pos="567"/>
      </w:tabs>
      <w:snapToGrid w:val="0"/>
      <w:spacing w:before="459" w:after="459"/>
      <w:ind w:left="567" w:hanging="567"/>
      <w:jc w:val="left"/>
      <w:outlineLvl w:val="1"/>
    </w:pPr>
    <w:rPr>
      <w:rFonts w:ascii="Arial" w:eastAsia="黑体" w:hAnsi="Arial"/>
      <w:sz w:val="28"/>
    </w:rPr>
  </w:style>
  <w:style w:type="paragraph" w:styleId="30">
    <w:name w:val="heading 3"/>
    <w:basedOn w:val="a2"/>
    <w:next w:val="a3"/>
    <w:link w:val="31"/>
    <w:qFormat/>
    <w:rsid w:val="00C43794"/>
    <w:pPr>
      <w:keepNext/>
      <w:keepLines/>
      <w:numPr>
        <w:ilvl w:val="2"/>
        <w:numId w:val="1"/>
      </w:numPr>
      <w:tabs>
        <w:tab w:val="left" w:pos="720"/>
      </w:tabs>
      <w:spacing w:beforeLines="50" w:before="50" w:afterLines="50" w:after="50"/>
      <w:outlineLvl w:val="2"/>
    </w:pPr>
    <w:rPr>
      <w:rFonts w:ascii="Arial" w:eastAsia="黑体" w:hAnsi="Arial"/>
      <w:bCs/>
      <w:szCs w:val="32"/>
    </w:rPr>
  </w:style>
  <w:style w:type="paragraph" w:styleId="4">
    <w:name w:val="heading 4"/>
    <w:basedOn w:val="a2"/>
    <w:next w:val="a3"/>
    <w:link w:val="40"/>
    <w:qFormat/>
    <w:pPr>
      <w:keepNext/>
      <w:keepLines/>
      <w:numPr>
        <w:ilvl w:val="3"/>
        <w:numId w:val="1"/>
      </w:numPr>
      <w:tabs>
        <w:tab w:val="left" w:pos="3558"/>
      </w:tabs>
      <w:spacing w:before="100" w:beforeAutospacing="1" w:after="100" w:afterAutospacing="1"/>
      <w:ind w:leftChars="200" w:left="1062" w:hanging="862"/>
      <w:outlineLvl w:val="3"/>
    </w:pPr>
    <w:rPr>
      <w:rFonts w:eastAsia="仿宋_GB2312"/>
      <w:bCs/>
      <w:szCs w:val="28"/>
    </w:rPr>
  </w:style>
  <w:style w:type="paragraph" w:styleId="5">
    <w:name w:val="heading 5"/>
    <w:basedOn w:val="a2"/>
    <w:next w:val="a3"/>
    <w:qFormat/>
    <w:pPr>
      <w:keepNext/>
      <w:keepLines/>
      <w:spacing w:before="100" w:beforeAutospacing="1" w:after="100" w:afterAutospacing="1"/>
      <w:ind w:leftChars="200" w:left="200"/>
      <w:outlineLvl w:val="4"/>
    </w:pPr>
    <w:rPr>
      <w:b/>
      <w:bCs/>
      <w:szCs w:val="28"/>
    </w:rPr>
  </w:style>
  <w:style w:type="paragraph" w:styleId="6">
    <w:name w:val="heading 6"/>
    <w:basedOn w:val="a2"/>
    <w:next w:val="a2"/>
    <w:qFormat/>
    <w:pPr>
      <w:keepNext/>
      <w:keepLines/>
      <w:numPr>
        <w:ilvl w:val="5"/>
        <w:numId w:val="1"/>
      </w:numPr>
      <w:tabs>
        <w:tab w:val="left" w:pos="1152"/>
      </w:tabs>
      <w:spacing w:before="240" w:after="64" w:line="317" w:lineRule="auto"/>
      <w:outlineLvl w:val="5"/>
    </w:pPr>
    <w:rPr>
      <w:rFonts w:ascii="Arial" w:eastAsia="黑体" w:hAnsi="Arial"/>
      <w:b/>
      <w:bCs/>
    </w:rPr>
  </w:style>
  <w:style w:type="paragraph" w:styleId="7">
    <w:name w:val="heading 7"/>
    <w:basedOn w:val="a2"/>
    <w:next w:val="a2"/>
    <w:qFormat/>
    <w:pPr>
      <w:keepNext/>
      <w:keepLines/>
      <w:numPr>
        <w:ilvl w:val="6"/>
        <w:numId w:val="1"/>
      </w:numPr>
      <w:tabs>
        <w:tab w:val="left" w:pos="1296"/>
      </w:tabs>
      <w:spacing w:before="240" w:after="64" w:line="317" w:lineRule="auto"/>
      <w:outlineLvl w:val="6"/>
    </w:pPr>
    <w:rPr>
      <w:b/>
      <w:bCs/>
    </w:rPr>
  </w:style>
  <w:style w:type="paragraph" w:styleId="8">
    <w:name w:val="heading 8"/>
    <w:basedOn w:val="a2"/>
    <w:next w:val="a2"/>
    <w:qFormat/>
    <w:pPr>
      <w:keepNext/>
      <w:keepLines/>
      <w:numPr>
        <w:ilvl w:val="7"/>
        <w:numId w:val="1"/>
      </w:numPr>
      <w:tabs>
        <w:tab w:val="left" w:pos="1440"/>
      </w:tabs>
      <w:spacing w:before="240" w:after="64" w:line="317" w:lineRule="auto"/>
      <w:outlineLvl w:val="7"/>
    </w:pPr>
    <w:rPr>
      <w:rFonts w:ascii="Arial" w:eastAsia="黑体" w:hAnsi="Arial"/>
    </w:rPr>
  </w:style>
  <w:style w:type="paragraph" w:styleId="9">
    <w:name w:val="heading 9"/>
    <w:basedOn w:val="a2"/>
    <w:next w:val="a2"/>
    <w:qFormat/>
    <w:pPr>
      <w:keepNext/>
      <w:keepLines/>
      <w:numPr>
        <w:ilvl w:val="8"/>
        <w:numId w:val="1"/>
      </w:numPr>
      <w:tabs>
        <w:tab w:val="left" w:pos="1584"/>
      </w:tabs>
      <w:spacing w:before="240" w:after="64" w:line="317" w:lineRule="auto"/>
      <w:outlineLvl w:val="8"/>
    </w:pPr>
    <w:rPr>
      <w:rFonts w:ascii="Arial" w:eastAsia="黑体" w:hAnsi="Arial"/>
      <w:szCs w:val="2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a7">
    <w:name w:val="正文：中文强调"/>
    <w:rPr>
      <w:rFonts w:eastAsia="楷体_GB2312"/>
    </w:rPr>
  </w:style>
  <w:style w:type="character" w:customStyle="1" w:styleId="Char1">
    <w:name w:val="题注 Char1"/>
    <w:rPr>
      <w:rFonts w:eastAsia="黑体" w:hAnsi="宋体"/>
      <w:kern w:val="2"/>
      <w:sz w:val="21"/>
      <w:szCs w:val="24"/>
      <w:lang w:val="en-US" w:eastAsia="zh-CN" w:bidi="ar-SA"/>
    </w:rPr>
  </w:style>
  <w:style w:type="character" w:customStyle="1" w:styleId="CharChar">
    <w:name w:val="纯文本 Char Char"/>
    <w:rPr>
      <w:rFonts w:ascii="宋体" w:hAnsi="Courier New" w:cs="Courier New"/>
      <w:kern w:val="2"/>
      <w:sz w:val="21"/>
      <w:szCs w:val="21"/>
    </w:rPr>
  </w:style>
  <w:style w:type="character" w:styleId="a8">
    <w:name w:val="annotation reference"/>
    <w:rPr>
      <w:sz w:val="21"/>
      <w:szCs w:val="21"/>
    </w:rPr>
  </w:style>
  <w:style w:type="character" w:styleId="a9">
    <w:name w:val="footnote reference"/>
    <w:rPr>
      <w:vertAlign w:val="superscript"/>
    </w:rPr>
  </w:style>
  <w:style w:type="character" w:customStyle="1" w:styleId="32">
    <w:name w:val="正文文本缩进 3 字符"/>
    <w:link w:val="3"/>
    <w:rPr>
      <w:kern w:val="2"/>
      <w:sz w:val="24"/>
      <w:szCs w:val="24"/>
    </w:rPr>
  </w:style>
  <w:style w:type="character" w:customStyle="1" w:styleId="aa">
    <w:name w:val="正文：英文强调"/>
    <w:rPr>
      <w:rFonts w:ascii="Times New Roman" w:hAnsi="Times New Roman"/>
      <w:i/>
    </w:rPr>
  </w:style>
  <w:style w:type="character" w:customStyle="1" w:styleId="ab">
    <w:name w:val="无间隔 字符"/>
    <w:link w:val="ac"/>
    <w:rPr>
      <w:rFonts w:ascii="Calibri" w:hAnsi="Calibri"/>
      <w:sz w:val="22"/>
      <w:szCs w:val="22"/>
      <w:lang w:bidi="ar-SA"/>
    </w:rPr>
  </w:style>
  <w:style w:type="character" w:customStyle="1" w:styleId="ad">
    <w:name w:val="批注框文本 字符"/>
    <w:link w:val="ae"/>
    <w:rPr>
      <w:kern w:val="2"/>
      <w:sz w:val="18"/>
      <w:szCs w:val="18"/>
    </w:rPr>
  </w:style>
  <w:style w:type="character" w:styleId="af">
    <w:name w:val="Hyperlink"/>
    <w:uiPriority w:val="99"/>
    <w:rPr>
      <w:color w:val="auto"/>
      <w:u w:val="none"/>
    </w:rPr>
  </w:style>
  <w:style w:type="character" w:customStyle="1" w:styleId="085CharChar">
    <w:name w:val="样式 首行缩进:  0.85 厘米 Char Char"/>
    <w:link w:val="085"/>
    <w:rPr>
      <w:rFonts w:ascii="宋体" w:hAnsi="宋体" w:cs="宋体"/>
      <w:kern w:val="2"/>
      <w:sz w:val="24"/>
      <w:szCs w:val="24"/>
    </w:rPr>
  </w:style>
  <w:style w:type="character" w:customStyle="1" w:styleId="40">
    <w:name w:val="标题 4 字符"/>
    <w:link w:val="4"/>
    <w:rPr>
      <w:rFonts w:eastAsia="仿宋_GB2312"/>
      <w:bCs/>
      <w:sz w:val="24"/>
      <w:szCs w:val="28"/>
    </w:rPr>
  </w:style>
  <w:style w:type="character" w:customStyle="1" w:styleId="af0">
    <w:name w:val="引用 字符"/>
    <w:link w:val="af1"/>
    <w:rPr>
      <w:i/>
      <w:iCs/>
      <w:color w:val="000000"/>
      <w:kern w:val="2"/>
      <w:sz w:val="21"/>
      <w:szCs w:val="24"/>
    </w:rPr>
  </w:style>
  <w:style w:type="character" w:customStyle="1" w:styleId="20">
    <w:name w:val="正文文本缩进 2 字符"/>
    <w:link w:val="21"/>
    <w:rPr>
      <w:kern w:val="2"/>
      <w:sz w:val="21"/>
      <w:szCs w:val="24"/>
    </w:rPr>
  </w:style>
  <w:style w:type="character" w:customStyle="1" w:styleId="31">
    <w:name w:val="标题 3 字符"/>
    <w:link w:val="30"/>
    <w:rsid w:val="00C43794"/>
    <w:rPr>
      <w:rFonts w:ascii="Arial" w:eastAsia="黑体" w:hAnsi="Arial"/>
      <w:bCs/>
      <w:kern w:val="2"/>
      <w:sz w:val="24"/>
      <w:szCs w:val="32"/>
    </w:rPr>
  </w:style>
  <w:style w:type="character" w:customStyle="1" w:styleId="af2">
    <w:name w:val="批注文字 字符"/>
    <w:link w:val="af3"/>
    <w:rPr>
      <w:kern w:val="2"/>
      <w:sz w:val="24"/>
      <w:szCs w:val="24"/>
    </w:rPr>
  </w:style>
  <w:style w:type="character" w:customStyle="1" w:styleId="af4">
    <w:name w:val="正文文本缩进 字符"/>
    <w:link w:val="af5"/>
    <w:rPr>
      <w:kern w:val="2"/>
      <w:sz w:val="21"/>
      <w:szCs w:val="24"/>
    </w:rPr>
  </w:style>
  <w:style w:type="character" w:styleId="af6">
    <w:name w:val="endnote reference"/>
    <w:rPr>
      <w:rFonts w:eastAsia="宋体"/>
      <w:sz w:val="24"/>
      <w:szCs w:val="24"/>
      <w:vertAlign w:val="superscript"/>
      <w:lang w:val="en-US" w:eastAsia="zh-CN" w:bidi="ar-SA"/>
    </w:rPr>
  </w:style>
  <w:style w:type="character" w:customStyle="1" w:styleId="af7">
    <w:name w:val="正文缩进 字符"/>
    <w:link w:val="a3"/>
    <w:rPr>
      <w:kern w:val="2"/>
      <w:sz w:val="24"/>
      <w:szCs w:val="24"/>
    </w:rPr>
  </w:style>
  <w:style w:type="character" w:customStyle="1" w:styleId="af8">
    <w:name w:val="正文：程序代码"/>
    <w:rPr>
      <w:rFonts w:ascii="MS Gothic" w:eastAsia="仿宋_GB2312" w:hAnsi="MS Gothic"/>
    </w:rPr>
  </w:style>
  <w:style w:type="character" w:customStyle="1" w:styleId="af9">
    <w:name w:val="纯文本 字符"/>
    <w:link w:val="afa"/>
    <w:rPr>
      <w:rFonts w:ascii="宋体" w:hAnsi="Courier New"/>
      <w:sz w:val="21"/>
    </w:rPr>
  </w:style>
  <w:style w:type="character" w:customStyle="1" w:styleId="CharChar0">
    <w:name w:val="论文正文 Char Char"/>
    <w:link w:val="afb"/>
    <w:rPr>
      <w:rFonts w:ascii="Cambria Math" w:hAnsi="Cambria Math"/>
      <w:kern w:val="2"/>
      <w:sz w:val="24"/>
      <w:szCs w:val="22"/>
    </w:rPr>
  </w:style>
  <w:style w:type="character" w:customStyle="1" w:styleId="llyf141">
    <w:name w:val="llyf141"/>
    <w:rPr>
      <w:rFonts w:eastAsia="宋体"/>
      <w:spacing w:val="300"/>
      <w:sz w:val="21"/>
      <w:szCs w:val="21"/>
      <w:lang w:val="en-US" w:eastAsia="zh-CN" w:bidi="ar-SA"/>
    </w:rPr>
  </w:style>
  <w:style w:type="character" w:styleId="afc">
    <w:name w:val="FollowedHyperlink"/>
    <w:rPr>
      <w:color w:val="800080"/>
      <w:u w:val="single"/>
    </w:rPr>
  </w:style>
  <w:style w:type="character" w:styleId="afd">
    <w:name w:val="page number"/>
    <w:basedOn w:val="a4"/>
  </w:style>
  <w:style w:type="character" w:customStyle="1" w:styleId="afe">
    <w:name w:val="批注主题 字符"/>
    <w:link w:val="aff"/>
    <w:rPr>
      <w:b/>
      <w:bCs/>
      <w:kern w:val="2"/>
      <w:sz w:val="24"/>
      <w:szCs w:val="24"/>
    </w:rPr>
  </w:style>
  <w:style w:type="character" w:customStyle="1" w:styleId="aff0">
    <w:name w:val="题注 字符"/>
    <w:link w:val="aff1"/>
    <w:rPr>
      <w:rFonts w:ascii="黑体" w:eastAsia="黑体" w:hAnsi="黑体" w:cs="Arial"/>
      <w:kern w:val="2"/>
      <w:sz w:val="21"/>
    </w:rPr>
  </w:style>
  <w:style w:type="character" w:customStyle="1" w:styleId="CharChar1">
    <w:name w:val="图题注 Char Char"/>
    <w:link w:val="aff2"/>
  </w:style>
  <w:style w:type="paragraph" w:styleId="af5">
    <w:name w:val="Body Text Indent"/>
    <w:basedOn w:val="a2"/>
    <w:link w:val="af4"/>
    <w:pPr>
      <w:spacing w:after="120"/>
      <w:ind w:leftChars="200" w:left="420"/>
    </w:pPr>
    <w:rPr>
      <w:sz w:val="21"/>
    </w:rPr>
  </w:style>
  <w:style w:type="paragraph" w:customStyle="1" w:styleId="11">
    <w:name w:val="目录 1"/>
    <w:basedOn w:val="a2"/>
    <w:next w:val="a2"/>
    <w:uiPriority w:val="39"/>
    <w:pPr>
      <w:spacing w:before="120" w:after="120"/>
      <w:jc w:val="left"/>
    </w:pPr>
    <w:rPr>
      <w:rFonts w:ascii="Calibri" w:hAnsi="Calibri" w:cs="Calibri"/>
      <w:b/>
      <w:bCs/>
      <w:caps/>
      <w:sz w:val="28"/>
      <w:szCs w:val="20"/>
    </w:rPr>
  </w:style>
  <w:style w:type="paragraph" w:styleId="ae">
    <w:name w:val="Balloon Text"/>
    <w:basedOn w:val="a2"/>
    <w:link w:val="ad"/>
    <w:rPr>
      <w:sz w:val="18"/>
      <w:szCs w:val="18"/>
    </w:rPr>
  </w:style>
  <w:style w:type="paragraph" w:styleId="aff3">
    <w:name w:val="Body Text"/>
    <w:basedOn w:val="a2"/>
    <w:rPr>
      <w:b/>
      <w:bCs/>
      <w:i/>
      <w:iCs/>
      <w:sz w:val="28"/>
    </w:rPr>
  </w:style>
  <w:style w:type="paragraph" w:customStyle="1" w:styleId="Char1CharCharChar">
    <w:name w:val="Char1 Char Char Char"/>
    <w:basedOn w:val="a2"/>
    <w:rPr>
      <w:sz w:val="21"/>
      <w:szCs w:val="20"/>
    </w:rPr>
  </w:style>
  <w:style w:type="paragraph" w:customStyle="1" w:styleId="aff2">
    <w:name w:val="图题注"/>
    <w:basedOn w:val="aff1"/>
    <w:link w:val="CharChar1"/>
    <w:pPr>
      <w:spacing w:beforeLines="25" w:before="78" w:afterLines="25" w:after="78"/>
    </w:pPr>
  </w:style>
  <w:style w:type="paragraph" w:styleId="TOC">
    <w:name w:val="TOC Heading"/>
    <w:basedOn w:val="10"/>
    <w:next w:val="a2"/>
    <w:qFormat/>
    <w:pPr>
      <w:keepLines/>
      <w:pageBreakBefore w:val="0"/>
      <w:widowControl/>
      <w:numPr>
        <w:numId w:val="0"/>
      </w:numPr>
      <w:tabs>
        <w:tab w:val="left" w:pos="601"/>
      </w:tabs>
      <w:spacing w:after="0" w:line="276" w:lineRule="auto"/>
      <w:jc w:val="left"/>
      <w:outlineLvl w:val="9"/>
    </w:pPr>
    <w:rPr>
      <w:rFonts w:ascii="Cambria" w:eastAsia="宋体" w:hAnsi="Cambria"/>
      <w:b/>
      <w:bCs/>
      <w:color w:val="365F91"/>
      <w:kern w:val="0"/>
      <w:sz w:val="28"/>
      <w:szCs w:val="28"/>
    </w:rPr>
  </w:style>
  <w:style w:type="paragraph" w:customStyle="1" w:styleId="41">
    <w:name w:val="目录 4"/>
    <w:basedOn w:val="a2"/>
    <w:next w:val="a2"/>
    <w:pPr>
      <w:ind w:left="720"/>
      <w:jc w:val="left"/>
    </w:pPr>
    <w:rPr>
      <w:rFonts w:ascii="Calibri" w:hAnsi="Calibri" w:cs="Calibri"/>
      <w:sz w:val="18"/>
      <w:szCs w:val="18"/>
    </w:rPr>
  </w:style>
  <w:style w:type="paragraph" w:styleId="3">
    <w:name w:val="Body Text Indent 3"/>
    <w:basedOn w:val="a2"/>
    <w:link w:val="32"/>
    <w:pPr>
      <w:numPr>
        <w:numId w:val="2"/>
      </w:numPr>
      <w:tabs>
        <w:tab w:val="left" w:pos="567"/>
      </w:tabs>
    </w:pPr>
  </w:style>
  <w:style w:type="paragraph" w:styleId="aff4">
    <w:name w:val="header"/>
    <w:basedOn w:val="a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22">
    <w:name w:val="目录 2"/>
    <w:basedOn w:val="a2"/>
    <w:next w:val="a2"/>
    <w:uiPriority w:val="39"/>
    <w:pPr>
      <w:ind w:left="240"/>
      <w:jc w:val="left"/>
    </w:pPr>
    <w:rPr>
      <w:rFonts w:ascii="Calibri" w:hAnsi="Calibri" w:cs="Calibri"/>
      <w:smallCaps/>
      <w:sz w:val="28"/>
      <w:szCs w:val="20"/>
    </w:rPr>
  </w:style>
  <w:style w:type="paragraph" w:customStyle="1" w:styleId="50">
    <w:name w:val="目录 5"/>
    <w:basedOn w:val="a2"/>
    <w:next w:val="a2"/>
    <w:pPr>
      <w:ind w:left="960"/>
      <w:jc w:val="left"/>
    </w:pPr>
    <w:rPr>
      <w:rFonts w:ascii="Calibri" w:hAnsi="Calibri" w:cs="Calibri"/>
      <w:sz w:val="18"/>
      <w:szCs w:val="18"/>
    </w:rPr>
  </w:style>
  <w:style w:type="paragraph" w:styleId="aff5">
    <w:name w:val="endnote text"/>
    <w:basedOn w:val="a2"/>
    <w:pPr>
      <w:snapToGrid w:val="0"/>
      <w:jc w:val="left"/>
    </w:pPr>
  </w:style>
  <w:style w:type="paragraph" w:customStyle="1" w:styleId="60">
    <w:name w:val="目录 6"/>
    <w:basedOn w:val="a2"/>
    <w:next w:val="a2"/>
    <w:pPr>
      <w:ind w:left="1200"/>
      <w:jc w:val="left"/>
    </w:pPr>
    <w:rPr>
      <w:rFonts w:ascii="Calibri" w:hAnsi="Calibri" w:cs="Calibri"/>
      <w:sz w:val="18"/>
      <w:szCs w:val="18"/>
    </w:rPr>
  </w:style>
  <w:style w:type="paragraph" w:styleId="33">
    <w:name w:val="Body Text 3"/>
    <w:basedOn w:val="a2"/>
    <w:rPr>
      <w:i/>
      <w:iCs/>
      <w:sz w:val="28"/>
    </w:rPr>
  </w:style>
  <w:style w:type="paragraph" w:customStyle="1" w:styleId="a0">
    <w:name w:val="列表编号：参考文献"/>
    <w:basedOn w:val="a2"/>
    <w:pPr>
      <w:numPr>
        <w:numId w:val="3"/>
      </w:numPr>
    </w:pPr>
  </w:style>
  <w:style w:type="paragraph" w:customStyle="1" w:styleId="afb">
    <w:name w:val="论文正文"/>
    <w:basedOn w:val="a2"/>
    <w:link w:val="CharChar0"/>
    <w:pPr>
      <w:spacing w:line="300" w:lineRule="auto"/>
      <w:ind w:firstLine="420"/>
      <w:jc w:val="left"/>
    </w:pPr>
    <w:rPr>
      <w:rFonts w:ascii="Cambria Math" w:hAnsi="Cambria Math"/>
      <w:szCs w:val="22"/>
    </w:rPr>
  </w:style>
  <w:style w:type="paragraph" w:customStyle="1" w:styleId="70">
    <w:name w:val="目录 7"/>
    <w:basedOn w:val="a2"/>
    <w:next w:val="a2"/>
    <w:pPr>
      <w:ind w:left="1440"/>
      <w:jc w:val="left"/>
    </w:pPr>
    <w:rPr>
      <w:rFonts w:ascii="Calibri" w:hAnsi="Calibri" w:cs="Calibri"/>
      <w:sz w:val="18"/>
      <w:szCs w:val="18"/>
    </w:rPr>
  </w:style>
  <w:style w:type="paragraph" w:customStyle="1" w:styleId="80">
    <w:name w:val="目录 8"/>
    <w:basedOn w:val="a2"/>
    <w:next w:val="a2"/>
    <w:pPr>
      <w:ind w:left="1680"/>
      <w:jc w:val="left"/>
    </w:pPr>
    <w:rPr>
      <w:rFonts w:ascii="Calibri" w:hAnsi="Calibri" w:cs="Calibri"/>
      <w:sz w:val="18"/>
      <w:szCs w:val="18"/>
    </w:rPr>
  </w:style>
  <w:style w:type="paragraph" w:styleId="aff6">
    <w:name w:val="table of figures"/>
    <w:basedOn w:val="a2"/>
    <w:next w:val="a2"/>
    <w:pPr>
      <w:ind w:leftChars="200" w:left="840" w:hangingChars="200" w:hanging="420"/>
    </w:pPr>
  </w:style>
  <w:style w:type="paragraph" w:styleId="23">
    <w:name w:val="Body Text 2"/>
    <w:basedOn w:val="a2"/>
    <w:rPr>
      <w:i/>
      <w:iCs/>
      <w:sz w:val="30"/>
    </w:rPr>
  </w:style>
  <w:style w:type="paragraph" w:styleId="aff">
    <w:name w:val="annotation subject"/>
    <w:basedOn w:val="af3"/>
    <w:next w:val="af3"/>
    <w:link w:val="afe"/>
    <w:rPr>
      <w:b/>
      <w:bCs/>
    </w:rPr>
  </w:style>
  <w:style w:type="paragraph" w:styleId="aff7">
    <w:name w:val="footnote text"/>
    <w:basedOn w:val="a2"/>
    <w:pPr>
      <w:snapToGrid w:val="0"/>
    </w:pPr>
    <w:rPr>
      <w:sz w:val="18"/>
      <w:szCs w:val="18"/>
    </w:rPr>
  </w:style>
  <w:style w:type="paragraph" w:styleId="afa">
    <w:name w:val="Plain Text"/>
    <w:basedOn w:val="a2"/>
    <w:link w:val="af9"/>
    <w:pPr>
      <w:widowControl/>
      <w:jc w:val="left"/>
    </w:pPr>
    <w:rPr>
      <w:rFonts w:ascii="宋体" w:hAnsi="Courier New"/>
      <w:sz w:val="21"/>
    </w:rPr>
  </w:style>
  <w:style w:type="paragraph" w:customStyle="1" w:styleId="1">
    <w:name w:val="样式1"/>
    <w:basedOn w:val="a2"/>
    <w:pPr>
      <w:numPr>
        <w:ilvl w:val="1"/>
        <w:numId w:val="4"/>
      </w:numPr>
      <w:tabs>
        <w:tab w:val="left" w:pos="567"/>
      </w:tabs>
    </w:pPr>
    <w:rPr>
      <w:sz w:val="21"/>
    </w:rPr>
  </w:style>
  <w:style w:type="paragraph" w:customStyle="1" w:styleId="12">
    <w:name w:val="图1"/>
    <w:basedOn w:val="a2"/>
    <w:next w:val="a2"/>
    <w:pPr>
      <w:tabs>
        <w:tab w:val="left" w:pos="420"/>
      </w:tabs>
      <w:spacing w:beforeLines="50" w:before="156" w:afterLines="100" w:after="312" w:line="360" w:lineRule="auto"/>
      <w:ind w:left="1105" w:hanging="748"/>
      <w:jc w:val="center"/>
    </w:pPr>
    <w:rPr>
      <w:kern w:val="0"/>
    </w:rPr>
  </w:style>
  <w:style w:type="paragraph" w:customStyle="1" w:styleId="aff8">
    <w:name w:val="列出段落"/>
    <w:basedOn w:val="a2"/>
    <w:qFormat/>
    <w:pPr>
      <w:ind w:firstLineChars="200" w:firstLine="420"/>
    </w:pPr>
    <w:rPr>
      <w:rFonts w:ascii="Calibri" w:hAnsi="Calibri"/>
      <w:sz w:val="21"/>
      <w:szCs w:val="22"/>
    </w:rPr>
  </w:style>
  <w:style w:type="paragraph" w:customStyle="1" w:styleId="a1">
    <w:name w:val="参考文献"/>
    <w:pPr>
      <w:widowControl w:val="0"/>
      <w:numPr>
        <w:numId w:val="5"/>
      </w:numPr>
      <w:tabs>
        <w:tab w:val="left" w:pos="900"/>
      </w:tabs>
      <w:spacing w:line="324" w:lineRule="auto"/>
    </w:pPr>
    <w:rPr>
      <w:rFonts w:cs="宋体"/>
      <w:sz w:val="24"/>
      <w:szCs w:val="24"/>
    </w:rPr>
  </w:style>
  <w:style w:type="paragraph" w:customStyle="1" w:styleId="CharCharCharCharCharCharCharCharCharCharCharCharChar">
    <w:name w:val="Char Char Char Char Char Char Char Char Char Char Char Char Char"/>
    <w:basedOn w:val="a2"/>
    <w:rPr>
      <w:rFonts w:ascii="Tahoma" w:hAnsi="Tahoma"/>
      <w:szCs w:val="20"/>
    </w:rPr>
  </w:style>
  <w:style w:type="paragraph" w:styleId="ac">
    <w:name w:val="No Spacing"/>
    <w:link w:val="ab"/>
    <w:qFormat/>
    <w:rPr>
      <w:rFonts w:ascii="Calibri" w:hAnsi="Calibri"/>
      <w:sz w:val="22"/>
      <w:szCs w:val="22"/>
    </w:rPr>
  </w:style>
  <w:style w:type="paragraph" w:customStyle="1" w:styleId="24">
    <w:name w:val="样式2"/>
    <w:basedOn w:val="aff1"/>
    <w:pPr>
      <w:spacing w:beforeLines="30" w:before="93"/>
    </w:pPr>
    <w:rPr>
      <w:rFonts w:ascii="Cambria" w:eastAsia="宋体" w:hAnsi="Cambria" w:cs="Times New Roman"/>
      <w:szCs w:val="21"/>
    </w:rPr>
  </w:style>
  <w:style w:type="paragraph" w:styleId="aff9">
    <w:name w:val="Document Map"/>
    <w:basedOn w:val="a2"/>
    <w:pPr>
      <w:shd w:val="clear" w:color="auto" w:fill="000080"/>
    </w:pPr>
  </w:style>
  <w:style w:type="paragraph" w:customStyle="1" w:styleId="90">
    <w:name w:val="目录 9"/>
    <w:basedOn w:val="a2"/>
    <w:next w:val="a2"/>
    <w:pPr>
      <w:ind w:left="1920"/>
      <w:jc w:val="left"/>
    </w:pPr>
    <w:rPr>
      <w:rFonts w:ascii="Calibri" w:hAnsi="Calibri" w:cs="Calibri"/>
      <w:sz w:val="18"/>
      <w:szCs w:val="18"/>
    </w:rPr>
  </w:style>
  <w:style w:type="paragraph" w:styleId="21">
    <w:name w:val="Body Text Indent 2"/>
    <w:basedOn w:val="a2"/>
    <w:link w:val="20"/>
    <w:pPr>
      <w:spacing w:after="120" w:line="480" w:lineRule="auto"/>
      <w:ind w:leftChars="200" w:left="420"/>
    </w:pPr>
    <w:rPr>
      <w:sz w:val="21"/>
    </w:rPr>
  </w:style>
  <w:style w:type="paragraph" w:styleId="af3">
    <w:name w:val="annotation text"/>
    <w:basedOn w:val="a2"/>
    <w:link w:val="af2"/>
    <w:pPr>
      <w:jc w:val="left"/>
    </w:pPr>
  </w:style>
  <w:style w:type="paragraph" w:customStyle="1" w:styleId="34">
    <w:name w:val="目录 3"/>
    <w:basedOn w:val="a2"/>
    <w:next w:val="a2"/>
    <w:pPr>
      <w:ind w:left="480"/>
      <w:jc w:val="left"/>
    </w:pPr>
    <w:rPr>
      <w:rFonts w:ascii="Calibri" w:hAnsi="Calibri" w:cs="Calibri"/>
      <w:i/>
      <w:iCs/>
      <w:sz w:val="20"/>
      <w:szCs w:val="20"/>
    </w:rPr>
  </w:style>
  <w:style w:type="paragraph" w:styleId="a">
    <w:name w:val="List Bullet"/>
    <w:basedOn w:val="a3"/>
    <w:pPr>
      <w:numPr>
        <w:numId w:val="6"/>
      </w:numPr>
      <w:tabs>
        <w:tab w:val="left" w:pos="902"/>
      </w:tabs>
      <w:ind w:firstLineChars="0" w:firstLine="0"/>
    </w:pPr>
  </w:style>
  <w:style w:type="paragraph" w:styleId="affa">
    <w:name w:val="footer"/>
    <w:basedOn w:val="a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ff1">
    <w:name w:val="caption"/>
    <w:basedOn w:val="a2"/>
    <w:next w:val="a2"/>
    <w:link w:val="aff0"/>
    <w:qFormat/>
    <w:pPr>
      <w:adjustRightInd w:val="0"/>
      <w:snapToGrid w:val="0"/>
      <w:spacing w:beforeLines="20" w:before="62" w:afterLines="20" w:after="62"/>
      <w:jc w:val="center"/>
    </w:pPr>
    <w:rPr>
      <w:rFonts w:ascii="黑体" w:eastAsia="黑体" w:hAnsi="黑体" w:cs="Arial"/>
      <w:sz w:val="21"/>
    </w:rPr>
  </w:style>
  <w:style w:type="paragraph" w:styleId="a3">
    <w:name w:val="Normal Indent"/>
    <w:basedOn w:val="a2"/>
    <w:link w:val="af7"/>
    <w:pPr>
      <w:ind w:firstLineChars="200" w:firstLine="420"/>
    </w:pPr>
  </w:style>
  <w:style w:type="paragraph" w:customStyle="1" w:styleId="085">
    <w:name w:val="样式 首行缩进:  0.85 厘米"/>
    <w:basedOn w:val="a2"/>
    <w:link w:val="085CharChar"/>
    <w:pPr>
      <w:spacing w:line="324" w:lineRule="auto"/>
      <w:ind w:firstLine="482"/>
    </w:pPr>
    <w:rPr>
      <w:rFonts w:ascii="宋体" w:hAnsi="宋体" w:cs="宋体"/>
    </w:rPr>
  </w:style>
  <w:style w:type="paragraph" w:styleId="af1">
    <w:name w:val="Quote"/>
    <w:basedOn w:val="a2"/>
    <w:next w:val="a2"/>
    <w:link w:val="af0"/>
    <w:qFormat/>
    <w:rPr>
      <w:i/>
      <w:iCs/>
      <w:color w:val="000000"/>
      <w:sz w:val="21"/>
    </w:rPr>
  </w:style>
  <w:style w:type="paragraph" w:customStyle="1" w:styleId="affb">
    <w:name w:val="图表文字"/>
    <w:basedOn w:val="a2"/>
    <w:rPr>
      <w:sz w:val="21"/>
    </w:r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TOC1">
    <w:name w:val="toc 1"/>
    <w:basedOn w:val="a2"/>
    <w:next w:val="a2"/>
    <w:autoRedefine/>
    <w:uiPriority w:val="39"/>
    <w:unhideWhenUsed/>
    <w:rsid w:val="00AB3A85"/>
  </w:style>
  <w:style w:type="paragraph" w:styleId="TOC2">
    <w:name w:val="toc 2"/>
    <w:basedOn w:val="a2"/>
    <w:next w:val="a2"/>
    <w:autoRedefine/>
    <w:uiPriority w:val="39"/>
    <w:unhideWhenUsed/>
    <w:rsid w:val="00AB3A85"/>
    <w:pPr>
      <w:ind w:leftChars="200" w:left="420"/>
    </w:pPr>
  </w:style>
  <w:style w:type="character" w:customStyle="1" w:styleId="Char">
    <w:name w:val="题注 Char"/>
    <w:rsid w:val="00AB3A85"/>
    <w:rPr>
      <w:rFonts w:ascii="黑体" w:eastAsia="黑体" w:hAnsi="黑体" w:cs="Arial"/>
      <w:kern w:val="2"/>
      <w:sz w:val="21"/>
    </w:rPr>
  </w:style>
  <w:style w:type="character" w:customStyle="1" w:styleId="Char0">
    <w:name w:val="正文缩进 Char"/>
    <w:rsid w:val="00F53131"/>
    <w:rPr>
      <w:kern w:val="2"/>
      <w:sz w:val="24"/>
      <w:szCs w:val="24"/>
    </w:rPr>
  </w:style>
  <w:style w:type="paragraph" w:styleId="affc">
    <w:name w:val="List Paragraph"/>
    <w:basedOn w:val="a2"/>
    <w:uiPriority w:val="34"/>
    <w:qFormat/>
    <w:rsid w:val="00F5632E"/>
    <w:pPr>
      <w:ind w:firstLineChars="200" w:firstLine="420"/>
    </w:pPr>
  </w:style>
  <w:style w:type="table" w:styleId="affd">
    <w:name w:val="Table Grid"/>
    <w:basedOn w:val="a5"/>
    <w:uiPriority w:val="39"/>
    <w:rsid w:val="0018782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Char">
    <w:name w:val="标题 3 Char"/>
    <w:rsid w:val="005C36AC"/>
    <w:rPr>
      <w:rFonts w:ascii="Arial" w:eastAsia="黑体" w:hAnsi="Arial"/>
      <w:bCs/>
      <w:kern w:val="2"/>
      <w:sz w:val="24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594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91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61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10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75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5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71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96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94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9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x-cp20936"/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microsoft.com/office/2016/09/relationships/commentsIds" Target="commentsIds.xml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mailto:13456@qq.com" TargetMode="External"/><Relationship Id="rId17" Type="http://schemas.microsoft.com/office/2011/relationships/commentsExtended" Target="commentsExtended.xm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comments" Target="comments.xml"/><Relationship Id="rId20" Type="http://schemas.openxmlformats.org/officeDocument/2006/relationships/footer" Target="footer1.xml"/><Relationship Id="rId29" Type="http://schemas.openxmlformats.org/officeDocument/2006/relationships/image" Target="media/image14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wmf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header" Target="header5.xml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31" Type="http://schemas.openxmlformats.org/officeDocument/2006/relationships/image" Target="media/image16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header" Target="header4.xml"/><Relationship Id="rId48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4D85E7-221D-4157-A518-E00BD2D0FA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21</Pages>
  <Words>914</Words>
  <Characters>5210</Characters>
  <Application>Microsoft Office Word</Application>
  <DocSecurity>0</DocSecurity>
  <PresentationFormat/>
  <Lines>43</Lines>
  <Paragraphs>12</Paragraphs>
  <Slides>0</Slides>
  <Notes>0</Notes>
  <HiddenSlides>0</HiddenSlides>
  <MMClips>0</MMClips>
  <ScaleCrop>false</ScaleCrop>
  <Manager/>
  <Company>HUST</Company>
  <LinksUpToDate>false</LinksUpToDate>
  <CharactersWithSpaces>6112</CharactersWithSpaces>
  <SharedDoc>false</SharedDoc>
  <HLinks>
    <vt:vector size="174" baseType="variant">
      <vt:variant>
        <vt:i4>1376313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_Toc499846051</vt:lpwstr>
      </vt:variant>
      <vt:variant>
        <vt:i4>1376313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_Toc499846050</vt:lpwstr>
      </vt:variant>
      <vt:variant>
        <vt:i4>1310777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_Toc499846049</vt:lpwstr>
      </vt:variant>
      <vt:variant>
        <vt:i4>1310777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_Toc499846048</vt:lpwstr>
      </vt:variant>
      <vt:variant>
        <vt:i4>1310777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_Toc499846047</vt:lpwstr>
      </vt:variant>
      <vt:variant>
        <vt:i4>1310777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_Toc499846046</vt:lpwstr>
      </vt:variant>
      <vt:variant>
        <vt:i4>1310777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_Toc499846045</vt:lpwstr>
      </vt:variant>
      <vt:variant>
        <vt:i4>1310777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_Toc499846044</vt:lpwstr>
      </vt:variant>
      <vt:variant>
        <vt:i4>1310777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_Toc499846043</vt:lpwstr>
      </vt:variant>
      <vt:variant>
        <vt:i4>1310777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_Toc499846042</vt:lpwstr>
      </vt:variant>
      <vt:variant>
        <vt:i4>1310777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_Toc499846041</vt:lpwstr>
      </vt:variant>
      <vt:variant>
        <vt:i4>1310777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_Toc499846040</vt:lpwstr>
      </vt:variant>
      <vt:variant>
        <vt:i4>1245241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_Toc499846039</vt:lpwstr>
      </vt:variant>
      <vt:variant>
        <vt:i4>1245241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_Toc499846038</vt:lpwstr>
      </vt:variant>
      <vt:variant>
        <vt:i4>1245241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_Toc499846037</vt:lpwstr>
      </vt:variant>
      <vt:variant>
        <vt:i4>1245241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_Toc499846036</vt:lpwstr>
      </vt:variant>
      <vt:variant>
        <vt:i4>1245241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_Toc499846035</vt:lpwstr>
      </vt:variant>
      <vt:variant>
        <vt:i4>1245241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_Toc499846034</vt:lpwstr>
      </vt:variant>
      <vt:variant>
        <vt:i4>1245241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_Toc499846033</vt:lpwstr>
      </vt:variant>
      <vt:variant>
        <vt:i4>1245241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_Toc499846032</vt:lpwstr>
      </vt:variant>
      <vt:variant>
        <vt:i4>1245241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_Toc499846031</vt:lpwstr>
      </vt:variant>
      <vt:variant>
        <vt:i4>1245241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_Toc499846030</vt:lpwstr>
      </vt:variant>
      <vt:variant>
        <vt:i4>1179705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_Toc499846029</vt:lpwstr>
      </vt:variant>
      <vt:variant>
        <vt:i4>1179705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_Toc499846028</vt:lpwstr>
      </vt:variant>
      <vt:variant>
        <vt:i4>1179705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_Toc499846027</vt:lpwstr>
      </vt:variant>
      <vt:variant>
        <vt:i4>1179705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_Toc499846026</vt:lpwstr>
      </vt:variant>
      <vt:variant>
        <vt:i4>1179705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_Toc499846025</vt:lpwstr>
      </vt:variant>
      <vt:variant>
        <vt:i4>1179705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_Toc499846024</vt:lpwstr>
      </vt:variant>
      <vt:variant>
        <vt:i4>6357022</vt:i4>
      </vt:variant>
      <vt:variant>
        <vt:i4>0</vt:i4>
      </vt:variant>
      <vt:variant>
        <vt:i4>0</vt:i4>
      </vt:variant>
      <vt:variant>
        <vt:i4>5</vt:i4>
      </vt:variant>
      <vt:variant>
        <vt:lpwstr>mailto:13456@qq.com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计算机组成原理  课程设计报告</dc:title>
  <dc:subject/>
  <dc:creator>xmdong</dc:creator>
  <cp:keywords/>
  <dc:description/>
  <cp:lastModifiedBy>一飞 梁</cp:lastModifiedBy>
  <cp:revision>12</cp:revision>
  <cp:lastPrinted>2015-02-28T08:26:00Z</cp:lastPrinted>
  <dcterms:created xsi:type="dcterms:W3CDTF">2019-11-14T02:37:00Z</dcterms:created>
  <dcterms:modified xsi:type="dcterms:W3CDTF">2019-12-19T09:30:00Z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2052-8.1.0.3163</vt:lpwstr>
  </property>
  <property fmtid="{D5CDD505-2E9C-101B-9397-08002B2CF9AE}" pid="3" name="KSOVERGUID">
    <vt:lpwstr>cf2129d59073f39bbce42aa061d59bc0</vt:lpwstr>
  </property>
  <property fmtid="{D5CDD505-2E9C-101B-9397-08002B2CF9AE}" pid="4" name="KSOVERCOUNTS">
    <vt:lpwstr>20</vt:lpwstr>
  </property>
</Properties>
</file>