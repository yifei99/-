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EB83F8" w14:textId="77777777" w:rsidR="00322A34" w:rsidRDefault="000C2A9B" w:rsidP="00322A34">
      <w:pPr>
        <w:jc w:val="center"/>
      </w:pPr>
      <w:bookmarkStart w:id="0" w:name="_Toc342798910"/>
      <w:r>
        <w:rPr>
          <w:noProof/>
          <w:szCs w:val="21"/>
        </w:rPr>
        <w:drawing>
          <wp:inline distT="0" distB="0" distL="0" distR="0" wp14:anchorId="3827CEAA" wp14:editId="6A301271">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1A329624" w14:textId="77777777" w:rsidR="00322A34" w:rsidRDefault="00322A34" w:rsidP="00322A34"/>
    <w:p w14:paraId="21B69CC6" w14:textId="77777777" w:rsidR="00322A34" w:rsidRDefault="00322A34" w:rsidP="00322A34"/>
    <w:p w14:paraId="75A92C85" w14:textId="77777777" w:rsidR="00322A34" w:rsidRDefault="00322A34" w:rsidP="00322A34">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sidR="00AB5AF9">
        <w:rPr>
          <w:rFonts w:ascii="仿宋" w:eastAsia="仿宋" w:hAnsi="仿宋" w:hint="eastAsia"/>
          <w:b/>
          <w:sz w:val="84"/>
          <w:szCs w:val="84"/>
        </w:rPr>
        <w:t>实验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761DED4A" w14:textId="77777777" w:rsidR="00322A34" w:rsidRDefault="00322A34" w:rsidP="00322A34"/>
    <w:p w14:paraId="75251D33" w14:textId="77777777" w:rsidR="00322A34" w:rsidRDefault="00322A34" w:rsidP="00322A34"/>
    <w:p w14:paraId="2BDE2E55" w14:textId="77777777" w:rsidR="00322A34" w:rsidRDefault="00322A34" w:rsidP="00322A34">
      <w:pPr>
        <w:rPr>
          <w:b/>
          <w:sz w:val="36"/>
          <w:szCs w:val="36"/>
        </w:rPr>
      </w:pPr>
    </w:p>
    <w:p w14:paraId="05A42FA6" w14:textId="2906ED32" w:rsidR="00322A34" w:rsidRPr="005F2617" w:rsidRDefault="00322A34" w:rsidP="005F2617">
      <w:pPr>
        <w:spacing w:line="360" w:lineRule="auto"/>
        <w:jc w:val="center"/>
        <w:rPr>
          <w:rFonts w:ascii="黑体" w:eastAsia="黑体" w:hAnsi="黑体"/>
          <w:bCs/>
          <w:color w:val="FF0000"/>
          <w:sz w:val="36"/>
          <w:szCs w:val="36"/>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0E7624">
        <w:rPr>
          <w:rFonts w:ascii="黑体" w:eastAsia="黑体" w:hAnsi="黑体" w:hint="eastAsia"/>
          <w:b/>
          <w:sz w:val="36"/>
          <w:szCs w:val="36"/>
          <w:u w:val="single"/>
        </w:rPr>
        <w:t xml:space="preserve">    </w:t>
      </w:r>
      <w:r w:rsidR="005F2617">
        <w:rPr>
          <w:rFonts w:ascii="黑体" w:eastAsia="黑体" w:hint="eastAsia"/>
          <w:b/>
          <w:sz w:val="44"/>
          <w:szCs w:val="44"/>
        </w:rPr>
        <w:t>Mini-C语言编译器</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9721FF">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Pr>
          <w:rFonts w:hint="eastAsia"/>
          <w:b/>
          <w:sz w:val="36"/>
          <w:szCs w:val="36"/>
          <w:u w:val="single"/>
        </w:rPr>
        <w:t xml:space="preserve">  </w:t>
      </w:r>
    </w:p>
    <w:p w14:paraId="06C4B2B3" w14:textId="77777777" w:rsidR="00322A34" w:rsidRPr="005D2388" w:rsidRDefault="00322A34" w:rsidP="00322A34">
      <w:pPr>
        <w:ind w:firstLineChars="193" w:firstLine="698"/>
        <w:rPr>
          <w:b/>
          <w:sz w:val="36"/>
          <w:szCs w:val="36"/>
          <w:u w:val="single"/>
        </w:rPr>
      </w:pPr>
    </w:p>
    <w:p w14:paraId="430823C4" w14:textId="77777777" w:rsidR="00322A34" w:rsidRDefault="00322A34" w:rsidP="00322A34"/>
    <w:p w14:paraId="2A50EC86" w14:textId="77777777" w:rsidR="00322A34" w:rsidRDefault="00322A34" w:rsidP="00322A34"/>
    <w:p w14:paraId="7D8E8DBE" w14:textId="77777777" w:rsidR="00322A34" w:rsidRDefault="00322A34" w:rsidP="00322A34"/>
    <w:p w14:paraId="60E0B3A6" w14:textId="77777777" w:rsidR="00322A34" w:rsidRDefault="00322A34" w:rsidP="00322A34"/>
    <w:p w14:paraId="2758CA70" w14:textId="77777777" w:rsidR="00322A34" w:rsidRDefault="00322A34" w:rsidP="00322A34"/>
    <w:p w14:paraId="145AEA14" w14:textId="77777777" w:rsidR="00322A34" w:rsidRDefault="00322A34" w:rsidP="00322A34"/>
    <w:p w14:paraId="7ED2CE5D" w14:textId="77777777" w:rsidR="00322A34" w:rsidRDefault="00322A34" w:rsidP="00322A34"/>
    <w:p w14:paraId="7843C276" w14:textId="77777777" w:rsidR="00322A34" w:rsidRDefault="00322A34" w:rsidP="00322A34"/>
    <w:p w14:paraId="5A8832A9" w14:textId="77777777" w:rsidR="00322A34" w:rsidRDefault="00322A34" w:rsidP="00322A34"/>
    <w:p w14:paraId="360C58BC" w14:textId="77777777" w:rsidR="00322A34" w:rsidRDefault="00322A34" w:rsidP="00322A34">
      <w:pPr>
        <w:ind w:firstLineChars="642" w:firstLine="1805"/>
        <w:rPr>
          <w:b/>
          <w:sz w:val="28"/>
          <w:szCs w:val="28"/>
        </w:rPr>
      </w:pPr>
      <w:r>
        <w:rPr>
          <w:rFonts w:hint="eastAsia"/>
          <w:b/>
          <w:sz w:val="28"/>
          <w:szCs w:val="28"/>
        </w:rPr>
        <w:t>课程名称：</w:t>
      </w:r>
      <w:r w:rsidRPr="008554A2">
        <w:rPr>
          <w:rFonts w:hint="eastAsia"/>
          <w:b/>
          <w:sz w:val="28"/>
          <w:szCs w:val="28"/>
          <w:u w:val="single"/>
        </w:rPr>
        <w:t xml:space="preserve">          </w:t>
      </w:r>
      <w:r w:rsidRPr="008554A2">
        <w:rPr>
          <w:rFonts w:hint="eastAsia"/>
          <w:b/>
          <w:sz w:val="28"/>
          <w:szCs w:val="28"/>
          <w:u w:val="single"/>
        </w:rPr>
        <w:t>编译原理</w:t>
      </w:r>
      <w:r w:rsidR="005F154C">
        <w:rPr>
          <w:rFonts w:hint="eastAsia"/>
          <w:b/>
          <w:sz w:val="28"/>
          <w:szCs w:val="28"/>
          <w:u w:val="single"/>
        </w:rPr>
        <w:t>实验</w:t>
      </w:r>
      <w:r w:rsidRPr="008554A2">
        <w:rPr>
          <w:rFonts w:hint="eastAsia"/>
          <w:b/>
          <w:sz w:val="28"/>
          <w:szCs w:val="28"/>
          <w:u w:val="single"/>
        </w:rPr>
        <w:t xml:space="preserve">       </w:t>
      </w:r>
    </w:p>
    <w:p w14:paraId="12B4E7E3" w14:textId="35ED51C8" w:rsidR="00322A34" w:rsidRDefault="00322A34" w:rsidP="00322A34">
      <w:pPr>
        <w:ind w:firstLineChars="642" w:firstLine="1805"/>
        <w:rPr>
          <w:b/>
          <w:sz w:val="28"/>
          <w:szCs w:val="28"/>
        </w:rPr>
      </w:pPr>
      <w:r>
        <w:rPr>
          <w:rFonts w:hint="eastAsia"/>
          <w:b/>
          <w:sz w:val="28"/>
          <w:szCs w:val="28"/>
        </w:rPr>
        <w:t>专业班级：</w:t>
      </w:r>
      <w:r w:rsidR="005846D1">
        <w:rPr>
          <w:rFonts w:hint="eastAsia"/>
          <w:b/>
          <w:sz w:val="28"/>
          <w:szCs w:val="28"/>
          <w:u w:val="single"/>
        </w:rPr>
        <w:t xml:space="preserve">         </w:t>
      </w:r>
      <w:r w:rsidR="005F2617">
        <w:rPr>
          <w:b/>
          <w:sz w:val="28"/>
          <w:szCs w:val="28"/>
          <w:u w:val="single"/>
        </w:rPr>
        <w:t>CS1706</w:t>
      </w:r>
      <w:r w:rsidR="000E7624">
        <w:rPr>
          <w:rFonts w:hint="eastAsia"/>
          <w:b/>
          <w:sz w:val="28"/>
          <w:szCs w:val="28"/>
          <w:u w:val="single"/>
        </w:rPr>
        <w:t xml:space="preserve">                </w:t>
      </w:r>
      <w:r w:rsidR="005846D1">
        <w:rPr>
          <w:rFonts w:hint="eastAsia"/>
          <w:b/>
          <w:sz w:val="28"/>
          <w:szCs w:val="28"/>
          <w:u w:val="single"/>
        </w:rPr>
        <w:t xml:space="preserve">   </w:t>
      </w:r>
    </w:p>
    <w:p w14:paraId="41309CCC" w14:textId="1C33DDD8" w:rsidR="00322A34" w:rsidRDefault="00322A34" w:rsidP="00322A3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E1BEC">
        <w:rPr>
          <w:rFonts w:hint="eastAsia"/>
          <w:b/>
          <w:sz w:val="28"/>
          <w:szCs w:val="28"/>
          <w:u w:val="single"/>
        </w:rPr>
        <w:t xml:space="preserve">         </w:t>
      </w:r>
      <w:r w:rsidR="000E7624">
        <w:rPr>
          <w:rFonts w:hint="eastAsia"/>
          <w:b/>
          <w:sz w:val="28"/>
          <w:szCs w:val="28"/>
          <w:u w:val="single"/>
        </w:rPr>
        <w:t xml:space="preserve"> </w:t>
      </w:r>
      <w:r w:rsidR="005F2617">
        <w:rPr>
          <w:b/>
          <w:sz w:val="28"/>
          <w:szCs w:val="28"/>
          <w:u w:val="single"/>
        </w:rPr>
        <w:t>U201714762</w:t>
      </w:r>
      <w:r w:rsidR="000E7624">
        <w:rPr>
          <w:rFonts w:hint="eastAsia"/>
          <w:b/>
          <w:sz w:val="28"/>
          <w:szCs w:val="28"/>
          <w:u w:val="single"/>
        </w:rPr>
        <w:t xml:space="preserve">        </w:t>
      </w:r>
      <w:r>
        <w:rPr>
          <w:rFonts w:hint="eastAsia"/>
          <w:b/>
          <w:sz w:val="28"/>
          <w:szCs w:val="28"/>
          <w:u w:val="single"/>
        </w:rPr>
        <w:t xml:space="preserve">         </w:t>
      </w:r>
    </w:p>
    <w:p w14:paraId="00FC13D5" w14:textId="6951E1A3" w:rsidR="00322A34" w:rsidRDefault="00322A34" w:rsidP="00322A3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5846D1">
        <w:rPr>
          <w:rFonts w:hint="eastAsia"/>
          <w:b/>
          <w:sz w:val="28"/>
          <w:szCs w:val="28"/>
          <w:u w:val="single"/>
        </w:rPr>
        <w:t xml:space="preserve">  </w:t>
      </w:r>
      <w:r w:rsidR="005F2617">
        <w:rPr>
          <w:rFonts w:hint="eastAsia"/>
          <w:b/>
          <w:sz w:val="28"/>
          <w:szCs w:val="28"/>
          <w:u w:val="single"/>
        </w:rPr>
        <w:t>梁一飞</w:t>
      </w:r>
      <w:r w:rsidR="000E7624">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Pr>
          <w:rFonts w:hint="eastAsia"/>
          <w:b/>
          <w:sz w:val="28"/>
          <w:szCs w:val="28"/>
          <w:u w:val="single"/>
        </w:rPr>
        <w:t xml:space="preserve">     </w:t>
      </w:r>
    </w:p>
    <w:p w14:paraId="61917E0F" w14:textId="5D64F993" w:rsidR="00322A34" w:rsidRDefault="00322A34" w:rsidP="00322A3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963FA">
        <w:rPr>
          <w:rFonts w:hint="eastAsia"/>
          <w:b/>
          <w:sz w:val="28"/>
          <w:szCs w:val="28"/>
          <w:u w:val="single"/>
        </w:rPr>
        <w:t xml:space="preserve"> </w:t>
      </w:r>
      <w:r w:rsidR="005846D1">
        <w:rPr>
          <w:rFonts w:hint="eastAsia"/>
          <w:b/>
          <w:sz w:val="28"/>
          <w:szCs w:val="28"/>
          <w:u w:val="single"/>
        </w:rPr>
        <w:t xml:space="preserve">  </w:t>
      </w:r>
      <w:r w:rsidR="005F2617">
        <w:rPr>
          <w:rFonts w:hint="eastAsia"/>
          <w:b/>
          <w:sz w:val="28"/>
          <w:szCs w:val="28"/>
          <w:u w:val="single"/>
        </w:rPr>
        <w:t>徐丽萍</w:t>
      </w:r>
      <w:r w:rsidR="000E7624">
        <w:rPr>
          <w:rFonts w:hint="eastAsia"/>
          <w:b/>
          <w:sz w:val="28"/>
          <w:szCs w:val="28"/>
          <w:u w:val="single"/>
        </w:rPr>
        <w:t xml:space="preserve">      </w:t>
      </w:r>
      <w:r w:rsidR="00E963FA">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Pr>
          <w:rFonts w:hint="eastAsia"/>
          <w:b/>
          <w:sz w:val="28"/>
          <w:szCs w:val="28"/>
          <w:u w:val="single"/>
        </w:rPr>
        <w:t xml:space="preserve">     </w:t>
      </w:r>
    </w:p>
    <w:p w14:paraId="259E01AF" w14:textId="3B4EA1AE" w:rsidR="00322A34" w:rsidRDefault="00322A34" w:rsidP="00322A3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0E7624">
        <w:rPr>
          <w:rFonts w:hint="eastAsia"/>
          <w:b/>
          <w:sz w:val="28"/>
          <w:szCs w:val="28"/>
          <w:u w:val="single"/>
        </w:rPr>
        <w:t xml:space="preserve">   </w:t>
      </w:r>
      <w:r w:rsidR="005F2617">
        <w:rPr>
          <w:rFonts w:hint="eastAsia"/>
          <w:b/>
          <w:sz w:val="28"/>
          <w:szCs w:val="28"/>
          <w:u w:val="single"/>
        </w:rPr>
        <w:t>2020.6.23</w:t>
      </w:r>
      <w:r w:rsidR="000E7624">
        <w:rPr>
          <w:rFonts w:hint="eastAsia"/>
          <w:b/>
          <w:sz w:val="28"/>
          <w:szCs w:val="28"/>
          <w:u w:val="single"/>
        </w:rPr>
        <w:t xml:space="preserve">           </w:t>
      </w:r>
      <w:r>
        <w:rPr>
          <w:rFonts w:hint="eastAsia"/>
          <w:b/>
          <w:sz w:val="28"/>
          <w:szCs w:val="28"/>
          <w:u w:val="single"/>
        </w:rPr>
        <w:t xml:space="preserve">        </w:t>
      </w:r>
    </w:p>
    <w:p w14:paraId="39B35BA9" w14:textId="77777777" w:rsidR="00322A34" w:rsidRDefault="00322A34" w:rsidP="00322A34"/>
    <w:p w14:paraId="30D02801" w14:textId="77777777" w:rsidR="00322A34" w:rsidRDefault="00322A34" w:rsidP="00322A34"/>
    <w:p w14:paraId="3C9B7E63" w14:textId="77777777" w:rsidR="00322A34" w:rsidRDefault="00322A34" w:rsidP="00322A34"/>
    <w:p w14:paraId="344C7581" w14:textId="77777777" w:rsidR="00365323" w:rsidRPr="005846D1" w:rsidRDefault="00322A34" w:rsidP="005846D1">
      <w:pPr>
        <w:jc w:val="center"/>
        <w:rPr>
          <w:b/>
          <w:sz w:val="28"/>
          <w:szCs w:val="28"/>
        </w:rPr>
      </w:pPr>
      <w:r>
        <w:rPr>
          <w:rFonts w:hint="eastAsia"/>
          <w:b/>
          <w:sz w:val="28"/>
          <w:szCs w:val="28"/>
        </w:rPr>
        <w:t>计算机科学与技术学院</w:t>
      </w:r>
      <w:r w:rsidR="005846D1">
        <w:rPr>
          <w:rFonts w:hint="eastAsia"/>
          <w:szCs w:val="21"/>
        </w:rPr>
        <w:t xml:space="preserve"> </w:t>
      </w:r>
    </w:p>
    <w:p w14:paraId="7444B206" w14:textId="77777777" w:rsidR="00976781" w:rsidRPr="0055533A" w:rsidRDefault="00365323" w:rsidP="00976781">
      <w:pPr>
        <w:pStyle w:val="a9"/>
        <w:widowControl/>
        <w:spacing w:line="300" w:lineRule="auto"/>
        <w:ind w:firstLineChars="0" w:firstLine="0"/>
        <w:jc w:val="center"/>
        <w:rPr>
          <w:rFonts w:ascii="宋体" w:hAnsi="宋体"/>
          <w:b/>
          <w:sz w:val="30"/>
          <w:szCs w:val="30"/>
        </w:rPr>
      </w:pPr>
      <w:r>
        <w:rPr>
          <w:rFonts w:hint="eastAsia"/>
          <w:b/>
          <w:sz w:val="30"/>
          <w:szCs w:val="30"/>
        </w:rPr>
        <w:br w:type="page"/>
      </w:r>
      <w:bookmarkEnd w:id="0"/>
      <w:r w:rsidR="00976781" w:rsidRPr="0055533A">
        <w:rPr>
          <w:rFonts w:ascii="宋体" w:hAnsi="宋体"/>
          <w:b/>
          <w:sz w:val="30"/>
          <w:szCs w:val="30"/>
          <w:lang w:val="zh-CN"/>
        </w:rPr>
        <w:lastRenderedPageBreak/>
        <w:t>目录</w:t>
      </w:r>
    </w:p>
    <w:p w14:paraId="4B4D37E3" w14:textId="77777777" w:rsidR="00074358" w:rsidRDefault="00074358" w:rsidP="00074358">
      <w:pPr>
        <w:pStyle w:val="a9"/>
        <w:widowControl/>
        <w:spacing w:line="300" w:lineRule="auto"/>
        <w:ind w:firstLineChars="0" w:firstLine="0"/>
        <w:rPr>
          <w:b/>
          <w:sz w:val="30"/>
          <w:szCs w:val="30"/>
        </w:rPr>
      </w:pPr>
    </w:p>
    <w:sdt>
      <w:sdtPr>
        <w:rPr>
          <w:rFonts w:ascii="Times New Roman" w:hAnsi="Times New Roman"/>
          <w:color w:val="auto"/>
          <w:kern w:val="2"/>
          <w:sz w:val="21"/>
          <w:szCs w:val="20"/>
          <w:lang w:val="zh-CN"/>
        </w:rPr>
        <w:id w:val="-2000021702"/>
        <w:docPartObj>
          <w:docPartGallery w:val="Table of Contents"/>
          <w:docPartUnique/>
        </w:docPartObj>
      </w:sdtPr>
      <w:sdtEndPr>
        <w:rPr>
          <w:rFonts w:asciiTheme="minorEastAsia" w:eastAsiaTheme="minorEastAsia" w:hAnsiTheme="minorEastAsia"/>
          <w:b/>
          <w:bCs/>
          <w:sz w:val="24"/>
          <w:szCs w:val="24"/>
        </w:rPr>
      </w:sdtEndPr>
      <w:sdtContent>
        <w:p w14:paraId="0994C4A3" w14:textId="08F0FC3E" w:rsidR="00FE7C63" w:rsidRDefault="00FE7C63">
          <w:pPr>
            <w:pStyle w:val="TOC"/>
          </w:pPr>
          <w:r>
            <w:rPr>
              <w:lang w:val="zh-CN"/>
            </w:rPr>
            <w:t>目录</w:t>
          </w:r>
        </w:p>
        <w:p w14:paraId="0652944C" w14:textId="1C1C7D8E" w:rsidR="00D878A8" w:rsidRDefault="00FE7C63">
          <w:pPr>
            <w:pStyle w:val="TOC1"/>
            <w:tabs>
              <w:tab w:val="right" w:leader="dot" w:pos="8296"/>
            </w:tabs>
            <w:rPr>
              <w:rFonts w:asciiTheme="minorHAnsi" w:eastAsiaTheme="minorEastAsia" w:hAnsiTheme="minorHAnsi" w:cstheme="minorBidi"/>
              <w:noProof/>
              <w:szCs w:val="22"/>
            </w:rPr>
          </w:pPr>
          <w:r w:rsidRPr="00FE7C63">
            <w:rPr>
              <w:rFonts w:asciiTheme="minorEastAsia" w:eastAsiaTheme="minorEastAsia" w:hAnsiTheme="minorEastAsia"/>
              <w:sz w:val="24"/>
              <w:szCs w:val="24"/>
            </w:rPr>
            <w:fldChar w:fldCharType="begin"/>
          </w:r>
          <w:r w:rsidRPr="00FE7C63">
            <w:rPr>
              <w:rFonts w:asciiTheme="minorEastAsia" w:eastAsiaTheme="minorEastAsia" w:hAnsiTheme="minorEastAsia"/>
              <w:sz w:val="24"/>
              <w:szCs w:val="24"/>
            </w:rPr>
            <w:instrText xml:space="preserve"> TOC \o "1-3" \h \z \u </w:instrText>
          </w:r>
          <w:r w:rsidRPr="00FE7C63">
            <w:rPr>
              <w:rFonts w:asciiTheme="minorEastAsia" w:eastAsiaTheme="minorEastAsia" w:hAnsiTheme="minorEastAsia"/>
              <w:sz w:val="24"/>
              <w:szCs w:val="24"/>
            </w:rPr>
            <w:fldChar w:fldCharType="separate"/>
          </w:r>
          <w:hyperlink w:anchor="_Toc44261668" w:history="1">
            <w:r w:rsidR="00D878A8" w:rsidRPr="00B62855">
              <w:rPr>
                <w:rStyle w:val="a3"/>
                <w:noProof/>
              </w:rPr>
              <w:t>1</w:t>
            </w:r>
            <w:r w:rsidR="00D878A8" w:rsidRPr="00B62855">
              <w:rPr>
                <w:rStyle w:val="a3"/>
                <w:noProof/>
              </w:rPr>
              <w:t>概述</w:t>
            </w:r>
            <w:r w:rsidR="00D878A8">
              <w:rPr>
                <w:noProof/>
                <w:webHidden/>
              </w:rPr>
              <w:tab/>
            </w:r>
            <w:r w:rsidR="00D878A8">
              <w:rPr>
                <w:noProof/>
                <w:webHidden/>
              </w:rPr>
              <w:fldChar w:fldCharType="begin"/>
            </w:r>
            <w:r w:rsidR="00D878A8">
              <w:rPr>
                <w:noProof/>
                <w:webHidden/>
              </w:rPr>
              <w:instrText xml:space="preserve"> PAGEREF _Toc44261668 \h </w:instrText>
            </w:r>
            <w:r w:rsidR="00D878A8">
              <w:rPr>
                <w:noProof/>
                <w:webHidden/>
              </w:rPr>
            </w:r>
            <w:r w:rsidR="00D878A8">
              <w:rPr>
                <w:noProof/>
                <w:webHidden/>
              </w:rPr>
              <w:fldChar w:fldCharType="separate"/>
            </w:r>
            <w:r w:rsidR="00D878A8">
              <w:rPr>
                <w:noProof/>
                <w:webHidden/>
              </w:rPr>
              <w:t>1</w:t>
            </w:r>
            <w:r w:rsidR="00D878A8">
              <w:rPr>
                <w:noProof/>
                <w:webHidden/>
              </w:rPr>
              <w:fldChar w:fldCharType="end"/>
            </w:r>
          </w:hyperlink>
        </w:p>
        <w:p w14:paraId="290FD518" w14:textId="2B52D2B5" w:rsidR="00D878A8" w:rsidRDefault="00D878A8">
          <w:pPr>
            <w:pStyle w:val="TOC1"/>
            <w:tabs>
              <w:tab w:val="right" w:leader="dot" w:pos="8296"/>
            </w:tabs>
            <w:rPr>
              <w:rFonts w:asciiTheme="minorHAnsi" w:eastAsiaTheme="minorEastAsia" w:hAnsiTheme="minorHAnsi" w:cstheme="minorBidi"/>
              <w:noProof/>
              <w:szCs w:val="22"/>
            </w:rPr>
          </w:pPr>
          <w:hyperlink w:anchor="_Toc44261669" w:history="1">
            <w:r w:rsidRPr="00B62855">
              <w:rPr>
                <w:rStyle w:val="a3"/>
                <w:noProof/>
              </w:rPr>
              <w:t>2</w:t>
            </w:r>
            <w:r w:rsidRPr="00B62855">
              <w:rPr>
                <w:rStyle w:val="a3"/>
                <w:noProof/>
              </w:rPr>
              <w:t>系统描述</w:t>
            </w:r>
            <w:r>
              <w:rPr>
                <w:noProof/>
                <w:webHidden/>
              </w:rPr>
              <w:tab/>
            </w:r>
            <w:r>
              <w:rPr>
                <w:noProof/>
                <w:webHidden/>
              </w:rPr>
              <w:fldChar w:fldCharType="begin"/>
            </w:r>
            <w:r>
              <w:rPr>
                <w:noProof/>
                <w:webHidden/>
              </w:rPr>
              <w:instrText xml:space="preserve"> PAGEREF _Toc44261669 \h </w:instrText>
            </w:r>
            <w:r>
              <w:rPr>
                <w:noProof/>
                <w:webHidden/>
              </w:rPr>
            </w:r>
            <w:r>
              <w:rPr>
                <w:noProof/>
                <w:webHidden/>
              </w:rPr>
              <w:fldChar w:fldCharType="separate"/>
            </w:r>
            <w:r>
              <w:rPr>
                <w:noProof/>
                <w:webHidden/>
              </w:rPr>
              <w:t>1</w:t>
            </w:r>
            <w:r>
              <w:rPr>
                <w:noProof/>
                <w:webHidden/>
              </w:rPr>
              <w:fldChar w:fldCharType="end"/>
            </w:r>
          </w:hyperlink>
        </w:p>
        <w:p w14:paraId="5F6EB702" w14:textId="6378A10F" w:rsidR="00D878A8" w:rsidRDefault="00D878A8">
          <w:pPr>
            <w:pStyle w:val="TOC3"/>
            <w:tabs>
              <w:tab w:val="right" w:leader="dot" w:pos="8296"/>
            </w:tabs>
            <w:rPr>
              <w:rFonts w:asciiTheme="minorHAnsi" w:eastAsiaTheme="minorEastAsia" w:hAnsiTheme="minorHAnsi" w:cstheme="minorBidi"/>
              <w:noProof/>
              <w:szCs w:val="22"/>
            </w:rPr>
          </w:pPr>
          <w:hyperlink w:anchor="_Toc44261670" w:history="1">
            <w:r w:rsidRPr="00B62855">
              <w:rPr>
                <w:rStyle w:val="a3"/>
                <w:noProof/>
              </w:rPr>
              <w:t>2.1</w:t>
            </w:r>
            <w:r w:rsidRPr="00B62855">
              <w:rPr>
                <w:rStyle w:val="a3"/>
                <w:noProof/>
              </w:rPr>
              <w:t>自定义语言概述</w:t>
            </w:r>
            <w:r>
              <w:rPr>
                <w:noProof/>
                <w:webHidden/>
              </w:rPr>
              <w:tab/>
            </w:r>
            <w:r>
              <w:rPr>
                <w:noProof/>
                <w:webHidden/>
              </w:rPr>
              <w:fldChar w:fldCharType="begin"/>
            </w:r>
            <w:r>
              <w:rPr>
                <w:noProof/>
                <w:webHidden/>
              </w:rPr>
              <w:instrText xml:space="preserve"> PAGEREF _Toc44261670 \h </w:instrText>
            </w:r>
            <w:r>
              <w:rPr>
                <w:noProof/>
                <w:webHidden/>
              </w:rPr>
            </w:r>
            <w:r>
              <w:rPr>
                <w:noProof/>
                <w:webHidden/>
              </w:rPr>
              <w:fldChar w:fldCharType="separate"/>
            </w:r>
            <w:r>
              <w:rPr>
                <w:noProof/>
                <w:webHidden/>
              </w:rPr>
              <w:t>1</w:t>
            </w:r>
            <w:r>
              <w:rPr>
                <w:noProof/>
                <w:webHidden/>
              </w:rPr>
              <w:fldChar w:fldCharType="end"/>
            </w:r>
          </w:hyperlink>
        </w:p>
        <w:p w14:paraId="356FB7E5" w14:textId="32BB8CD1" w:rsidR="00D878A8" w:rsidRDefault="00D878A8">
          <w:pPr>
            <w:pStyle w:val="TOC3"/>
            <w:tabs>
              <w:tab w:val="right" w:leader="dot" w:pos="8296"/>
            </w:tabs>
            <w:rPr>
              <w:rFonts w:asciiTheme="minorHAnsi" w:eastAsiaTheme="minorEastAsia" w:hAnsiTheme="minorHAnsi" w:cstheme="minorBidi"/>
              <w:noProof/>
              <w:szCs w:val="22"/>
            </w:rPr>
          </w:pPr>
          <w:hyperlink w:anchor="_Toc44261671" w:history="1">
            <w:r w:rsidRPr="00B62855">
              <w:rPr>
                <w:rStyle w:val="a3"/>
                <w:noProof/>
              </w:rPr>
              <w:t>2.2</w:t>
            </w:r>
            <w:r w:rsidRPr="00B62855">
              <w:rPr>
                <w:rStyle w:val="a3"/>
                <w:noProof/>
              </w:rPr>
              <w:t>单词文法与语言文法</w:t>
            </w:r>
            <w:r>
              <w:rPr>
                <w:noProof/>
                <w:webHidden/>
              </w:rPr>
              <w:tab/>
            </w:r>
            <w:r>
              <w:rPr>
                <w:noProof/>
                <w:webHidden/>
              </w:rPr>
              <w:fldChar w:fldCharType="begin"/>
            </w:r>
            <w:r>
              <w:rPr>
                <w:noProof/>
                <w:webHidden/>
              </w:rPr>
              <w:instrText xml:space="preserve"> PAGEREF _Toc44261671 \h </w:instrText>
            </w:r>
            <w:r>
              <w:rPr>
                <w:noProof/>
                <w:webHidden/>
              </w:rPr>
            </w:r>
            <w:r>
              <w:rPr>
                <w:noProof/>
                <w:webHidden/>
              </w:rPr>
              <w:fldChar w:fldCharType="separate"/>
            </w:r>
            <w:r>
              <w:rPr>
                <w:noProof/>
                <w:webHidden/>
              </w:rPr>
              <w:t>2</w:t>
            </w:r>
            <w:r>
              <w:rPr>
                <w:noProof/>
                <w:webHidden/>
              </w:rPr>
              <w:fldChar w:fldCharType="end"/>
            </w:r>
          </w:hyperlink>
        </w:p>
        <w:p w14:paraId="19EEA2D0" w14:textId="2E1089B1" w:rsidR="00D878A8" w:rsidRDefault="00D878A8">
          <w:pPr>
            <w:pStyle w:val="TOC3"/>
            <w:tabs>
              <w:tab w:val="right" w:leader="dot" w:pos="8296"/>
            </w:tabs>
            <w:rPr>
              <w:rFonts w:asciiTheme="minorHAnsi" w:eastAsiaTheme="minorEastAsia" w:hAnsiTheme="minorHAnsi" w:cstheme="minorBidi"/>
              <w:noProof/>
              <w:szCs w:val="22"/>
            </w:rPr>
          </w:pPr>
          <w:hyperlink w:anchor="_Toc44261672" w:history="1">
            <w:r w:rsidRPr="00B62855">
              <w:rPr>
                <w:rStyle w:val="a3"/>
                <w:noProof/>
              </w:rPr>
              <w:t xml:space="preserve">2.3 </w:t>
            </w:r>
            <w:r w:rsidRPr="00B62855">
              <w:rPr>
                <w:rStyle w:val="a3"/>
                <w:noProof/>
              </w:rPr>
              <w:t>符号表结构定义</w:t>
            </w:r>
            <w:r>
              <w:rPr>
                <w:noProof/>
                <w:webHidden/>
              </w:rPr>
              <w:tab/>
            </w:r>
            <w:r>
              <w:rPr>
                <w:noProof/>
                <w:webHidden/>
              </w:rPr>
              <w:fldChar w:fldCharType="begin"/>
            </w:r>
            <w:r>
              <w:rPr>
                <w:noProof/>
                <w:webHidden/>
              </w:rPr>
              <w:instrText xml:space="preserve"> PAGEREF _Toc44261672 \h </w:instrText>
            </w:r>
            <w:r>
              <w:rPr>
                <w:noProof/>
                <w:webHidden/>
              </w:rPr>
            </w:r>
            <w:r>
              <w:rPr>
                <w:noProof/>
                <w:webHidden/>
              </w:rPr>
              <w:fldChar w:fldCharType="separate"/>
            </w:r>
            <w:r>
              <w:rPr>
                <w:noProof/>
                <w:webHidden/>
              </w:rPr>
              <w:t>7</w:t>
            </w:r>
            <w:r>
              <w:rPr>
                <w:noProof/>
                <w:webHidden/>
              </w:rPr>
              <w:fldChar w:fldCharType="end"/>
            </w:r>
          </w:hyperlink>
        </w:p>
        <w:p w14:paraId="72E8B823" w14:textId="27482551" w:rsidR="00D878A8" w:rsidRDefault="00D878A8">
          <w:pPr>
            <w:pStyle w:val="TOC3"/>
            <w:tabs>
              <w:tab w:val="right" w:leader="dot" w:pos="8296"/>
            </w:tabs>
            <w:rPr>
              <w:rFonts w:asciiTheme="minorHAnsi" w:eastAsiaTheme="minorEastAsia" w:hAnsiTheme="minorHAnsi" w:cstheme="minorBidi"/>
              <w:noProof/>
              <w:szCs w:val="22"/>
            </w:rPr>
          </w:pPr>
          <w:hyperlink w:anchor="_Toc44261673" w:history="1">
            <w:r w:rsidRPr="00B62855">
              <w:rPr>
                <w:rStyle w:val="a3"/>
                <w:noProof/>
              </w:rPr>
              <w:t xml:space="preserve">2.4 </w:t>
            </w:r>
            <w:r w:rsidRPr="00B62855">
              <w:rPr>
                <w:rStyle w:val="a3"/>
                <w:noProof/>
              </w:rPr>
              <w:t>错误类型码定义</w:t>
            </w:r>
            <w:r>
              <w:rPr>
                <w:noProof/>
                <w:webHidden/>
              </w:rPr>
              <w:tab/>
            </w:r>
            <w:r>
              <w:rPr>
                <w:noProof/>
                <w:webHidden/>
              </w:rPr>
              <w:fldChar w:fldCharType="begin"/>
            </w:r>
            <w:r>
              <w:rPr>
                <w:noProof/>
                <w:webHidden/>
              </w:rPr>
              <w:instrText xml:space="preserve"> PAGEREF _Toc44261673 \h </w:instrText>
            </w:r>
            <w:r>
              <w:rPr>
                <w:noProof/>
                <w:webHidden/>
              </w:rPr>
            </w:r>
            <w:r>
              <w:rPr>
                <w:noProof/>
                <w:webHidden/>
              </w:rPr>
              <w:fldChar w:fldCharType="separate"/>
            </w:r>
            <w:r>
              <w:rPr>
                <w:noProof/>
                <w:webHidden/>
              </w:rPr>
              <w:t>7</w:t>
            </w:r>
            <w:r>
              <w:rPr>
                <w:noProof/>
                <w:webHidden/>
              </w:rPr>
              <w:fldChar w:fldCharType="end"/>
            </w:r>
          </w:hyperlink>
        </w:p>
        <w:p w14:paraId="64ED07DB" w14:textId="0143CF25" w:rsidR="00D878A8" w:rsidRDefault="00D878A8">
          <w:pPr>
            <w:pStyle w:val="TOC3"/>
            <w:tabs>
              <w:tab w:val="right" w:leader="dot" w:pos="8296"/>
            </w:tabs>
            <w:rPr>
              <w:rFonts w:asciiTheme="minorHAnsi" w:eastAsiaTheme="minorEastAsia" w:hAnsiTheme="minorHAnsi" w:cstheme="minorBidi"/>
              <w:noProof/>
              <w:szCs w:val="22"/>
            </w:rPr>
          </w:pPr>
          <w:hyperlink w:anchor="_Toc44261674" w:history="1">
            <w:r w:rsidRPr="00B62855">
              <w:rPr>
                <w:rStyle w:val="a3"/>
                <w:noProof/>
              </w:rPr>
              <w:t>2.5</w:t>
            </w:r>
            <w:r w:rsidRPr="00B62855">
              <w:rPr>
                <w:rStyle w:val="a3"/>
                <w:noProof/>
              </w:rPr>
              <w:t>中间代码结构定义</w:t>
            </w:r>
            <w:r>
              <w:rPr>
                <w:noProof/>
                <w:webHidden/>
              </w:rPr>
              <w:tab/>
            </w:r>
            <w:r>
              <w:rPr>
                <w:noProof/>
                <w:webHidden/>
              </w:rPr>
              <w:fldChar w:fldCharType="begin"/>
            </w:r>
            <w:r>
              <w:rPr>
                <w:noProof/>
                <w:webHidden/>
              </w:rPr>
              <w:instrText xml:space="preserve"> PAGEREF _Toc44261674 \h </w:instrText>
            </w:r>
            <w:r>
              <w:rPr>
                <w:noProof/>
                <w:webHidden/>
              </w:rPr>
            </w:r>
            <w:r>
              <w:rPr>
                <w:noProof/>
                <w:webHidden/>
              </w:rPr>
              <w:fldChar w:fldCharType="separate"/>
            </w:r>
            <w:r>
              <w:rPr>
                <w:noProof/>
                <w:webHidden/>
              </w:rPr>
              <w:t>8</w:t>
            </w:r>
            <w:r>
              <w:rPr>
                <w:noProof/>
                <w:webHidden/>
              </w:rPr>
              <w:fldChar w:fldCharType="end"/>
            </w:r>
          </w:hyperlink>
        </w:p>
        <w:p w14:paraId="7453412F" w14:textId="50AE5A11" w:rsidR="00D878A8" w:rsidRDefault="00D878A8">
          <w:pPr>
            <w:pStyle w:val="TOC3"/>
            <w:tabs>
              <w:tab w:val="right" w:leader="dot" w:pos="8296"/>
            </w:tabs>
            <w:rPr>
              <w:rFonts w:asciiTheme="minorHAnsi" w:eastAsiaTheme="minorEastAsia" w:hAnsiTheme="minorHAnsi" w:cstheme="minorBidi"/>
              <w:noProof/>
              <w:szCs w:val="22"/>
            </w:rPr>
          </w:pPr>
          <w:hyperlink w:anchor="_Toc44261675" w:history="1">
            <w:r w:rsidRPr="00B62855">
              <w:rPr>
                <w:rStyle w:val="a3"/>
                <w:noProof/>
              </w:rPr>
              <w:t>2.6</w:t>
            </w:r>
            <w:r w:rsidRPr="00B62855">
              <w:rPr>
                <w:rStyle w:val="a3"/>
                <w:noProof/>
              </w:rPr>
              <w:t>目标代码指令集选择</w:t>
            </w:r>
            <w:r>
              <w:rPr>
                <w:noProof/>
                <w:webHidden/>
              </w:rPr>
              <w:tab/>
            </w:r>
            <w:r>
              <w:rPr>
                <w:noProof/>
                <w:webHidden/>
              </w:rPr>
              <w:fldChar w:fldCharType="begin"/>
            </w:r>
            <w:r>
              <w:rPr>
                <w:noProof/>
                <w:webHidden/>
              </w:rPr>
              <w:instrText xml:space="preserve"> PAGEREF _Toc44261675 \h </w:instrText>
            </w:r>
            <w:r>
              <w:rPr>
                <w:noProof/>
                <w:webHidden/>
              </w:rPr>
            </w:r>
            <w:r>
              <w:rPr>
                <w:noProof/>
                <w:webHidden/>
              </w:rPr>
              <w:fldChar w:fldCharType="separate"/>
            </w:r>
            <w:r>
              <w:rPr>
                <w:noProof/>
                <w:webHidden/>
              </w:rPr>
              <w:t>11</w:t>
            </w:r>
            <w:r>
              <w:rPr>
                <w:noProof/>
                <w:webHidden/>
              </w:rPr>
              <w:fldChar w:fldCharType="end"/>
            </w:r>
          </w:hyperlink>
        </w:p>
        <w:p w14:paraId="38F8A61B" w14:textId="29DEB797" w:rsidR="00D878A8" w:rsidRDefault="00D878A8">
          <w:pPr>
            <w:pStyle w:val="TOC1"/>
            <w:tabs>
              <w:tab w:val="right" w:leader="dot" w:pos="8296"/>
            </w:tabs>
            <w:rPr>
              <w:rFonts w:asciiTheme="minorHAnsi" w:eastAsiaTheme="minorEastAsia" w:hAnsiTheme="minorHAnsi" w:cstheme="minorBidi"/>
              <w:noProof/>
              <w:szCs w:val="22"/>
            </w:rPr>
          </w:pPr>
          <w:hyperlink w:anchor="_Toc44261676" w:history="1">
            <w:r w:rsidRPr="00B62855">
              <w:rPr>
                <w:rStyle w:val="a3"/>
                <w:noProof/>
              </w:rPr>
              <w:t>3</w:t>
            </w:r>
            <w:r w:rsidRPr="00B62855">
              <w:rPr>
                <w:rStyle w:val="a3"/>
                <w:noProof/>
              </w:rPr>
              <w:t>系统设计与实现</w:t>
            </w:r>
            <w:r>
              <w:rPr>
                <w:noProof/>
                <w:webHidden/>
              </w:rPr>
              <w:tab/>
            </w:r>
            <w:r>
              <w:rPr>
                <w:noProof/>
                <w:webHidden/>
              </w:rPr>
              <w:fldChar w:fldCharType="begin"/>
            </w:r>
            <w:r>
              <w:rPr>
                <w:noProof/>
                <w:webHidden/>
              </w:rPr>
              <w:instrText xml:space="preserve"> PAGEREF _Toc44261676 \h </w:instrText>
            </w:r>
            <w:r>
              <w:rPr>
                <w:noProof/>
                <w:webHidden/>
              </w:rPr>
            </w:r>
            <w:r>
              <w:rPr>
                <w:noProof/>
                <w:webHidden/>
              </w:rPr>
              <w:fldChar w:fldCharType="separate"/>
            </w:r>
            <w:r>
              <w:rPr>
                <w:noProof/>
                <w:webHidden/>
              </w:rPr>
              <w:t>12</w:t>
            </w:r>
            <w:r>
              <w:rPr>
                <w:noProof/>
                <w:webHidden/>
              </w:rPr>
              <w:fldChar w:fldCharType="end"/>
            </w:r>
          </w:hyperlink>
        </w:p>
        <w:p w14:paraId="3609215E" w14:textId="32DE39BC"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77" w:history="1">
            <w:r w:rsidRPr="00B62855">
              <w:rPr>
                <w:rStyle w:val="a3"/>
                <w:b/>
                <w:bCs/>
                <w:noProof/>
              </w:rPr>
              <w:t>3.1</w:t>
            </w:r>
            <w:r>
              <w:rPr>
                <w:rFonts w:asciiTheme="minorHAnsi" w:eastAsiaTheme="minorEastAsia" w:hAnsiTheme="minorHAnsi" w:cstheme="minorBidi"/>
                <w:noProof/>
                <w:szCs w:val="22"/>
              </w:rPr>
              <w:tab/>
            </w:r>
            <w:r w:rsidRPr="00B62855">
              <w:rPr>
                <w:rStyle w:val="a3"/>
                <w:b/>
                <w:bCs/>
                <w:noProof/>
              </w:rPr>
              <w:t>词法分析器</w:t>
            </w:r>
            <w:r>
              <w:rPr>
                <w:noProof/>
                <w:webHidden/>
              </w:rPr>
              <w:tab/>
            </w:r>
            <w:r>
              <w:rPr>
                <w:noProof/>
                <w:webHidden/>
              </w:rPr>
              <w:fldChar w:fldCharType="begin"/>
            </w:r>
            <w:r>
              <w:rPr>
                <w:noProof/>
                <w:webHidden/>
              </w:rPr>
              <w:instrText xml:space="preserve"> PAGEREF _Toc44261677 \h </w:instrText>
            </w:r>
            <w:r>
              <w:rPr>
                <w:noProof/>
                <w:webHidden/>
              </w:rPr>
            </w:r>
            <w:r>
              <w:rPr>
                <w:noProof/>
                <w:webHidden/>
              </w:rPr>
              <w:fldChar w:fldCharType="separate"/>
            </w:r>
            <w:r>
              <w:rPr>
                <w:noProof/>
                <w:webHidden/>
              </w:rPr>
              <w:t>12</w:t>
            </w:r>
            <w:r>
              <w:rPr>
                <w:noProof/>
                <w:webHidden/>
              </w:rPr>
              <w:fldChar w:fldCharType="end"/>
            </w:r>
          </w:hyperlink>
        </w:p>
        <w:p w14:paraId="1751D889" w14:textId="1D963B7A"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78" w:history="1">
            <w:r w:rsidRPr="00B62855">
              <w:rPr>
                <w:rStyle w:val="a3"/>
                <w:b/>
                <w:bCs/>
                <w:noProof/>
              </w:rPr>
              <w:t>3.2</w:t>
            </w:r>
            <w:r>
              <w:rPr>
                <w:rFonts w:asciiTheme="minorHAnsi" w:eastAsiaTheme="minorEastAsia" w:hAnsiTheme="minorHAnsi" w:cstheme="minorBidi"/>
                <w:noProof/>
                <w:szCs w:val="22"/>
              </w:rPr>
              <w:tab/>
            </w:r>
            <w:r w:rsidRPr="00B62855">
              <w:rPr>
                <w:rStyle w:val="a3"/>
                <w:b/>
                <w:bCs/>
                <w:noProof/>
              </w:rPr>
              <w:t>语法分析器</w:t>
            </w:r>
            <w:r>
              <w:rPr>
                <w:noProof/>
                <w:webHidden/>
              </w:rPr>
              <w:tab/>
            </w:r>
            <w:r>
              <w:rPr>
                <w:noProof/>
                <w:webHidden/>
              </w:rPr>
              <w:fldChar w:fldCharType="begin"/>
            </w:r>
            <w:r>
              <w:rPr>
                <w:noProof/>
                <w:webHidden/>
              </w:rPr>
              <w:instrText xml:space="preserve"> PAGEREF _Toc44261678 \h </w:instrText>
            </w:r>
            <w:r>
              <w:rPr>
                <w:noProof/>
                <w:webHidden/>
              </w:rPr>
            </w:r>
            <w:r>
              <w:rPr>
                <w:noProof/>
                <w:webHidden/>
              </w:rPr>
              <w:fldChar w:fldCharType="separate"/>
            </w:r>
            <w:r>
              <w:rPr>
                <w:noProof/>
                <w:webHidden/>
              </w:rPr>
              <w:t>14</w:t>
            </w:r>
            <w:r>
              <w:rPr>
                <w:noProof/>
                <w:webHidden/>
              </w:rPr>
              <w:fldChar w:fldCharType="end"/>
            </w:r>
          </w:hyperlink>
        </w:p>
        <w:p w14:paraId="39ECBAE3" w14:textId="3D2748E9"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79" w:history="1">
            <w:r w:rsidRPr="00B62855">
              <w:rPr>
                <w:rStyle w:val="a3"/>
                <w:b/>
                <w:bCs/>
                <w:noProof/>
              </w:rPr>
              <w:t>3.3</w:t>
            </w:r>
            <w:r>
              <w:rPr>
                <w:rFonts w:asciiTheme="minorHAnsi" w:eastAsiaTheme="minorEastAsia" w:hAnsiTheme="minorHAnsi" w:cstheme="minorBidi"/>
                <w:noProof/>
                <w:szCs w:val="22"/>
              </w:rPr>
              <w:tab/>
            </w:r>
            <w:r w:rsidRPr="00B62855">
              <w:rPr>
                <w:rStyle w:val="a3"/>
                <w:b/>
                <w:bCs/>
                <w:noProof/>
              </w:rPr>
              <w:t>符号表管理</w:t>
            </w:r>
            <w:r>
              <w:rPr>
                <w:noProof/>
                <w:webHidden/>
              </w:rPr>
              <w:tab/>
            </w:r>
            <w:r>
              <w:rPr>
                <w:noProof/>
                <w:webHidden/>
              </w:rPr>
              <w:fldChar w:fldCharType="begin"/>
            </w:r>
            <w:r>
              <w:rPr>
                <w:noProof/>
                <w:webHidden/>
              </w:rPr>
              <w:instrText xml:space="preserve"> PAGEREF _Toc44261679 \h </w:instrText>
            </w:r>
            <w:r>
              <w:rPr>
                <w:noProof/>
                <w:webHidden/>
              </w:rPr>
            </w:r>
            <w:r>
              <w:rPr>
                <w:noProof/>
                <w:webHidden/>
              </w:rPr>
              <w:fldChar w:fldCharType="separate"/>
            </w:r>
            <w:r>
              <w:rPr>
                <w:noProof/>
                <w:webHidden/>
              </w:rPr>
              <w:t>20</w:t>
            </w:r>
            <w:r>
              <w:rPr>
                <w:noProof/>
                <w:webHidden/>
              </w:rPr>
              <w:fldChar w:fldCharType="end"/>
            </w:r>
          </w:hyperlink>
        </w:p>
        <w:p w14:paraId="49CA7C5E" w14:textId="3E9A47AD"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0" w:history="1">
            <w:r w:rsidRPr="00B62855">
              <w:rPr>
                <w:rStyle w:val="a3"/>
                <w:b/>
                <w:bCs/>
                <w:noProof/>
              </w:rPr>
              <w:t>3.4</w:t>
            </w:r>
            <w:r>
              <w:rPr>
                <w:rFonts w:asciiTheme="minorHAnsi" w:eastAsiaTheme="minorEastAsia" w:hAnsiTheme="minorHAnsi" w:cstheme="minorBidi"/>
                <w:noProof/>
                <w:szCs w:val="22"/>
              </w:rPr>
              <w:tab/>
            </w:r>
            <w:r w:rsidRPr="00B62855">
              <w:rPr>
                <w:rStyle w:val="a3"/>
                <w:b/>
                <w:bCs/>
                <w:noProof/>
              </w:rPr>
              <w:t>语义检查</w:t>
            </w:r>
            <w:r>
              <w:rPr>
                <w:noProof/>
                <w:webHidden/>
              </w:rPr>
              <w:tab/>
            </w:r>
            <w:r>
              <w:rPr>
                <w:noProof/>
                <w:webHidden/>
              </w:rPr>
              <w:fldChar w:fldCharType="begin"/>
            </w:r>
            <w:r>
              <w:rPr>
                <w:noProof/>
                <w:webHidden/>
              </w:rPr>
              <w:instrText xml:space="preserve"> PAGEREF _Toc44261680 \h </w:instrText>
            </w:r>
            <w:r>
              <w:rPr>
                <w:noProof/>
                <w:webHidden/>
              </w:rPr>
            </w:r>
            <w:r>
              <w:rPr>
                <w:noProof/>
                <w:webHidden/>
              </w:rPr>
              <w:fldChar w:fldCharType="separate"/>
            </w:r>
            <w:r>
              <w:rPr>
                <w:noProof/>
                <w:webHidden/>
              </w:rPr>
              <w:t>20</w:t>
            </w:r>
            <w:r>
              <w:rPr>
                <w:noProof/>
                <w:webHidden/>
              </w:rPr>
              <w:fldChar w:fldCharType="end"/>
            </w:r>
          </w:hyperlink>
        </w:p>
        <w:p w14:paraId="7811FD2F" w14:textId="5D7BEE3D"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1" w:history="1">
            <w:r w:rsidRPr="00B62855">
              <w:rPr>
                <w:rStyle w:val="a3"/>
                <w:b/>
                <w:bCs/>
                <w:noProof/>
              </w:rPr>
              <w:t>3.5</w:t>
            </w:r>
            <w:r>
              <w:rPr>
                <w:rFonts w:asciiTheme="minorHAnsi" w:eastAsiaTheme="minorEastAsia" w:hAnsiTheme="minorHAnsi" w:cstheme="minorBidi"/>
                <w:noProof/>
                <w:szCs w:val="22"/>
              </w:rPr>
              <w:tab/>
            </w:r>
            <w:r w:rsidRPr="00B62855">
              <w:rPr>
                <w:rStyle w:val="a3"/>
                <w:b/>
                <w:bCs/>
                <w:noProof/>
              </w:rPr>
              <w:t>报错功能</w:t>
            </w:r>
            <w:r>
              <w:rPr>
                <w:noProof/>
                <w:webHidden/>
              </w:rPr>
              <w:tab/>
            </w:r>
            <w:r>
              <w:rPr>
                <w:noProof/>
                <w:webHidden/>
              </w:rPr>
              <w:fldChar w:fldCharType="begin"/>
            </w:r>
            <w:r>
              <w:rPr>
                <w:noProof/>
                <w:webHidden/>
              </w:rPr>
              <w:instrText xml:space="preserve"> PAGEREF _Toc44261681 \h </w:instrText>
            </w:r>
            <w:r>
              <w:rPr>
                <w:noProof/>
                <w:webHidden/>
              </w:rPr>
            </w:r>
            <w:r>
              <w:rPr>
                <w:noProof/>
                <w:webHidden/>
              </w:rPr>
              <w:fldChar w:fldCharType="separate"/>
            </w:r>
            <w:r>
              <w:rPr>
                <w:noProof/>
                <w:webHidden/>
              </w:rPr>
              <w:t>26</w:t>
            </w:r>
            <w:r>
              <w:rPr>
                <w:noProof/>
                <w:webHidden/>
              </w:rPr>
              <w:fldChar w:fldCharType="end"/>
            </w:r>
          </w:hyperlink>
        </w:p>
        <w:p w14:paraId="652AE883" w14:textId="01DB99E9"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2" w:history="1">
            <w:r w:rsidRPr="00B62855">
              <w:rPr>
                <w:rStyle w:val="a3"/>
                <w:b/>
                <w:bCs/>
                <w:noProof/>
              </w:rPr>
              <w:t>3.6</w:t>
            </w:r>
            <w:r>
              <w:rPr>
                <w:rFonts w:asciiTheme="minorHAnsi" w:eastAsiaTheme="minorEastAsia" w:hAnsiTheme="minorHAnsi" w:cstheme="minorBidi"/>
                <w:noProof/>
                <w:szCs w:val="22"/>
              </w:rPr>
              <w:tab/>
            </w:r>
            <w:r w:rsidRPr="00B62855">
              <w:rPr>
                <w:rStyle w:val="a3"/>
                <w:b/>
                <w:bCs/>
                <w:noProof/>
              </w:rPr>
              <w:t>中间代码生成</w:t>
            </w:r>
            <w:r>
              <w:rPr>
                <w:noProof/>
                <w:webHidden/>
              </w:rPr>
              <w:tab/>
            </w:r>
            <w:r>
              <w:rPr>
                <w:noProof/>
                <w:webHidden/>
              </w:rPr>
              <w:fldChar w:fldCharType="begin"/>
            </w:r>
            <w:r>
              <w:rPr>
                <w:noProof/>
                <w:webHidden/>
              </w:rPr>
              <w:instrText xml:space="preserve"> PAGEREF _Toc44261682 \h </w:instrText>
            </w:r>
            <w:r>
              <w:rPr>
                <w:noProof/>
                <w:webHidden/>
              </w:rPr>
            </w:r>
            <w:r>
              <w:rPr>
                <w:noProof/>
                <w:webHidden/>
              </w:rPr>
              <w:fldChar w:fldCharType="separate"/>
            </w:r>
            <w:r>
              <w:rPr>
                <w:noProof/>
                <w:webHidden/>
              </w:rPr>
              <w:t>26</w:t>
            </w:r>
            <w:r>
              <w:rPr>
                <w:noProof/>
                <w:webHidden/>
              </w:rPr>
              <w:fldChar w:fldCharType="end"/>
            </w:r>
          </w:hyperlink>
        </w:p>
        <w:p w14:paraId="3A26CDEB" w14:textId="654942F3"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3" w:history="1">
            <w:r w:rsidRPr="00B62855">
              <w:rPr>
                <w:rStyle w:val="a3"/>
                <w:b/>
                <w:bCs/>
                <w:noProof/>
              </w:rPr>
              <w:t>3.7</w:t>
            </w:r>
            <w:r>
              <w:rPr>
                <w:rFonts w:asciiTheme="minorHAnsi" w:eastAsiaTheme="minorEastAsia" w:hAnsiTheme="minorHAnsi" w:cstheme="minorBidi"/>
                <w:noProof/>
                <w:szCs w:val="22"/>
              </w:rPr>
              <w:tab/>
            </w:r>
            <w:r w:rsidRPr="00B62855">
              <w:rPr>
                <w:rStyle w:val="a3"/>
                <w:b/>
                <w:bCs/>
                <w:noProof/>
              </w:rPr>
              <w:t>代码优化</w:t>
            </w:r>
            <w:r>
              <w:rPr>
                <w:noProof/>
                <w:webHidden/>
              </w:rPr>
              <w:tab/>
            </w:r>
            <w:r>
              <w:rPr>
                <w:noProof/>
                <w:webHidden/>
              </w:rPr>
              <w:fldChar w:fldCharType="begin"/>
            </w:r>
            <w:r>
              <w:rPr>
                <w:noProof/>
                <w:webHidden/>
              </w:rPr>
              <w:instrText xml:space="preserve"> PAGEREF _Toc44261683 \h </w:instrText>
            </w:r>
            <w:r>
              <w:rPr>
                <w:noProof/>
                <w:webHidden/>
              </w:rPr>
            </w:r>
            <w:r>
              <w:rPr>
                <w:noProof/>
                <w:webHidden/>
              </w:rPr>
              <w:fldChar w:fldCharType="separate"/>
            </w:r>
            <w:r>
              <w:rPr>
                <w:noProof/>
                <w:webHidden/>
              </w:rPr>
              <w:t>32</w:t>
            </w:r>
            <w:r>
              <w:rPr>
                <w:noProof/>
                <w:webHidden/>
              </w:rPr>
              <w:fldChar w:fldCharType="end"/>
            </w:r>
          </w:hyperlink>
        </w:p>
        <w:p w14:paraId="7DB69286" w14:textId="0364BAF4"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4" w:history="1">
            <w:r w:rsidRPr="00B62855">
              <w:rPr>
                <w:rStyle w:val="a3"/>
                <w:b/>
                <w:bCs/>
                <w:noProof/>
              </w:rPr>
              <w:t>3.8</w:t>
            </w:r>
            <w:r>
              <w:rPr>
                <w:rFonts w:asciiTheme="minorHAnsi" w:eastAsiaTheme="minorEastAsia" w:hAnsiTheme="minorHAnsi" w:cstheme="minorBidi"/>
                <w:noProof/>
                <w:szCs w:val="22"/>
              </w:rPr>
              <w:tab/>
            </w:r>
            <w:r w:rsidRPr="00B62855">
              <w:rPr>
                <w:rStyle w:val="a3"/>
                <w:b/>
                <w:bCs/>
                <w:noProof/>
              </w:rPr>
              <w:t>汇编代码生成</w:t>
            </w:r>
            <w:r>
              <w:rPr>
                <w:noProof/>
                <w:webHidden/>
              </w:rPr>
              <w:tab/>
            </w:r>
            <w:r>
              <w:rPr>
                <w:noProof/>
                <w:webHidden/>
              </w:rPr>
              <w:fldChar w:fldCharType="begin"/>
            </w:r>
            <w:r>
              <w:rPr>
                <w:noProof/>
                <w:webHidden/>
              </w:rPr>
              <w:instrText xml:space="preserve"> PAGEREF _Toc44261684 \h </w:instrText>
            </w:r>
            <w:r>
              <w:rPr>
                <w:noProof/>
                <w:webHidden/>
              </w:rPr>
            </w:r>
            <w:r>
              <w:rPr>
                <w:noProof/>
                <w:webHidden/>
              </w:rPr>
              <w:fldChar w:fldCharType="separate"/>
            </w:r>
            <w:r>
              <w:rPr>
                <w:noProof/>
                <w:webHidden/>
              </w:rPr>
              <w:t>32</w:t>
            </w:r>
            <w:r>
              <w:rPr>
                <w:noProof/>
                <w:webHidden/>
              </w:rPr>
              <w:fldChar w:fldCharType="end"/>
            </w:r>
          </w:hyperlink>
        </w:p>
        <w:p w14:paraId="60201CEF" w14:textId="3C1FE12D" w:rsidR="00D878A8" w:rsidRDefault="00D878A8">
          <w:pPr>
            <w:pStyle w:val="TOC1"/>
            <w:tabs>
              <w:tab w:val="right" w:leader="dot" w:pos="8296"/>
            </w:tabs>
            <w:rPr>
              <w:rFonts w:asciiTheme="minorHAnsi" w:eastAsiaTheme="minorEastAsia" w:hAnsiTheme="minorHAnsi" w:cstheme="minorBidi"/>
              <w:noProof/>
              <w:szCs w:val="22"/>
            </w:rPr>
          </w:pPr>
          <w:hyperlink w:anchor="_Toc44261685" w:history="1">
            <w:r w:rsidRPr="00B62855">
              <w:rPr>
                <w:rStyle w:val="a3"/>
                <w:noProof/>
              </w:rPr>
              <w:t>4</w:t>
            </w:r>
            <w:r w:rsidRPr="00B62855">
              <w:rPr>
                <w:rStyle w:val="a3"/>
                <w:noProof/>
              </w:rPr>
              <w:t>系统测试与评价</w:t>
            </w:r>
            <w:r>
              <w:rPr>
                <w:noProof/>
                <w:webHidden/>
              </w:rPr>
              <w:tab/>
            </w:r>
            <w:r>
              <w:rPr>
                <w:noProof/>
                <w:webHidden/>
              </w:rPr>
              <w:fldChar w:fldCharType="begin"/>
            </w:r>
            <w:r>
              <w:rPr>
                <w:noProof/>
                <w:webHidden/>
              </w:rPr>
              <w:instrText xml:space="preserve"> PAGEREF _Toc44261685 \h </w:instrText>
            </w:r>
            <w:r>
              <w:rPr>
                <w:noProof/>
                <w:webHidden/>
              </w:rPr>
            </w:r>
            <w:r>
              <w:rPr>
                <w:noProof/>
                <w:webHidden/>
              </w:rPr>
              <w:fldChar w:fldCharType="separate"/>
            </w:r>
            <w:r>
              <w:rPr>
                <w:noProof/>
                <w:webHidden/>
              </w:rPr>
              <w:t>38</w:t>
            </w:r>
            <w:r>
              <w:rPr>
                <w:noProof/>
                <w:webHidden/>
              </w:rPr>
              <w:fldChar w:fldCharType="end"/>
            </w:r>
          </w:hyperlink>
        </w:p>
        <w:p w14:paraId="4B02D936" w14:textId="7D6DE721"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6" w:history="1">
            <w:r w:rsidRPr="00B62855">
              <w:rPr>
                <w:rStyle w:val="a3"/>
                <w:b/>
                <w:noProof/>
              </w:rPr>
              <w:t>5.1</w:t>
            </w:r>
            <w:r>
              <w:rPr>
                <w:rFonts w:asciiTheme="minorHAnsi" w:eastAsiaTheme="minorEastAsia" w:hAnsiTheme="minorHAnsi" w:cstheme="minorBidi"/>
                <w:noProof/>
                <w:szCs w:val="22"/>
              </w:rPr>
              <w:tab/>
            </w:r>
            <w:r w:rsidRPr="00B62855">
              <w:rPr>
                <w:rStyle w:val="a3"/>
                <w:b/>
                <w:noProof/>
              </w:rPr>
              <w:t>测试用例</w:t>
            </w:r>
            <w:r>
              <w:rPr>
                <w:noProof/>
                <w:webHidden/>
              </w:rPr>
              <w:tab/>
            </w:r>
            <w:r>
              <w:rPr>
                <w:noProof/>
                <w:webHidden/>
              </w:rPr>
              <w:fldChar w:fldCharType="begin"/>
            </w:r>
            <w:r>
              <w:rPr>
                <w:noProof/>
                <w:webHidden/>
              </w:rPr>
              <w:instrText xml:space="preserve"> PAGEREF _Toc44261686 \h </w:instrText>
            </w:r>
            <w:r>
              <w:rPr>
                <w:noProof/>
                <w:webHidden/>
              </w:rPr>
            </w:r>
            <w:r>
              <w:rPr>
                <w:noProof/>
                <w:webHidden/>
              </w:rPr>
              <w:fldChar w:fldCharType="separate"/>
            </w:r>
            <w:r>
              <w:rPr>
                <w:noProof/>
                <w:webHidden/>
              </w:rPr>
              <w:t>38</w:t>
            </w:r>
            <w:r>
              <w:rPr>
                <w:noProof/>
                <w:webHidden/>
              </w:rPr>
              <w:fldChar w:fldCharType="end"/>
            </w:r>
          </w:hyperlink>
        </w:p>
        <w:p w14:paraId="4753C508" w14:textId="21FD7874"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7" w:history="1">
            <w:r w:rsidRPr="00B62855">
              <w:rPr>
                <w:rStyle w:val="a3"/>
                <w:b/>
                <w:noProof/>
              </w:rPr>
              <w:t>5.2</w:t>
            </w:r>
            <w:r>
              <w:rPr>
                <w:rFonts w:asciiTheme="minorHAnsi" w:eastAsiaTheme="minorEastAsia" w:hAnsiTheme="minorHAnsi" w:cstheme="minorBidi"/>
                <w:noProof/>
                <w:szCs w:val="22"/>
              </w:rPr>
              <w:tab/>
            </w:r>
            <w:r w:rsidRPr="00B62855">
              <w:rPr>
                <w:rStyle w:val="a3"/>
                <w:b/>
                <w:noProof/>
              </w:rPr>
              <w:t>正确性测试</w:t>
            </w:r>
            <w:r>
              <w:rPr>
                <w:noProof/>
                <w:webHidden/>
              </w:rPr>
              <w:tab/>
            </w:r>
            <w:r>
              <w:rPr>
                <w:noProof/>
                <w:webHidden/>
              </w:rPr>
              <w:fldChar w:fldCharType="begin"/>
            </w:r>
            <w:r>
              <w:rPr>
                <w:noProof/>
                <w:webHidden/>
              </w:rPr>
              <w:instrText xml:space="preserve"> PAGEREF _Toc44261687 \h </w:instrText>
            </w:r>
            <w:r>
              <w:rPr>
                <w:noProof/>
                <w:webHidden/>
              </w:rPr>
            </w:r>
            <w:r>
              <w:rPr>
                <w:noProof/>
                <w:webHidden/>
              </w:rPr>
              <w:fldChar w:fldCharType="separate"/>
            </w:r>
            <w:r>
              <w:rPr>
                <w:noProof/>
                <w:webHidden/>
              </w:rPr>
              <w:t>39</w:t>
            </w:r>
            <w:r>
              <w:rPr>
                <w:noProof/>
                <w:webHidden/>
              </w:rPr>
              <w:fldChar w:fldCharType="end"/>
            </w:r>
          </w:hyperlink>
        </w:p>
        <w:p w14:paraId="73BAAAA1" w14:textId="0C661914"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8" w:history="1">
            <w:r w:rsidRPr="00B62855">
              <w:rPr>
                <w:rStyle w:val="a3"/>
                <w:b/>
                <w:noProof/>
              </w:rPr>
              <w:t>5.3</w:t>
            </w:r>
            <w:r>
              <w:rPr>
                <w:rFonts w:asciiTheme="minorHAnsi" w:eastAsiaTheme="minorEastAsia" w:hAnsiTheme="minorHAnsi" w:cstheme="minorBidi"/>
                <w:noProof/>
                <w:szCs w:val="22"/>
              </w:rPr>
              <w:tab/>
            </w:r>
            <w:r w:rsidRPr="00B62855">
              <w:rPr>
                <w:rStyle w:val="a3"/>
                <w:b/>
                <w:noProof/>
              </w:rPr>
              <w:t>报错功能测试</w:t>
            </w:r>
            <w:r>
              <w:rPr>
                <w:noProof/>
                <w:webHidden/>
              </w:rPr>
              <w:tab/>
            </w:r>
            <w:r>
              <w:rPr>
                <w:noProof/>
                <w:webHidden/>
              </w:rPr>
              <w:fldChar w:fldCharType="begin"/>
            </w:r>
            <w:r>
              <w:rPr>
                <w:noProof/>
                <w:webHidden/>
              </w:rPr>
              <w:instrText xml:space="preserve"> PAGEREF _Toc44261688 \h </w:instrText>
            </w:r>
            <w:r>
              <w:rPr>
                <w:noProof/>
                <w:webHidden/>
              </w:rPr>
            </w:r>
            <w:r>
              <w:rPr>
                <w:noProof/>
                <w:webHidden/>
              </w:rPr>
              <w:fldChar w:fldCharType="separate"/>
            </w:r>
            <w:r>
              <w:rPr>
                <w:noProof/>
                <w:webHidden/>
              </w:rPr>
              <w:t>47</w:t>
            </w:r>
            <w:r>
              <w:rPr>
                <w:noProof/>
                <w:webHidden/>
              </w:rPr>
              <w:fldChar w:fldCharType="end"/>
            </w:r>
          </w:hyperlink>
        </w:p>
        <w:p w14:paraId="5B30E3D0" w14:textId="1F682974"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89" w:history="1">
            <w:r w:rsidRPr="00B62855">
              <w:rPr>
                <w:rStyle w:val="a3"/>
                <w:b/>
                <w:noProof/>
              </w:rPr>
              <w:t>5.4</w:t>
            </w:r>
            <w:r>
              <w:rPr>
                <w:rFonts w:asciiTheme="minorHAnsi" w:eastAsiaTheme="minorEastAsia" w:hAnsiTheme="minorHAnsi" w:cstheme="minorBidi"/>
                <w:noProof/>
                <w:szCs w:val="22"/>
              </w:rPr>
              <w:tab/>
            </w:r>
            <w:r w:rsidRPr="00B62855">
              <w:rPr>
                <w:rStyle w:val="a3"/>
                <w:b/>
                <w:noProof/>
              </w:rPr>
              <w:t>系统的优点</w:t>
            </w:r>
            <w:r>
              <w:rPr>
                <w:noProof/>
                <w:webHidden/>
              </w:rPr>
              <w:tab/>
            </w:r>
            <w:r>
              <w:rPr>
                <w:noProof/>
                <w:webHidden/>
              </w:rPr>
              <w:fldChar w:fldCharType="begin"/>
            </w:r>
            <w:r>
              <w:rPr>
                <w:noProof/>
                <w:webHidden/>
              </w:rPr>
              <w:instrText xml:space="preserve"> PAGEREF _Toc44261689 \h </w:instrText>
            </w:r>
            <w:r>
              <w:rPr>
                <w:noProof/>
                <w:webHidden/>
              </w:rPr>
            </w:r>
            <w:r>
              <w:rPr>
                <w:noProof/>
                <w:webHidden/>
              </w:rPr>
              <w:fldChar w:fldCharType="separate"/>
            </w:r>
            <w:r>
              <w:rPr>
                <w:noProof/>
                <w:webHidden/>
              </w:rPr>
              <w:t>47</w:t>
            </w:r>
            <w:r>
              <w:rPr>
                <w:noProof/>
                <w:webHidden/>
              </w:rPr>
              <w:fldChar w:fldCharType="end"/>
            </w:r>
          </w:hyperlink>
        </w:p>
        <w:p w14:paraId="7DA0902E" w14:textId="3B95B130" w:rsidR="00D878A8" w:rsidRDefault="00D878A8">
          <w:pPr>
            <w:pStyle w:val="TOC2"/>
            <w:tabs>
              <w:tab w:val="left" w:pos="1050"/>
              <w:tab w:val="right" w:leader="dot" w:pos="8296"/>
            </w:tabs>
            <w:rPr>
              <w:rFonts w:asciiTheme="minorHAnsi" w:eastAsiaTheme="minorEastAsia" w:hAnsiTheme="minorHAnsi" w:cstheme="minorBidi"/>
              <w:noProof/>
              <w:szCs w:val="22"/>
            </w:rPr>
          </w:pPr>
          <w:hyperlink w:anchor="_Toc44261690" w:history="1">
            <w:r w:rsidRPr="00B62855">
              <w:rPr>
                <w:rStyle w:val="a3"/>
                <w:b/>
                <w:noProof/>
              </w:rPr>
              <w:t>5.5</w:t>
            </w:r>
            <w:r>
              <w:rPr>
                <w:rFonts w:asciiTheme="minorHAnsi" w:eastAsiaTheme="minorEastAsia" w:hAnsiTheme="minorHAnsi" w:cstheme="minorBidi"/>
                <w:noProof/>
                <w:szCs w:val="22"/>
              </w:rPr>
              <w:tab/>
            </w:r>
            <w:r w:rsidRPr="00B62855">
              <w:rPr>
                <w:rStyle w:val="a3"/>
                <w:b/>
                <w:noProof/>
                <w:kern w:val="0"/>
              </w:rPr>
              <w:t>系统的缺点</w:t>
            </w:r>
            <w:r>
              <w:rPr>
                <w:noProof/>
                <w:webHidden/>
              </w:rPr>
              <w:tab/>
            </w:r>
            <w:r>
              <w:rPr>
                <w:noProof/>
                <w:webHidden/>
              </w:rPr>
              <w:fldChar w:fldCharType="begin"/>
            </w:r>
            <w:r>
              <w:rPr>
                <w:noProof/>
                <w:webHidden/>
              </w:rPr>
              <w:instrText xml:space="preserve"> PAGEREF _Toc44261690 \h </w:instrText>
            </w:r>
            <w:r>
              <w:rPr>
                <w:noProof/>
                <w:webHidden/>
              </w:rPr>
            </w:r>
            <w:r>
              <w:rPr>
                <w:noProof/>
                <w:webHidden/>
              </w:rPr>
              <w:fldChar w:fldCharType="separate"/>
            </w:r>
            <w:r>
              <w:rPr>
                <w:noProof/>
                <w:webHidden/>
              </w:rPr>
              <w:t>47</w:t>
            </w:r>
            <w:r>
              <w:rPr>
                <w:noProof/>
                <w:webHidden/>
              </w:rPr>
              <w:fldChar w:fldCharType="end"/>
            </w:r>
          </w:hyperlink>
        </w:p>
        <w:p w14:paraId="13C82AF3" w14:textId="52574E8D" w:rsidR="00D878A8" w:rsidRDefault="00D878A8">
          <w:pPr>
            <w:pStyle w:val="TOC1"/>
            <w:tabs>
              <w:tab w:val="right" w:leader="dot" w:pos="8296"/>
            </w:tabs>
            <w:rPr>
              <w:rFonts w:asciiTheme="minorHAnsi" w:eastAsiaTheme="minorEastAsia" w:hAnsiTheme="minorHAnsi" w:cstheme="minorBidi"/>
              <w:noProof/>
              <w:szCs w:val="22"/>
            </w:rPr>
          </w:pPr>
          <w:hyperlink w:anchor="_Toc44261691" w:history="1">
            <w:r w:rsidRPr="00B62855">
              <w:rPr>
                <w:rStyle w:val="a3"/>
                <w:noProof/>
              </w:rPr>
              <w:t>5</w:t>
            </w:r>
            <w:r w:rsidRPr="00B62855">
              <w:rPr>
                <w:rStyle w:val="a3"/>
                <w:noProof/>
              </w:rPr>
              <w:t>实验小结或体会</w:t>
            </w:r>
            <w:r>
              <w:rPr>
                <w:noProof/>
                <w:webHidden/>
              </w:rPr>
              <w:tab/>
            </w:r>
            <w:r>
              <w:rPr>
                <w:noProof/>
                <w:webHidden/>
              </w:rPr>
              <w:fldChar w:fldCharType="begin"/>
            </w:r>
            <w:r>
              <w:rPr>
                <w:noProof/>
                <w:webHidden/>
              </w:rPr>
              <w:instrText xml:space="preserve"> PAGEREF _Toc44261691 \h </w:instrText>
            </w:r>
            <w:r>
              <w:rPr>
                <w:noProof/>
                <w:webHidden/>
              </w:rPr>
            </w:r>
            <w:r>
              <w:rPr>
                <w:noProof/>
                <w:webHidden/>
              </w:rPr>
              <w:fldChar w:fldCharType="separate"/>
            </w:r>
            <w:r>
              <w:rPr>
                <w:noProof/>
                <w:webHidden/>
              </w:rPr>
              <w:t>47</w:t>
            </w:r>
            <w:r>
              <w:rPr>
                <w:noProof/>
                <w:webHidden/>
              </w:rPr>
              <w:fldChar w:fldCharType="end"/>
            </w:r>
          </w:hyperlink>
        </w:p>
        <w:p w14:paraId="01247809" w14:textId="279B4BAC" w:rsidR="00D878A8" w:rsidRDefault="00D878A8">
          <w:pPr>
            <w:pStyle w:val="TOC1"/>
            <w:tabs>
              <w:tab w:val="right" w:leader="dot" w:pos="8296"/>
            </w:tabs>
            <w:rPr>
              <w:rFonts w:asciiTheme="minorHAnsi" w:eastAsiaTheme="minorEastAsia" w:hAnsiTheme="minorHAnsi" w:cstheme="minorBidi"/>
              <w:noProof/>
              <w:szCs w:val="22"/>
            </w:rPr>
          </w:pPr>
          <w:hyperlink w:anchor="_Toc44261692" w:history="1">
            <w:r w:rsidRPr="00B62855">
              <w:rPr>
                <w:rStyle w:val="a3"/>
                <w:rFonts w:ascii="宋体" w:hAnsi="宋体"/>
                <w:b/>
                <w:noProof/>
              </w:rPr>
              <w:t>参考文献</w:t>
            </w:r>
            <w:r>
              <w:rPr>
                <w:noProof/>
                <w:webHidden/>
              </w:rPr>
              <w:tab/>
            </w:r>
            <w:r>
              <w:rPr>
                <w:noProof/>
                <w:webHidden/>
              </w:rPr>
              <w:fldChar w:fldCharType="begin"/>
            </w:r>
            <w:r>
              <w:rPr>
                <w:noProof/>
                <w:webHidden/>
              </w:rPr>
              <w:instrText xml:space="preserve"> PAGEREF _Toc44261692 \h </w:instrText>
            </w:r>
            <w:r>
              <w:rPr>
                <w:noProof/>
                <w:webHidden/>
              </w:rPr>
            </w:r>
            <w:r>
              <w:rPr>
                <w:noProof/>
                <w:webHidden/>
              </w:rPr>
              <w:fldChar w:fldCharType="separate"/>
            </w:r>
            <w:r>
              <w:rPr>
                <w:noProof/>
                <w:webHidden/>
              </w:rPr>
              <w:t>49</w:t>
            </w:r>
            <w:r>
              <w:rPr>
                <w:noProof/>
                <w:webHidden/>
              </w:rPr>
              <w:fldChar w:fldCharType="end"/>
            </w:r>
          </w:hyperlink>
        </w:p>
        <w:p w14:paraId="6F1D96E2" w14:textId="48ADE550" w:rsidR="00D878A8" w:rsidRDefault="00D878A8">
          <w:pPr>
            <w:pStyle w:val="TOC1"/>
            <w:tabs>
              <w:tab w:val="right" w:leader="dot" w:pos="8296"/>
            </w:tabs>
            <w:rPr>
              <w:rFonts w:asciiTheme="minorHAnsi" w:eastAsiaTheme="minorEastAsia" w:hAnsiTheme="minorHAnsi" w:cstheme="minorBidi"/>
              <w:noProof/>
              <w:szCs w:val="22"/>
            </w:rPr>
          </w:pPr>
          <w:hyperlink w:anchor="_Toc44261693" w:history="1">
            <w:r w:rsidRPr="00B62855">
              <w:rPr>
                <w:rStyle w:val="a3"/>
                <w:rFonts w:ascii="宋体" w:hAnsi="宋体"/>
                <w:b/>
                <w:noProof/>
              </w:rPr>
              <w:t>附件：源代码</w:t>
            </w:r>
            <w:r>
              <w:rPr>
                <w:noProof/>
                <w:webHidden/>
              </w:rPr>
              <w:tab/>
            </w:r>
            <w:r>
              <w:rPr>
                <w:noProof/>
                <w:webHidden/>
              </w:rPr>
              <w:fldChar w:fldCharType="begin"/>
            </w:r>
            <w:r>
              <w:rPr>
                <w:noProof/>
                <w:webHidden/>
              </w:rPr>
              <w:instrText xml:space="preserve"> PAGEREF _Toc44261693 \h </w:instrText>
            </w:r>
            <w:r>
              <w:rPr>
                <w:noProof/>
                <w:webHidden/>
              </w:rPr>
            </w:r>
            <w:r>
              <w:rPr>
                <w:noProof/>
                <w:webHidden/>
              </w:rPr>
              <w:fldChar w:fldCharType="separate"/>
            </w:r>
            <w:r>
              <w:rPr>
                <w:noProof/>
                <w:webHidden/>
              </w:rPr>
              <w:t>50</w:t>
            </w:r>
            <w:r>
              <w:rPr>
                <w:noProof/>
                <w:webHidden/>
              </w:rPr>
              <w:fldChar w:fldCharType="end"/>
            </w:r>
          </w:hyperlink>
        </w:p>
        <w:p w14:paraId="5D323CFC" w14:textId="55EF5695" w:rsidR="00D878A8" w:rsidRDefault="00D878A8">
          <w:pPr>
            <w:pStyle w:val="TOC3"/>
            <w:tabs>
              <w:tab w:val="right" w:leader="dot" w:pos="8296"/>
            </w:tabs>
            <w:rPr>
              <w:rFonts w:asciiTheme="minorHAnsi" w:eastAsiaTheme="minorEastAsia" w:hAnsiTheme="minorHAnsi" w:cstheme="minorBidi"/>
              <w:noProof/>
              <w:szCs w:val="22"/>
            </w:rPr>
          </w:pPr>
          <w:hyperlink w:anchor="_Toc44261694" w:history="1">
            <w:r w:rsidRPr="00B62855">
              <w:rPr>
                <w:rStyle w:val="a3"/>
                <w:noProof/>
              </w:rPr>
              <w:t>1.lex.l</w:t>
            </w:r>
            <w:r>
              <w:rPr>
                <w:noProof/>
                <w:webHidden/>
              </w:rPr>
              <w:tab/>
            </w:r>
            <w:r>
              <w:rPr>
                <w:noProof/>
                <w:webHidden/>
              </w:rPr>
              <w:fldChar w:fldCharType="begin"/>
            </w:r>
            <w:r>
              <w:rPr>
                <w:noProof/>
                <w:webHidden/>
              </w:rPr>
              <w:instrText xml:space="preserve"> PAGEREF _Toc44261694 \h </w:instrText>
            </w:r>
            <w:r>
              <w:rPr>
                <w:noProof/>
                <w:webHidden/>
              </w:rPr>
            </w:r>
            <w:r>
              <w:rPr>
                <w:noProof/>
                <w:webHidden/>
              </w:rPr>
              <w:fldChar w:fldCharType="separate"/>
            </w:r>
            <w:r>
              <w:rPr>
                <w:noProof/>
                <w:webHidden/>
              </w:rPr>
              <w:t>50</w:t>
            </w:r>
            <w:r>
              <w:rPr>
                <w:noProof/>
                <w:webHidden/>
              </w:rPr>
              <w:fldChar w:fldCharType="end"/>
            </w:r>
          </w:hyperlink>
        </w:p>
        <w:p w14:paraId="6B5A6FAD" w14:textId="4638C643" w:rsidR="00D878A8" w:rsidRDefault="00D878A8">
          <w:pPr>
            <w:pStyle w:val="TOC3"/>
            <w:tabs>
              <w:tab w:val="right" w:leader="dot" w:pos="8296"/>
            </w:tabs>
            <w:rPr>
              <w:rFonts w:asciiTheme="minorHAnsi" w:eastAsiaTheme="minorEastAsia" w:hAnsiTheme="minorHAnsi" w:cstheme="minorBidi"/>
              <w:noProof/>
              <w:szCs w:val="22"/>
            </w:rPr>
          </w:pPr>
          <w:hyperlink w:anchor="_Toc44261695" w:history="1">
            <w:r w:rsidRPr="00B62855">
              <w:rPr>
                <w:rStyle w:val="a3"/>
                <w:noProof/>
              </w:rPr>
              <w:t>2.parser.y</w:t>
            </w:r>
            <w:r>
              <w:rPr>
                <w:noProof/>
                <w:webHidden/>
              </w:rPr>
              <w:tab/>
            </w:r>
            <w:r>
              <w:rPr>
                <w:noProof/>
                <w:webHidden/>
              </w:rPr>
              <w:fldChar w:fldCharType="begin"/>
            </w:r>
            <w:r>
              <w:rPr>
                <w:noProof/>
                <w:webHidden/>
              </w:rPr>
              <w:instrText xml:space="preserve"> PAGEREF _Toc44261695 \h </w:instrText>
            </w:r>
            <w:r>
              <w:rPr>
                <w:noProof/>
                <w:webHidden/>
              </w:rPr>
            </w:r>
            <w:r>
              <w:rPr>
                <w:noProof/>
                <w:webHidden/>
              </w:rPr>
              <w:fldChar w:fldCharType="separate"/>
            </w:r>
            <w:r>
              <w:rPr>
                <w:noProof/>
                <w:webHidden/>
              </w:rPr>
              <w:t>52</w:t>
            </w:r>
            <w:r>
              <w:rPr>
                <w:noProof/>
                <w:webHidden/>
              </w:rPr>
              <w:fldChar w:fldCharType="end"/>
            </w:r>
          </w:hyperlink>
        </w:p>
        <w:p w14:paraId="077B41C7" w14:textId="3D4E852A" w:rsidR="00D878A8" w:rsidRDefault="00D878A8">
          <w:pPr>
            <w:pStyle w:val="TOC3"/>
            <w:tabs>
              <w:tab w:val="right" w:leader="dot" w:pos="8296"/>
            </w:tabs>
            <w:rPr>
              <w:rFonts w:asciiTheme="minorHAnsi" w:eastAsiaTheme="minorEastAsia" w:hAnsiTheme="minorHAnsi" w:cstheme="minorBidi"/>
              <w:noProof/>
              <w:szCs w:val="22"/>
            </w:rPr>
          </w:pPr>
          <w:hyperlink w:anchor="_Toc44261696" w:history="1">
            <w:r w:rsidRPr="00B62855">
              <w:rPr>
                <w:rStyle w:val="a3"/>
                <w:noProof/>
              </w:rPr>
              <w:t>3.def.h</w:t>
            </w:r>
            <w:r>
              <w:rPr>
                <w:noProof/>
                <w:webHidden/>
              </w:rPr>
              <w:tab/>
            </w:r>
            <w:r>
              <w:rPr>
                <w:noProof/>
                <w:webHidden/>
              </w:rPr>
              <w:fldChar w:fldCharType="begin"/>
            </w:r>
            <w:r>
              <w:rPr>
                <w:noProof/>
                <w:webHidden/>
              </w:rPr>
              <w:instrText xml:space="preserve"> PAGEREF _Toc44261696 \h </w:instrText>
            </w:r>
            <w:r>
              <w:rPr>
                <w:noProof/>
                <w:webHidden/>
              </w:rPr>
            </w:r>
            <w:r>
              <w:rPr>
                <w:noProof/>
                <w:webHidden/>
              </w:rPr>
              <w:fldChar w:fldCharType="separate"/>
            </w:r>
            <w:r>
              <w:rPr>
                <w:noProof/>
                <w:webHidden/>
              </w:rPr>
              <w:t>58</w:t>
            </w:r>
            <w:r>
              <w:rPr>
                <w:noProof/>
                <w:webHidden/>
              </w:rPr>
              <w:fldChar w:fldCharType="end"/>
            </w:r>
          </w:hyperlink>
        </w:p>
        <w:p w14:paraId="1E972192" w14:textId="27EA0073" w:rsidR="00D878A8" w:rsidRDefault="00D878A8">
          <w:pPr>
            <w:pStyle w:val="TOC3"/>
            <w:tabs>
              <w:tab w:val="right" w:leader="dot" w:pos="8296"/>
            </w:tabs>
            <w:rPr>
              <w:rFonts w:asciiTheme="minorHAnsi" w:eastAsiaTheme="minorEastAsia" w:hAnsiTheme="minorHAnsi" w:cstheme="minorBidi"/>
              <w:noProof/>
              <w:szCs w:val="22"/>
            </w:rPr>
          </w:pPr>
          <w:hyperlink w:anchor="_Toc44261697" w:history="1">
            <w:r w:rsidRPr="00B62855">
              <w:rPr>
                <w:rStyle w:val="a3"/>
                <w:noProof/>
              </w:rPr>
              <w:t>4.display.c</w:t>
            </w:r>
            <w:r>
              <w:rPr>
                <w:noProof/>
                <w:webHidden/>
              </w:rPr>
              <w:tab/>
            </w:r>
            <w:r>
              <w:rPr>
                <w:noProof/>
                <w:webHidden/>
              </w:rPr>
              <w:fldChar w:fldCharType="begin"/>
            </w:r>
            <w:r>
              <w:rPr>
                <w:noProof/>
                <w:webHidden/>
              </w:rPr>
              <w:instrText xml:space="preserve"> PAGEREF _Toc44261697 \h </w:instrText>
            </w:r>
            <w:r>
              <w:rPr>
                <w:noProof/>
                <w:webHidden/>
              </w:rPr>
            </w:r>
            <w:r>
              <w:rPr>
                <w:noProof/>
                <w:webHidden/>
              </w:rPr>
              <w:fldChar w:fldCharType="separate"/>
            </w:r>
            <w:r>
              <w:rPr>
                <w:noProof/>
                <w:webHidden/>
              </w:rPr>
              <w:t>63</w:t>
            </w:r>
            <w:r>
              <w:rPr>
                <w:noProof/>
                <w:webHidden/>
              </w:rPr>
              <w:fldChar w:fldCharType="end"/>
            </w:r>
          </w:hyperlink>
        </w:p>
        <w:p w14:paraId="26EFB34F" w14:textId="49910453" w:rsidR="00D878A8" w:rsidRDefault="00D878A8">
          <w:pPr>
            <w:pStyle w:val="TOC3"/>
            <w:tabs>
              <w:tab w:val="right" w:leader="dot" w:pos="8296"/>
            </w:tabs>
            <w:rPr>
              <w:rFonts w:asciiTheme="minorHAnsi" w:eastAsiaTheme="minorEastAsia" w:hAnsiTheme="minorHAnsi" w:cstheme="minorBidi"/>
              <w:noProof/>
              <w:szCs w:val="22"/>
            </w:rPr>
          </w:pPr>
          <w:hyperlink w:anchor="_Toc44261698" w:history="1">
            <w:r w:rsidRPr="00B62855">
              <w:rPr>
                <w:rStyle w:val="a3"/>
                <w:noProof/>
              </w:rPr>
              <w:t>5.semantic_analysis.c</w:t>
            </w:r>
            <w:r>
              <w:rPr>
                <w:noProof/>
                <w:webHidden/>
              </w:rPr>
              <w:tab/>
            </w:r>
            <w:r>
              <w:rPr>
                <w:noProof/>
                <w:webHidden/>
              </w:rPr>
              <w:fldChar w:fldCharType="begin"/>
            </w:r>
            <w:r>
              <w:rPr>
                <w:noProof/>
                <w:webHidden/>
              </w:rPr>
              <w:instrText xml:space="preserve"> PAGEREF _Toc44261698 \h </w:instrText>
            </w:r>
            <w:r>
              <w:rPr>
                <w:noProof/>
                <w:webHidden/>
              </w:rPr>
            </w:r>
            <w:r>
              <w:rPr>
                <w:noProof/>
                <w:webHidden/>
              </w:rPr>
              <w:fldChar w:fldCharType="separate"/>
            </w:r>
            <w:r>
              <w:rPr>
                <w:noProof/>
                <w:webHidden/>
              </w:rPr>
              <w:t>69</w:t>
            </w:r>
            <w:r>
              <w:rPr>
                <w:noProof/>
                <w:webHidden/>
              </w:rPr>
              <w:fldChar w:fldCharType="end"/>
            </w:r>
          </w:hyperlink>
        </w:p>
        <w:p w14:paraId="54BEAC4C" w14:textId="2FEDCE6A" w:rsidR="00D878A8" w:rsidRDefault="00D878A8">
          <w:pPr>
            <w:pStyle w:val="TOC3"/>
            <w:tabs>
              <w:tab w:val="right" w:leader="dot" w:pos="8296"/>
            </w:tabs>
            <w:rPr>
              <w:rFonts w:asciiTheme="minorHAnsi" w:eastAsiaTheme="minorEastAsia" w:hAnsiTheme="minorHAnsi" w:cstheme="minorBidi"/>
              <w:noProof/>
              <w:szCs w:val="22"/>
            </w:rPr>
          </w:pPr>
          <w:hyperlink w:anchor="_Toc44261699" w:history="1">
            <w:r w:rsidRPr="00B62855">
              <w:rPr>
                <w:rStyle w:val="a3"/>
                <w:noProof/>
              </w:rPr>
              <w:t>6.main.cpp</w:t>
            </w:r>
            <w:r>
              <w:rPr>
                <w:noProof/>
                <w:webHidden/>
              </w:rPr>
              <w:tab/>
            </w:r>
            <w:r>
              <w:rPr>
                <w:noProof/>
                <w:webHidden/>
              </w:rPr>
              <w:fldChar w:fldCharType="begin"/>
            </w:r>
            <w:r>
              <w:rPr>
                <w:noProof/>
                <w:webHidden/>
              </w:rPr>
              <w:instrText xml:space="preserve"> PAGEREF _Toc44261699 \h </w:instrText>
            </w:r>
            <w:r>
              <w:rPr>
                <w:noProof/>
                <w:webHidden/>
              </w:rPr>
            </w:r>
            <w:r>
              <w:rPr>
                <w:noProof/>
                <w:webHidden/>
              </w:rPr>
              <w:fldChar w:fldCharType="separate"/>
            </w:r>
            <w:r>
              <w:rPr>
                <w:noProof/>
                <w:webHidden/>
              </w:rPr>
              <w:t>96</w:t>
            </w:r>
            <w:r>
              <w:rPr>
                <w:noProof/>
                <w:webHidden/>
              </w:rPr>
              <w:fldChar w:fldCharType="end"/>
            </w:r>
          </w:hyperlink>
        </w:p>
        <w:p w14:paraId="2B486421" w14:textId="31E4CE34" w:rsidR="00FE7C63" w:rsidRPr="00FE7C63" w:rsidRDefault="00FE7C63">
          <w:pPr>
            <w:rPr>
              <w:rFonts w:asciiTheme="minorEastAsia" w:eastAsiaTheme="minorEastAsia" w:hAnsiTheme="minorEastAsia"/>
              <w:sz w:val="24"/>
              <w:szCs w:val="24"/>
            </w:rPr>
          </w:pPr>
          <w:r w:rsidRPr="00FE7C63">
            <w:rPr>
              <w:rFonts w:asciiTheme="minorEastAsia" w:eastAsiaTheme="minorEastAsia" w:hAnsiTheme="minorEastAsia"/>
              <w:b/>
              <w:bCs/>
              <w:sz w:val="24"/>
              <w:szCs w:val="24"/>
              <w:lang w:val="zh-CN"/>
            </w:rPr>
            <w:fldChar w:fldCharType="end"/>
          </w:r>
        </w:p>
      </w:sdtContent>
    </w:sdt>
    <w:p w14:paraId="6C65E045" w14:textId="77777777" w:rsidR="00074358" w:rsidRDefault="00074358" w:rsidP="00074358">
      <w:pPr>
        <w:pStyle w:val="a9"/>
        <w:widowControl/>
        <w:numPr>
          <w:ilvl w:val="0"/>
          <w:numId w:val="1"/>
        </w:numPr>
        <w:spacing w:line="300" w:lineRule="auto"/>
        <w:ind w:left="0" w:firstLineChars="0" w:firstLine="0"/>
        <w:outlineLvl w:val="0"/>
        <w:rPr>
          <w:b/>
          <w:sz w:val="30"/>
          <w:szCs w:val="30"/>
        </w:rPr>
        <w:sectPr w:rsidR="00074358" w:rsidSect="00074358">
          <w:type w:val="continuous"/>
          <w:pgSz w:w="11906" w:h="16838"/>
          <w:pgMar w:top="1440" w:right="1800" w:bottom="1440" w:left="1800" w:header="851" w:footer="992" w:gutter="0"/>
          <w:pgNumType w:start="1"/>
          <w:cols w:space="720"/>
          <w:docGrid w:type="lines" w:linePitch="312"/>
        </w:sectPr>
      </w:pPr>
    </w:p>
    <w:p w14:paraId="1B59AAFC" w14:textId="77777777" w:rsidR="00365323" w:rsidRDefault="006505D2" w:rsidP="006505D2">
      <w:pPr>
        <w:pStyle w:val="1"/>
        <w:jc w:val="center"/>
      </w:pPr>
      <w:bookmarkStart w:id="1" w:name="_Toc376773652"/>
      <w:bookmarkStart w:id="2" w:name="_Toc44261668"/>
      <w:r>
        <w:rPr>
          <w:rFonts w:hint="eastAsia"/>
        </w:rPr>
        <w:lastRenderedPageBreak/>
        <w:t>1</w:t>
      </w:r>
      <w:bookmarkEnd w:id="1"/>
      <w:r w:rsidR="00102D61">
        <w:rPr>
          <w:rFonts w:hint="eastAsia"/>
        </w:rPr>
        <w:t>概述</w:t>
      </w:r>
      <w:bookmarkEnd w:id="2"/>
    </w:p>
    <w:p w14:paraId="5A013905" w14:textId="77777777" w:rsidR="00365323" w:rsidRPr="00FE7C63" w:rsidRDefault="00365323" w:rsidP="00FE7C63">
      <w:pPr>
        <w:spacing w:line="25" w:lineRule="atLeast"/>
        <w:ind w:firstLine="200"/>
        <w:rPr>
          <w:rFonts w:eastAsiaTheme="minorEastAsia"/>
          <w:sz w:val="24"/>
          <w:szCs w:val="24"/>
        </w:rPr>
      </w:pPr>
      <w:r w:rsidRPr="00FE7C63">
        <w:rPr>
          <w:rFonts w:eastAsiaTheme="minorEastAsia" w:hint="eastAsia"/>
          <w:sz w:val="24"/>
          <w:szCs w:val="24"/>
        </w:rPr>
        <w:t>本次</w:t>
      </w:r>
      <w:r w:rsidR="00102D61" w:rsidRPr="00FE7C63">
        <w:rPr>
          <w:rFonts w:eastAsiaTheme="minorEastAsia" w:hint="eastAsia"/>
          <w:sz w:val="24"/>
          <w:szCs w:val="24"/>
        </w:rPr>
        <w:t>实验</w:t>
      </w:r>
      <w:r w:rsidRPr="00FE7C63">
        <w:rPr>
          <w:rFonts w:eastAsiaTheme="minorEastAsia" w:hint="eastAsia"/>
          <w:sz w:val="24"/>
          <w:szCs w:val="24"/>
        </w:rPr>
        <w:t>是构造一个高级语言的子集的编译器，目标代码是汇编语言。按照任务书，实现的方案</w:t>
      </w:r>
      <w:r w:rsidR="000E7624" w:rsidRPr="00FE7C63">
        <w:rPr>
          <w:rFonts w:eastAsiaTheme="minorEastAsia" w:hint="eastAsia"/>
          <w:sz w:val="24"/>
          <w:szCs w:val="24"/>
        </w:rPr>
        <w:t>可以</w:t>
      </w:r>
      <w:r w:rsidRPr="00FE7C63">
        <w:rPr>
          <w:rFonts w:eastAsiaTheme="minorEastAsia" w:hint="eastAsia"/>
          <w:sz w:val="24"/>
          <w:szCs w:val="24"/>
        </w:rPr>
        <w:t>有很多种选择。</w:t>
      </w:r>
    </w:p>
    <w:p w14:paraId="7BF56CD9" w14:textId="77777777" w:rsidR="000E7624" w:rsidRPr="00FE7C63" w:rsidRDefault="000E7624" w:rsidP="00FE7C63">
      <w:pPr>
        <w:spacing w:line="25" w:lineRule="atLeast"/>
        <w:ind w:firstLine="200"/>
        <w:rPr>
          <w:rFonts w:eastAsiaTheme="minorEastAsia"/>
          <w:sz w:val="24"/>
          <w:szCs w:val="24"/>
        </w:rPr>
      </w:pPr>
      <w:r w:rsidRPr="00FE7C63">
        <w:rPr>
          <w:rFonts w:eastAsiaTheme="minorEastAsia" w:hint="eastAsia"/>
          <w:sz w:val="24"/>
          <w:szCs w:val="24"/>
        </w:rPr>
        <w:t>可以根据自己对编程语言的喜好选择实现。建议大家选用</w:t>
      </w:r>
      <w:r w:rsidR="00102D61" w:rsidRPr="00FE7C63">
        <w:rPr>
          <w:rFonts w:eastAsiaTheme="minorEastAsia" w:hint="eastAsia"/>
          <w:sz w:val="24"/>
          <w:szCs w:val="24"/>
        </w:rPr>
        <w:t>decaf</w:t>
      </w:r>
      <w:r w:rsidR="00102D61" w:rsidRPr="00FE7C63">
        <w:rPr>
          <w:rFonts w:eastAsiaTheme="minorEastAsia" w:hint="eastAsia"/>
          <w:sz w:val="24"/>
          <w:szCs w:val="24"/>
        </w:rPr>
        <w:t>语言或</w:t>
      </w:r>
      <w:r w:rsidRPr="00FE7C63">
        <w:rPr>
          <w:rFonts w:eastAsiaTheme="minorEastAsia" w:hint="eastAsia"/>
          <w:sz w:val="24"/>
          <w:szCs w:val="24"/>
        </w:rPr>
        <w:t>C</w:t>
      </w:r>
      <w:r w:rsidRPr="00FE7C63">
        <w:rPr>
          <w:rFonts w:eastAsiaTheme="minorEastAsia" w:hint="eastAsia"/>
          <w:sz w:val="24"/>
          <w:szCs w:val="24"/>
        </w:rPr>
        <w:t>语言的简单集合</w:t>
      </w:r>
      <w:r w:rsidRPr="00FE7C63">
        <w:rPr>
          <w:rFonts w:eastAsiaTheme="minorEastAsia" w:hint="eastAsia"/>
          <w:sz w:val="24"/>
          <w:szCs w:val="24"/>
        </w:rPr>
        <w:t>SC</w:t>
      </w:r>
      <w:r w:rsidRPr="00FE7C63">
        <w:rPr>
          <w:rFonts w:eastAsiaTheme="minorEastAsia" w:hint="eastAsia"/>
          <w:sz w:val="24"/>
          <w:szCs w:val="24"/>
        </w:rPr>
        <w:t>语言。</w:t>
      </w:r>
    </w:p>
    <w:p w14:paraId="725ED916" w14:textId="5C0CA671" w:rsidR="005F2617" w:rsidRPr="00FE7C63" w:rsidRDefault="00102D61" w:rsidP="00FE7C63">
      <w:pPr>
        <w:spacing w:line="25" w:lineRule="atLeast"/>
        <w:ind w:firstLine="200"/>
        <w:rPr>
          <w:rFonts w:eastAsiaTheme="minorEastAsia"/>
          <w:sz w:val="24"/>
          <w:szCs w:val="24"/>
        </w:rPr>
      </w:pPr>
      <w:r w:rsidRPr="00FE7C63">
        <w:rPr>
          <w:rFonts w:eastAsiaTheme="minorEastAsia" w:hint="eastAsia"/>
          <w:sz w:val="24"/>
          <w:szCs w:val="24"/>
        </w:rPr>
        <w:t>实验</w:t>
      </w:r>
      <w:r w:rsidR="00E963FA" w:rsidRPr="00FE7C63">
        <w:rPr>
          <w:rFonts w:eastAsiaTheme="minorEastAsia" w:hint="eastAsia"/>
          <w:sz w:val="24"/>
          <w:szCs w:val="24"/>
        </w:rPr>
        <w:t>的任务主要是通过对</w:t>
      </w:r>
      <w:r w:rsidR="000E7624" w:rsidRPr="00FE7C63">
        <w:rPr>
          <w:rFonts w:eastAsiaTheme="minorEastAsia" w:hint="eastAsia"/>
          <w:sz w:val="24"/>
          <w:szCs w:val="24"/>
        </w:rPr>
        <w:t>简单</w:t>
      </w:r>
      <w:r w:rsidR="00E963FA" w:rsidRPr="00FE7C63">
        <w:rPr>
          <w:rFonts w:eastAsiaTheme="minorEastAsia" w:hint="eastAsia"/>
          <w:sz w:val="24"/>
          <w:szCs w:val="24"/>
        </w:rPr>
        <w:t>编译器</w:t>
      </w:r>
      <w:r w:rsidR="000E7624" w:rsidRPr="00FE7C63">
        <w:rPr>
          <w:rFonts w:eastAsiaTheme="minorEastAsia" w:hint="eastAsia"/>
          <w:sz w:val="24"/>
          <w:szCs w:val="24"/>
        </w:rPr>
        <w:t>的完整实现</w:t>
      </w:r>
      <w:r w:rsidR="00E963FA" w:rsidRPr="00FE7C63">
        <w:rPr>
          <w:rFonts w:eastAsiaTheme="minorEastAsia" w:hint="eastAsia"/>
          <w:sz w:val="24"/>
          <w:szCs w:val="24"/>
        </w:rPr>
        <w:t>，</w:t>
      </w:r>
      <w:r w:rsidR="000E7624" w:rsidRPr="00FE7C63">
        <w:rPr>
          <w:rFonts w:eastAsiaTheme="minorEastAsia" w:hint="eastAsia"/>
          <w:sz w:val="24"/>
          <w:szCs w:val="24"/>
        </w:rPr>
        <w:t>加深课程中关键算法的理解，提高学生系统软件</w:t>
      </w:r>
      <w:r w:rsidRPr="00FE7C63">
        <w:rPr>
          <w:rFonts w:eastAsiaTheme="minorEastAsia" w:hint="eastAsia"/>
          <w:sz w:val="24"/>
          <w:szCs w:val="24"/>
        </w:rPr>
        <w:t>研发技术</w:t>
      </w:r>
      <w:r w:rsidR="00E963FA" w:rsidRPr="00FE7C63">
        <w:rPr>
          <w:rFonts w:eastAsiaTheme="minorEastAsia" w:hint="eastAsia"/>
          <w:sz w:val="24"/>
          <w:szCs w:val="24"/>
        </w:rPr>
        <w:t>。</w:t>
      </w:r>
    </w:p>
    <w:p w14:paraId="4CB89173" w14:textId="05B4B09C" w:rsidR="00326FDF" w:rsidRDefault="006505D2" w:rsidP="00FE7C63">
      <w:pPr>
        <w:pStyle w:val="1"/>
        <w:jc w:val="center"/>
      </w:pPr>
      <w:bookmarkStart w:id="3" w:name="_Toc376773653"/>
      <w:bookmarkStart w:id="4" w:name="_Toc44261669"/>
      <w:r w:rsidRPr="006505D2">
        <w:rPr>
          <w:rFonts w:hint="eastAsia"/>
        </w:rPr>
        <w:t>2</w:t>
      </w:r>
      <w:r w:rsidR="00365323" w:rsidRPr="006505D2">
        <w:rPr>
          <w:rFonts w:hint="eastAsia"/>
        </w:rPr>
        <w:t>系统描述</w:t>
      </w:r>
      <w:bookmarkEnd w:id="3"/>
      <w:bookmarkEnd w:id="4"/>
    </w:p>
    <w:p w14:paraId="5FB0CA08" w14:textId="7C65FB0B" w:rsidR="00A97145" w:rsidRDefault="00553AC1" w:rsidP="002604D9">
      <w:pPr>
        <w:pStyle w:val="3"/>
      </w:pPr>
      <w:bookmarkStart w:id="5" w:name="_Toc44261670"/>
      <w:r w:rsidRPr="00553AC1">
        <w:rPr>
          <w:rFonts w:hint="eastAsia"/>
        </w:rPr>
        <w:t>2.1</w:t>
      </w:r>
      <w:r w:rsidR="003F6F9A">
        <w:rPr>
          <w:rFonts w:hint="eastAsia"/>
        </w:rPr>
        <w:t>自定义语言概述</w:t>
      </w:r>
      <w:bookmarkEnd w:id="5"/>
    </w:p>
    <w:p w14:paraId="36CDE77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采用简化的</w:t>
      </w:r>
      <w:r w:rsidRPr="00FE7C63">
        <w:rPr>
          <w:rFonts w:eastAsiaTheme="minorEastAsia" w:hint="eastAsia"/>
          <w:sz w:val="24"/>
          <w:szCs w:val="24"/>
        </w:rPr>
        <w:t>C</w:t>
      </w:r>
      <w:r w:rsidRPr="00FE7C63">
        <w:rPr>
          <w:rFonts w:eastAsiaTheme="minorEastAsia" w:hint="eastAsia"/>
          <w:sz w:val="24"/>
          <w:szCs w:val="24"/>
        </w:rPr>
        <w:t>语言的文法：</w:t>
      </w:r>
      <w:r w:rsidRPr="00FE7C63">
        <w:rPr>
          <w:rFonts w:eastAsiaTheme="minorEastAsia" w:hint="eastAsia"/>
          <w:sz w:val="24"/>
          <w:szCs w:val="24"/>
        </w:rPr>
        <w:t>mini-c</w:t>
      </w:r>
      <w:r w:rsidRPr="00FE7C63">
        <w:rPr>
          <w:rFonts w:eastAsiaTheme="minorEastAsia" w:hint="eastAsia"/>
          <w:sz w:val="24"/>
          <w:szCs w:val="24"/>
        </w:rPr>
        <w:t>作为本次实验的语言。</w:t>
      </w:r>
    </w:p>
    <w:p w14:paraId="1436301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其文法如下所示：</w:t>
      </w:r>
    </w:p>
    <w:p w14:paraId="7DDF334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w:t>
      </w:r>
      <w:r w:rsidRPr="00FE7C63">
        <w:rPr>
          <w:rFonts w:eastAsiaTheme="minorEastAsia"/>
          <w:sz w:val="24"/>
          <w:szCs w:val="24"/>
        </w:rPr>
        <w:t>G[program]:</w:t>
      </w:r>
    </w:p>
    <w:p w14:paraId="76BFE81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program </w:t>
      </w:r>
      <w:r w:rsidRPr="00FE7C63">
        <w:rPr>
          <w:rFonts w:eastAsiaTheme="minorEastAsia" w:hint="eastAsia"/>
          <w:sz w:val="24"/>
          <w:szCs w:val="24"/>
        </w:rPr>
        <w:t>→</w:t>
      </w:r>
      <w:r w:rsidRPr="00FE7C63">
        <w:rPr>
          <w:rFonts w:eastAsiaTheme="minorEastAsia" w:hint="eastAsia"/>
          <w:sz w:val="24"/>
          <w:szCs w:val="24"/>
        </w:rPr>
        <w:t xml:space="preserve"> ExtDefList </w:t>
      </w:r>
    </w:p>
    <w:p w14:paraId="3B3883F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ExtDefList</w:t>
      </w:r>
      <w:r w:rsidRPr="00FE7C63">
        <w:rPr>
          <w:rFonts w:eastAsiaTheme="minorEastAsia" w:hint="eastAsia"/>
          <w:sz w:val="24"/>
          <w:szCs w:val="24"/>
        </w:rPr>
        <w:t>→</w:t>
      </w:r>
      <w:r w:rsidRPr="00FE7C63">
        <w:rPr>
          <w:rFonts w:eastAsiaTheme="minorEastAsia" w:hint="eastAsia"/>
          <w:sz w:val="24"/>
          <w:szCs w:val="24"/>
        </w:rPr>
        <w:t xml:space="preserve">ExtDef ExtDefList | </w:t>
      </w:r>
      <w:r w:rsidRPr="00FE7C63">
        <w:rPr>
          <w:rFonts w:eastAsiaTheme="minorEastAsia" w:hint="eastAsia"/>
          <w:sz w:val="24"/>
          <w:szCs w:val="24"/>
        </w:rPr>
        <w:t>ε</w:t>
      </w:r>
    </w:p>
    <w:p w14:paraId="022B761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ExtDef</w:t>
      </w:r>
      <w:r w:rsidRPr="00FE7C63">
        <w:rPr>
          <w:rFonts w:eastAsiaTheme="minorEastAsia" w:hint="eastAsia"/>
          <w:sz w:val="24"/>
          <w:szCs w:val="24"/>
        </w:rPr>
        <w:t>→</w:t>
      </w:r>
      <w:r w:rsidRPr="00FE7C63">
        <w:rPr>
          <w:rFonts w:eastAsiaTheme="minorEastAsia" w:hint="eastAsia"/>
          <w:sz w:val="24"/>
          <w:szCs w:val="24"/>
        </w:rPr>
        <w:t xml:space="preserve">Specifier ExtDecList ; |Specifier FunDec CompSt </w:t>
      </w:r>
    </w:p>
    <w:p w14:paraId="585D542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Specifier</w:t>
      </w:r>
      <w:r w:rsidRPr="00FE7C63">
        <w:rPr>
          <w:rFonts w:eastAsiaTheme="minorEastAsia" w:hint="eastAsia"/>
          <w:sz w:val="24"/>
          <w:szCs w:val="24"/>
        </w:rPr>
        <w:t>→</w:t>
      </w:r>
      <w:r w:rsidRPr="00FE7C63">
        <w:rPr>
          <w:rFonts w:eastAsiaTheme="minorEastAsia" w:hint="eastAsia"/>
          <w:sz w:val="24"/>
          <w:szCs w:val="24"/>
        </w:rPr>
        <w:t>int | float</w:t>
      </w:r>
      <w:r w:rsidRPr="00FE7C63">
        <w:rPr>
          <w:rFonts w:eastAsiaTheme="minorEastAsia"/>
          <w:sz w:val="24"/>
          <w:szCs w:val="24"/>
        </w:rPr>
        <w:t xml:space="preserve"> | char</w:t>
      </w:r>
    </w:p>
    <w:p w14:paraId="0F71235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ExtDecList</w:t>
      </w:r>
      <w:r w:rsidRPr="00FE7C63">
        <w:rPr>
          <w:rFonts w:eastAsiaTheme="minorEastAsia" w:hint="eastAsia"/>
          <w:sz w:val="24"/>
          <w:szCs w:val="24"/>
        </w:rPr>
        <w:t>→</w:t>
      </w:r>
      <w:r w:rsidRPr="00FE7C63">
        <w:rPr>
          <w:rFonts w:eastAsiaTheme="minorEastAsia" w:hint="eastAsia"/>
          <w:sz w:val="24"/>
          <w:szCs w:val="24"/>
        </w:rPr>
        <w:t>VarDec | VarDec , ExtDecList</w:t>
      </w:r>
    </w:p>
    <w:p w14:paraId="0264ED8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VarDec</w:t>
      </w:r>
      <w:r w:rsidRPr="00FE7C63">
        <w:rPr>
          <w:rFonts w:eastAsiaTheme="minorEastAsia" w:hint="eastAsia"/>
          <w:sz w:val="24"/>
          <w:szCs w:val="24"/>
        </w:rPr>
        <w:t>→</w:t>
      </w:r>
      <w:r w:rsidRPr="00FE7C63">
        <w:rPr>
          <w:rFonts w:eastAsiaTheme="minorEastAsia" w:hint="eastAsia"/>
          <w:sz w:val="24"/>
          <w:szCs w:val="24"/>
        </w:rPr>
        <w:t>ID</w:t>
      </w:r>
    </w:p>
    <w:p w14:paraId="74F8839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FucDec</w:t>
      </w:r>
      <w:r w:rsidRPr="00FE7C63">
        <w:rPr>
          <w:rFonts w:eastAsiaTheme="minorEastAsia" w:hint="eastAsia"/>
          <w:sz w:val="24"/>
          <w:szCs w:val="24"/>
        </w:rPr>
        <w:t>→</w:t>
      </w:r>
      <w:r w:rsidRPr="00FE7C63">
        <w:rPr>
          <w:rFonts w:eastAsiaTheme="minorEastAsia" w:hint="eastAsia"/>
          <w:sz w:val="24"/>
          <w:szCs w:val="24"/>
        </w:rPr>
        <w:t>ID ( VarList ) | ID ( )</w:t>
      </w:r>
    </w:p>
    <w:p w14:paraId="7CDC4EB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VarList</w:t>
      </w:r>
      <w:r w:rsidRPr="00FE7C63">
        <w:rPr>
          <w:rFonts w:eastAsiaTheme="minorEastAsia" w:hint="eastAsia"/>
          <w:sz w:val="24"/>
          <w:szCs w:val="24"/>
        </w:rPr>
        <w:t>→</w:t>
      </w:r>
      <w:r w:rsidRPr="00FE7C63">
        <w:rPr>
          <w:rFonts w:eastAsiaTheme="minorEastAsia" w:hint="eastAsia"/>
          <w:sz w:val="24"/>
          <w:szCs w:val="24"/>
        </w:rPr>
        <w:t>ParamDec , VarList | ParamDec</w:t>
      </w:r>
    </w:p>
    <w:p w14:paraId="2AC552D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ParamDec</w:t>
      </w:r>
      <w:r w:rsidRPr="00FE7C63">
        <w:rPr>
          <w:rFonts w:eastAsiaTheme="minorEastAsia" w:hint="eastAsia"/>
          <w:sz w:val="24"/>
          <w:szCs w:val="24"/>
        </w:rPr>
        <w:t>→</w:t>
      </w:r>
      <w:r w:rsidRPr="00FE7C63">
        <w:rPr>
          <w:rFonts w:eastAsiaTheme="minorEastAsia" w:hint="eastAsia"/>
          <w:sz w:val="24"/>
          <w:szCs w:val="24"/>
        </w:rPr>
        <w:t>Specifier VarDec</w:t>
      </w:r>
    </w:p>
    <w:p w14:paraId="6F080C7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CompSt</w:t>
      </w:r>
      <w:r w:rsidRPr="00FE7C63">
        <w:rPr>
          <w:rFonts w:eastAsiaTheme="minorEastAsia" w:hint="eastAsia"/>
          <w:sz w:val="24"/>
          <w:szCs w:val="24"/>
        </w:rPr>
        <w:t>→</w:t>
      </w:r>
      <w:r w:rsidRPr="00FE7C63">
        <w:rPr>
          <w:rFonts w:eastAsiaTheme="minorEastAsia" w:hint="eastAsia"/>
          <w:sz w:val="24"/>
          <w:szCs w:val="24"/>
        </w:rPr>
        <w:t>{ DefList StmList }</w:t>
      </w:r>
    </w:p>
    <w:p w14:paraId="22D450C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StmList</w:t>
      </w:r>
      <w:r w:rsidRPr="00FE7C63">
        <w:rPr>
          <w:rFonts w:eastAsiaTheme="minorEastAsia" w:hint="eastAsia"/>
          <w:sz w:val="24"/>
          <w:szCs w:val="24"/>
        </w:rPr>
        <w:t>→</w:t>
      </w:r>
      <w:r w:rsidRPr="00FE7C63">
        <w:rPr>
          <w:rFonts w:eastAsiaTheme="minorEastAsia" w:hint="eastAsia"/>
          <w:sz w:val="24"/>
          <w:szCs w:val="24"/>
        </w:rPr>
        <w:t xml:space="preserve">Stmt StmList | </w:t>
      </w:r>
      <w:r w:rsidRPr="00FE7C63">
        <w:rPr>
          <w:rFonts w:eastAsiaTheme="minorEastAsia" w:hint="eastAsia"/>
          <w:sz w:val="24"/>
          <w:szCs w:val="24"/>
        </w:rPr>
        <w:t>ε</w:t>
      </w:r>
    </w:p>
    <w:p w14:paraId="462BF12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Stmt</w:t>
      </w:r>
      <w:r w:rsidRPr="00FE7C63">
        <w:rPr>
          <w:rFonts w:eastAsiaTheme="minorEastAsia" w:hint="eastAsia"/>
          <w:sz w:val="24"/>
          <w:szCs w:val="24"/>
        </w:rPr>
        <w:t>→</w:t>
      </w:r>
      <w:r w:rsidRPr="00FE7C63">
        <w:rPr>
          <w:rFonts w:eastAsiaTheme="minorEastAsia" w:hint="eastAsia"/>
          <w:sz w:val="24"/>
          <w:szCs w:val="24"/>
        </w:rPr>
        <w:t>Exp ; | CompSt | return Exp ;</w:t>
      </w:r>
    </w:p>
    <w:p w14:paraId="1ED05A7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xml:space="preserve"> | if ( Exp ) Stmt | if ( Exp ) Stmt else Stmt | while ( Exp ) Stmt | for( Exp ) Stmt</w:t>
      </w:r>
    </w:p>
    <w:p w14:paraId="3A2B382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DefList</w:t>
      </w:r>
      <w:r w:rsidRPr="00FE7C63">
        <w:rPr>
          <w:rFonts w:eastAsiaTheme="minorEastAsia" w:hint="eastAsia"/>
          <w:sz w:val="24"/>
          <w:szCs w:val="24"/>
        </w:rPr>
        <w:t>→</w:t>
      </w:r>
      <w:r w:rsidRPr="00FE7C63">
        <w:rPr>
          <w:rFonts w:eastAsiaTheme="minorEastAsia" w:hint="eastAsia"/>
          <w:sz w:val="24"/>
          <w:szCs w:val="24"/>
        </w:rPr>
        <w:t xml:space="preserve">Def DefList | </w:t>
      </w:r>
      <w:r w:rsidRPr="00FE7C63">
        <w:rPr>
          <w:rFonts w:eastAsiaTheme="minorEastAsia" w:hint="eastAsia"/>
          <w:sz w:val="24"/>
          <w:szCs w:val="24"/>
        </w:rPr>
        <w:t>ε</w:t>
      </w:r>
    </w:p>
    <w:p w14:paraId="271647D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Def</w:t>
      </w:r>
      <w:r w:rsidRPr="00FE7C63">
        <w:rPr>
          <w:rFonts w:eastAsiaTheme="minorEastAsia" w:hint="eastAsia"/>
          <w:sz w:val="24"/>
          <w:szCs w:val="24"/>
        </w:rPr>
        <w:t>→</w:t>
      </w:r>
      <w:r w:rsidRPr="00FE7C63">
        <w:rPr>
          <w:rFonts w:eastAsiaTheme="minorEastAsia" w:hint="eastAsia"/>
          <w:sz w:val="24"/>
          <w:szCs w:val="24"/>
        </w:rPr>
        <w:t>Specifier DecList ;</w:t>
      </w:r>
    </w:p>
    <w:p w14:paraId="1CCE35B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DecList</w:t>
      </w:r>
      <w:r w:rsidRPr="00FE7C63">
        <w:rPr>
          <w:rFonts w:eastAsiaTheme="minorEastAsia" w:hint="eastAsia"/>
          <w:sz w:val="24"/>
          <w:szCs w:val="24"/>
        </w:rPr>
        <w:t>→</w:t>
      </w:r>
      <w:r w:rsidRPr="00FE7C63">
        <w:rPr>
          <w:rFonts w:eastAsiaTheme="minorEastAsia" w:hint="eastAsia"/>
          <w:sz w:val="24"/>
          <w:szCs w:val="24"/>
        </w:rPr>
        <w:t>Dec | Dec , DecList</w:t>
      </w:r>
    </w:p>
    <w:p w14:paraId="2DEF223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Dec</w:t>
      </w:r>
      <w:r w:rsidRPr="00FE7C63">
        <w:rPr>
          <w:rFonts w:eastAsiaTheme="minorEastAsia" w:hint="eastAsia"/>
          <w:sz w:val="24"/>
          <w:szCs w:val="24"/>
        </w:rPr>
        <w:t>→</w:t>
      </w:r>
      <w:r w:rsidRPr="00FE7C63">
        <w:rPr>
          <w:rFonts w:eastAsiaTheme="minorEastAsia" w:hint="eastAsia"/>
          <w:sz w:val="24"/>
          <w:szCs w:val="24"/>
        </w:rPr>
        <w:t>VarDec | VarDec = Exp</w:t>
      </w:r>
    </w:p>
    <w:p w14:paraId="4A0174E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Exp </w:t>
      </w:r>
      <w:r w:rsidRPr="00FE7C63">
        <w:rPr>
          <w:rFonts w:eastAsiaTheme="minorEastAsia" w:hint="eastAsia"/>
          <w:sz w:val="24"/>
          <w:szCs w:val="24"/>
        </w:rPr>
        <w:t>→</w:t>
      </w:r>
      <w:r w:rsidRPr="00FE7C63">
        <w:rPr>
          <w:rFonts w:eastAsiaTheme="minorEastAsia" w:hint="eastAsia"/>
          <w:sz w:val="24"/>
          <w:szCs w:val="24"/>
        </w:rPr>
        <w:t>Exp =Exp | Exp &amp;&amp; Exp | Exp || Exp | Exp &lt; Exp | Exp &lt;= Exp</w:t>
      </w:r>
    </w:p>
    <w:p w14:paraId="34EF57C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Exp == Exp | Exp != Exp | Exp &gt; Exp | Exp &gt;= Exp</w:t>
      </w:r>
    </w:p>
    <w:p w14:paraId="5D064EA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Exp + Exp | Exp - Exp | Exp * Exp | Exp / Exp | ID | INT | FLOAT | CHAR</w:t>
      </w:r>
    </w:p>
    <w:p w14:paraId="5604E1D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 | - Exp | ! Exp | ID ( Args ) | ID ( ) | Exp + + | Exp - - | Exp + = Exp | Exp - = Exp | Exp * = Exp | Exp / = Exp</w:t>
      </w:r>
    </w:p>
    <w:p w14:paraId="1459E32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 xml:space="preserve"> Args</w:t>
      </w:r>
      <w:r w:rsidRPr="00FE7C63">
        <w:rPr>
          <w:rFonts w:eastAsiaTheme="minorEastAsia" w:hint="eastAsia"/>
          <w:sz w:val="24"/>
          <w:szCs w:val="24"/>
        </w:rPr>
        <w:t>→</w:t>
      </w:r>
      <w:r w:rsidRPr="00FE7C63">
        <w:rPr>
          <w:rFonts w:eastAsiaTheme="minorEastAsia" w:hint="eastAsia"/>
          <w:sz w:val="24"/>
          <w:szCs w:val="24"/>
        </w:rPr>
        <w:t>Exp , Args | Exp</w:t>
      </w:r>
    </w:p>
    <w:p w14:paraId="576B4EE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lastRenderedPageBreak/>
        <w:t>说明：</w:t>
      </w:r>
      <w:r w:rsidRPr="00FE7C63">
        <w:rPr>
          <w:rFonts w:eastAsiaTheme="minorEastAsia" w:hint="eastAsia"/>
          <w:sz w:val="24"/>
          <w:szCs w:val="24"/>
        </w:rPr>
        <w:t>program</w:t>
      </w:r>
      <w:r w:rsidRPr="00FE7C63">
        <w:rPr>
          <w:rFonts w:eastAsiaTheme="minorEastAsia" w:hint="eastAsia"/>
          <w:sz w:val="24"/>
          <w:szCs w:val="24"/>
        </w:rPr>
        <w:t>为文件开始符号；</w:t>
      </w:r>
      <w:r w:rsidRPr="00FE7C63">
        <w:rPr>
          <w:rFonts w:eastAsiaTheme="minorEastAsia" w:hint="eastAsia"/>
          <w:sz w:val="24"/>
          <w:szCs w:val="24"/>
        </w:rPr>
        <w:t>ExtDefList</w:t>
      </w:r>
      <w:r w:rsidRPr="00FE7C63">
        <w:rPr>
          <w:rFonts w:eastAsiaTheme="minorEastAsia" w:hint="eastAsia"/>
          <w:sz w:val="24"/>
          <w:szCs w:val="24"/>
        </w:rPr>
        <w:t>指程序语句列表；</w:t>
      </w:r>
      <w:r w:rsidRPr="00FE7C63">
        <w:rPr>
          <w:rFonts w:eastAsiaTheme="minorEastAsia" w:hint="eastAsia"/>
          <w:sz w:val="24"/>
          <w:szCs w:val="24"/>
        </w:rPr>
        <w:t>ExtDef</w:t>
      </w:r>
      <w:r w:rsidRPr="00FE7C63">
        <w:rPr>
          <w:rFonts w:eastAsiaTheme="minorEastAsia" w:hint="eastAsia"/>
          <w:sz w:val="24"/>
          <w:szCs w:val="24"/>
        </w:rPr>
        <w:t>指某一行的语句；</w:t>
      </w:r>
      <w:r w:rsidRPr="00FE7C63">
        <w:rPr>
          <w:rFonts w:eastAsiaTheme="minorEastAsia" w:hint="eastAsia"/>
          <w:sz w:val="24"/>
          <w:szCs w:val="24"/>
        </w:rPr>
        <w:t>ExtDefList</w:t>
      </w:r>
      <w:r w:rsidRPr="00FE7C63">
        <w:rPr>
          <w:rFonts w:eastAsiaTheme="minorEastAsia" w:hint="eastAsia"/>
          <w:sz w:val="24"/>
          <w:szCs w:val="24"/>
        </w:rPr>
        <w:t>指后面多行语句；标识符</w:t>
      </w:r>
      <w:r w:rsidRPr="00FE7C63">
        <w:rPr>
          <w:rFonts w:eastAsiaTheme="minorEastAsia" w:hint="eastAsia"/>
          <w:sz w:val="24"/>
          <w:szCs w:val="24"/>
        </w:rPr>
        <w:t>Specifier</w:t>
      </w:r>
      <w:r w:rsidRPr="00FE7C63">
        <w:rPr>
          <w:rFonts w:eastAsiaTheme="minorEastAsia" w:hint="eastAsia"/>
          <w:sz w:val="24"/>
          <w:szCs w:val="24"/>
        </w:rPr>
        <w:t>；变量声明列表</w:t>
      </w:r>
      <w:r w:rsidRPr="00FE7C63">
        <w:rPr>
          <w:rFonts w:eastAsiaTheme="minorEastAsia" w:hint="eastAsia"/>
          <w:sz w:val="24"/>
          <w:szCs w:val="24"/>
        </w:rPr>
        <w:t>ExtDecList</w:t>
      </w:r>
      <w:r w:rsidRPr="00FE7C63">
        <w:rPr>
          <w:rFonts w:eastAsiaTheme="minorEastAsia" w:hint="eastAsia"/>
          <w:sz w:val="24"/>
          <w:szCs w:val="24"/>
        </w:rPr>
        <w:t>；函数</w:t>
      </w:r>
      <w:r w:rsidRPr="00FE7C63">
        <w:rPr>
          <w:rFonts w:eastAsiaTheme="minorEastAsia" w:hint="eastAsia"/>
          <w:sz w:val="24"/>
          <w:szCs w:val="24"/>
        </w:rPr>
        <w:t>FunDec</w:t>
      </w:r>
      <w:r w:rsidRPr="00FE7C63">
        <w:rPr>
          <w:rFonts w:eastAsiaTheme="minorEastAsia" w:hint="eastAsia"/>
          <w:sz w:val="24"/>
          <w:szCs w:val="24"/>
        </w:rPr>
        <w:t>；函数体</w:t>
      </w:r>
      <w:r w:rsidRPr="00FE7C63">
        <w:rPr>
          <w:rFonts w:eastAsiaTheme="minorEastAsia" w:hint="eastAsia"/>
          <w:sz w:val="24"/>
          <w:szCs w:val="24"/>
        </w:rPr>
        <w:t>CompSt</w:t>
      </w:r>
      <w:r w:rsidRPr="00FE7C63">
        <w:rPr>
          <w:rFonts w:eastAsiaTheme="minorEastAsia" w:hint="eastAsia"/>
          <w:sz w:val="24"/>
          <w:szCs w:val="24"/>
        </w:rPr>
        <w:t>；函数声明</w:t>
      </w:r>
      <w:r w:rsidRPr="00FE7C63">
        <w:rPr>
          <w:rFonts w:eastAsiaTheme="minorEastAsia" w:hint="eastAsia"/>
          <w:sz w:val="24"/>
          <w:szCs w:val="24"/>
        </w:rPr>
        <w:t>FunDec</w:t>
      </w:r>
      <w:r w:rsidRPr="00FE7C63">
        <w:rPr>
          <w:rFonts w:eastAsiaTheme="minorEastAsia" w:hint="eastAsia"/>
          <w:sz w:val="24"/>
          <w:szCs w:val="24"/>
        </w:rPr>
        <w:t>；变量列表</w:t>
      </w:r>
      <w:r w:rsidRPr="00FE7C63">
        <w:rPr>
          <w:rFonts w:eastAsiaTheme="minorEastAsia" w:hint="eastAsia"/>
          <w:sz w:val="24"/>
          <w:szCs w:val="24"/>
        </w:rPr>
        <w:t>VarList</w:t>
      </w:r>
      <w:r w:rsidRPr="00FE7C63">
        <w:rPr>
          <w:rFonts w:eastAsiaTheme="minorEastAsia" w:hint="eastAsia"/>
          <w:sz w:val="24"/>
          <w:szCs w:val="24"/>
        </w:rPr>
        <w:t>；参数声明</w:t>
      </w:r>
      <w:r w:rsidRPr="00FE7C63">
        <w:rPr>
          <w:rFonts w:eastAsiaTheme="minorEastAsia" w:hint="eastAsia"/>
          <w:sz w:val="24"/>
          <w:szCs w:val="24"/>
        </w:rPr>
        <w:t>ParamDec</w:t>
      </w:r>
      <w:r w:rsidRPr="00FE7C63">
        <w:rPr>
          <w:rFonts w:eastAsiaTheme="minorEastAsia" w:hint="eastAsia"/>
          <w:sz w:val="24"/>
          <w:szCs w:val="24"/>
        </w:rPr>
        <w:t>；变量声明</w:t>
      </w:r>
      <w:r w:rsidRPr="00FE7C63">
        <w:rPr>
          <w:rFonts w:eastAsiaTheme="minorEastAsia" w:hint="eastAsia"/>
          <w:sz w:val="24"/>
          <w:szCs w:val="24"/>
        </w:rPr>
        <w:t>VarDec</w:t>
      </w:r>
      <w:r w:rsidRPr="00FE7C63">
        <w:rPr>
          <w:rFonts w:eastAsiaTheme="minorEastAsia" w:hint="eastAsia"/>
          <w:sz w:val="24"/>
          <w:szCs w:val="24"/>
        </w:rPr>
        <w:t>；</w:t>
      </w:r>
      <w:r w:rsidRPr="00FE7C63">
        <w:rPr>
          <w:rFonts w:eastAsiaTheme="minorEastAsia" w:hint="eastAsia"/>
          <w:sz w:val="24"/>
          <w:szCs w:val="24"/>
        </w:rPr>
        <w:t>Dec</w:t>
      </w:r>
      <w:r w:rsidRPr="00FE7C63">
        <w:rPr>
          <w:rFonts w:eastAsiaTheme="minorEastAsia" w:hint="eastAsia"/>
          <w:sz w:val="24"/>
          <w:szCs w:val="24"/>
        </w:rPr>
        <w:t>代表声明语句；</w:t>
      </w:r>
      <w:r w:rsidRPr="00FE7C63">
        <w:rPr>
          <w:rFonts w:eastAsiaTheme="minorEastAsia"/>
          <w:sz w:val="24"/>
          <w:szCs w:val="24"/>
        </w:rPr>
        <w:t>Stmt</w:t>
      </w:r>
      <w:r w:rsidRPr="00FE7C63">
        <w:rPr>
          <w:rFonts w:eastAsiaTheme="minorEastAsia" w:hint="eastAsia"/>
          <w:sz w:val="24"/>
          <w:szCs w:val="24"/>
        </w:rPr>
        <w:t>代表函数内部声明语句；</w:t>
      </w:r>
      <w:r w:rsidRPr="00FE7C63">
        <w:rPr>
          <w:rFonts w:eastAsiaTheme="minorEastAsia" w:hint="eastAsia"/>
          <w:sz w:val="24"/>
          <w:szCs w:val="24"/>
        </w:rPr>
        <w:t>StmtList</w:t>
      </w:r>
      <w:r w:rsidRPr="00FE7C63">
        <w:rPr>
          <w:rFonts w:eastAsiaTheme="minorEastAsia" w:hint="eastAsia"/>
          <w:sz w:val="24"/>
          <w:szCs w:val="24"/>
        </w:rPr>
        <w:t>代表声明语句列表；</w:t>
      </w:r>
      <w:r w:rsidRPr="00FE7C63">
        <w:rPr>
          <w:rFonts w:eastAsiaTheme="minorEastAsia" w:hint="eastAsia"/>
          <w:sz w:val="24"/>
          <w:szCs w:val="24"/>
        </w:rPr>
        <w:t>Exp</w:t>
      </w:r>
      <w:r w:rsidRPr="00FE7C63">
        <w:rPr>
          <w:rFonts w:eastAsiaTheme="minorEastAsia" w:hint="eastAsia"/>
          <w:sz w:val="24"/>
          <w:szCs w:val="24"/>
        </w:rPr>
        <w:t>代表表达式；</w:t>
      </w:r>
      <w:r w:rsidRPr="00FE7C63">
        <w:rPr>
          <w:rFonts w:eastAsiaTheme="minorEastAsia" w:hint="eastAsia"/>
          <w:sz w:val="24"/>
          <w:szCs w:val="24"/>
        </w:rPr>
        <w:t>ID</w:t>
      </w:r>
      <w:r w:rsidRPr="00FE7C63">
        <w:rPr>
          <w:rFonts w:eastAsiaTheme="minorEastAsia" w:hint="eastAsia"/>
          <w:sz w:val="24"/>
          <w:szCs w:val="24"/>
        </w:rPr>
        <w:t>为对应的变量或函数名字。</w:t>
      </w:r>
    </w:p>
    <w:p w14:paraId="6F5CD9FE" w14:textId="77777777" w:rsidR="005F2617" w:rsidRPr="005F2617" w:rsidRDefault="005F2617" w:rsidP="005F2617"/>
    <w:p w14:paraId="1C438C45" w14:textId="3C79F925" w:rsidR="00553AC1" w:rsidRDefault="00553AC1" w:rsidP="002604D9">
      <w:pPr>
        <w:pStyle w:val="3"/>
      </w:pPr>
      <w:bookmarkStart w:id="6" w:name="_Toc44261671"/>
      <w:r w:rsidRPr="00553AC1">
        <w:rPr>
          <w:rFonts w:hint="eastAsia"/>
        </w:rPr>
        <w:t>2.</w:t>
      </w:r>
      <w:r>
        <w:rPr>
          <w:rFonts w:hint="eastAsia"/>
        </w:rPr>
        <w:t>2</w:t>
      </w:r>
      <w:r w:rsidR="003F6F9A">
        <w:rPr>
          <w:rFonts w:hint="eastAsia"/>
        </w:rPr>
        <w:t>单词文法与</w:t>
      </w:r>
      <w:r>
        <w:rPr>
          <w:rFonts w:hint="eastAsia"/>
        </w:rPr>
        <w:t>语</w:t>
      </w:r>
      <w:r w:rsidR="00A97145">
        <w:rPr>
          <w:rFonts w:hint="eastAsia"/>
        </w:rPr>
        <w:t>言</w:t>
      </w:r>
      <w:r>
        <w:rPr>
          <w:rFonts w:hint="eastAsia"/>
        </w:rPr>
        <w:t>文法</w:t>
      </w:r>
      <w:bookmarkEnd w:id="6"/>
    </w:p>
    <w:p w14:paraId="2E57DAE2" w14:textId="152EEE8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1.</w:t>
      </w:r>
      <w:r w:rsidRPr="00FE7C63">
        <w:rPr>
          <w:rFonts w:eastAsiaTheme="minorEastAsia" w:hint="eastAsia"/>
          <w:sz w:val="24"/>
          <w:szCs w:val="24"/>
        </w:rPr>
        <w:t>单词文法</w:t>
      </w:r>
    </w:p>
    <w:p w14:paraId="69BB2407" w14:textId="0072F5C0"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按照语法定义列出所有的终结符以及非终结符，如表</w:t>
      </w:r>
      <w:r w:rsidRPr="00FE7C63">
        <w:rPr>
          <w:rFonts w:eastAsiaTheme="minorEastAsia" w:hint="eastAsia"/>
          <w:sz w:val="24"/>
          <w:szCs w:val="24"/>
        </w:rPr>
        <w:t>1</w:t>
      </w:r>
      <w:r w:rsidRPr="00FE7C63">
        <w:rPr>
          <w:rFonts w:eastAsiaTheme="minorEastAsia" w:hint="eastAsia"/>
          <w:sz w:val="24"/>
          <w:szCs w:val="24"/>
        </w:rPr>
        <w:t>所示：</w:t>
      </w:r>
    </w:p>
    <w:p w14:paraId="4B621A9A" w14:textId="54609F5F" w:rsidR="005F2617" w:rsidRDefault="005F2617" w:rsidP="005F2617">
      <w:pPr>
        <w:jc w:val="center"/>
      </w:pPr>
      <w:r w:rsidRPr="008E40B4">
        <w:rPr>
          <w:rFonts w:hint="eastAsia"/>
        </w:rPr>
        <w:t>表</w:t>
      </w:r>
      <w:r w:rsidRPr="008E40B4">
        <w:rPr>
          <w:rFonts w:hint="eastAsia"/>
        </w:rPr>
        <w:t xml:space="preserve"> 1: </w:t>
      </w:r>
      <w:r w:rsidRPr="008E40B4">
        <w:rPr>
          <w:rFonts w:hint="eastAsia"/>
        </w:rPr>
        <w:t>语法符号</w:t>
      </w:r>
    </w:p>
    <w:tbl>
      <w:tblPr>
        <w:tblStyle w:val="af1"/>
        <w:tblW w:w="8793" w:type="dxa"/>
        <w:tblLayout w:type="fixed"/>
        <w:tblLook w:val="04A0" w:firstRow="1" w:lastRow="0" w:firstColumn="1" w:lastColumn="0" w:noHBand="0" w:noVBand="1"/>
      </w:tblPr>
      <w:tblGrid>
        <w:gridCol w:w="3505"/>
        <w:gridCol w:w="2357"/>
        <w:gridCol w:w="2931"/>
      </w:tblGrid>
      <w:tr w:rsidR="005F2617" w:rsidRPr="00FE7C63" w14:paraId="6678E75F" w14:textId="77777777" w:rsidTr="007764CE">
        <w:trPr>
          <w:trHeight w:val="113"/>
        </w:trPr>
        <w:tc>
          <w:tcPr>
            <w:tcW w:w="3505" w:type="dxa"/>
          </w:tcPr>
          <w:p w14:paraId="0DA35BAB" w14:textId="77777777" w:rsidR="005F2617" w:rsidRPr="00FE7C63" w:rsidRDefault="005F2617" w:rsidP="007764CE">
            <w:pPr>
              <w:rPr>
                <w:sz w:val="24"/>
                <w:szCs w:val="24"/>
              </w:rPr>
            </w:pPr>
            <w:r w:rsidRPr="00FE7C63">
              <w:rPr>
                <w:rFonts w:hint="eastAsia"/>
                <w:sz w:val="24"/>
                <w:szCs w:val="24"/>
              </w:rPr>
              <w:t>单词符号类型</w:t>
            </w:r>
          </w:p>
        </w:tc>
        <w:tc>
          <w:tcPr>
            <w:tcW w:w="2357" w:type="dxa"/>
          </w:tcPr>
          <w:p w14:paraId="4F005ACE" w14:textId="77777777" w:rsidR="005F2617" w:rsidRPr="00FE7C63" w:rsidRDefault="005F2617" w:rsidP="007764CE">
            <w:pPr>
              <w:rPr>
                <w:sz w:val="24"/>
                <w:szCs w:val="24"/>
              </w:rPr>
            </w:pPr>
            <w:r w:rsidRPr="00FE7C63">
              <w:rPr>
                <w:rFonts w:hint="eastAsia"/>
                <w:sz w:val="24"/>
                <w:szCs w:val="24"/>
              </w:rPr>
              <w:t>单词种类码</w:t>
            </w:r>
          </w:p>
        </w:tc>
        <w:tc>
          <w:tcPr>
            <w:tcW w:w="2931" w:type="dxa"/>
          </w:tcPr>
          <w:p w14:paraId="5BA866B4" w14:textId="77777777" w:rsidR="005F2617" w:rsidRPr="00FE7C63" w:rsidRDefault="005F2617" w:rsidP="007764CE">
            <w:pPr>
              <w:rPr>
                <w:sz w:val="24"/>
                <w:szCs w:val="24"/>
              </w:rPr>
            </w:pPr>
            <w:r w:rsidRPr="00FE7C63">
              <w:rPr>
                <w:rFonts w:hint="eastAsia"/>
                <w:sz w:val="24"/>
                <w:szCs w:val="24"/>
              </w:rPr>
              <w:t>正则表达式</w:t>
            </w:r>
          </w:p>
        </w:tc>
      </w:tr>
      <w:tr w:rsidR="005F2617" w:rsidRPr="00FE7C63" w14:paraId="5807E91F" w14:textId="77777777" w:rsidTr="007764CE">
        <w:trPr>
          <w:trHeight w:val="113"/>
        </w:trPr>
        <w:tc>
          <w:tcPr>
            <w:tcW w:w="3505" w:type="dxa"/>
          </w:tcPr>
          <w:p w14:paraId="47511B80" w14:textId="77777777" w:rsidR="005F2617" w:rsidRPr="00FE7C63" w:rsidRDefault="005F2617" w:rsidP="007764CE">
            <w:pPr>
              <w:rPr>
                <w:sz w:val="24"/>
                <w:szCs w:val="24"/>
              </w:rPr>
            </w:pPr>
            <w:r w:rsidRPr="00FE7C63">
              <w:rPr>
                <w:sz w:val="24"/>
                <w:szCs w:val="24"/>
              </w:rPr>
              <w:t>{id</w:t>
            </w:r>
            <w:r w:rsidRPr="00FE7C63">
              <w:rPr>
                <w:rFonts w:hint="eastAsia"/>
                <w:sz w:val="24"/>
                <w:szCs w:val="24"/>
              </w:rPr>
              <w:t>}</w:t>
            </w:r>
          </w:p>
        </w:tc>
        <w:tc>
          <w:tcPr>
            <w:tcW w:w="2357" w:type="dxa"/>
          </w:tcPr>
          <w:p w14:paraId="0D98DE3C" w14:textId="77777777" w:rsidR="005F2617" w:rsidRPr="00FE7C63" w:rsidRDefault="005F2617" w:rsidP="007764CE">
            <w:pPr>
              <w:rPr>
                <w:sz w:val="24"/>
                <w:szCs w:val="24"/>
              </w:rPr>
            </w:pPr>
            <w:r w:rsidRPr="00FE7C63">
              <w:rPr>
                <w:rFonts w:hint="eastAsia"/>
                <w:sz w:val="24"/>
                <w:szCs w:val="24"/>
              </w:rPr>
              <w:t>I</w:t>
            </w:r>
            <w:r w:rsidRPr="00FE7C63">
              <w:rPr>
                <w:sz w:val="24"/>
                <w:szCs w:val="24"/>
              </w:rPr>
              <w:t>D</w:t>
            </w:r>
          </w:p>
        </w:tc>
        <w:tc>
          <w:tcPr>
            <w:tcW w:w="2931" w:type="dxa"/>
          </w:tcPr>
          <w:p w14:paraId="3C926A61" w14:textId="77777777" w:rsidR="005F2617" w:rsidRPr="00FE7C63" w:rsidRDefault="005F2617" w:rsidP="007764CE">
            <w:pPr>
              <w:rPr>
                <w:sz w:val="24"/>
                <w:szCs w:val="24"/>
              </w:rPr>
            </w:pPr>
            <w:r w:rsidRPr="00FE7C63">
              <w:rPr>
                <w:sz w:val="24"/>
                <w:szCs w:val="24"/>
              </w:rPr>
              <w:t>[A-Za-z][A-Za-z0-9]*</w:t>
            </w:r>
          </w:p>
        </w:tc>
      </w:tr>
      <w:tr w:rsidR="005F2617" w:rsidRPr="00FE7C63" w14:paraId="1E5ECDF4" w14:textId="77777777" w:rsidTr="007764CE">
        <w:trPr>
          <w:trHeight w:val="113"/>
        </w:trPr>
        <w:tc>
          <w:tcPr>
            <w:tcW w:w="3505" w:type="dxa"/>
          </w:tcPr>
          <w:p w14:paraId="42873AF4" w14:textId="77777777" w:rsidR="005F2617" w:rsidRPr="00FE7C63" w:rsidRDefault="005F2617" w:rsidP="007764CE">
            <w:pPr>
              <w:rPr>
                <w:sz w:val="24"/>
                <w:szCs w:val="24"/>
              </w:rPr>
            </w:pPr>
            <w:r w:rsidRPr="00FE7C63">
              <w:rPr>
                <w:rFonts w:hint="eastAsia"/>
                <w:sz w:val="24"/>
                <w:szCs w:val="24"/>
              </w:rPr>
              <w:t>{int}</w:t>
            </w:r>
          </w:p>
        </w:tc>
        <w:tc>
          <w:tcPr>
            <w:tcW w:w="2357" w:type="dxa"/>
          </w:tcPr>
          <w:p w14:paraId="58ED83AC" w14:textId="77777777" w:rsidR="005F2617" w:rsidRPr="00FE7C63" w:rsidRDefault="005F2617" w:rsidP="007764CE">
            <w:pPr>
              <w:rPr>
                <w:sz w:val="24"/>
                <w:szCs w:val="24"/>
              </w:rPr>
            </w:pPr>
            <w:r w:rsidRPr="00FE7C63">
              <w:rPr>
                <w:rFonts w:hint="eastAsia"/>
                <w:sz w:val="24"/>
                <w:szCs w:val="24"/>
              </w:rPr>
              <w:t>I</w:t>
            </w:r>
            <w:r w:rsidRPr="00FE7C63">
              <w:rPr>
                <w:sz w:val="24"/>
                <w:szCs w:val="24"/>
              </w:rPr>
              <w:t>NT</w:t>
            </w:r>
          </w:p>
        </w:tc>
        <w:tc>
          <w:tcPr>
            <w:tcW w:w="2931" w:type="dxa"/>
          </w:tcPr>
          <w:p w14:paraId="2AE13FF1" w14:textId="77777777" w:rsidR="005F2617" w:rsidRPr="00FE7C63" w:rsidRDefault="005F2617" w:rsidP="007764CE">
            <w:pPr>
              <w:rPr>
                <w:sz w:val="24"/>
                <w:szCs w:val="24"/>
              </w:rPr>
            </w:pPr>
            <w:r w:rsidRPr="00FE7C63">
              <w:rPr>
                <w:sz w:val="24"/>
                <w:szCs w:val="24"/>
              </w:rPr>
              <w:t>[0-9]+</w:t>
            </w:r>
          </w:p>
        </w:tc>
      </w:tr>
      <w:tr w:rsidR="005F2617" w:rsidRPr="00FE7C63" w14:paraId="27D72F16" w14:textId="77777777" w:rsidTr="007764CE">
        <w:trPr>
          <w:trHeight w:val="113"/>
        </w:trPr>
        <w:tc>
          <w:tcPr>
            <w:tcW w:w="3505" w:type="dxa"/>
          </w:tcPr>
          <w:p w14:paraId="360FD578" w14:textId="77777777" w:rsidR="005F2617" w:rsidRPr="00FE7C63" w:rsidRDefault="005F2617" w:rsidP="007764CE">
            <w:pPr>
              <w:rPr>
                <w:sz w:val="24"/>
                <w:szCs w:val="24"/>
              </w:rPr>
            </w:pPr>
            <w:r w:rsidRPr="00FE7C63">
              <w:rPr>
                <w:rFonts w:hint="eastAsia"/>
                <w:sz w:val="24"/>
                <w:szCs w:val="24"/>
              </w:rPr>
              <w:t>{</w:t>
            </w:r>
            <w:r w:rsidRPr="00FE7C63">
              <w:rPr>
                <w:sz w:val="24"/>
                <w:szCs w:val="24"/>
              </w:rPr>
              <w:t>float}</w:t>
            </w:r>
          </w:p>
        </w:tc>
        <w:tc>
          <w:tcPr>
            <w:tcW w:w="2357" w:type="dxa"/>
          </w:tcPr>
          <w:p w14:paraId="187D2F8B" w14:textId="77777777" w:rsidR="005F2617" w:rsidRPr="00FE7C63" w:rsidRDefault="005F2617" w:rsidP="007764CE">
            <w:pPr>
              <w:rPr>
                <w:sz w:val="24"/>
                <w:szCs w:val="24"/>
              </w:rPr>
            </w:pPr>
            <w:r w:rsidRPr="00FE7C63">
              <w:rPr>
                <w:rFonts w:hint="eastAsia"/>
                <w:sz w:val="24"/>
                <w:szCs w:val="24"/>
              </w:rPr>
              <w:t>F</w:t>
            </w:r>
            <w:r w:rsidRPr="00FE7C63">
              <w:rPr>
                <w:sz w:val="24"/>
                <w:szCs w:val="24"/>
              </w:rPr>
              <w:t>LOAT</w:t>
            </w:r>
          </w:p>
        </w:tc>
        <w:tc>
          <w:tcPr>
            <w:tcW w:w="2931" w:type="dxa"/>
          </w:tcPr>
          <w:p w14:paraId="15959DE6" w14:textId="77777777" w:rsidR="005F2617" w:rsidRPr="00FE7C63" w:rsidRDefault="005F2617" w:rsidP="007764CE">
            <w:pPr>
              <w:rPr>
                <w:sz w:val="24"/>
                <w:szCs w:val="24"/>
              </w:rPr>
            </w:pPr>
            <w:r w:rsidRPr="00FE7C63">
              <w:rPr>
                <w:sz w:val="24"/>
                <w:szCs w:val="24"/>
              </w:rPr>
              <w:t>([0-9]*\.[0-9]+)|([0-9]+\.)</w:t>
            </w:r>
          </w:p>
        </w:tc>
      </w:tr>
      <w:tr w:rsidR="005F2617" w:rsidRPr="00FE7C63" w14:paraId="4C7D7AE0" w14:textId="77777777" w:rsidTr="007764CE">
        <w:trPr>
          <w:trHeight w:val="113"/>
        </w:trPr>
        <w:tc>
          <w:tcPr>
            <w:tcW w:w="3505" w:type="dxa"/>
          </w:tcPr>
          <w:p w14:paraId="0536311E" w14:textId="77777777" w:rsidR="005F2617" w:rsidRPr="00FE7C63" w:rsidRDefault="005F2617" w:rsidP="007764CE">
            <w:pPr>
              <w:rPr>
                <w:sz w:val="24"/>
                <w:szCs w:val="24"/>
              </w:rPr>
            </w:pPr>
            <w:r w:rsidRPr="00FE7C63">
              <w:rPr>
                <w:sz w:val="24"/>
                <w:szCs w:val="24"/>
              </w:rPr>
              <w:t>"int"</w:t>
            </w:r>
          </w:p>
        </w:tc>
        <w:tc>
          <w:tcPr>
            <w:tcW w:w="2357" w:type="dxa"/>
          </w:tcPr>
          <w:p w14:paraId="0B070260" w14:textId="77777777" w:rsidR="005F2617" w:rsidRPr="00FE7C63" w:rsidRDefault="005F2617" w:rsidP="007764CE">
            <w:pPr>
              <w:rPr>
                <w:sz w:val="24"/>
                <w:szCs w:val="24"/>
              </w:rPr>
            </w:pPr>
            <w:r w:rsidRPr="00FE7C63">
              <w:rPr>
                <w:rFonts w:hint="eastAsia"/>
                <w:sz w:val="24"/>
                <w:szCs w:val="24"/>
              </w:rPr>
              <w:t>T</w:t>
            </w:r>
            <w:r w:rsidRPr="00FE7C63">
              <w:rPr>
                <w:sz w:val="24"/>
                <w:szCs w:val="24"/>
              </w:rPr>
              <w:t>YPE</w:t>
            </w:r>
          </w:p>
        </w:tc>
        <w:tc>
          <w:tcPr>
            <w:tcW w:w="2931" w:type="dxa"/>
          </w:tcPr>
          <w:p w14:paraId="26F2D260" w14:textId="77777777" w:rsidR="005F2617" w:rsidRPr="00FE7C63" w:rsidRDefault="005F2617" w:rsidP="007764CE">
            <w:pPr>
              <w:rPr>
                <w:sz w:val="24"/>
                <w:szCs w:val="24"/>
              </w:rPr>
            </w:pPr>
          </w:p>
        </w:tc>
      </w:tr>
      <w:tr w:rsidR="005F2617" w:rsidRPr="00FE7C63" w14:paraId="571DFECC" w14:textId="77777777" w:rsidTr="007764CE">
        <w:trPr>
          <w:trHeight w:val="113"/>
        </w:trPr>
        <w:tc>
          <w:tcPr>
            <w:tcW w:w="3505" w:type="dxa"/>
          </w:tcPr>
          <w:p w14:paraId="04DFC097" w14:textId="77777777" w:rsidR="005F2617" w:rsidRPr="00FE7C63" w:rsidRDefault="005F2617" w:rsidP="007764CE">
            <w:pPr>
              <w:rPr>
                <w:sz w:val="24"/>
                <w:szCs w:val="24"/>
              </w:rPr>
            </w:pPr>
            <w:r w:rsidRPr="00FE7C63">
              <w:rPr>
                <w:sz w:val="24"/>
                <w:szCs w:val="24"/>
              </w:rPr>
              <w:t>"float"</w:t>
            </w:r>
          </w:p>
        </w:tc>
        <w:tc>
          <w:tcPr>
            <w:tcW w:w="2357" w:type="dxa"/>
          </w:tcPr>
          <w:p w14:paraId="16EC12D6" w14:textId="77777777" w:rsidR="005F2617" w:rsidRPr="00FE7C63" w:rsidRDefault="005F2617" w:rsidP="007764CE">
            <w:pPr>
              <w:rPr>
                <w:sz w:val="24"/>
                <w:szCs w:val="24"/>
              </w:rPr>
            </w:pPr>
            <w:r w:rsidRPr="00FE7C63">
              <w:rPr>
                <w:rFonts w:hint="eastAsia"/>
                <w:sz w:val="24"/>
                <w:szCs w:val="24"/>
              </w:rPr>
              <w:t>T</w:t>
            </w:r>
            <w:r w:rsidRPr="00FE7C63">
              <w:rPr>
                <w:sz w:val="24"/>
                <w:szCs w:val="24"/>
              </w:rPr>
              <w:t>YPE</w:t>
            </w:r>
          </w:p>
        </w:tc>
        <w:tc>
          <w:tcPr>
            <w:tcW w:w="2931" w:type="dxa"/>
          </w:tcPr>
          <w:p w14:paraId="799B5522" w14:textId="77777777" w:rsidR="005F2617" w:rsidRPr="00FE7C63" w:rsidRDefault="005F2617" w:rsidP="007764CE">
            <w:pPr>
              <w:rPr>
                <w:sz w:val="24"/>
                <w:szCs w:val="24"/>
              </w:rPr>
            </w:pPr>
          </w:p>
        </w:tc>
      </w:tr>
      <w:tr w:rsidR="005F2617" w:rsidRPr="00FE7C63" w14:paraId="6B3C61BC" w14:textId="77777777" w:rsidTr="007764CE">
        <w:trPr>
          <w:trHeight w:val="113"/>
        </w:trPr>
        <w:tc>
          <w:tcPr>
            <w:tcW w:w="3505" w:type="dxa"/>
          </w:tcPr>
          <w:p w14:paraId="34C4C548" w14:textId="77777777" w:rsidR="005F2617" w:rsidRPr="00FE7C63" w:rsidRDefault="005F2617" w:rsidP="007764CE">
            <w:pPr>
              <w:rPr>
                <w:sz w:val="24"/>
                <w:szCs w:val="24"/>
              </w:rPr>
            </w:pPr>
            <w:r w:rsidRPr="00FE7C63">
              <w:rPr>
                <w:sz w:val="24"/>
                <w:szCs w:val="24"/>
              </w:rPr>
              <w:t>"return"</w:t>
            </w:r>
          </w:p>
        </w:tc>
        <w:tc>
          <w:tcPr>
            <w:tcW w:w="2357" w:type="dxa"/>
          </w:tcPr>
          <w:p w14:paraId="7BD12794" w14:textId="77777777" w:rsidR="005F2617" w:rsidRPr="00FE7C63" w:rsidRDefault="005F2617" w:rsidP="007764CE">
            <w:pPr>
              <w:rPr>
                <w:sz w:val="24"/>
                <w:szCs w:val="24"/>
              </w:rPr>
            </w:pPr>
            <w:r w:rsidRPr="00FE7C63">
              <w:rPr>
                <w:rFonts w:hint="eastAsia"/>
                <w:sz w:val="24"/>
                <w:szCs w:val="24"/>
              </w:rPr>
              <w:t>R</w:t>
            </w:r>
            <w:r w:rsidRPr="00FE7C63">
              <w:rPr>
                <w:sz w:val="24"/>
                <w:szCs w:val="24"/>
              </w:rPr>
              <w:t>ETURN</w:t>
            </w:r>
          </w:p>
        </w:tc>
        <w:tc>
          <w:tcPr>
            <w:tcW w:w="2931" w:type="dxa"/>
          </w:tcPr>
          <w:p w14:paraId="21E86376" w14:textId="77777777" w:rsidR="005F2617" w:rsidRPr="00FE7C63" w:rsidRDefault="005F2617" w:rsidP="007764CE">
            <w:pPr>
              <w:rPr>
                <w:sz w:val="24"/>
                <w:szCs w:val="24"/>
              </w:rPr>
            </w:pPr>
          </w:p>
        </w:tc>
      </w:tr>
      <w:tr w:rsidR="005F2617" w:rsidRPr="00FE7C63" w14:paraId="4E76B4A6" w14:textId="77777777" w:rsidTr="007764CE">
        <w:trPr>
          <w:trHeight w:val="113"/>
        </w:trPr>
        <w:tc>
          <w:tcPr>
            <w:tcW w:w="3505" w:type="dxa"/>
          </w:tcPr>
          <w:p w14:paraId="067E4829" w14:textId="77777777" w:rsidR="005F2617" w:rsidRPr="00FE7C63" w:rsidRDefault="005F2617" w:rsidP="007764CE">
            <w:pPr>
              <w:rPr>
                <w:sz w:val="24"/>
                <w:szCs w:val="24"/>
              </w:rPr>
            </w:pPr>
            <w:r w:rsidRPr="00FE7C63">
              <w:rPr>
                <w:sz w:val="24"/>
                <w:szCs w:val="24"/>
              </w:rPr>
              <w:t>"if"</w:t>
            </w:r>
          </w:p>
        </w:tc>
        <w:tc>
          <w:tcPr>
            <w:tcW w:w="2357" w:type="dxa"/>
          </w:tcPr>
          <w:p w14:paraId="35A2FEDF" w14:textId="77777777" w:rsidR="005F2617" w:rsidRPr="00FE7C63" w:rsidRDefault="005F2617" w:rsidP="007764CE">
            <w:pPr>
              <w:rPr>
                <w:sz w:val="24"/>
                <w:szCs w:val="24"/>
              </w:rPr>
            </w:pPr>
            <w:r w:rsidRPr="00FE7C63">
              <w:rPr>
                <w:rFonts w:hint="eastAsia"/>
                <w:sz w:val="24"/>
                <w:szCs w:val="24"/>
              </w:rPr>
              <w:t>I</w:t>
            </w:r>
            <w:r w:rsidRPr="00FE7C63">
              <w:rPr>
                <w:sz w:val="24"/>
                <w:szCs w:val="24"/>
              </w:rPr>
              <w:t>F</w:t>
            </w:r>
          </w:p>
        </w:tc>
        <w:tc>
          <w:tcPr>
            <w:tcW w:w="2931" w:type="dxa"/>
          </w:tcPr>
          <w:p w14:paraId="491890C5" w14:textId="77777777" w:rsidR="005F2617" w:rsidRPr="00FE7C63" w:rsidRDefault="005F2617" w:rsidP="007764CE">
            <w:pPr>
              <w:rPr>
                <w:sz w:val="24"/>
                <w:szCs w:val="24"/>
              </w:rPr>
            </w:pPr>
          </w:p>
        </w:tc>
      </w:tr>
      <w:tr w:rsidR="005F2617" w:rsidRPr="00FE7C63" w14:paraId="20C73E70" w14:textId="77777777" w:rsidTr="007764CE">
        <w:trPr>
          <w:trHeight w:val="113"/>
        </w:trPr>
        <w:tc>
          <w:tcPr>
            <w:tcW w:w="3505" w:type="dxa"/>
          </w:tcPr>
          <w:p w14:paraId="3AFD3167" w14:textId="77777777" w:rsidR="005F2617" w:rsidRPr="00FE7C63" w:rsidRDefault="005F2617" w:rsidP="007764CE">
            <w:pPr>
              <w:rPr>
                <w:sz w:val="24"/>
                <w:szCs w:val="24"/>
              </w:rPr>
            </w:pPr>
            <w:r w:rsidRPr="00FE7C63">
              <w:rPr>
                <w:sz w:val="24"/>
                <w:szCs w:val="24"/>
              </w:rPr>
              <w:t>"else"</w:t>
            </w:r>
          </w:p>
        </w:tc>
        <w:tc>
          <w:tcPr>
            <w:tcW w:w="2357" w:type="dxa"/>
          </w:tcPr>
          <w:p w14:paraId="1E5D01E1" w14:textId="77777777" w:rsidR="005F2617" w:rsidRPr="00FE7C63" w:rsidRDefault="005F2617" w:rsidP="007764CE">
            <w:pPr>
              <w:rPr>
                <w:sz w:val="24"/>
                <w:szCs w:val="24"/>
              </w:rPr>
            </w:pPr>
            <w:r w:rsidRPr="00FE7C63">
              <w:rPr>
                <w:rFonts w:hint="eastAsia"/>
                <w:sz w:val="24"/>
                <w:szCs w:val="24"/>
              </w:rPr>
              <w:t>E</w:t>
            </w:r>
            <w:r w:rsidRPr="00FE7C63">
              <w:rPr>
                <w:sz w:val="24"/>
                <w:szCs w:val="24"/>
              </w:rPr>
              <w:t>LSE</w:t>
            </w:r>
          </w:p>
        </w:tc>
        <w:tc>
          <w:tcPr>
            <w:tcW w:w="2931" w:type="dxa"/>
          </w:tcPr>
          <w:p w14:paraId="711DD6D3" w14:textId="77777777" w:rsidR="005F2617" w:rsidRPr="00FE7C63" w:rsidRDefault="005F2617" w:rsidP="007764CE">
            <w:pPr>
              <w:rPr>
                <w:sz w:val="24"/>
                <w:szCs w:val="24"/>
              </w:rPr>
            </w:pPr>
          </w:p>
        </w:tc>
      </w:tr>
      <w:tr w:rsidR="005F2617" w:rsidRPr="00FE7C63" w14:paraId="2A89FAF5" w14:textId="77777777" w:rsidTr="007764CE">
        <w:trPr>
          <w:trHeight w:val="113"/>
        </w:trPr>
        <w:tc>
          <w:tcPr>
            <w:tcW w:w="3505" w:type="dxa"/>
          </w:tcPr>
          <w:p w14:paraId="16B303D1" w14:textId="77777777" w:rsidR="005F2617" w:rsidRPr="00FE7C63" w:rsidRDefault="005F2617" w:rsidP="007764CE">
            <w:pPr>
              <w:rPr>
                <w:sz w:val="24"/>
                <w:szCs w:val="24"/>
              </w:rPr>
            </w:pPr>
            <w:r w:rsidRPr="00FE7C63">
              <w:rPr>
                <w:sz w:val="24"/>
                <w:szCs w:val="24"/>
              </w:rPr>
              <w:t>"while"</w:t>
            </w:r>
          </w:p>
        </w:tc>
        <w:tc>
          <w:tcPr>
            <w:tcW w:w="2357" w:type="dxa"/>
          </w:tcPr>
          <w:p w14:paraId="6CA61415" w14:textId="77777777" w:rsidR="005F2617" w:rsidRPr="00FE7C63" w:rsidRDefault="005F2617" w:rsidP="007764CE">
            <w:pPr>
              <w:rPr>
                <w:sz w:val="24"/>
                <w:szCs w:val="24"/>
              </w:rPr>
            </w:pPr>
            <w:r w:rsidRPr="00FE7C63">
              <w:rPr>
                <w:rFonts w:hint="eastAsia"/>
                <w:sz w:val="24"/>
                <w:szCs w:val="24"/>
              </w:rPr>
              <w:t>W</w:t>
            </w:r>
            <w:r w:rsidRPr="00FE7C63">
              <w:rPr>
                <w:sz w:val="24"/>
                <w:szCs w:val="24"/>
              </w:rPr>
              <w:t>HILE</w:t>
            </w:r>
          </w:p>
        </w:tc>
        <w:tc>
          <w:tcPr>
            <w:tcW w:w="2931" w:type="dxa"/>
          </w:tcPr>
          <w:p w14:paraId="3A5D5B72" w14:textId="77777777" w:rsidR="005F2617" w:rsidRPr="00FE7C63" w:rsidRDefault="005F2617" w:rsidP="007764CE">
            <w:pPr>
              <w:rPr>
                <w:sz w:val="24"/>
                <w:szCs w:val="24"/>
              </w:rPr>
            </w:pPr>
          </w:p>
        </w:tc>
      </w:tr>
      <w:tr w:rsidR="005F2617" w:rsidRPr="00FE7C63" w14:paraId="3D440487" w14:textId="77777777" w:rsidTr="007764CE">
        <w:trPr>
          <w:trHeight w:val="113"/>
        </w:trPr>
        <w:tc>
          <w:tcPr>
            <w:tcW w:w="3505" w:type="dxa"/>
          </w:tcPr>
          <w:p w14:paraId="0A6D5AFB" w14:textId="77777777" w:rsidR="005F2617" w:rsidRPr="00FE7C63" w:rsidRDefault="005F2617" w:rsidP="007764CE">
            <w:pPr>
              <w:rPr>
                <w:sz w:val="24"/>
                <w:szCs w:val="24"/>
              </w:rPr>
            </w:pPr>
            <w:r w:rsidRPr="00FE7C63">
              <w:rPr>
                <w:sz w:val="24"/>
                <w:szCs w:val="24"/>
              </w:rPr>
              <w:t>"for"</w:t>
            </w:r>
          </w:p>
        </w:tc>
        <w:tc>
          <w:tcPr>
            <w:tcW w:w="2357" w:type="dxa"/>
          </w:tcPr>
          <w:p w14:paraId="2047F7B9" w14:textId="77777777" w:rsidR="005F2617" w:rsidRPr="00FE7C63" w:rsidRDefault="005F2617" w:rsidP="007764CE">
            <w:pPr>
              <w:rPr>
                <w:sz w:val="24"/>
                <w:szCs w:val="24"/>
              </w:rPr>
            </w:pPr>
            <w:r w:rsidRPr="00FE7C63">
              <w:rPr>
                <w:rFonts w:hint="eastAsia"/>
                <w:sz w:val="24"/>
                <w:szCs w:val="24"/>
              </w:rPr>
              <w:t>F</w:t>
            </w:r>
            <w:r w:rsidRPr="00FE7C63">
              <w:rPr>
                <w:sz w:val="24"/>
                <w:szCs w:val="24"/>
              </w:rPr>
              <w:t>OR</w:t>
            </w:r>
          </w:p>
        </w:tc>
        <w:tc>
          <w:tcPr>
            <w:tcW w:w="2931" w:type="dxa"/>
          </w:tcPr>
          <w:p w14:paraId="03F731F4" w14:textId="77777777" w:rsidR="005F2617" w:rsidRPr="00FE7C63" w:rsidRDefault="005F2617" w:rsidP="007764CE">
            <w:pPr>
              <w:rPr>
                <w:sz w:val="24"/>
                <w:szCs w:val="24"/>
              </w:rPr>
            </w:pPr>
          </w:p>
        </w:tc>
      </w:tr>
      <w:tr w:rsidR="005F2617" w:rsidRPr="00FE7C63" w14:paraId="30FEE412" w14:textId="77777777" w:rsidTr="007764CE">
        <w:trPr>
          <w:trHeight w:val="113"/>
        </w:trPr>
        <w:tc>
          <w:tcPr>
            <w:tcW w:w="3505" w:type="dxa"/>
          </w:tcPr>
          <w:p w14:paraId="756E934B" w14:textId="77777777" w:rsidR="005F2617" w:rsidRPr="00FE7C63" w:rsidRDefault="005F2617" w:rsidP="007764CE">
            <w:pPr>
              <w:rPr>
                <w:sz w:val="24"/>
                <w:szCs w:val="24"/>
              </w:rPr>
            </w:pPr>
            <w:r w:rsidRPr="00FE7C63">
              <w:rPr>
                <w:sz w:val="24"/>
                <w:szCs w:val="24"/>
              </w:rPr>
              <w:t>";"</w:t>
            </w:r>
          </w:p>
        </w:tc>
        <w:tc>
          <w:tcPr>
            <w:tcW w:w="2357" w:type="dxa"/>
          </w:tcPr>
          <w:p w14:paraId="2E15A5CC" w14:textId="77777777" w:rsidR="005F2617" w:rsidRPr="00FE7C63" w:rsidRDefault="005F2617" w:rsidP="007764CE">
            <w:pPr>
              <w:rPr>
                <w:sz w:val="24"/>
                <w:szCs w:val="24"/>
              </w:rPr>
            </w:pPr>
            <w:r w:rsidRPr="00FE7C63">
              <w:rPr>
                <w:rFonts w:hint="eastAsia"/>
                <w:sz w:val="24"/>
                <w:szCs w:val="24"/>
              </w:rPr>
              <w:t>S</w:t>
            </w:r>
            <w:r w:rsidRPr="00FE7C63">
              <w:rPr>
                <w:sz w:val="24"/>
                <w:szCs w:val="24"/>
              </w:rPr>
              <w:t>EMI</w:t>
            </w:r>
          </w:p>
        </w:tc>
        <w:tc>
          <w:tcPr>
            <w:tcW w:w="2931" w:type="dxa"/>
          </w:tcPr>
          <w:p w14:paraId="0F865F33" w14:textId="77777777" w:rsidR="005F2617" w:rsidRPr="00FE7C63" w:rsidRDefault="005F2617" w:rsidP="007764CE">
            <w:pPr>
              <w:rPr>
                <w:sz w:val="24"/>
                <w:szCs w:val="24"/>
              </w:rPr>
            </w:pPr>
          </w:p>
        </w:tc>
      </w:tr>
      <w:tr w:rsidR="005F2617" w:rsidRPr="00FE7C63" w14:paraId="45284D3D" w14:textId="77777777" w:rsidTr="007764CE">
        <w:trPr>
          <w:trHeight w:val="113"/>
        </w:trPr>
        <w:tc>
          <w:tcPr>
            <w:tcW w:w="3505" w:type="dxa"/>
          </w:tcPr>
          <w:p w14:paraId="3D805763" w14:textId="77777777" w:rsidR="005F2617" w:rsidRPr="00FE7C63" w:rsidRDefault="005F2617" w:rsidP="007764CE">
            <w:pPr>
              <w:rPr>
                <w:sz w:val="24"/>
                <w:szCs w:val="24"/>
              </w:rPr>
            </w:pPr>
            <w:r w:rsidRPr="00FE7C63">
              <w:rPr>
                <w:sz w:val="24"/>
                <w:szCs w:val="24"/>
              </w:rPr>
              <w:t>","</w:t>
            </w:r>
          </w:p>
        </w:tc>
        <w:tc>
          <w:tcPr>
            <w:tcW w:w="2357" w:type="dxa"/>
          </w:tcPr>
          <w:p w14:paraId="7FA54A6D" w14:textId="77777777" w:rsidR="005F2617" w:rsidRPr="00FE7C63" w:rsidRDefault="005F2617" w:rsidP="007764CE">
            <w:pPr>
              <w:rPr>
                <w:sz w:val="24"/>
                <w:szCs w:val="24"/>
              </w:rPr>
            </w:pPr>
            <w:r w:rsidRPr="00FE7C63">
              <w:rPr>
                <w:rFonts w:hint="eastAsia"/>
                <w:sz w:val="24"/>
                <w:szCs w:val="24"/>
              </w:rPr>
              <w:t>C</w:t>
            </w:r>
            <w:r w:rsidRPr="00FE7C63">
              <w:rPr>
                <w:sz w:val="24"/>
                <w:szCs w:val="24"/>
              </w:rPr>
              <w:t>OMMA</w:t>
            </w:r>
          </w:p>
        </w:tc>
        <w:tc>
          <w:tcPr>
            <w:tcW w:w="2931" w:type="dxa"/>
          </w:tcPr>
          <w:p w14:paraId="03253329" w14:textId="77777777" w:rsidR="005F2617" w:rsidRPr="00FE7C63" w:rsidRDefault="005F2617" w:rsidP="007764CE">
            <w:pPr>
              <w:rPr>
                <w:sz w:val="24"/>
                <w:szCs w:val="24"/>
              </w:rPr>
            </w:pPr>
          </w:p>
        </w:tc>
      </w:tr>
      <w:tr w:rsidR="005F2617" w:rsidRPr="00FE7C63" w14:paraId="526EC964" w14:textId="77777777" w:rsidTr="007764CE">
        <w:trPr>
          <w:trHeight w:val="113"/>
        </w:trPr>
        <w:tc>
          <w:tcPr>
            <w:tcW w:w="3505" w:type="dxa"/>
          </w:tcPr>
          <w:p w14:paraId="3627F07C" w14:textId="77777777" w:rsidR="005F2617" w:rsidRPr="00FE7C63" w:rsidRDefault="005F2617" w:rsidP="007764CE">
            <w:pPr>
              <w:rPr>
                <w:sz w:val="24"/>
                <w:szCs w:val="24"/>
              </w:rPr>
            </w:pPr>
            <w:r w:rsidRPr="00FE7C63">
              <w:rPr>
                <w:sz w:val="24"/>
                <w:szCs w:val="24"/>
              </w:rPr>
              <w:t>"&gt;"|"&lt;"|"&gt;="|"&lt;="|"=="|"!="</w:t>
            </w:r>
          </w:p>
        </w:tc>
        <w:tc>
          <w:tcPr>
            <w:tcW w:w="2357" w:type="dxa"/>
          </w:tcPr>
          <w:p w14:paraId="35418EED" w14:textId="77777777" w:rsidR="005F2617" w:rsidRPr="00FE7C63" w:rsidRDefault="005F2617" w:rsidP="007764CE">
            <w:pPr>
              <w:rPr>
                <w:sz w:val="24"/>
                <w:szCs w:val="24"/>
              </w:rPr>
            </w:pPr>
            <w:r w:rsidRPr="00FE7C63">
              <w:rPr>
                <w:rFonts w:hint="eastAsia"/>
                <w:sz w:val="24"/>
                <w:szCs w:val="24"/>
              </w:rPr>
              <w:t>R</w:t>
            </w:r>
            <w:r w:rsidRPr="00FE7C63">
              <w:rPr>
                <w:sz w:val="24"/>
                <w:szCs w:val="24"/>
              </w:rPr>
              <w:t>ELOP</w:t>
            </w:r>
          </w:p>
        </w:tc>
        <w:tc>
          <w:tcPr>
            <w:tcW w:w="2931" w:type="dxa"/>
          </w:tcPr>
          <w:p w14:paraId="2F14F7AF" w14:textId="77777777" w:rsidR="005F2617" w:rsidRPr="00FE7C63" w:rsidRDefault="005F2617" w:rsidP="007764CE">
            <w:pPr>
              <w:rPr>
                <w:sz w:val="24"/>
                <w:szCs w:val="24"/>
              </w:rPr>
            </w:pPr>
          </w:p>
        </w:tc>
      </w:tr>
      <w:tr w:rsidR="005F2617" w:rsidRPr="00FE7C63" w14:paraId="3804DB42" w14:textId="77777777" w:rsidTr="007764CE">
        <w:trPr>
          <w:trHeight w:val="113"/>
        </w:trPr>
        <w:tc>
          <w:tcPr>
            <w:tcW w:w="3505" w:type="dxa"/>
          </w:tcPr>
          <w:p w14:paraId="7F30F2D7" w14:textId="77777777" w:rsidR="005F2617" w:rsidRPr="00FE7C63" w:rsidRDefault="005F2617" w:rsidP="007764CE">
            <w:pPr>
              <w:rPr>
                <w:sz w:val="24"/>
                <w:szCs w:val="24"/>
              </w:rPr>
            </w:pPr>
            <w:r w:rsidRPr="00FE7C63">
              <w:rPr>
                <w:sz w:val="24"/>
                <w:szCs w:val="24"/>
              </w:rPr>
              <w:t>"="</w:t>
            </w:r>
          </w:p>
        </w:tc>
        <w:tc>
          <w:tcPr>
            <w:tcW w:w="2357" w:type="dxa"/>
          </w:tcPr>
          <w:p w14:paraId="13E1296E" w14:textId="77777777" w:rsidR="005F2617" w:rsidRPr="00FE7C63" w:rsidRDefault="005F2617" w:rsidP="007764CE">
            <w:pPr>
              <w:rPr>
                <w:sz w:val="24"/>
                <w:szCs w:val="24"/>
              </w:rPr>
            </w:pPr>
            <w:r w:rsidRPr="00FE7C63">
              <w:rPr>
                <w:rFonts w:hint="eastAsia"/>
                <w:sz w:val="24"/>
                <w:szCs w:val="24"/>
              </w:rPr>
              <w:t>A</w:t>
            </w:r>
            <w:r w:rsidRPr="00FE7C63">
              <w:rPr>
                <w:sz w:val="24"/>
                <w:szCs w:val="24"/>
              </w:rPr>
              <w:t>SSIGNOP</w:t>
            </w:r>
          </w:p>
        </w:tc>
        <w:tc>
          <w:tcPr>
            <w:tcW w:w="2931" w:type="dxa"/>
          </w:tcPr>
          <w:p w14:paraId="3FFF163C" w14:textId="77777777" w:rsidR="005F2617" w:rsidRPr="00FE7C63" w:rsidRDefault="005F2617" w:rsidP="007764CE">
            <w:pPr>
              <w:rPr>
                <w:sz w:val="24"/>
                <w:szCs w:val="24"/>
              </w:rPr>
            </w:pPr>
          </w:p>
        </w:tc>
      </w:tr>
      <w:tr w:rsidR="005F2617" w:rsidRPr="00FE7C63" w14:paraId="0D3A6673" w14:textId="77777777" w:rsidTr="007764CE">
        <w:trPr>
          <w:trHeight w:val="113"/>
        </w:trPr>
        <w:tc>
          <w:tcPr>
            <w:tcW w:w="3505" w:type="dxa"/>
          </w:tcPr>
          <w:p w14:paraId="2D5C3630" w14:textId="77777777" w:rsidR="005F2617" w:rsidRPr="00FE7C63" w:rsidRDefault="005F2617" w:rsidP="007764CE">
            <w:pPr>
              <w:rPr>
                <w:sz w:val="24"/>
                <w:szCs w:val="24"/>
              </w:rPr>
            </w:pPr>
            <w:r w:rsidRPr="00FE7C63">
              <w:rPr>
                <w:sz w:val="24"/>
                <w:szCs w:val="24"/>
              </w:rPr>
              <w:t>"+"</w:t>
            </w:r>
          </w:p>
        </w:tc>
        <w:tc>
          <w:tcPr>
            <w:tcW w:w="2357" w:type="dxa"/>
          </w:tcPr>
          <w:p w14:paraId="4597A6A7" w14:textId="77777777" w:rsidR="005F2617" w:rsidRPr="00FE7C63" w:rsidRDefault="005F2617" w:rsidP="007764CE">
            <w:pPr>
              <w:rPr>
                <w:sz w:val="24"/>
                <w:szCs w:val="24"/>
              </w:rPr>
            </w:pPr>
            <w:r w:rsidRPr="00FE7C63">
              <w:rPr>
                <w:rFonts w:hint="eastAsia"/>
                <w:sz w:val="24"/>
                <w:szCs w:val="24"/>
              </w:rPr>
              <w:t>P</w:t>
            </w:r>
            <w:r w:rsidRPr="00FE7C63">
              <w:rPr>
                <w:sz w:val="24"/>
                <w:szCs w:val="24"/>
              </w:rPr>
              <w:t>LUS</w:t>
            </w:r>
          </w:p>
        </w:tc>
        <w:tc>
          <w:tcPr>
            <w:tcW w:w="2931" w:type="dxa"/>
          </w:tcPr>
          <w:p w14:paraId="65E13EFD" w14:textId="77777777" w:rsidR="005F2617" w:rsidRPr="00FE7C63" w:rsidRDefault="005F2617" w:rsidP="007764CE">
            <w:pPr>
              <w:rPr>
                <w:sz w:val="24"/>
                <w:szCs w:val="24"/>
              </w:rPr>
            </w:pPr>
          </w:p>
        </w:tc>
      </w:tr>
      <w:tr w:rsidR="005F2617" w:rsidRPr="00FE7C63" w14:paraId="6338FAC6" w14:textId="77777777" w:rsidTr="007764CE">
        <w:trPr>
          <w:trHeight w:val="113"/>
        </w:trPr>
        <w:tc>
          <w:tcPr>
            <w:tcW w:w="3505" w:type="dxa"/>
          </w:tcPr>
          <w:p w14:paraId="14790AE5" w14:textId="77777777" w:rsidR="005F2617" w:rsidRPr="00FE7C63" w:rsidRDefault="005F2617" w:rsidP="007764CE">
            <w:pPr>
              <w:rPr>
                <w:sz w:val="24"/>
                <w:szCs w:val="24"/>
              </w:rPr>
            </w:pPr>
            <w:r w:rsidRPr="00FE7C63">
              <w:rPr>
                <w:sz w:val="24"/>
                <w:szCs w:val="24"/>
              </w:rPr>
              <w:t>“+=”</w:t>
            </w:r>
          </w:p>
        </w:tc>
        <w:tc>
          <w:tcPr>
            <w:tcW w:w="2357" w:type="dxa"/>
          </w:tcPr>
          <w:p w14:paraId="02A3A0C0" w14:textId="77777777" w:rsidR="005F2617" w:rsidRPr="00FE7C63" w:rsidRDefault="005F2617" w:rsidP="007764CE">
            <w:pPr>
              <w:rPr>
                <w:sz w:val="24"/>
                <w:szCs w:val="24"/>
              </w:rPr>
            </w:pPr>
            <w:r w:rsidRPr="00FE7C63">
              <w:rPr>
                <w:sz w:val="24"/>
                <w:szCs w:val="24"/>
              </w:rPr>
              <w:t>COMADD</w:t>
            </w:r>
          </w:p>
        </w:tc>
        <w:tc>
          <w:tcPr>
            <w:tcW w:w="2931" w:type="dxa"/>
          </w:tcPr>
          <w:p w14:paraId="5A5AAA02" w14:textId="77777777" w:rsidR="005F2617" w:rsidRPr="00FE7C63" w:rsidRDefault="005F2617" w:rsidP="007764CE">
            <w:pPr>
              <w:rPr>
                <w:sz w:val="24"/>
                <w:szCs w:val="24"/>
              </w:rPr>
            </w:pPr>
          </w:p>
        </w:tc>
      </w:tr>
      <w:tr w:rsidR="005F2617" w:rsidRPr="00FE7C63" w14:paraId="392D20FE" w14:textId="77777777" w:rsidTr="007764CE">
        <w:trPr>
          <w:trHeight w:val="113"/>
        </w:trPr>
        <w:tc>
          <w:tcPr>
            <w:tcW w:w="3505" w:type="dxa"/>
          </w:tcPr>
          <w:p w14:paraId="1BF96BED" w14:textId="77777777" w:rsidR="005F2617" w:rsidRPr="00FE7C63" w:rsidRDefault="005F2617" w:rsidP="007764CE">
            <w:pPr>
              <w:rPr>
                <w:sz w:val="24"/>
                <w:szCs w:val="24"/>
              </w:rPr>
            </w:pPr>
            <w:r w:rsidRPr="00FE7C63">
              <w:rPr>
                <w:sz w:val="24"/>
                <w:szCs w:val="24"/>
              </w:rPr>
              <w:t>“-=”</w:t>
            </w:r>
          </w:p>
        </w:tc>
        <w:tc>
          <w:tcPr>
            <w:tcW w:w="2357" w:type="dxa"/>
          </w:tcPr>
          <w:p w14:paraId="4AAE2F73" w14:textId="77777777" w:rsidR="005F2617" w:rsidRPr="00FE7C63" w:rsidRDefault="005F2617" w:rsidP="007764CE">
            <w:pPr>
              <w:rPr>
                <w:sz w:val="24"/>
                <w:szCs w:val="24"/>
              </w:rPr>
            </w:pPr>
            <w:r w:rsidRPr="00FE7C63">
              <w:rPr>
                <w:sz w:val="24"/>
                <w:szCs w:val="24"/>
              </w:rPr>
              <w:t>COMSUB</w:t>
            </w:r>
          </w:p>
        </w:tc>
        <w:tc>
          <w:tcPr>
            <w:tcW w:w="2931" w:type="dxa"/>
          </w:tcPr>
          <w:p w14:paraId="175F2C24" w14:textId="77777777" w:rsidR="005F2617" w:rsidRPr="00FE7C63" w:rsidRDefault="005F2617" w:rsidP="007764CE">
            <w:pPr>
              <w:rPr>
                <w:sz w:val="24"/>
                <w:szCs w:val="24"/>
              </w:rPr>
            </w:pPr>
          </w:p>
        </w:tc>
      </w:tr>
      <w:tr w:rsidR="005F2617" w:rsidRPr="00FE7C63" w14:paraId="6672DFE1" w14:textId="77777777" w:rsidTr="007764CE">
        <w:trPr>
          <w:trHeight w:val="113"/>
        </w:trPr>
        <w:tc>
          <w:tcPr>
            <w:tcW w:w="3505" w:type="dxa"/>
          </w:tcPr>
          <w:p w14:paraId="135787CB" w14:textId="77777777" w:rsidR="005F2617" w:rsidRPr="00FE7C63" w:rsidRDefault="005F2617" w:rsidP="007764CE">
            <w:pPr>
              <w:rPr>
                <w:sz w:val="24"/>
                <w:szCs w:val="24"/>
              </w:rPr>
            </w:pPr>
            <w:r w:rsidRPr="00FE7C63">
              <w:rPr>
                <w:sz w:val="24"/>
                <w:szCs w:val="24"/>
              </w:rPr>
              <w:t>“++”</w:t>
            </w:r>
          </w:p>
        </w:tc>
        <w:tc>
          <w:tcPr>
            <w:tcW w:w="2357" w:type="dxa"/>
          </w:tcPr>
          <w:p w14:paraId="20013038" w14:textId="77777777" w:rsidR="005F2617" w:rsidRPr="00FE7C63" w:rsidRDefault="005F2617" w:rsidP="007764CE">
            <w:pPr>
              <w:rPr>
                <w:sz w:val="24"/>
                <w:szCs w:val="24"/>
              </w:rPr>
            </w:pPr>
            <w:r w:rsidRPr="00FE7C63">
              <w:rPr>
                <w:sz w:val="24"/>
                <w:szCs w:val="24"/>
              </w:rPr>
              <w:t>AUTOADD</w:t>
            </w:r>
          </w:p>
        </w:tc>
        <w:tc>
          <w:tcPr>
            <w:tcW w:w="2931" w:type="dxa"/>
          </w:tcPr>
          <w:p w14:paraId="68A39408" w14:textId="77777777" w:rsidR="005F2617" w:rsidRPr="00FE7C63" w:rsidRDefault="005F2617" w:rsidP="007764CE">
            <w:pPr>
              <w:rPr>
                <w:sz w:val="24"/>
                <w:szCs w:val="24"/>
              </w:rPr>
            </w:pPr>
          </w:p>
        </w:tc>
      </w:tr>
      <w:tr w:rsidR="005F2617" w:rsidRPr="00FE7C63" w14:paraId="1057842C" w14:textId="77777777" w:rsidTr="007764CE">
        <w:trPr>
          <w:trHeight w:val="113"/>
        </w:trPr>
        <w:tc>
          <w:tcPr>
            <w:tcW w:w="3505" w:type="dxa"/>
          </w:tcPr>
          <w:p w14:paraId="6003A6EF" w14:textId="77777777" w:rsidR="005F2617" w:rsidRPr="00FE7C63" w:rsidRDefault="005F2617" w:rsidP="007764CE">
            <w:pPr>
              <w:rPr>
                <w:sz w:val="24"/>
                <w:szCs w:val="24"/>
              </w:rPr>
            </w:pPr>
            <w:r w:rsidRPr="00FE7C63">
              <w:rPr>
                <w:sz w:val="24"/>
                <w:szCs w:val="24"/>
              </w:rPr>
              <w:t>“—"</w:t>
            </w:r>
          </w:p>
        </w:tc>
        <w:tc>
          <w:tcPr>
            <w:tcW w:w="2357" w:type="dxa"/>
          </w:tcPr>
          <w:p w14:paraId="072803C2" w14:textId="77777777" w:rsidR="005F2617" w:rsidRPr="00FE7C63" w:rsidRDefault="005F2617" w:rsidP="007764CE">
            <w:pPr>
              <w:rPr>
                <w:sz w:val="24"/>
                <w:szCs w:val="24"/>
              </w:rPr>
            </w:pPr>
            <w:r w:rsidRPr="00FE7C63">
              <w:rPr>
                <w:sz w:val="24"/>
                <w:szCs w:val="24"/>
              </w:rPr>
              <w:t>AUTOSUB</w:t>
            </w:r>
          </w:p>
        </w:tc>
        <w:tc>
          <w:tcPr>
            <w:tcW w:w="2931" w:type="dxa"/>
          </w:tcPr>
          <w:p w14:paraId="2524D04B" w14:textId="77777777" w:rsidR="005F2617" w:rsidRPr="00FE7C63" w:rsidRDefault="005F2617" w:rsidP="007764CE">
            <w:pPr>
              <w:rPr>
                <w:sz w:val="24"/>
                <w:szCs w:val="24"/>
              </w:rPr>
            </w:pPr>
          </w:p>
        </w:tc>
      </w:tr>
      <w:tr w:rsidR="005F2617" w:rsidRPr="00FE7C63" w14:paraId="291587B5" w14:textId="77777777" w:rsidTr="007764CE">
        <w:trPr>
          <w:trHeight w:val="113"/>
        </w:trPr>
        <w:tc>
          <w:tcPr>
            <w:tcW w:w="3505" w:type="dxa"/>
          </w:tcPr>
          <w:p w14:paraId="087644EF" w14:textId="77777777" w:rsidR="005F2617" w:rsidRPr="00FE7C63" w:rsidRDefault="005F2617" w:rsidP="007764CE">
            <w:pPr>
              <w:rPr>
                <w:sz w:val="24"/>
                <w:szCs w:val="24"/>
              </w:rPr>
            </w:pPr>
            <w:r w:rsidRPr="00FE7C63">
              <w:rPr>
                <w:sz w:val="24"/>
                <w:szCs w:val="24"/>
              </w:rPr>
              <w:t>"-"</w:t>
            </w:r>
          </w:p>
        </w:tc>
        <w:tc>
          <w:tcPr>
            <w:tcW w:w="2357" w:type="dxa"/>
          </w:tcPr>
          <w:p w14:paraId="3C3F3A19" w14:textId="77777777" w:rsidR="005F2617" w:rsidRPr="00FE7C63" w:rsidRDefault="005F2617" w:rsidP="007764CE">
            <w:pPr>
              <w:rPr>
                <w:sz w:val="24"/>
                <w:szCs w:val="24"/>
              </w:rPr>
            </w:pPr>
            <w:r w:rsidRPr="00FE7C63">
              <w:rPr>
                <w:rFonts w:hint="eastAsia"/>
                <w:sz w:val="24"/>
                <w:szCs w:val="24"/>
              </w:rPr>
              <w:t>M</w:t>
            </w:r>
            <w:r w:rsidRPr="00FE7C63">
              <w:rPr>
                <w:sz w:val="24"/>
                <w:szCs w:val="24"/>
              </w:rPr>
              <w:t>INUS</w:t>
            </w:r>
          </w:p>
        </w:tc>
        <w:tc>
          <w:tcPr>
            <w:tcW w:w="2931" w:type="dxa"/>
          </w:tcPr>
          <w:p w14:paraId="60A4B08A" w14:textId="77777777" w:rsidR="005F2617" w:rsidRPr="00FE7C63" w:rsidRDefault="005F2617" w:rsidP="007764CE">
            <w:pPr>
              <w:rPr>
                <w:sz w:val="24"/>
                <w:szCs w:val="24"/>
              </w:rPr>
            </w:pPr>
          </w:p>
        </w:tc>
      </w:tr>
      <w:tr w:rsidR="005F2617" w:rsidRPr="00FE7C63" w14:paraId="11B11B7A" w14:textId="77777777" w:rsidTr="007764CE">
        <w:trPr>
          <w:trHeight w:val="113"/>
        </w:trPr>
        <w:tc>
          <w:tcPr>
            <w:tcW w:w="3505" w:type="dxa"/>
          </w:tcPr>
          <w:p w14:paraId="3A0401F9" w14:textId="77777777" w:rsidR="005F2617" w:rsidRPr="00FE7C63" w:rsidRDefault="005F2617" w:rsidP="007764CE">
            <w:pPr>
              <w:rPr>
                <w:sz w:val="24"/>
                <w:szCs w:val="24"/>
              </w:rPr>
            </w:pPr>
            <w:r w:rsidRPr="00FE7C63">
              <w:rPr>
                <w:sz w:val="24"/>
                <w:szCs w:val="24"/>
              </w:rPr>
              <w:t>"*"</w:t>
            </w:r>
          </w:p>
        </w:tc>
        <w:tc>
          <w:tcPr>
            <w:tcW w:w="2357" w:type="dxa"/>
          </w:tcPr>
          <w:p w14:paraId="46CC716B" w14:textId="77777777" w:rsidR="005F2617" w:rsidRPr="00FE7C63" w:rsidRDefault="005F2617" w:rsidP="007764CE">
            <w:pPr>
              <w:rPr>
                <w:sz w:val="24"/>
                <w:szCs w:val="24"/>
              </w:rPr>
            </w:pPr>
            <w:r w:rsidRPr="00FE7C63">
              <w:rPr>
                <w:rFonts w:hint="eastAsia"/>
                <w:sz w:val="24"/>
                <w:szCs w:val="24"/>
              </w:rPr>
              <w:t>S</w:t>
            </w:r>
            <w:r w:rsidRPr="00FE7C63">
              <w:rPr>
                <w:sz w:val="24"/>
                <w:szCs w:val="24"/>
              </w:rPr>
              <w:t>TAR</w:t>
            </w:r>
          </w:p>
        </w:tc>
        <w:tc>
          <w:tcPr>
            <w:tcW w:w="2931" w:type="dxa"/>
          </w:tcPr>
          <w:p w14:paraId="2C27E60C" w14:textId="77777777" w:rsidR="005F2617" w:rsidRPr="00FE7C63" w:rsidRDefault="005F2617" w:rsidP="007764CE">
            <w:pPr>
              <w:rPr>
                <w:sz w:val="24"/>
                <w:szCs w:val="24"/>
              </w:rPr>
            </w:pPr>
          </w:p>
        </w:tc>
      </w:tr>
      <w:tr w:rsidR="005F2617" w:rsidRPr="00FE7C63" w14:paraId="3A8AD191" w14:textId="77777777" w:rsidTr="007764CE">
        <w:trPr>
          <w:trHeight w:val="113"/>
        </w:trPr>
        <w:tc>
          <w:tcPr>
            <w:tcW w:w="3505" w:type="dxa"/>
          </w:tcPr>
          <w:p w14:paraId="5277C4E0" w14:textId="77777777" w:rsidR="005F2617" w:rsidRPr="00FE7C63" w:rsidRDefault="005F2617" w:rsidP="007764CE">
            <w:pPr>
              <w:rPr>
                <w:sz w:val="24"/>
                <w:szCs w:val="24"/>
              </w:rPr>
            </w:pPr>
            <w:r w:rsidRPr="00FE7C63">
              <w:rPr>
                <w:sz w:val="24"/>
                <w:szCs w:val="24"/>
              </w:rPr>
              <w:t>"/"</w:t>
            </w:r>
          </w:p>
        </w:tc>
        <w:tc>
          <w:tcPr>
            <w:tcW w:w="2357" w:type="dxa"/>
          </w:tcPr>
          <w:p w14:paraId="57C8AFFF" w14:textId="77777777" w:rsidR="005F2617" w:rsidRPr="00FE7C63" w:rsidRDefault="005F2617" w:rsidP="007764CE">
            <w:pPr>
              <w:rPr>
                <w:sz w:val="24"/>
                <w:szCs w:val="24"/>
              </w:rPr>
            </w:pPr>
            <w:r w:rsidRPr="00FE7C63">
              <w:rPr>
                <w:rFonts w:hint="eastAsia"/>
                <w:sz w:val="24"/>
                <w:szCs w:val="24"/>
              </w:rPr>
              <w:t>D</w:t>
            </w:r>
            <w:r w:rsidRPr="00FE7C63">
              <w:rPr>
                <w:sz w:val="24"/>
                <w:szCs w:val="24"/>
              </w:rPr>
              <w:t>IV</w:t>
            </w:r>
          </w:p>
        </w:tc>
        <w:tc>
          <w:tcPr>
            <w:tcW w:w="2931" w:type="dxa"/>
          </w:tcPr>
          <w:p w14:paraId="4914B5AF" w14:textId="77777777" w:rsidR="005F2617" w:rsidRPr="00FE7C63" w:rsidRDefault="005F2617" w:rsidP="007764CE">
            <w:pPr>
              <w:rPr>
                <w:sz w:val="24"/>
                <w:szCs w:val="24"/>
              </w:rPr>
            </w:pPr>
          </w:p>
        </w:tc>
      </w:tr>
      <w:tr w:rsidR="005F2617" w:rsidRPr="00FE7C63" w14:paraId="7D854728" w14:textId="77777777" w:rsidTr="007764CE">
        <w:trPr>
          <w:trHeight w:val="113"/>
        </w:trPr>
        <w:tc>
          <w:tcPr>
            <w:tcW w:w="3505" w:type="dxa"/>
          </w:tcPr>
          <w:p w14:paraId="7A967D17" w14:textId="77777777" w:rsidR="005F2617" w:rsidRPr="00FE7C63" w:rsidRDefault="005F2617" w:rsidP="007764CE">
            <w:pPr>
              <w:rPr>
                <w:sz w:val="24"/>
                <w:szCs w:val="24"/>
              </w:rPr>
            </w:pPr>
            <w:r w:rsidRPr="00FE7C63">
              <w:rPr>
                <w:sz w:val="24"/>
                <w:szCs w:val="24"/>
              </w:rPr>
              <w:t>"&amp;&amp;"</w:t>
            </w:r>
          </w:p>
        </w:tc>
        <w:tc>
          <w:tcPr>
            <w:tcW w:w="2357" w:type="dxa"/>
          </w:tcPr>
          <w:p w14:paraId="7A49DE41" w14:textId="77777777" w:rsidR="005F2617" w:rsidRPr="00FE7C63" w:rsidRDefault="005F2617" w:rsidP="007764CE">
            <w:pPr>
              <w:rPr>
                <w:sz w:val="24"/>
                <w:szCs w:val="24"/>
              </w:rPr>
            </w:pPr>
            <w:r w:rsidRPr="00FE7C63">
              <w:rPr>
                <w:rFonts w:hint="eastAsia"/>
                <w:sz w:val="24"/>
                <w:szCs w:val="24"/>
              </w:rPr>
              <w:t>A</w:t>
            </w:r>
            <w:r w:rsidRPr="00FE7C63">
              <w:rPr>
                <w:sz w:val="24"/>
                <w:szCs w:val="24"/>
              </w:rPr>
              <w:t>ND</w:t>
            </w:r>
          </w:p>
        </w:tc>
        <w:tc>
          <w:tcPr>
            <w:tcW w:w="2931" w:type="dxa"/>
          </w:tcPr>
          <w:p w14:paraId="7EE04A09" w14:textId="77777777" w:rsidR="005F2617" w:rsidRPr="00FE7C63" w:rsidRDefault="005F2617" w:rsidP="007764CE">
            <w:pPr>
              <w:rPr>
                <w:sz w:val="24"/>
                <w:szCs w:val="24"/>
              </w:rPr>
            </w:pPr>
          </w:p>
        </w:tc>
      </w:tr>
      <w:tr w:rsidR="005F2617" w:rsidRPr="00FE7C63" w14:paraId="34406303" w14:textId="77777777" w:rsidTr="007764CE">
        <w:trPr>
          <w:trHeight w:val="113"/>
        </w:trPr>
        <w:tc>
          <w:tcPr>
            <w:tcW w:w="3505" w:type="dxa"/>
          </w:tcPr>
          <w:p w14:paraId="7D07CE87" w14:textId="77777777" w:rsidR="005F2617" w:rsidRPr="00FE7C63" w:rsidRDefault="005F2617" w:rsidP="007764CE">
            <w:pPr>
              <w:rPr>
                <w:sz w:val="24"/>
                <w:szCs w:val="24"/>
              </w:rPr>
            </w:pPr>
            <w:r w:rsidRPr="00FE7C63">
              <w:rPr>
                <w:sz w:val="24"/>
                <w:szCs w:val="24"/>
              </w:rPr>
              <w:t>"||"</w:t>
            </w:r>
          </w:p>
        </w:tc>
        <w:tc>
          <w:tcPr>
            <w:tcW w:w="2357" w:type="dxa"/>
          </w:tcPr>
          <w:p w14:paraId="2F8AFAC5" w14:textId="77777777" w:rsidR="005F2617" w:rsidRPr="00FE7C63" w:rsidRDefault="005F2617" w:rsidP="007764CE">
            <w:pPr>
              <w:rPr>
                <w:sz w:val="24"/>
                <w:szCs w:val="24"/>
              </w:rPr>
            </w:pPr>
            <w:r w:rsidRPr="00FE7C63">
              <w:rPr>
                <w:rFonts w:hint="eastAsia"/>
                <w:sz w:val="24"/>
                <w:szCs w:val="24"/>
              </w:rPr>
              <w:t>O</w:t>
            </w:r>
            <w:r w:rsidRPr="00FE7C63">
              <w:rPr>
                <w:sz w:val="24"/>
                <w:szCs w:val="24"/>
              </w:rPr>
              <w:t>R</w:t>
            </w:r>
          </w:p>
        </w:tc>
        <w:tc>
          <w:tcPr>
            <w:tcW w:w="2931" w:type="dxa"/>
          </w:tcPr>
          <w:p w14:paraId="01C3166F" w14:textId="77777777" w:rsidR="005F2617" w:rsidRPr="00FE7C63" w:rsidRDefault="005F2617" w:rsidP="007764CE">
            <w:pPr>
              <w:rPr>
                <w:sz w:val="24"/>
                <w:szCs w:val="24"/>
              </w:rPr>
            </w:pPr>
          </w:p>
        </w:tc>
      </w:tr>
      <w:tr w:rsidR="005F2617" w:rsidRPr="00FE7C63" w14:paraId="42ABF867" w14:textId="77777777" w:rsidTr="007764CE">
        <w:trPr>
          <w:trHeight w:val="113"/>
        </w:trPr>
        <w:tc>
          <w:tcPr>
            <w:tcW w:w="3505" w:type="dxa"/>
          </w:tcPr>
          <w:p w14:paraId="252336E5" w14:textId="77777777" w:rsidR="005F2617" w:rsidRPr="00FE7C63" w:rsidRDefault="005F2617" w:rsidP="007764CE">
            <w:pPr>
              <w:rPr>
                <w:sz w:val="24"/>
                <w:szCs w:val="24"/>
              </w:rPr>
            </w:pPr>
            <w:r w:rsidRPr="00FE7C63">
              <w:rPr>
                <w:sz w:val="24"/>
                <w:szCs w:val="24"/>
              </w:rPr>
              <w:t>"!"</w:t>
            </w:r>
          </w:p>
        </w:tc>
        <w:tc>
          <w:tcPr>
            <w:tcW w:w="2357" w:type="dxa"/>
          </w:tcPr>
          <w:p w14:paraId="52FDC0A3" w14:textId="77777777" w:rsidR="005F2617" w:rsidRPr="00FE7C63" w:rsidRDefault="005F2617" w:rsidP="007764CE">
            <w:pPr>
              <w:rPr>
                <w:sz w:val="24"/>
                <w:szCs w:val="24"/>
              </w:rPr>
            </w:pPr>
            <w:r w:rsidRPr="00FE7C63">
              <w:rPr>
                <w:rFonts w:hint="eastAsia"/>
                <w:sz w:val="24"/>
                <w:szCs w:val="24"/>
              </w:rPr>
              <w:t>N</w:t>
            </w:r>
            <w:r w:rsidRPr="00FE7C63">
              <w:rPr>
                <w:sz w:val="24"/>
                <w:szCs w:val="24"/>
              </w:rPr>
              <w:t>OT</w:t>
            </w:r>
          </w:p>
        </w:tc>
        <w:tc>
          <w:tcPr>
            <w:tcW w:w="2931" w:type="dxa"/>
          </w:tcPr>
          <w:p w14:paraId="6BD4180F" w14:textId="77777777" w:rsidR="005F2617" w:rsidRPr="00FE7C63" w:rsidRDefault="005F2617" w:rsidP="007764CE">
            <w:pPr>
              <w:rPr>
                <w:sz w:val="24"/>
                <w:szCs w:val="24"/>
              </w:rPr>
            </w:pPr>
          </w:p>
        </w:tc>
      </w:tr>
      <w:tr w:rsidR="005F2617" w:rsidRPr="00FE7C63" w14:paraId="75526901" w14:textId="77777777" w:rsidTr="007764CE">
        <w:trPr>
          <w:trHeight w:val="113"/>
        </w:trPr>
        <w:tc>
          <w:tcPr>
            <w:tcW w:w="3505" w:type="dxa"/>
          </w:tcPr>
          <w:p w14:paraId="5A65521F" w14:textId="77777777" w:rsidR="005F2617" w:rsidRPr="00FE7C63" w:rsidRDefault="005F2617" w:rsidP="007764CE">
            <w:pPr>
              <w:rPr>
                <w:sz w:val="24"/>
                <w:szCs w:val="24"/>
              </w:rPr>
            </w:pPr>
            <w:r w:rsidRPr="00FE7C63">
              <w:rPr>
                <w:sz w:val="24"/>
                <w:szCs w:val="24"/>
              </w:rPr>
              <w:t>"("</w:t>
            </w:r>
          </w:p>
        </w:tc>
        <w:tc>
          <w:tcPr>
            <w:tcW w:w="2357" w:type="dxa"/>
          </w:tcPr>
          <w:p w14:paraId="7C0C4CC5" w14:textId="77777777" w:rsidR="005F2617" w:rsidRPr="00FE7C63" w:rsidRDefault="005F2617" w:rsidP="007764CE">
            <w:pPr>
              <w:rPr>
                <w:sz w:val="24"/>
                <w:szCs w:val="24"/>
              </w:rPr>
            </w:pPr>
            <w:r w:rsidRPr="00FE7C63">
              <w:rPr>
                <w:rFonts w:hint="eastAsia"/>
                <w:sz w:val="24"/>
                <w:szCs w:val="24"/>
              </w:rPr>
              <w:t>L</w:t>
            </w:r>
            <w:r w:rsidRPr="00FE7C63">
              <w:rPr>
                <w:sz w:val="24"/>
                <w:szCs w:val="24"/>
              </w:rPr>
              <w:t>P</w:t>
            </w:r>
          </w:p>
        </w:tc>
        <w:tc>
          <w:tcPr>
            <w:tcW w:w="2931" w:type="dxa"/>
          </w:tcPr>
          <w:p w14:paraId="7EEA15C7" w14:textId="77777777" w:rsidR="005F2617" w:rsidRPr="00FE7C63" w:rsidRDefault="005F2617" w:rsidP="007764CE">
            <w:pPr>
              <w:rPr>
                <w:sz w:val="24"/>
                <w:szCs w:val="24"/>
              </w:rPr>
            </w:pPr>
          </w:p>
        </w:tc>
      </w:tr>
      <w:tr w:rsidR="005F2617" w:rsidRPr="00FE7C63" w14:paraId="7E1C84AF" w14:textId="77777777" w:rsidTr="007764CE">
        <w:trPr>
          <w:trHeight w:val="113"/>
        </w:trPr>
        <w:tc>
          <w:tcPr>
            <w:tcW w:w="3505" w:type="dxa"/>
          </w:tcPr>
          <w:p w14:paraId="759332FC" w14:textId="77777777" w:rsidR="005F2617" w:rsidRPr="00FE7C63" w:rsidRDefault="005F2617" w:rsidP="007764CE">
            <w:pPr>
              <w:rPr>
                <w:sz w:val="24"/>
                <w:szCs w:val="24"/>
              </w:rPr>
            </w:pPr>
            <w:r w:rsidRPr="00FE7C63">
              <w:rPr>
                <w:sz w:val="24"/>
                <w:szCs w:val="24"/>
              </w:rPr>
              <w:t>")"</w:t>
            </w:r>
          </w:p>
        </w:tc>
        <w:tc>
          <w:tcPr>
            <w:tcW w:w="2357" w:type="dxa"/>
          </w:tcPr>
          <w:p w14:paraId="2B17F5D8" w14:textId="77777777" w:rsidR="005F2617" w:rsidRPr="00FE7C63" w:rsidRDefault="005F2617" w:rsidP="007764CE">
            <w:pPr>
              <w:rPr>
                <w:sz w:val="24"/>
                <w:szCs w:val="24"/>
              </w:rPr>
            </w:pPr>
            <w:r w:rsidRPr="00FE7C63">
              <w:rPr>
                <w:rFonts w:hint="eastAsia"/>
                <w:sz w:val="24"/>
                <w:szCs w:val="24"/>
              </w:rPr>
              <w:t>R</w:t>
            </w:r>
            <w:r w:rsidRPr="00FE7C63">
              <w:rPr>
                <w:sz w:val="24"/>
                <w:szCs w:val="24"/>
              </w:rPr>
              <w:t>P</w:t>
            </w:r>
          </w:p>
        </w:tc>
        <w:tc>
          <w:tcPr>
            <w:tcW w:w="2931" w:type="dxa"/>
          </w:tcPr>
          <w:p w14:paraId="513F2287" w14:textId="77777777" w:rsidR="005F2617" w:rsidRPr="00FE7C63" w:rsidRDefault="005F2617" w:rsidP="007764CE">
            <w:pPr>
              <w:rPr>
                <w:sz w:val="24"/>
                <w:szCs w:val="24"/>
              </w:rPr>
            </w:pPr>
          </w:p>
        </w:tc>
      </w:tr>
      <w:tr w:rsidR="005F2617" w:rsidRPr="00FE7C63" w14:paraId="7A82FD79" w14:textId="77777777" w:rsidTr="007764CE">
        <w:trPr>
          <w:trHeight w:val="113"/>
        </w:trPr>
        <w:tc>
          <w:tcPr>
            <w:tcW w:w="3505" w:type="dxa"/>
          </w:tcPr>
          <w:p w14:paraId="271B2024" w14:textId="77777777" w:rsidR="005F2617" w:rsidRPr="00FE7C63" w:rsidRDefault="005F2617" w:rsidP="007764CE">
            <w:pPr>
              <w:rPr>
                <w:sz w:val="24"/>
                <w:szCs w:val="24"/>
              </w:rPr>
            </w:pPr>
            <w:r w:rsidRPr="00FE7C63">
              <w:rPr>
                <w:sz w:val="24"/>
                <w:szCs w:val="24"/>
              </w:rPr>
              <w:t>"{"</w:t>
            </w:r>
          </w:p>
        </w:tc>
        <w:tc>
          <w:tcPr>
            <w:tcW w:w="2357" w:type="dxa"/>
          </w:tcPr>
          <w:p w14:paraId="56ACD493" w14:textId="77777777" w:rsidR="005F2617" w:rsidRPr="00FE7C63" w:rsidRDefault="005F2617" w:rsidP="007764CE">
            <w:pPr>
              <w:rPr>
                <w:sz w:val="24"/>
                <w:szCs w:val="24"/>
              </w:rPr>
            </w:pPr>
            <w:r w:rsidRPr="00FE7C63">
              <w:rPr>
                <w:rFonts w:hint="eastAsia"/>
                <w:sz w:val="24"/>
                <w:szCs w:val="24"/>
              </w:rPr>
              <w:t>L</w:t>
            </w:r>
            <w:r w:rsidRPr="00FE7C63">
              <w:rPr>
                <w:sz w:val="24"/>
                <w:szCs w:val="24"/>
              </w:rPr>
              <w:t>C</w:t>
            </w:r>
          </w:p>
        </w:tc>
        <w:tc>
          <w:tcPr>
            <w:tcW w:w="2931" w:type="dxa"/>
          </w:tcPr>
          <w:p w14:paraId="3F6400E4" w14:textId="77777777" w:rsidR="005F2617" w:rsidRPr="00FE7C63" w:rsidRDefault="005F2617" w:rsidP="007764CE">
            <w:pPr>
              <w:rPr>
                <w:sz w:val="24"/>
                <w:szCs w:val="24"/>
              </w:rPr>
            </w:pPr>
          </w:p>
        </w:tc>
      </w:tr>
      <w:tr w:rsidR="005F2617" w:rsidRPr="00FE7C63" w14:paraId="2F47FBAA" w14:textId="77777777" w:rsidTr="007764CE">
        <w:trPr>
          <w:trHeight w:val="113"/>
        </w:trPr>
        <w:tc>
          <w:tcPr>
            <w:tcW w:w="3505" w:type="dxa"/>
          </w:tcPr>
          <w:p w14:paraId="0E42F236" w14:textId="77777777" w:rsidR="005F2617" w:rsidRPr="00FE7C63" w:rsidRDefault="005F2617" w:rsidP="007764CE">
            <w:pPr>
              <w:rPr>
                <w:sz w:val="24"/>
                <w:szCs w:val="24"/>
              </w:rPr>
            </w:pPr>
            <w:r w:rsidRPr="00FE7C63">
              <w:rPr>
                <w:sz w:val="24"/>
                <w:szCs w:val="24"/>
              </w:rPr>
              <w:t>"}"</w:t>
            </w:r>
          </w:p>
        </w:tc>
        <w:tc>
          <w:tcPr>
            <w:tcW w:w="2357" w:type="dxa"/>
          </w:tcPr>
          <w:p w14:paraId="3952C0C8" w14:textId="77777777" w:rsidR="005F2617" w:rsidRPr="00FE7C63" w:rsidRDefault="005F2617" w:rsidP="007764CE">
            <w:pPr>
              <w:rPr>
                <w:sz w:val="24"/>
                <w:szCs w:val="24"/>
              </w:rPr>
            </w:pPr>
            <w:r w:rsidRPr="00FE7C63">
              <w:rPr>
                <w:rFonts w:hint="eastAsia"/>
                <w:sz w:val="24"/>
                <w:szCs w:val="24"/>
              </w:rPr>
              <w:t>R</w:t>
            </w:r>
            <w:r w:rsidRPr="00FE7C63">
              <w:rPr>
                <w:sz w:val="24"/>
                <w:szCs w:val="24"/>
              </w:rPr>
              <w:t>C</w:t>
            </w:r>
          </w:p>
        </w:tc>
        <w:tc>
          <w:tcPr>
            <w:tcW w:w="2931" w:type="dxa"/>
          </w:tcPr>
          <w:p w14:paraId="36BA9737" w14:textId="77777777" w:rsidR="005F2617" w:rsidRPr="00FE7C63" w:rsidRDefault="005F2617" w:rsidP="007764CE">
            <w:pPr>
              <w:rPr>
                <w:sz w:val="24"/>
                <w:szCs w:val="24"/>
              </w:rPr>
            </w:pPr>
          </w:p>
        </w:tc>
      </w:tr>
      <w:tr w:rsidR="005F2617" w:rsidRPr="00FE7C63" w14:paraId="2E2A2F8F" w14:textId="77777777" w:rsidTr="007764CE">
        <w:trPr>
          <w:trHeight w:val="113"/>
        </w:trPr>
        <w:tc>
          <w:tcPr>
            <w:tcW w:w="3505" w:type="dxa"/>
          </w:tcPr>
          <w:p w14:paraId="778E64B3" w14:textId="77777777" w:rsidR="005F2617" w:rsidRPr="00FE7C63" w:rsidRDefault="005F2617" w:rsidP="007764CE">
            <w:pPr>
              <w:rPr>
                <w:sz w:val="24"/>
                <w:szCs w:val="24"/>
              </w:rPr>
            </w:pPr>
            <w:r w:rsidRPr="00FE7C63">
              <w:rPr>
                <w:sz w:val="24"/>
                <w:szCs w:val="24"/>
              </w:rPr>
              <w:t>"["</w:t>
            </w:r>
          </w:p>
        </w:tc>
        <w:tc>
          <w:tcPr>
            <w:tcW w:w="2357" w:type="dxa"/>
          </w:tcPr>
          <w:p w14:paraId="2CBA0CDB" w14:textId="77777777" w:rsidR="005F2617" w:rsidRPr="00FE7C63" w:rsidRDefault="005F2617" w:rsidP="007764CE">
            <w:pPr>
              <w:rPr>
                <w:sz w:val="24"/>
                <w:szCs w:val="24"/>
              </w:rPr>
            </w:pPr>
            <w:r w:rsidRPr="00FE7C63">
              <w:rPr>
                <w:rFonts w:hint="eastAsia"/>
                <w:sz w:val="24"/>
                <w:szCs w:val="24"/>
              </w:rPr>
              <w:t>L</w:t>
            </w:r>
            <w:r w:rsidRPr="00FE7C63">
              <w:rPr>
                <w:sz w:val="24"/>
                <w:szCs w:val="24"/>
              </w:rPr>
              <w:t>B</w:t>
            </w:r>
          </w:p>
        </w:tc>
        <w:tc>
          <w:tcPr>
            <w:tcW w:w="2931" w:type="dxa"/>
          </w:tcPr>
          <w:p w14:paraId="788C01B3" w14:textId="77777777" w:rsidR="005F2617" w:rsidRPr="00FE7C63" w:rsidRDefault="005F2617" w:rsidP="007764CE">
            <w:pPr>
              <w:rPr>
                <w:sz w:val="24"/>
                <w:szCs w:val="24"/>
              </w:rPr>
            </w:pPr>
          </w:p>
        </w:tc>
      </w:tr>
      <w:tr w:rsidR="005F2617" w:rsidRPr="00FE7C63" w14:paraId="41FE7A07" w14:textId="77777777" w:rsidTr="007764CE">
        <w:trPr>
          <w:trHeight w:val="113"/>
        </w:trPr>
        <w:tc>
          <w:tcPr>
            <w:tcW w:w="3505" w:type="dxa"/>
          </w:tcPr>
          <w:p w14:paraId="236F3A6C" w14:textId="77777777" w:rsidR="005F2617" w:rsidRPr="00FE7C63" w:rsidRDefault="005F2617" w:rsidP="007764CE">
            <w:pPr>
              <w:rPr>
                <w:sz w:val="24"/>
                <w:szCs w:val="24"/>
              </w:rPr>
            </w:pPr>
            <w:r w:rsidRPr="00FE7C63">
              <w:rPr>
                <w:sz w:val="24"/>
                <w:szCs w:val="24"/>
              </w:rPr>
              <w:lastRenderedPageBreak/>
              <w:t>"]"</w:t>
            </w:r>
          </w:p>
        </w:tc>
        <w:tc>
          <w:tcPr>
            <w:tcW w:w="2357" w:type="dxa"/>
          </w:tcPr>
          <w:p w14:paraId="7D2100EC" w14:textId="77777777" w:rsidR="005F2617" w:rsidRPr="00FE7C63" w:rsidRDefault="005F2617" w:rsidP="007764CE">
            <w:pPr>
              <w:rPr>
                <w:sz w:val="24"/>
                <w:szCs w:val="24"/>
              </w:rPr>
            </w:pPr>
            <w:r w:rsidRPr="00FE7C63">
              <w:rPr>
                <w:rFonts w:hint="eastAsia"/>
                <w:sz w:val="24"/>
                <w:szCs w:val="24"/>
              </w:rPr>
              <w:t>R</w:t>
            </w:r>
            <w:r w:rsidRPr="00FE7C63">
              <w:rPr>
                <w:sz w:val="24"/>
                <w:szCs w:val="24"/>
              </w:rPr>
              <w:t>B</w:t>
            </w:r>
          </w:p>
        </w:tc>
        <w:tc>
          <w:tcPr>
            <w:tcW w:w="2931" w:type="dxa"/>
          </w:tcPr>
          <w:p w14:paraId="762D46B5" w14:textId="77777777" w:rsidR="005F2617" w:rsidRPr="00FE7C63" w:rsidRDefault="005F2617" w:rsidP="007764CE">
            <w:pPr>
              <w:rPr>
                <w:sz w:val="24"/>
                <w:szCs w:val="24"/>
              </w:rPr>
            </w:pPr>
          </w:p>
        </w:tc>
      </w:tr>
      <w:tr w:rsidR="005F2617" w:rsidRPr="00FE7C63" w14:paraId="3D904EC5" w14:textId="77777777" w:rsidTr="007764CE">
        <w:trPr>
          <w:trHeight w:val="113"/>
        </w:trPr>
        <w:tc>
          <w:tcPr>
            <w:tcW w:w="3505" w:type="dxa"/>
          </w:tcPr>
          <w:p w14:paraId="5A9C2426" w14:textId="77777777" w:rsidR="005F2617" w:rsidRPr="00FE7C63" w:rsidRDefault="005F2617" w:rsidP="007764CE">
            <w:pPr>
              <w:rPr>
                <w:sz w:val="24"/>
                <w:szCs w:val="24"/>
              </w:rPr>
            </w:pPr>
            <w:r w:rsidRPr="00FE7C63">
              <w:rPr>
                <w:sz w:val="24"/>
                <w:szCs w:val="24"/>
              </w:rPr>
              <w:t>"//"[^\n]*</w:t>
            </w:r>
          </w:p>
        </w:tc>
        <w:tc>
          <w:tcPr>
            <w:tcW w:w="2357" w:type="dxa"/>
          </w:tcPr>
          <w:p w14:paraId="3323BC31" w14:textId="77777777" w:rsidR="005F2617" w:rsidRPr="00FE7C63" w:rsidRDefault="005F2617" w:rsidP="007764CE">
            <w:pPr>
              <w:rPr>
                <w:sz w:val="24"/>
                <w:szCs w:val="24"/>
              </w:rPr>
            </w:pPr>
            <w:r w:rsidRPr="00FE7C63">
              <w:rPr>
                <w:rFonts w:hint="eastAsia"/>
                <w:sz w:val="24"/>
                <w:szCs w:val="24"/>
              </w:rPr>
              <w:t>代表单行注释</w:t>
            </w:r>
          </w:p>
        </w:tc>
        <w:tc>
          <w:tcPr>
            <w:tcW w:w="2931" w:type="dxa"/>
          </w:tcPr>
          <w:p w14:paraId="7CF77D56" w14:textId="77777777" w:rsidR="005F2617" w:rsidRPr="00FE7C63" w:rsidRDefault="005F2617" w:rsidP="007764CE">
            <w:pPr>
              <w:rPr>
                <w:sz w:val="24"/>
                <w:szCs w:val="24"/>
              </w:rPr>
            </w:pPr>
          </w:p>
        </w:tc>
      </w:tr>
      <w:tr w:rsidR="005F2617" w:rsidRPr="00FE7C63" w14:paraId="3D374A9D" w14:textId="77777777" w:rsidTr="007764CE">
        <w:trPr>
          <w:trHeight w:val="113"/>
        </w:trPr>
        <w:tc>
          <w:tcPr>
            <w:tcW w:w="3505" w:type="dxa"/>
          </w:tcPr>
          <w:p w14:paraId="642A9F3A" w14:textId="77777777" w:rsidR="005F2617" w:rsidRPr="00FE7C63" w:rsidRDefault="005F2617" w:rsidP="007764CE">
            <w:pPr>
              <w:rPr>
                <w:sz w:val="24"/>
                <w:szCs w:val="24"/>
              </w:rPr>
            </w:pPr>
            <w:r w:rsidRPr="00FE7C63">
              <w:rPr>
                <w:sz w:val="24"/>
                <w:szCs w:val="24"/>
              </w:rPr>
              <w:t>“/”*(\s|.)*?*”/”</w:t>
            </w:r>
          </w:p>
        </w:tc>
        <w:tc>
          <w:tcPr>
            <w:tcW w:w="2357" w:type="dxa"/>
          </w:tcPr>
          <w:p w14:paraId="522B4EBC" w14:textId="77777777" w:rsidR="005F2617" w:rsidRPr="00FE7C63" w:rsidRDefault="005F2617" w:rsidP="007764CE">
            <w:pPr>
              <w:rPr>
                <w:sz w:val="24"/>
                <w:szCs w:val="24"/>
              </w:rPr>
            </w:pPr>
            <w:r w:rsidRPr="00FE7C63">
              <w:rPr>
                <w:rFonts w:hint="eastAsia"/>
                <w:sz w:val="24"/>
                <w:szCs w:val="24"/>
              </w:rPr>
              <w:t>代表多行注释</w:t>
            </w:r>
          </w:p>
        </w:tc>
        <w:tc>
          <w:tcPr>
            <w:tcW w:w="2931" w:type="dxa"/>
          </w:tcPr>
          <w:p w14:paraId="627853E4" w14:textId="77777777" w:rsidR="005F2617" w:rsidRPr="00FE7C63" w:rsidRDefault="005F2617" w:rsidP="007764CE">
            <w:pPr>
              <w:rPr>
                <w:sz w:val="24"/>
                <w:szCs w:val="24"/>
              </w:rPr>
            </w:pPr>
          </w:p>
        </w:tc>
      </w:tr>
    </w:tbl>
    <w:p w14:paraId="0D363B63" w14:textId="77777777" w:rsidR="005F2617" w:rsidRPr="0082485E" w:rsidRDefault="005F2617" w:rsidP="005F2617"/>
    <w:p w14:paraId="1056B71A" w14:textId="6EEB2716"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2.</w:t>
      </w:r>
      <w:r w:rsidRPr="00FE7C63">
        <w:rPr>
          <w:rFonts w:eastAsiaTheme="minorEastAsia" w:hint="eastAsia"/>
          <w:sz w:val="24"/>
          <w:szCs w:val="24"/>
        </w:rPr>
        <w:t>语言文法</w:t>
      </w:r>
    </w:p>
    <w:p w14:paraId="222B3F2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首先定义非终结符的类型，结合</w:t>
      </w:r>
      <w:r w:rsidRPr="00FE7C63">
        <w:rPr>
          <w:rFonts w:eastAsiaTheme="minorEastAsia" w:hint="eastAsia"/>
          <w:sz w:val="24"/>
          <w:szCs w:val="24"/>
        </w:rPr>
        <w:t>bison</w:t>
      </w:r>
      <w:r w:rsidRPr="00FE7C63">
        <w:rPr>
          <w:rFonts w:eastAsiaTheme="minorEastAsia" w:hint="eastAsia"/>
          <w:sz w:val="24"/>
          <w:szCs w:val="24"/>
        </w:rPr>
        <w:t>的语法规则，</w:t>
      </w:r>
      <w:r w:rsidRPr="00FE7C63">
        <w:rPr>
          <w:rFonts w:eastAsiaTheme="minorEastAsia"/>
          <w:sz w:val="24"/>
          <w:szCs w:val="24"/>
        </w:rPr>
        <w:t>%type</w:t>
      </w:r>
      <w:r w:rsidRPr="00FE7C63">
        <w:rPr>
          <w:rFonts w:eastAsiaTheme="minorEastAsia"/>
          <w:sz w:val="24"/>
          <w:szCs w:val="24"/>
        </w:rPr>
        <w:t>定义非终结符的语义值类型</w:t>
      </w:r>
      <w:r w:rsidRPr="00FE7C63">
        <w:rPr>
          <w:rFonts w:eastAsiaTheme="minorEastAsia" w:hint="eastAsia"/>
          <w:sz w:val="24"/>
          <w:szCs w:val="24"/>
        </w:rPr>
        <w:t>，形式是</w:t>
      </w:r>
      <w:r w:rsidRPr="00FE7C63">
        <w:rPr>
          <w:rFonts w:eastAsiaTheme="minorEastAsia"/>
          <w:sz w:val="24"/>
          <w:szCs w:val="24"/>
        </w:rPr>
        <w:t>%type &lt;union</w:t>
      </w:r>
      <w:r w:rsidRPr="00FE7C63">
        <w:rPr>
          <w:rFonts w:eastAsiaTheme="minorEastAsia"/>
          <w:sz w:val="24"/>
          <w:szCs w:val="24"/>
        </w:rPr>
        <w:t>的成员名</w:t>
      </w:r>
      <w:r w:rsidRPr="00FE7C63">
        <w:rPr>
          <w:rFonts w:eastAsiaTheme="minorEastAsia"/>
          <w:sz w:val="24"/>
          <w:szCs w:val="24"/>
        </w:rPr>
        <w:t xml:space="preserve">&gt; </w:t>
      </w:r>
      <w:r w:rsidRPr="00FE7C63">
        <w:rPr>
          <w:rFonts w:eastAsiaTheme="minorEastAsia"/>
          <w:sz w:val="24"/>
          <w:szCs w:val="24"/>
        </w:rPr>
        <w:t>非终结符</w:t>
      </w:r>
      <w:r w:rsidRPr="00FE7C63">
        <w:rPr>
          <w:rFonts w:eastAsiaTheme="minorEastAsia" w:hint="eastAsia"/>
          <w:sz w:val="24"/>
          <w:szCs w:val="24"/>
        </w:rPr>
        <w:t>。</w:t>
      </w:r>
    </w:p>
    <w:p w14:paraId="7022D12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定义的非终结符如下：</w:t>
      </w:r>
    </w:p>
    <w:p w14:paraId="02BF778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%type &lt;ptr&gt; program ExtDefList ExtDef Specifier ExtDecList FuncDec ArrayDec CompSt VarList VarDec ParamDec Stmt StmList DefList Def DecList Dec Exp Args</w:t>
      </w:r>
    </w:p>
    <w:p w14:paraId="065A2BB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举一个例子进行说明，其中</w:t>
      </w:r>
      <w:r w:rsidRPr="00FE7C63">
        <w:rPr>
          <w:rFonts w:eastAsiaTheme="minorEastAsia"/>
          <w:sz w:val="24"/>
          <w:szCs w:val="24"/>
        </w:rPr>
        <w:t>%type &lt;ptr&gt; program ExtDefList</w:t>
      </w:r>
      <w:r w:rsidRPr="00FE7C63">
        <w:rPr>
          <w:rFonts w:eastAsiaTheme="minorEastAsia" w:hint="eastAsia"/>
          <w:sz w:val="24"/>
          <w:szCs w:val="24"/>
        </w:rPr>
        <w:t>，这表示非终结符</w:t>
      </w:r>
      <w:r w:rsidRPr="00FE7C63">
        <w:rPr>
          <w:rFonts w:eastAsiaTheme="minorEastAsia"/>
          <w:sz w:val="24"/>
          <w:szCs w:val="24"/>
        </w:rPr>
        <w:t>ExtDefList</w:t>
      </w:r>
      <w:r w:rsidRPr="00FE7C63">
        <w:rPr>
          <w:rFonts w:eastAsiaTheme="minorEastAsia" w:hint="eastAsia"/>
          <w:sz w:val="24"/>
          <w:szCs w:val="24"/>
        </w:rPr>
        <w:t>属性值的类型对应联合中成员</w:t>
      </w:r>
      <w:r w:rsidRPr="00FE7C63">
        <w:rPr>
          <w:rFonts w:eastAsiaTheme="minorEastAsia"/>
          <w:sz w:val="24"/>
          <w:szCs w:val="24"/>
        </w:rPr>
        <w:t>ptr</w:t>
      </w:r>
      <w:r w:rsidRPr="00FE7C63">
        <w:rPr>
          <w:rFonts w:eastAsiaTheme="minorEastAsia" w:hint="eastAsia"/>
          <w:sz w:val="24"/>
          <w:szCs w:val="24"/>
        </w:rPr>
        <w:t>的类型，在本实验中对应一个树结点的指</w:t>
      </w:r>
      <w:r w:rsidRPr="00FE7C63">
        <w:rPr>
          <w:rFonts w:eastAsiaTheme="minorEastAsia"/>
          <w:sz w:val="24"/>
          <w:szCs w:val="24"/>
        </w:rPr>
        <w:t>针</w:t>
      </w:r>
      <w:r w:rsidRPr="00FE7C63">
        <w:rPr>
          <w:rFonts w:eastAsiaTheme="minorEastAsia" w:hint="eastAsia"/>
          <w:sz w:val="24"/>
          <w:szCs w:val="24"/>
        </w:rPr>
        <w:t>。</w:t>
      </w:r>
    </w:p>
    <w:p w14:paraId="4C4C275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其次，利用</w:t>
      </w:r>
      <w:r w:rsidRPr="00FE7C63">
        <w:rPr>
          <w:rFonts w:eastAsiaTheme="minorEastAsia"/>
          <w:sz w:val="24"/>
          <w:szCs w:val="24"/>
        </w:rPr>
        <w:t>%token</w:t>
      </w:r>
      <w:r w:rsidRPr="00FE7C63">
        <w:rPr>
          <w:rFonts w:eastAsiaTheme="minorEastAsia" w:hint="eastAsia"/>
          <w:sz w:val="24"/>
          <w:szCs w:val="24"/>
        </w:rPr>
        <w:t>定义终结符的语义值类</w:t>
      </w:r>
      <w:r w:rsidRPr="00FE7C63">
        <w:rPr>
          <w:rFonts w:eastAsiaTheme="minorEastAsia"/>
          <w:sz w:val="24"/>
          <w:szCs w:val="24"/>
        </w:rPr>
        <w:t>型</w:t>
      </w:r>
      <w:r w:rsidRPr="00FE7C63">
        <w:rPr>
          <w:rFonts w:eastAsiaTheme="minorEastAsia" w:hint="eastAsia"/>
          <w:sz w:val="24"/>
          <w:szCs w:val="24"/>
        </w:rPr>
        <w:t>。</w:t>
      </w:r>
      <w:r w:rsidRPr="00FE7C63">
        <w:rPr>
          <w:rFonts w:eastAsiaTheme="minorEastAsia"/>
          <w:sz w:val="24"/>
          <w:szCs w:val="24"/>
        </w:rPr>
        <w:t>%token &lt;type_id&gt; ID</w:t>
      </w:r>
      <w:r w:rsidRPr="00FE7C63">
        <w:rPr>
          <w:rFonts w:eastAsiaTheme="minorEastAsia" w:hint="eastAsia"/>
          <w:sz w:val="24"/>
          <w:szCs w:val="24"/>
        </w:rPr>
        <w:t>，表示识别出来一个标识符后，标识符的字符串串值保存在成员</w:t>
      </w:r>
      <w:r w:rsidRPr="00FE7C63">
        <w:rPr>
          <w:rFonts w:eastAsiaTheme="minorEastAsia"/>
          <w:sz w:val="24"/>
          <w:szCs w:val="24"/>
        </w:rPr>
        <w:t>type_id</w:t>
      </w:r>
      <w:r w:rsidRPr="00FE7C63">
        <w:rPr>
          <w:rFonts w:eastAsiaTheme="minorEastAsia" w:hint="eastAsia"/>
          <w:sz w:val="24"/>
          <w:szCs w:val="24"/>
        </w:rPr>
        <w:t>中。</w:t>
      </w:r>
    </w:p>
    <w:p w14:paraId="208DD18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%token &lt;type_int&gt; INT//</w:t>
      </w:r>
      <w:r w:rsidRPr="00FE7C63">
        <w:rPr>
          <w:rFonts w:eastAsiaTheme="minorEastAsia" w:hint="eastAsia"/>
          <w:sz w:val="24"/>
          <w:szCs w:val="24"/>
        </w:rPr>
        <w:t>指定</w:t>
      </w:r>
      <w:r w:rsidRPr="00FE7C63">
        <w:rPr>
          <w:rFonts w:eastAsiaTheme="minorEastAsia"/>
          <w:sz w:val="24"/>
          <w:szCs w:val="24"/>
        </w:rPr>
        <w:t>INT</w:t>
      </w:r>
      <w:r w:rsidRPr="00FE7C63">
        <w:rPr>
          <w:rFonts w:eastAsiaTheme="minorEastAsia" w:hint="eastAsia"/>
          <w:sz w:val="24"/>
          <w:szCs w:val="24"/>
        </w:rPr>
        <w:t>的语义值是</w:t>
      </w:r>
      <w:r w:rsidRPr="00FE7C63">
        <w:rPr>
          <w:rFonts w:eastAsiaTheme="minorEastAsia"/>
          <w:sz w:val="24"/>
          <w:szCs w:val="24"/>
        </w:rPr>
        <w:t>type_int,</w:t>
      </w:r>
      <w:r w:rsidRPr="00FE7C63">
        <w:rPr>
          <w:rFonts w:eastAsiaTheme="minorEastAsia" w:hint="eastAsia"/>
          <w:sz w:val="24"/>
          <w:szCs w:val="24"/>
        </w:rPr>
        <w:t>由词法分析得到的数</w:t>
      </w:r>
      <w:r w:rsidRPr="00FE7C63">
        <w:rPr>
          <w:rFonts w:eastAsiaTheme="minorEastAsia"/>
          <w:sz w:val="24"/>
          <w:szCs w:val="24"/>
        </w:rPr>
        <w:t>值</w:t>
      </w:r>
      <w:r w:rsidRPr="00FE7C63">
        <w:rPr>
          <w:rFonts w:eastAsiaTheme="minorEastAsia" w:hint="eastAsia"/>
          <w:sz w:val="24"/>
          <w:szCs w:val="24"/>
        </w:rPr>
        <w:t>。</w:t>
      </w:r>
    </w:p>
    <w:p w14:paraId="7BABAA3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%token &lt;type_id&gt; ID RELOP TYPE //</w:t>
      </w:r>
      <w:r w:rsidRPr="00FE7C63">
        <w:rPr>
          <w:rFonts w:eastAsiaTheme="minorEastAsia" w:hint="eastAsia"/>
          <w:sz w:val="24"/>
          <w:szCs w:val="24"/>
        </w:rPr>
        <w:t>指定</w:t>
      </w:r>
      <w:r w:rsidRPr="00FE7C63">
        <w:rPr>
          <w:rFonts w:eastAsiaTheme="minorEastAsia"/>
          <w:sz w:val="24"/>
          <w:szCs w:val="24"/>
        </w:rPr>
        <w:t>ID,RELOP </w:t>
      </w:r>
      <w:r w:rsidRPr="00FE7C63">
        <w:rPr>
          <w:rFonts w:eastAsiaTheme="minorEastAsia" w:hint="eastAsia"/>
          <w:sz w:val="24"/>
          <w:szCs w:val="24"/>
        </w:rPr>
        <w:t>的语义值是</w:t>
      </w:r>
      <w:r w:rsidRPr="00FE7C63">
        <w:rPr>
          <w:rFonts w:eastAsiaTheme="minorEastAsia"/>
          <w:sz w:val="24"/>
          <w:szCs w:val="24"/>
        </w:rPr>
        <w:t>type_id,</w:t>
      </w:r>
      <w:r w:rsidRPr="00FE7C63">
        <w:rPr>
          <w:rFonts w:eastAsiaTheme="minorEastAsia" w:hint="eastAsia"/>
          <w:sz w:val="24"/>
          <w:szCs w:val="24"/>
        </w:rPr>
        <w:t>由词法分析得到的标识符字符</w:t>
      </w:r>
      <w:r w:rsidRPr="00FE7C63">
        <w:rPr>
          <w:rFonts w:eastAsiaTheme="minorEastAsia"/>
          <w:sz w:val="24"/>
          <w:szCs w:val="24"/>
        </w:rPr>
        <w:t>串</w:t>
      </w:r>
      <w:r w:rsidRPr="00FE7C63">
        <w:rPr>
          <w:rFonts w:eastAsiaTheme="minorEastAsia" w:hint="eastAsia"/>
          <w:sz w:val="24"/>
          <w:szCs w:val="24"/>
        </w:rPr>
        <w:t>。</w:t>
      </w:r>
    </w:p>
    <w:p w14:paraId="03ADE41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%token &lt;type_float&gt; FLOAT //</w:t>
      </w:r>
      <w:r w:rsidRPr="00FE7C63">
        <w:rPr>
          <w:rFonts w:eastAsiaTheme="minorEastAsia" w:hint="eastAsia"/>
          <w:sz w:val="24"/>
          <w:szCs w:val="24"/>
        </w:rPr>
        <w:t>指定</w:t>
      </w:r>
      <w:r w:rsidRPr="00FE7C63">
        <w:rPr>
          <w:rFonts w:eastAsiaTheme="minorEastAsia"/>
          <w:sz w:val="24"/>
          <w:szCs w:val="24"/>
        </w:rPr>
        <w:t>ID</w:t>
      </w:r>
      <w:r w:rsidRPr="00FE7C63">
        <w:rPr>
          <w:rFonts w:eastAsiaTheme="minorEastAsia" w:hint="eastAsia"/>
          <w:sz w:val="24"/>
          <w:szCs w:val="24"/>
        </w:rPr>
        <w:t>的语义值是</w:t>
      </w:r>
      <w:r w:rsidRPr="00FE7C63">
        <w:rPr>
          <w:rFonts w:eastAsiaTheme="minorEastAsia"/>
          <w:sz w:val="24"/>
          <w:szCs w:val="24"/>
        </w:rPr>
        <w:t>type_id,</w:t>
      </w:r>
      <w:r w:rsidRPr="00FE7C63">
        <w:rPr>
          <w:rFonts w:eastAsiaTheme="minorEastAsia" w:hint="eastAsia"/>
          <w:sz w:val="24"/>
          <w:szCs w:val="24"/>
        </w:rPr>
        <w:t>由词法分析得到的标识符字符</w:t>
      </w:r>
      <w:r w:rsidRPr="00FE7C63">
        <w:rPr>
          <w:rFonts w:eastAsiaTheme="minorEastAsia"/>
          <w:sz w:val="24"/>
          <w:szCs w:val="24"/>
        </w:rPr>
        <w:t>串</w:t>
      </w:r>
      <w:r w:rsidRPr="00FE7C63">
        <w:rPr>
          <w:rFonts w:eastAsiaTheme="minorEastAsia" w:hint="eastAsia"/>
          <w:sz w:val="24"/>
          <w:szCs w:val="24"/>
        </w:rPr>
        <w:t>。</w:t>
      </w:r>
    </w:p>
    <w:p w14:paraId="4113ED3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%token &lt;type_char&gt; CHAR</w:t>
      </w:r>
    </w:p>
    <w:p w14:paraId="348147C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%token LP RP LC RC SEMI COMMA LB RB</w:t>
      </w:r>
    </w:p>
    <w:p w14:paraId="5EAB787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%token PLUS MINUS STAR DIV ASSIGNOP AND OR NOT IF ELSE WHILE RETURN COMADD COMSUB FOR //+=comadd</w:t>
      </w:r>
      <w:r w:rsidRPr="00FE7C63">
        <w:rPr>
          <w:rFonts w:eastAsiaTheme="minorEastAsia" w:hint="eastAsia"/>
          <w:sz w:val="24"/>
          <w:szCs w:val="24"/>
        </w:rPr>
        <w:t>，</w:t>
      </w:r>
      <w:r w:rsidRPr="00FE7C63">
        <w:rPr>
          <w:rFonts w:eastAsiaTheme="minorEastAsia"/>
          <w:sz w:val="24"/>
          <w:szCs w:val="24"/>
        </w:rPr>
        <w:t>-=comsub</w:t>
      </w:r>
      <w:r w:rsidRPr="00FE7C63">
        <w:rPr>
          <w:rFonts w:eastAsiaTheme="minorEastAsia" w:hint="eastAsia"/>
          <w:sz w:val="24"/>
          <w:szCs w:val="24"/>
        </w:rPr>
        <w:t>，</w:t>
      </w:r>
      <w:r w:rsidRPr="00FE7C63">
        <w:rPr>
          <w:rFonts w:eastAsiaTheme="minorEastAsia"/>
          <w:sz w:val="24"/>
          <w:szCs w:val="24"/>
        </w:rPr>
        <w:t>for</w:t>
      </w:r>
      <w:r w:rsidRPr="00FE7C63">
        <w:rPr>
          <w:rFonts w:eastAsiaTheme="minorEastAsia" w:hint="eastAsia"/>
          <w:sz w:val="24"/>
          <w:szCs w:val="24"/>
        </w:rPr>
        <w:t>，</w:t>
      </w:r>
      <w:r w:rsidRPr="00FE7C63">
        <w:rPr>
          <w:rFonts w:eastAsiaTheme="minorEastAsia"/>
          <w:sz w:val="24"/>
          <w:szCs w:val="24"/>
        </w:rPr>
        <w:t>=assignop</w:t>
      </w:r>
    </w:p>
    <w:p w14:paraId="7339E2B1" w14:textId="7EC300E5"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然后，定义运算符的优先级与结合性，如表</w:t>
      </w:r>
      <w:r w:rsidRPr="00FE7C63">
        <w:rPr>
          <w:rFonts w:eastAsiaTheme="minorEastAsia" w:hint="eastAsia"/>
          <w:sz w:val="24"/>
          <w:szCs w:val="24"/>
        </w:rPr>
        <w:t>2</w:t>
      </w:r>
      <w:r w:rsidRPr="00FE7C63">
        <w:rPr>
          <w:rFonts w:eastAsiaTheme="minorEastAsia" w:hint="eastAsia"/>
          <w:sz w:val="24"/>
          <w:szCs w:val="24"/>
        </w:rPr>
        <w:t>所示</w:t>
      </w:r>
    </w:p>
    <w:p w14:paraId="0EBAA29B" w14:textId="30C8541C" w:rsidR="005F2617" w:rsidRDefault="005F2617" w:rsidP="005F2617">
      <w:pPr>
        <w:jc w:val="center"/>
      </w:pPr>
      <w:r>
        <w:rPr>
          <w:rFonts w:hint="eastAsia"/>
        </w:rPr>
        <w:t>表</w:t>
      </w:r>
      <w:r>
        <w:rPr>
          <w:rFonts w:hint="eastAsia"/>
        </w:rPr>
        <w:t>2</w:t>
      </w:r>
      <w:r>
        <w:t xml:space="preserve"> </w:t>
      </w:r>
      <w:r>
        <w:rPr>
          <w:rFonts w:hint="eastAsia"/>
        </w:rPr>
        <w:t>算符优先级与结合性</w:t>
      </w:r>
    </w:p>
    <w:tbl>
      <w:tblPr>
        <w:tblStyle w:val="af1"/>
        <w:tblW w:w="0" w:type="auto"/>
        <w:jc w:val="center"/>
        <w:tblLook w:val="04A0" w:firstRow="1" w:lastRow="0" w:firstColumn="1" w:lastColumn="0" w:noHBand="0" w:noVBand="1"/>
      </w:tblPr>
      <w:tblGrid>
        <w:gridCol w:w="936"/>
        <w:gridCol w:w="936"/>
        <w:gridCol w:w="2930"/>
      </w:tblGrid>
      <w:tr w:rsidR="005F2617" w:rsidRPr="00FE7C63" w14:paraId="62C91D8C" w14:textId="77777777" w:rsidTr="007764CE">
        <w:trPr>
          <w:jc w:val="center"/>
        </w:trPr>
        <w:tc>
          <w:tcPr>
            <w:tcW w:w="0" w:type="auto"/>
            <w:tcBorders>
              <w:bottom w:val="single" w:sz="4" w:space="0" w:color="auto"/>
            </w:tcBorders>
          </w:tcPr>
          <w:p w14:paraId="28FCC2FE" w14:textId="77777777" w:rsidR="005F2617" w:rsidRPr="00FE7C63" w:rsidRDefault="005F2617" w:rsidP="007764CE">
            <w:pPr>
              <w:rPr>
                <w:sz w:val="24"/>
                <w:szCs w:val="24"/>
              </w:rPr>
            </w:pPr>
            <w:r w:rsidRPr="00FE7C63">
              <w:rPr>
                <w:rFonts w:hint="eastAsia"/>
                <w:sz w:val="24"/>
                <w:szCs w:val="24"/>
              </w:rPr>
              <w:t>优先级</w:t>
            </w:r>
          </w:p>
        </w:tc>
        <w:tc>
          <w:tcPr>
            <w:tcW w:w="0" w:type="auto"/>
          </w:tcPr>
          <w:p w14:paraId="03D143F9" w14:textId="77777777" w:rsidR="005F2617" w:rsidRPr="00FE7C63" w:rsidRDefault="005F2617" w:rsidP="007764CE">
            <w:pPr>
              <w:rPr>
                <w:sz w:val="24"/>
                <w:szCs w:val="24"/>
              </w:rPr>
            </w:pPr>
            <w:r w:rsidRPr="00FE7C63">
              <w:rPr>
                <w:rFonts w:hint="eastAsia"/>
                <w:sz w:val="24"/>
                <w:szCs w:val="24"/>
              </w:rPr>
              <w:t>结合性</w:t>
            </w:r>
          </w:p>
        </w:tc>
        <w:tc>
          <w:tcPr>
            <w:tcW w:w="0" w:type="auto"/>
          </w:tcPr>
          <w:p w14:paraId="0E2955B1" w14:textId="77777777" w:rsidR="005F2617" w:rsidRPr="00FE7C63" w:rsidRDefault="005F2617" w:rsidP="007764CE">
            <w:pPr>
              <w:rPr>
                <w:sz w:val="24"/>
                <w:szCs w:val="24"/>
              </w:rPr>
            </w:pPr>
            <w:r w:rsidRPr="00FE7C63">
              <w:rPr>
                <w:rFonts w:hint="eastAsia"/>
                <w:sz w:val="24"/>
                <w:szCs w:val="24"/>
              </w:rPr>
              <w:t>符号</w:t>
            </w:r>
          </w:p>
        </w:tc>
      </w:tr>
      <w:tr w:rsidR="005F2617" w:rsidRPr="00FE7C63" w14:paraId="09E85CD2" w14:textId="77777777" w:rsidTr="007764CE">
        <w:trPr>
          <w:jc w:val="center"/>
        </w:trPr>
        <w:tc>
          <w:tcPr>
            <w:tcW w:w="0" w:type="auto"/>
            <w:tcBorders>
              <w:bottom w:val="nil"/>
            </w:tcBorders>
          </w:tcPr>
          <w:p w14:paraId="587F712E" w14:textId="77777777" w:rsidR="005F2617" w:rsidRPr="00FE7C63" w:rsidRDefault="005F2617" w:rsidP="007764CE">
            <w:pPr>
              <w:jc w:val="center"/>
              <w:rPr>
                <w:sz w:val="24"/>
                <w:szCs w:val="24"/>
              </w:rPr>
            </w:pPr>
            <w:r w:rsidRPr="00FE7C63">
              <w:rPr>
                <w:rFonts w:hint="eastAsia"/>
                <w:sz w:val="24"/>
                <w:szCs w:val="24"/>
              </w:rPr>
              <w:t>高</w:t>
            </w:r>
          </w:p>
        </w:tc>
        <w:tc>
          <w:tcPr>
            <w:tcW w:w="0" w:type="auto"/>
          </w:tcPr>
          <w:p w14:paraId="2C25CC13" w14:textId="77777777" w:rsidR="005F2617" w:rsidRPr="00FE7C63" w:rsidRDefault="005F2617" w:rsidP="007764CE">
            <w:pPr>
              <w:rPr>
                <w:sz w:val="24"/>
                <w:szCs w:val="24"/>
              </w:rPr>
            </w:pPr>
            <w:r w:rsidRPr="00FE7C63">
              <w:rPr>
                <w:rFonts w:hint="eastAsia"/>
                <w:sz w:val="24"/>
                <w:szCs w:val="24"/>
              </w:rPr>
              <w:t>左</w:t>
            </w:r>
          </w:p>
        </w:tc>
        <w:tc>
          <w:tcPr>
            <w:tcW w:w="0" w:type="auto"/>
          </w:tcPr>
          <w:p w14:paraId="4112D0FD" w14:textId="77777777" w:rsidR="005F2617" w:rsidRPr="00FE7C63" w:rsidRDefault="005F2617" w:rsidP="007764CE">
            <w:pPr>
              <w:rPr>
                <w:sz w:val="24"/>
                <w:szCs w:val="24"/>
              </w:rPr>
            </w:pPr>
            <w:r w:rsidRPr="00FE7C63">
              <w:rPr>
                <w:sz w:val="24"/>
                <w:szCs w:val="24"/>
              </w:rPr>
              <w:t>“</w:t>
            </w:r>
            <w:r w:rsidRPr="00FE7C63">
              <w:rPr>
                <w:rFonts w:hint="eastAsia"/>
                <w:sz w:val="24"/>
                <w:szCs w:val="24"/>
              </w:rPr>
              <w:t>+=</w:t>
            </w:r>
            <w:r w:rsidRPr="00FE7C63">
              <w:rPr>
                <w:sz w:val="24"/>
                <w:szCs w:val="24"/>
              </w:rPr>
              <w:t>”</w:t>
            </w:r>
            <w:r w:rsidRPr="00FE7C63">
              <w:rPr>
                <w:rFonts w:hint="eastAsia"/>
                <w:sz w:val="24"/>
                <w:szCs w:val="24"/>
              </w:rPr>
              <w:t>，</w:t>
            </w:r>
            <w:r w:rsidRPr="00FE7C63">
              <w:rPr>
                <w:sz w:val="24"/>
                <w:szCs w:val="24"/>
              </w:rPr>
              <w:t>”</w:t>
            </w:r>
            <w:r w:rsidRPr="00FE7C63">
              <w:rPr>
                <w:rFonts w:hint="eastAsia"/>
                <w:sz w:val="24"/>
                <w:szCs w:val="24"/>
              </w:rPr>
              <w:t>-=</w:t>
            </w:r>
            <w:r w:rsidRPr="00FE7C63">
              <w:rPr>
                <w:sz w:val="24"/>
                <w:szCs w:val="24"/>
              </w:rPr>
              <w:t>"</w:t>
            </w:r>
          </w:p>
        </w:tc>
      </w:tr>
      <w:tr w:rsidR="005F2617" w:rsidRPr="00FE7C63" w14:paraId="2AB8BA2C" w14:textId="77777777" w:rsidTr="007764CE">
        <w:trPr>
          <w:jc w:val="center"/>
        </w:trPr>
        <w:tc>
          <w:tcPr>
            <w:tcW w:w="0" w:type="auto"/>
            <w:tcBorders>
              <w:top w:val="nil"/>
              <w:bottom w:val="nil"/>
            </w:tcBorders>
          </w:tcPr>
          <w:p w14:paraId="323D8EC6" w14:textId="77777777" w:rsidR="005F2617" w:rsidRPr="00FE7C63" w:rsidRDefault="005F2617" w:rsidP="007764CE">
            <w:pPr>
              <w:rPr>
                <w:sz w:val="24"/>
                <w:szCs w:val="24"/>
              </w:rPr>
            </w:pPr>
          </w:p>
        </w:tc>
        <w:tc>
          <w:tcPr>
            <w:tcW w:w="0" w:type="auto"/>
          </w:tcPr>
          <w:p w14:paraId="7E9B1B64" w14:textId="77777777" w:rsidR="005F2617" w:rsidRPr="00FE7C63" w:rsidRDefault="005F2617" w:rsidP="007764CE">
            <w:pPr>
              <w:rPr>
                <w:sz w:val="24"/>
                <w:szCs w:val="24"/>
              </w:rPr>
            </w:pPr>
            <w:r w:rsidRPr="00FE7C63">
              <w:rPr>
                <w:rFonts w:hint="eastAsia"/>
                <w:sz w:val="24"/>
                <w:szCs w:val="24"/>
              </w:rPr>
              <w:t>左</w:t>
            </w:r>
          </w:p>
        </w:tc>
        <w:tc>
          <w:tcPr>
            <w:tcW w:w="0" w:type="auto"/>
          </w:tcPr>
          <w:p w14:paraId="1F76C6E3" w14:textId="77777777" w:rsidR="005F2617" w:rsidRPr="00FE7C63" w:rsidRDefault="005F2617" w:rsidP="007764CE">
            <w:pPr>
              <w:rPr>
                <w:sz w:val="24"/>
                <w:szCs w:val="24"/>
              </w:rPr>
            </w:pPr>
            <w:r w:rsidRPr="00FE7C63">
              <w:rPr>
                <w:sz w:val="24"/>
                <w:szCs w:val="24"/>
              </w:rPr>
              <w:t>“=”</w:t>
            </w:r>
          </w:p>
        </w:tc>
      </w:tr>
      <w:tr w:rsidR="005F2617" w:rsidRPr="00FE7C63" w14:paraId="181AE515" w14:textId="77777777" w:rsidTr="007764CE">
        <w:trPr>
          <w:jc w:val="center"/>
        </w:trPr>
        <w:tc>
          <w:tcPr>
            <w:tcW w:w="0" w:type="auto"/>
            <w:tcBorders>
              <w:top w:val="nil"/>
              <w:bottom w:val="nil"/>
            </w:tcBorders>
          </w:tcPr>
          <w:p w14:paraId="0BCAFD4F" w14:textId="77777777" w:rsidR="005F2617" w:rsidRPr="00FE7C63" w:rsidRDefault="005F2617" w:rsidP="007764CE">
            <w:pPr>
              <w:rPr>
                <w:sz w:val="24"/>
                <w:szCs w:val="24"/>
              </w:rPr>
            </w:pPr>
          </w:p>
        </w:tc>
        <w:tc>
          <w:tcPr>
            <w:tcW w:w="0" w:type="auto"/>
          </w:tcPr>
          <w:p w14:paraId="05647294" w14:textId="77777777" w:rsidR="005F2617" w:rsidRPr="00FE7C63" w:rsidRDefault="005F2617" w:rsidP="007764CE">
            <w:pPr>
              <w:rPr>
                <w:sz w:val="24"/>
                <w:szCs w:val="24"/>
              </w:rPr>
            </w:pPr>
            <w:r w:rsidRPr="00FE7C63">
              <w:rPr>
                <w:rFonts w:hint="eastAsia"/>
                <w:sz w:val="24"/>
                <w:szCs w:val="24"/>
              </w:rPr>
              <w:t>左</w:t>
            </w:r>
          </w:p>
        </w:tc>
        <w:tc>
          <w:tcPr>
            <w:tcW w:w="0" w:type="auto"/>
          </w:tcPr>
          <w:p w14:paraId="798C580D" w14:textId="77777777" w:rsidR="005F2617" w:rsidRPr="00FE7C63" w:rsidRDefault="005F2617" w:rsidP="007764CE">
            <w:pPr>
              <w:rPr>
                <w:sz w:val="24"/>
                <w:szCs w:val="24"/>
              </w:rPr>
            </w:pPr>
            <w:r w:rsidRPr="00FE7C63">
              <w:rPr>
                <w:sz w:val="24"/>
                <w:szCs w:val="24"/>
              </w:rPr>
              <w:t>“||”</w:t>
            </w:r>
          </w:p>
        </w:tc>
      </w:tr>
      <w:tr w:rsidR="005F2617" w:rsidRPr="00FE7C63" w14:paraId="2D3E26AF" w14:textId="77777777" w:rsidTr="007764CE">
        <w:trPr>
          <w:jc w:val="center"/>
        </w:trPr>
        <w:tc>
          <w:tcPr>
            <w:tcW w:w="0" w:type="auto"/>
            <w:tcBorders>
              <w:top w:val="nil"/>
              <w:bottom w:val="nil"/>
            </w:tcBorders>
          </w:tcPr>
          <w:p w14:paraId="5AD321EE" w14:textId="77777777" w:rsidR="005F2617" w:rsidRPr="00FE7C63" w:rsidRDefault="005F2617" w:rsidP="007764CE">
            <w:pPr>
              <w:rPr>
                <w:sz w:val="24"/>
                <w:szCs w:val="24"/>
              </w:rPr>
            </w:pPr>
          </w:p>
        </w:tc>
        <w:tc>
          <w:tcPr>
            <w:tcW w:w="0" w:type="auto"/>
          </w:tcPr>
          <w:p w14:paraId="70C9965A" w14:textId="77777777" w:rsidR="005F2617" w:rsidRPr="00FE7C63" w:rsidRDefault="005F2617" w:rsidP="007764CE">
            <w:pPr>
              <w:rPr>
                <w:sz w:val="24"/>
                <w:szCs w:val="24"/>
              </w:rPr>
            </w:pPr>
            <w:r w:rsidRPr="00FE7C63">
              <w:rPr>
                <w:rFonts w:hint="eastAsia"/>
                <w:sz w:val="24"/>
                <w:szCs w:val="24"/>
              </w:rPr>
              <w:t>左</w:t>
            </w:r>
          </w:p>
        </w:tc>
        <w:tc>
          <w:tcPr>
            <w:tcW w:w="0" w:type="auto"/>
          </w:tcPr>
          <w:p w14:paraId="0099F44F" w14:textId="77777777" w:rsidR="005F2617" w:rsidRPr="00FE7C63" w:rsidRDefault="005F2617" w:rsidP="007764CE">
            <w:pPr>
              <w:rPr>
                <w:sz w:val="24"/>
                <w:szCs w:val="24"/>
              </w:rPr>
            </w:pPr>
            <w:r w:rsidRPr="00FE7C63">
              <w:rPr>
                <w:sz w:val="24"/>
                <w:szCs w:val="24"/>
              </w:rPr>
              <w:t>“&amp;&amp;”</w:t>
            </w:r>
          </w:p>
        </w:tc>
      </w:tr>
      <w:tr w:rsidR="005F2617" w:rsidRPr="00FE7C63" w14:paraId="3131E9B1" w14:textId="77777777" w:rsidTr="007764CE">
        <w:trPr>
          <w:jc w:val="center"/>
        </w:trPr>
        <w:tc>
          <w:tcPr>
            <w:tcW w:w="0" w:type="auto"/>
            <w:tcBorders>
              <w:top w:val="nil"/>
              <w:bottom w:val="nil"/>
            </w:tcBorders>
          </w:tcPr>
          <w:p w14:paraId="445ED2F4" w14:textId="77777777" w:rsidR="005F2617" w:rsidRPr="00FE7C63" w:rsidRDefault="005F2617" w:rsidP="007764CE">
            <w:pPr>
              <w:rPr>
                <w:sz w:val="24"/>
                <w:szCs w:val="24"/>
              </w:rPr>
            </w:pPr>
          </w:p>
        </w:tc>
        <w:tc>
          <w:tcPr>
            <w:tcW w:w="0" w:type="auto"/>
          </w:tcPr>
          <w:p w14:paraId="04CFB5A5" w14:textId="77777777" w:rsidR="005F2617" w:rsidRPr="00FE7C63" w:rsidRDefault="005F2617" w:rsidP="007764CE">
            <w:pPr>
              <w:rPr>
                <w:sz w:val="24"/>
                <w:szCs w:val="24"/>
              </w:rPr>
            </w:pPr>
            <w:r w:rsidRPr="00FE7C63">
              <w:rPr>
                <w:rFonts w:hint="eastAsia"/>
                <w:sz w:val="24"/>
                <w:szCs w:val="24"/>
              </w:rPr>
              <w:t>左</w:t>
            </w:r>
          </w:p>
        </w:tc>
        <w:tc>
          <w:tcPr>
            <w:tcW w:w="0" w:type="auto"/>
          </w:tcPr>
          <w:p w14:paraId="2F783264" w14:textId="77777777" w:rsidR="005F2617" w:rsidRPr="00FE7C63" w:rsidRDefault="005F2617" w:rsidP="007764CE">
            <w:pPr>
              <w:rPr>
                <w:sz w:val="24"/>
                <w:szCs w:val="24"/>
              </w:rPr>
            </w:pPr>
            <w:r w:rsidRPr="00FE7C63">
              <w:rPr>
                <w:sz w:val="24"/>
                <w:szCs w:val="24"/>
              </w:rPr>
              <w:t>"&gt;"|"&lt;"|"&gt;="|"&lt;="|"=="|"!="</w:t>
            </w:r>
          </w:p>
        </w:tc>
      </w:tr>
      <w:tr w:rsidR="005F2617" w:rsidRPr="00FE7C63" w14:paraId="469B5C1B" w14:textId="77777777" w:rsidTr="007764CE">
        <w:trPr>
          <w:jc w:val="center"/>
        </w:trPr>
        <w:tc>
          <w:tcPr>
            <w:tcW w:w="0" w:type="auto"/>
            <w:tcBorders>
              <w:top w:val="nil"/>
              <w:bottom w:val="nil"/>
            </w:tcBorders>
          </w:tcPr>
          <w:p w14:paraId="62DEEA17" w14:textId="77777777" w:rsidR="005F2617" w:rsidRPr="00FE7C63" w:rsidRDefault="005F2617" w:rsidP="007764CE">
            <w:pPr>
              <w:rPr>
                <w:sz w:val="24"/>
                <w:szCs w:val="24"/>
              </w:rPr>
            </w:pPr>
          </w:p>
        </w:tc>
        <w:tc>
          <w:tcPr>
            <w:tcW w:w="0" w:type="auto"/>
          </w:tcPr>
          <w:p w14:paraId="1CC75670" w14:textId="77777777" w:rsidR="005F2617" w:rsidRPr="00FE7C63" w:rsidRDefault="005F2617" w:rsidP="007764CE">
            <w:pPr>
              <w:rPr>
                <w:sz w:val="24"/>
                <w:szCs w:val="24"/>
              </w:rPr>
            </w:pPr>
            <w:r w:rsidRPr="00FE7C63">
              <w:rPr>
                <w:rFonts w:hint="eastAsia"/>
                <w:sz w:val="24"/>
                <w:szCs w:val="24"/>
              </w:rPr>
              <w:t>左</w:t>
            </w:r>
          </w:p>
        </w:tc>
        <w:tc>
          <w:tcPr>
            <w:tcW w:w="0" w:type="auto"/>
          </w:tcPr>
          <w:p w14:paraId="264BD79D" w14:textId="77777777" w:rsidR="005F2617" w:rsidRPr="00FE7C63" w:rsidRDefault="005F2617" w:rsidP="007764CE">
            <w:pPr>
              <w:rPr>
                <w:sz w:val="24"/>
                <w:szCs w:val="24"/>
              </w:rPr>
            </w:pPr>
            <w:r w:rsidRPr="00FE7C63">
              <w:rPr>
                <w:sz w:val="24"/>
                <w:szCs w:val="24"/>
              </w:rPr>
              <w:t>“+”, “-“</w:t>
            </w:r>
          </w:p>
        </w:tc>
      </w:tr>
      <w:tr w:rsidR="005F2617" w:rsidRPr="00FE7C63" w14:paraId="45B6DC1E" w14:textId="77777777" w:rsidTr="007764CE">
        <w:trPr>
          <w:jc w:val="center"/>
        </w:trPr>
        <w:tc>
          <w:tcPr>
            <w:tcW w:w="0" w:type="auto"/>
            <w:tcBorders>
              <w:top w:val="nil"/>
              <w:bottom w:val="nil"/>
            </w:tcBorders>
          </w:tcPr>
          <w:p w14:paraId="512948E1" w14:textId="77777777" w:rsidR="005F2617" w:rsidRPr="00FE7C63" w:rsidRDefault="005F2617" w:rsidP="007764CE">
            <w:pPr>
              <w:rPr>
                <w:sz w:val="24"/>
                <w:szCs w:val="24"/>
              </w:rPr>
            </w:pPr>
          </w:p>
        </w:tc>
        <w:tc>
          <w:tcPr>
            <w:tcW w:w="0" w:type="auto"/>
          </w:tcPr>
          <w:p w14:paraId="37DDCE1C" w14:textId="77777777" w:rsidR="005F2617" w:rsidRPr="00FE7C63" w:rsidRDefault="005F2617" w:rsidP="007764CE">
            <w:pPr>
              <w:rPr>
                <w:sz w:val="24"/>
                <w:szCs w:val="24"/>
              </w:rPr>
            </w:pPr>
            <w:r w:rsidRPr="00FE7C63">
              <w:rPr>
                <w:rFonts w:hint="eastAsia"/>
                <w:sz w:val="24"/>
                <w:szCs w:val="24"/>
              </w:rPr>
              <w:t>左</w:t>
            </w:r>
          </w:p>
        </w:tc>
        <w:tc>
          <w:tcPr>
            <w:tcW w:w="0" w:type="auto"/>
          </w:tcPr>
          <w:p w14:paraId="5338D100" w14:textId="77777777" w:rsidR="005F2617" w:rsidRPr="00FE7C63" w:rsidRDefault="005F2617" w:rsidP="007764CE">
            <w:pPr>
              <w:rPr>
                <w:sz w:val="24"/>
                <w:szCs w:val="24"/>
              </w:rPr>
            </w:pPr>
            <w:r w:rsidRPr="00FE7C63">
              <w:rPr>
                <w:rFonts w:hint="eastAsia"/>
                <w:sz w:val="24"/>
                <w:szCs w:val="24"/>
              </w:rPr>
              <w:t>“</w:t>
            </w:r>
            <w:r w:rsidRPr="00FE7C63">
              <w:rPr>
                <w:rFonts w:hint="eastAsia"/>
                <w:sz w:val="24"/>
                <w:szCs w:val="24"/>
              </w:rPr>
              <w:t>*</w:t>
            </w:r>
            <w:r w:rsidRPr="00FE7C63">
              <w:rPr>
                <w:rFonts w:hint="eastAsia"/>
                <w:sz w:val="24"/>
                <w:szCs w:val="24"/>
              </w:rPr>
              <w:t>”，“</w:t>
            </w:r>
            <w:r w:rsidRPr="00FE7C63">
              <w:rPr>
                <w:rFonts w:hint="eastAsia"/>
                <w:sz w:val="24"/>
                <w:szCs w:val="24"/>
              </w:rPr>
              <w:t>/</w:t>
            </w:r>
            <w:r w:rsidRPr="00FE7C63">
              <w:rPr>
                <w:rFonts w:hint="eastAsia"/>
                <w:sz w:val="24"/>
                <w:szCs w:val="24"/>
              </w:rPr>
              <w:t>”</w:t>
            </w:r>
          </w:p>
        </w:tc>
      </w:tr>
      <w:tr w:rsidR="005F2617" w:rsidRPr="00FE7C63" w14:paraId="5D5C1205" w14:textId="77777777" w:rsidTr="007764CE">
        <w:trPr>
          <w:jc w:val="center"/>
        </w:trPr>
        <w:tc>
          <w:tcPr>
            <w:tcW w:w="0" w:type="auto"/>
            <w:tcBorders>
              <w:top w:val="nil"/>
            </w:tcBorders>
          </w:tcPr>
          <w:p w14:paraId="1327530D" w14:textId="77777777" w:rsidR="005F2617" w:rsidRPr="00FE7C63" w:rsidRDefault="005F2617" w:rsidP="007764CE">
            <w:pPr>
              <w:jc w:val="center"/>
              <w:rPr>
                <w:sz w:val="24"/>
                <w:szCs w:val="24"/>
              </w:rPr>
            </w:pPr>
            <w:r w:rsidRPr="00FE7C63">
              <w:rPr>
                <w:rFonts w:hint="eastAsia"/>
                <w:sz w:val="24"/>
                <w:szCs w:val="24"/>
              </w:rPr>
              <w:t>低</w:t>
            </w:r>
          </w:p>
        </w:tc>
        <w:tc>
          <w:tcPr>
            <w:tcW w:w="0" w:type="auto"/>
          </w:tcPr>
          <w:p w14:paraId="66A9DFA1" w14:textId="77777777" w:rsidR="005F2617" w:rsidRPr="00FE7C63" w:rsidRDefault="005F2617" w:rsidP="007764CE">
            <w:pPr>
              <w:rPr>
                <w:sz w:val="24"/>
                <w:szCs w:val="24"/>
              </w:rPr>
            </w:pPr>
            <w:r w:rsidRPr="00FE7C63">
              <w:rPr>
                <w:rFonts w:hint="eastAsia"/>
                <w:sz w:val="24"/>
                <w:szCs w:val="24"/>
              </w:rPr>
              <w:t>右</w:t>
            </w:r>
          </w:p>
        </w:tc>
        <w:tc>
          <w:tcPr>
            <w:tcW w:w="0" w:type="auto"/>
          </w:tcPr>
          <w:p w14:paraId="1DF50F63" w14:textId="77777777" w:rsidR="005F2617" w:rsidRPr="00FE7C63" w:rsidRDefault="005F2617" w:rsidP="007764CE">
            <w:pPr>
              <w:rPr>
                <w:sz w:val="24"/>
                <w:szCs w:val="24"/>
              </w:rPr>
            </w:pPr>
            <w:r w:rsidRPr="00FE7C63">
              <w:rPr>
                <w:rFonts w:hint="eastAsia"/>
                <w:sz w:val="24"/>
                <w:szCs w:val="24"/>
              </w:rPr>
              <w:t>“！”，“</w:t>
            </w:r>
            <w:r w:rsidRPr="00FE7C63">
              <w:rPr>
                <w:rFonts w:hint="eastAsia"/>
                <w:sz w:val="24"/>
                <w:szCs w:val="24"/>
              </w:rPr>
              <w:t>++</w:t>
            </w:r>
            <w:r w:rsidRPr="00FE7C63">
              <w:rPr>
                <w:rFonts w:hint="eastAsia"/>
                <w:sz w:val="24"/>
                <w:szCs w:val="24"/>
              </w:rPr>
              <w:t>”，“</w:t>
            </w:r>
            <w:r w:rsidRPr="00FE7C63">
              <w:rPr>
                <w:sz w:val="24"/>
                <w:szCs w:val="24"/>
              </w:rPr>
              <w:t>—</w:t>
            </w:r>
            <w:r w:rsidRPr="00FE7C63">
              <w:rPr>
                <w:rFonts w:hint="eastAsia"/>
                <w:sz w:val="24"/>
                <w:szCs w:val="24"/>
              </w:rPr>
              <w:t>”</w:t>
            </w:r>
          </w:p>
        </w:tc>
      </w:tr>
    </w:tbl>
    <w:p w14:paraId="302C277A" w14:textId="77777777" w:rsidR="005F2617" w:rsidRPr="00436980" w:rsidRDefault="005F2617" w:rsidP="005F2617"/>
    <w:p w14:paraId="28F34F1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再次，是语法定义的核心部分：语法规则部分。语法规则由</w:t>
      </w:r>
      <w:r w:rsidRPr="00FE7C63">
        <w:rPr>
          <w:rFonts w:eastAsiaTheme="minorEastAsia" w:hint="eastAsia"/>
          <w:sz w:val="24"/>
          <w:szCs w:val="24"/>
        </w:rPr>
        <w:t>1.1</w:t>
      </w:r>
      <w:r w:rsidRPr="00FE7C63">
        <w:rPr>
          <w:rFonts w:eastAsiaTheme="minorEastAsia" w:hint="eastAsia"/>
          <w:sz w:val="24"/>
          <w:szCs w:val="24"/>
        </w:rPr>
        <w:t>中所定义的语法规则编写，具体实现代码如下，具体的分析写到每一句当中：</w:t>
      </w:r>
    </w:p>
    <w:p w14:paraId="192EAC3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program: ExtDefList { display($1,0);} /*</w:t>
      </w:r>
      <w:r w:rsidRPr="00FE7C63">
        <w:rPr>
          <w:rFonts w:eastAsiaTheme="minorEastAsia" w:hint="eastAsia"/>
          <w:sz w:val="24"/>
          <w:szCs w:val="24"/>
        </w:rPr>
        <w:t>归约到</w:t>
      </w:r>
      <w:r w:rsidRPr="00FE7C63">
        <w:rPr>
          <w:rFonts w:eastAsiaTheme="minorEastAsia"/>
          <w:sz w:val="24"/>
          <w:szCs w:val="24"/>
        </w:rPr>
        <w:t>program</w:t>
      </w:r>
      <w:r w:rsidRPr="00FE7C63">
        <w:rPr>
          <w:rFonts w:eastAsiaTheme="minorEastAsia" w:hint="eastAsia"/>
          <w:sz w:val="24"/>
          <w:szCs w:val="24"/>
        </w:rPr>
        <w:t>，开始显示语法树</w:t>
      </w:r>
      <w:r w:rsidRPr="00FE7C63">
        <w:rPr>
          <w:rFonts w:eastAsiaTheme="minorEastAsia"/>
          <w:sz w:val="24"/>
          <w:szCs w:val="24"/>
        </w:rPr>
        <w:t>,</w:t>
      </w:r>
      <w:r w:rsidRPr="00FE7C63">
        <w:rPr>
          <w:rFonts w:eastAsiaTheme="minorEastAsia" w:hint="eastAsia"/>
          <w:sz w:val="24"/>
          <w:szCs w:val="24"/>
        </w:rPr>
        <w:t>语义分析</w:t>
      </w:r>
      <w:r w:rsidRPr="00FE7C63">
        <w:rPr>
          <w:rFonts w:eastAsiaTheme="minorEastAsia"/>
          <w:sz w:val="24"/>
          <w:szCs w:val="24"/>
        </w:rPr>
        <w:t>*/</w:t>
      </w:r>
    </w:p>
    <w:p w14:paraId="2E91283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11C0EAAD"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/*ExtDefList</w:t>
      </w:r>
      <w:r w:rsidRPr="00FE7C63">
        <w:rPr>
          <w:rFonts w:eastAsiaTheme="minorEastAsia" w:hint="eastAsia"/>
          <w:sz w:val="24"/>
          <w:szCs w:val="24"/>
        </w:rPr>
        <w:t>：外部定义列表，即是整个语法树</w:t>
      </w:r>
      <w:r w:rsidRPr="00FE7C63">
        <w:rPr>
          <w:rFonts w:eastAsiaTheme="minorEastAsia"/>
          <w:sz w:val="24"/>
          <w:szCs w:val="24"/>
        </w:rPr>
        <w:t>*/</w:t>
      </w:r>
    </w:p>
    <w:p w14:paraId="30F7ABC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ExtDefList: {$$=NULL;}/*</w:t>
      </w:r>
      <w:r w:rsidRPr="00FE7C63">
        <w:rPr>
          <w:rFonts w:eastAsiaTheme="minorEastAsia" w:hint="eastAsia"/>
          <w:sz w:val="24"/>
          <w:szCs w:val="24"/>
        </w:rPr>
        <w:t>整个语法树为空</w:t>
      </w:r>
      <w:r w:rsidRPr="00FE7C63">
        <w:rPr>
          <w:rFonts w:eastAsiaTheme="minorEastAsia"/>
          <w:sz w:val="24"/>
          <w:szCs w:val="24"/>
        </w:rPr>
        <w:t>*/</w:t>
      </w:r>
    </w:p>
    <w:p w14:paraId="28854B8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ExtDef ExtDefList {$$=mknode(EXT_DEF_LIST,$1,$2,NULL,yylineno);</w:t>
      </w:r>
      <w:r w:rsidRPr="00FE7C63">
        <w:rPr>
          <w:rFonts w:eastAsiaTheme="minorEastAsia"/>
          <w:sz w:val="24"/>
          <w:szCs w:val="24"/>
        </w:rPr>
        <w:lastRenderedPageBreak/>
        <w:t>}//</w:t>
      </w:r>
      <w:r w:rsidRPr="00FE7C63">
        <w:rPr>
          <w:rFonts w:eastAsiaTheme="minorEastAsia" w:hint="eastAsia"/>
          <w:sz w:val="24"/>
          <w:szCs w:val="24"/>
        </w:rPr>
        <w:t>每一个</w:t>
      </w:r>
      <w:r w:rsidRPr="00FE7C63">
        <w:rPr>
          <w:rFonts w:eastAsiaTheme="minorEastAsia"/>
          <w:sz w:val="24"/>
          <w:szCs w:val="24"/>
        </w:rPr>
        <w:t>EXTDEFLIST</w:t>
      </w:r>
      <w:r w:rsidRPr="00FE7C63">
        <w:rPr>
          <w:rFonts w:eastAsiaTheme="minorEastAsia" w:hint="eastAsia"/>
          <w:sz w:val="24"/>
          <w:szCs w:val="24"/>
        </w:rPr>
        <w:t>的结点</w:t>
      </w:r>
      <w:r w:rsidRPr="00FE7C63">
        <w:rPr>
          <w:rFonts w:eastAsiaTheme="minorEastAsia"/>
          <w:sz w:val="24"/>
          <w:szCs w:val="24"/>
        </w:rPr>
        <w:t>,</w:t>
      </w:r>
      <w:r w:rsidRPr="00FE7C63">
        <w:rPr>
          <w:rFonts w:eastAsiaTheme="minorEastAsia" w:hint="eastAsia"/>
          <w:sz w:val="24"/>
          <w:szCs w:val="24"/>
        </w:rPr>
        <w:t>其第</w:t>
      </w:r>
      <w:r w:rsidRPr="00FE7C63">
        <w:rPr>
          <w:rFonts w:eastAsiaTheme="minorEastAsia"/>
          <w:sz w:val="24"/>
          <w:szCs w:val="24"/>
        </w:rPr>
        <w:t>1</w:t>
      </w:r>
      <w:r w:rsidRPr="00FE7C63">
        <w:rPr>
          <w:rFonts w:eastAsiaTheme="minorEastAsia" w:hint="eastAsia"/>
          <w:sz w:val="24"/>
          <w:szCs w:val="24"/>
        </w:rPr>
        <w:t>棵子树对应一个外部变量声明或函</w:t>
      </w:r>
      <w:r w:rsidRPr="00FE7C63">
        <w:rPr>
          <w:rFonts w:eastAsiaTheme="minorEastAsia"/>
          <w:sz w:val="24"/>
          <w:szCs w:val="24"/>
        </w:rPr>
        <w:t>数</w:t>
      </w:r>
    </w:p>
    <w:p w14:paraId="1CAF654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0FCCB8C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外部声明，声明外部变量或者声明函数</w:t>
      </w:r>
      <w:r w:rsidRPr="00FE7C63">
        <w:rPr>
          <w:rFonts w:eastAsiaTheme="minorEastAsia"/>
          <w:sz w:val="24"/>
          <w:szCs w:val="24"/>
        </w:rPr>
        <w:t>*/</w:t>
      </w:r>
    </w:p>
    <w:p w14:paraId="3BD939F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ExtDef: Specifier ExtDecList SEMI {$$=mknode(EXT_VAR_DEF,$1,$2,NULL,yylineno);}//</w:t>
      </w:r>
      <w:r w:rsidRPr="00FE7C63">
        <w:rPr>
          <w:rFonts w:eastAsiaTheme="minorEastAsia" w:hint="eastAsia"/>
          <w:sz w:val="24"/>
          <w:szCs w:val="24"/>
        </w:rPr>
        <w:t>该结点对应一个外部变量声</w:t>
      </w:r>
      <w:r w:rsidRPr="00FE7C63">
        <w:rPr>
          <w:rFonts w:eastAsiaTheme="minorEastAsia"/>
          <w:sz w:val="24"/>
          <w:szCs w:val="24"/>
        </w:rPr>
        <w:t>明</w:t>
      </w:r>
    </w:p>
    <w:p w14:paraId="17911E0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Specifier ArrayDec SEMI {$$=mknode(ARRAY_DEF,$1,$2,NULL,yylineno);}//</w:t>
      </w:r>
      <w:r w:rsidRPr="00FE7C63">
        <w:rPr>
          <w:rFonts w:eastAsiaTheme="minorEastAsia" w:hint="eastAsia"/>
          <w:sz w:val="24"/>
          <w:szCs w:val="24"/>
        </w:rPr>
        <w:t>数组定</w:t>
      </w:r>
      <w:r w:rsidRPr="00FE7C63">
        <w:rPr>
          <w:rFonts w:eastAsiaTheme="minorEastAsia"/>
          <w:sz w:val="24"/>
          <w:szCs w:val="24"/>
        </w:rPr>
        <w:t>义</w:t>
      </w:r>
    </w:p>
    <w:p w14:paraId="353AE5D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Specifier FuncDec CompSt {$$=mknode(FUNC_DEF,$1,$2,$3,yylineno);}//</w:t>
      </w:r>
      <w:r w:rsidRPr="00FE7C63">
        <w:rPr>
          <w:rFonts w:eastAsiaTheme="minorEastAsia" w:hint="eastAsia"/>
          <w:sz w:val="24"/>
          <w:szCs w:val="24"/>
        </w:rPr>
        <w:t>该结点对应一个函数定义</w:t>
      </w:r>
      <w:r w:rsidRPr="00FE7C63">
        <w:rPr>
          <w:rFonts w:eastAsiaTheme="minorEastAsia"/>
          <w:sz w:val="24"/>
          <w:szCs w:val="24"/>
        </w:rPr>
        <w:t>,</w:t>
      </w:r>
      <w:r w:rsidRPr="00FE7C63">
        <w:rPr>
          <w:rFonts w:eastAsiaTheme="minorEastAsia" w:hint="eastAsia"/>
          <w:sz w:val="24"/>
          <w:szCs w:val="24"/>
        </w:rPr>
        <w:t>类型</w:t>
      </w:r>
      <w:r w:rsidRPr="00FE7C63">
        <w:rPr>
          <w:rFonts w:eastAsiaTheme="minorEastAsia"/>
          <w:sz w:val="24"/>
          <w:szCs w:val="24"/>
        </w:rPr>
        <w:t>+</w:t>
      </w:r>
      <w:r w:rsidRPr="00FE7C63">
        <w:rPr>
          <w:rFonts w:eastAsiaTheme="minorEastAsia" w:hint="eastAsia"/>
          <w:sz w:val="24"/>
          <w:szCs w:val="24"/>
        </w:rPr>
        <w:t>函数声明</w:t>
      </w:r>
      <w:r w:rsidRPr="00FE7C63">
        <w:rPr>
          <w:rFonts w:eastAsiaTheme="minorEastAsia"/>
          <w:sz w:val="24"/>
          <w:szCs w:val="24"/>
        </w:rPr>
        <w:t>+</w:t>
      </w:r>
      <w:r w:rsidRPr="00FE7C63">
        <w:rPr>
          <w:rFonts w:eastAsiaTheme="minorEastAsia" w:hint="eastAsia"/>
          <w:sz w:val="24"/>
          <w:szCs w:val="24"/>
        </w:rPr>
        <w:t>复合语</w:t>
      </w:r>
      <w:r w:rsidRPr="00FE7C63">
        <w:rPr>
          <w:rFonts w:eastAsiaTheme="minorEastAsia"/>
          <w:sz w:val="24"/>
          <w:szCs w:val="24"/>
        </w:rPr>
        <w:t>句</w:t>
      </w:r>
    </w:p>
    <w:p w14:paraId="2F8F378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error SEMI {$$=NULL; printf("---</w:t>
      </w:r>
      <w:r w:rsidRPr="00FE7C63">
        <w:rPr>
          <w:rFonts w:eastAsiaTheme="minorEastAsia" w:hint="eastAsia"/>
          <w:sz w:val="24"/>
          <w:szCs w:val="24"/>
        </w:rPr>
        <w:t>缺少分号</w:t>
      </w:r>
      <w:r w:rsidRPr="00FE7C63">
        <w:rPr>
          <w:rFonts w:eastAsiaTheme="minorEastAsia"/>
          <w:sz w:val="24"/>
          <w:szCs w:val="24"/>
        </w:rPr>
        <w:t>---\n");}</w:t>
      </w:r>
    </w:p>
    <w:p w14:paraId="2451FD2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7869831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表示一个类型，</w:t>
      </w:r>
      <w:r w:rsidRPr="00FE7C63">
        <w:rPr>
          <w:rFonts w:eastAsiaTheme="minorEastAsia"/>
          <w:sz w:val="24"/>
          <w:szCs w:val="24"/>
        </w:rPr>
        <w:t>int</w:t>
      </w:r>
      <w:r w:rsidRPr="00FE7C63">
        <w:rPr>
          <w:rFonts w:eastAsiaTheme="minorEastAsia" w:hint="eastAsia"/>
          <w:sz w:val="24"/>
          <w:szCs w:val="24"/>
        </w:rPr>
        <w:t>、</w:t>
      </w:r>
      <w:r w:rsidRPr="00FE7C63">
        <w:rPr>
          <w:rFonts w:eastAsiaTheme="minorEastAsia"/>
          <w:sz w:val="24"/>
          <w:szCs w:val="24"/>
        </w:rPr>
        <w:t>float</w:t>
      </w:r>
      <w:r w:rsidRPr="00FE7C63">
        <w:rPr>
          <w:rFonts w:eastAsiaTheme="minorEastAsia" w:hint="eastAsia"/>
          <w:sz w:val="24"/>
          <w:szCs w:val="24"/>
        </w:rPr>
        <w:t>和</w:t>
      </w:r>
      <w:r w:rsidRPr="00FE7C63">
        <w:rPr>
          <w:rFonts w:eastAsiaTheme="minorEastAsia"/>
          <w:sz w:val="24"/>
          <w:szCs w:val="24"/>
        </w:rPr>
        <w:t>char*/</w:t>
      </w:r>
    </w:p>
    <w:p w14:paraId="02D776A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Specifier: TYPE {$$=mknode(TYPE,NULL,NULL,NULL,yylineno);strcpy($$-&gt;type_id,$1);$$-&gt;type=(!strcmp($1,"int")?INT:(!strcmp($1,"float")?FLOAT:CHAR));}</w:t>
      </w:r>
    </w:p>
    <w:p w14:paraId="1EEFC86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6FE7C1D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变量名称列表，由一个或多个变量组成，多个变量之间用逗号隔开</w:t>
      </w:r>
      <w:r w:rsidRPr="00FE7C63">
        <w:rPr>
          <w:rFonts w:eastAsiaTheme="minorEastAsia"/>
          <w:sz w:val="24"/>
          <w:szCs w:val="24"/>
        </w:rPr>
        <w:t>*/</w:t>
      </w:r>
    </w:p>
    <w:p w14:paraId="2903CB8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ExtDecList: VarDec {$$=$1;}/*</w:t>
      </w:r>
      <w:r w:rsidRPr="00FE7C63">
        <w:rPr>
          <w:rFonts w:eastAsiaTheme="minorEastAsia" w:hint="eastAsia"/>
          <w:sz w:val="24"/>
          <w:szCs w:val="24"/>
        </w:rPr>
        <w:t>每一个</w:t>
      </w:r>
      <w:r w:rsidRPr="00FE7C63">
        <w:rPr>
          <w:rFonts w:eastAsiaTheme="minorEastAsia"/>
          <w:sz w:val="24"/>
          <w:szCs w:val="24"/>
        </w:rPr>
        <w:t>EXT_DECLIST</w:t>
      </w:r>
      <w:r w:rsidRPr="00FE7C63">
        <w:rPr>
          <w:rFonts w:eastAsiaTheme="minorEastAsia" w:hint="eastAsia"/>
          <w:sz w:val="24"/>
          <w:szCs w:val="24"/>
        </w:rPr>
        <w:t>的结点</w:t>
      </w:r>
      <w:r w:rsidRPr="00FE7C63">
        <w:rPr>
          <w:rFonts w:eastAsiaTheme="minorEastAsia"/>
          <w:sz w:val="24"/>
          <w:szCs w:val="24"/>
        </w:rPr>
        <w:t>,</w:t>
      </w:r>
      <w:r w:rsidRPr="00FE7C63">
        <w:rPr>
          <w:rFonts w:eastAsiaTheme="minorEastAsia" w:hint="eastAsia"/>
          <w:sz w:val="24"/>
          <w:szCs w:val="24"/>
        </w:rPr>
        <w:t>其第一棵子树对应一个变量名</w:t>
      </w:r>
      <w:r w:rsidRPr="00FE7C63">
        <w:rPr>
          <w:rFonts w:eastAsiaTheme="minorEastAsia"/>
          <w:sz w:val="24"/>
          <w:szCs w:val="24"/>
        </w:rPr>
        <w:t>(ID</w:t>
      </w:r>
      <w:r w:rsidRPr="00FE7C63">
        <w:rPr>
          <w:rFonts w:eastAsiaTheme="minorEastAsia" w:hint="eastAsia"/>
          <w:sz w:val="24"/>
          <w:szCs w:val="24"/>
        </w:rPr>
        <w:t>类型的结点</w:t>
      </w:r>
      <w:r w:rsidRPr="00FE7C63">
        <w:rPr>
          <w:rFonts w:eastAsiaTheme="minorEastAsia"/>
          <w:sz w:val="24"/>
          <w:szCs w:val="24"/>
        </w:rPr>
        <w:t>),</w:t>
      </w:r>
      <w:r w:rsidRPr="00FE7C63">
        <w:rPr>
          <w:rFonts w:eastAsiaTheme="minorEastAsia" w:hint="eastAsia"/>
          <w:sz w:val="24"/>
          <w:szCs w:val="24"/>
        </w:rPr>
        <w:t>第二棵子树对应剩下的外部变量名</w:t>
      </w:r>
      <w:r w:rsidRPr="00FE7C63">
        <w:rPr>
          <w:rFonts w:eastAsiaTheme="minorEastAsia"/>
          <w:sz w:val="24"/>
          <w:szCs w:val="24"/>
        </w:rPr>
        <w:t>*/</w:t>
      </w:r>
    </w:p>
    <w:p w14:paraId="11A3573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VarDec COMMA ExtDecList {$$=mknode(EXT_DEC_LIST,$1,$3,NULL,yylineno);}</w:t>
      </w:r>
    </w:p>
    <w:p w14:paraId="42552DF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58D1794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变量名称，由一个</w:t>
      </w:r>
      <w:r w:rsidRPr="00FE7C63">
        <w:rPr>
          <w:rFonts w:eastAsiaTheme="minorEastAsia"/>
          <w:sz w:val="24"/>
          <w:szCs w:val="24"/>
        </w:rPr>
        <w:t>ID</w:t>
      </w:r>
      <w:r w:rsidRPr="00FE7C63">
        <w:rPr>
          <w:rFonts w:eastAsiaTheme="minorEastAsia" w:hint="eastAsia"/>
          <w:sz w:val="24"/>
          <w:szCs w:val="24"/>
        </w:rPr>
        <w:t>组成</w:t>
      </w:r>
      <w:r w:rsidRPr="00FE7C63">
        <w:rPr>
          <w:rFonts w:eastAsiaTheme="minorEastAsia"/>
          <w:sz w:val="24"/>
          <w:szCs w:val="24"/>
        </w:rPr>
        <w:t>*/</w:t>
      </w:r>
    </w:p>
    <w:p w14:paraId="77259D9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VarDec: ID {$$=mknode(ID,NULL,NULL,NULL,yylineno);strcpy($$-&gt;type_id,$1);}//ID</w:t>
      </w:r>
      <w:r w:rsidRPr="00FE7C63">
        <w:rPr>
          <w:rFonts w:eastAsiaTheme="minorEastAsia" w:hint="eastAsia"/>
          <w:sz w:val="24"/>
          <w:szCs w:val="24"/>
        </w:rPr>
        <w:t>结点</w:t>
      </w:r>
      <w:r w:rsidRPr="00FE7C63">
        <w:rPr>
          <w:rFonts w:eastAsiaTheme="minorEastAsia"/>
          <w:sz w:val="24"/>
          <w:szCs w:val="24"/>
        </w:rPr>
        <w:t>,</w:t>
      </w:r>
      <w:r w:rsidRPr="00FE7C63">
        <w:rPr>
          <w:rFonts w:eastAsiaTheme="minorEastAsia" w:hint="eastAsia"/>
          <w:sz w:val="24"/>
          <w:szCs w:val="24"/>
        </w:rPr>
        <w:t>标识符符号串存放结点的</w:t>
      </w:r>
      <w:r w:rsidRPr="00FE7C63">
        <w:rPr>
          <w:rFonts w:eastAsiaTheme="minorEastAsia"/>
          <w:sz w:val="24"/>
          <w:szCs w:val="24"/>
        </w:rPr>
        <w:t>type_id</w:t>
      </w:r>
    </w:p>
    <w:p w14:paraId="791C523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4E8A30FD"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函数名</w:t>
      </w:r>
      <w:r w:rsidRPr="00FE7C63">
        <w:rPr>
          <w:rFonts w:eastAsiaTheme="minorEastAsia"/>
          <w:sz w:val="24"/>
          <w:szCs w:val="24"/>
        </w:rPr>
        <w:t>+</w:t>
      </w:r>
      <w:r w:rsidRPr="00FE7C63">
        <w:rPr>
          <w:rFonts w:eastAsiaTheme="minorEastAsia" w:hint="eastAsia"/>
          <w:sz w:val="24"/>
          <w:szCs w:val="24"/>
        </w:rPr>
        <w:t>参数定义</w:t>
      </w:r>
      <w:r w:rsidRPr="00FE7C63">
        <w:rPr>
          <w:rFonts w:eastAsiaTheme="minorEastAsia"/>
          <w:sz w:val="24"/>
          <w:szCs w:val="24"/>
        </w:rPr>
        <w:t>*/</w:t>
      </w:r>
    </w:p>
    <w:p w14:paraId="2686383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FuncDec: ID LP VarList RP {$$=mknode(FUNC_DEC,$3,NULL,NULL,yylineno);strcpy($$-&gt;type_id,$1);}//</w:t>
      </w:r>
      <w:r w:rsidRPr="00FE7C63">
        <w:rPr>
          <w:rFonts w:eastAsiaTheme="minorEastAsia" w:hint="eastAsia"/>
          <w:sz w:val="24"/>
          <w:szCs w:val="24"/>
        </w:rPr>
        <w:t>函数名存放在</w:t>
      </w:r>
      <w:r w:rsidRPr="00FE7C63">
        <w:rPr>
          <w:rFonts w:eastAsiaTheme="minorEastAsia"/>
          <w:sz w:val="24"/>
          <w:szCs w:val="24"/>
        </w:rPr>
        <w:t>$$-&gt;type_id</w:t>
      </w:r>
    </w:p>
    <w:p w14:paraId="062896A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ID LP RP {$$=mknode(FUNC_DEC,NULL,NULL,NULL,yylineno);strcpy($$-&gt;type_id,$1);}//</w:t>
      </w:r>
      <w:r w:rsidRPr="00FE7C63">
        <w:rPr>
          <w:rFonts w:eastAsiaTheme="minorEastAsia" w:hint="eastAsia"/>
          <w:sz w:val="24"/>
          <w:szCs w:val="24"/>
        </w:rPr>
        <w:t>函数名存放在</w:t>
      </w:r>
      <w:r w:rsidRPr="00FE7C63">
        <w:rPr>
          <w:rFonts w:eastAsiaTheme="minorEastAsia"/>
          <w:sz w:val="24"/>
          <w:szCs w:val="24"/>
        </w:rPr>
        <w:t>$$-&gt;type_id</w:t>
      </w:r>
    </w:p>
    <w:p w14:paraId="5E28C01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error RP {$$=NULL; printf("---</w:t>
      </w:r>
      <w:r w:rsidRPr="00FE7C63">
        <w:rPr>
          <w:rFonts w:eastAsiaTheme="minorEastAsia" w:hint="eastAsia"/>
          <w:sz w:val="24"/>
          <w:szCs w:val="24"/>
        </w:rPr>
        <w:t>函数左括号右括号不匹配</w:t>
      </w:r>
      <w:r w:rsidRPr="00FE7C63">
        <w:rPr>
          <w:rFonts w:eastAsiaTheme="minorEastAsia"/>
          <w:sz w:val="24"/>
          <w:szCs w:val="24"/>
        </w:rPr>
        <w:t>---\n");}</w:t>
      </w:r>
    </w:p>
    <w:p w14:paraId="5C5D0A8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7869489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数组声明</w:t>
      </w:r>
      <w:r w:rsidRPr="00FE7C63">
        <w:rPr>
          <w:rFonts w:eastAsiaTheme="minorEastAsia"/>
          <w:sz w:val="24"/>
          <w:szCs w:val="24"/>
        </w:rPr>
        <w:t>*/</w:t>
      </w:r>
    </w:p>
    <w:p w14:paraId="7A128C2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ArrayDec: ID LB Exp RB {$$=mknode(ARRAY_DEC,$3,NULL,NULL,yylineno);strcpy($$-&gt;type_id,$1);}</w:t>
      </w:r>
    </w:p>
    <w:p w14:paraId="34971F6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ID LB RB {$$=mknode(ARRAY_DEC,NULL,NULL,NULL,yylineno);strcpy($$-&gt;type_id,$1);}</w:t>
      </w:r>
    </w:p>
    <w:p w14:paraId="249CF35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error RB {$$=NULL;printf("---</w:t>
      </w:r>
      <w:r w:rsidRPr="00FE7C63">
        <w:rPr>
          <w:rFonts w:eastAsiaTheme="minorEastAsia" w:hint="eastAsia"/>
          <w:sz w:val="24"/>
          <w:szCs w:val="24"/>
        </w:rPr>
        <w:t>数组定义错误</w:t>
      </w:r>
      <w:r w:rsidRPr="00FE7C63">
        <w:rPr>
          <w:rFonts w:eastAsiaTheme="minorEastAsia"/>
          <w:sz w:val="24"/>
          <w:szCs w:val="24"/>
        </w:rPr>
        <w:t>---\n");}</w:t>
      </w:r>
    </w:p>
    <w:p w14:paraId="3430DFB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参数定义列表，有一个到多个参数定义组成，用逗号隔开</w:t>
      </w:r>
      <w:r w:rsidRPr="00FE7C63">
        <w:rPr>
          <w:rFonts w:eastAsiaTheme="minorEastAsia"/>
          <w:sz w:val="24"/>
          <w:szCs w:val="24"/>
        </w:rPr>
        <w:t>*/</w:t>
      </w:r>
    </w:p>
    <w:p w14:paraId="5202903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VarList: ParamDec {$$=mknode(PARAM_LIST,$1,NULL,NULL,yylineno);}</w:t>
      </w:r>
    </w:p>
    <w:p w14:paraId="47649FE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ParamDec COMMA VarList {$$=mknode(PARAM_LIST,$1,$3,NULL,yylineno);}</w:t>
      </w:r>
    </w:p>
    <w:p w14:paraId="7A56FA5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75CDE55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参数定义，固定有一个类型和一个变量组成</w:t>
      </w:r>
      <w:r w:rsidRPr="00FE7C63">
        <w:rPr>
          <w:rFonts w:eastAsiaTheme="minorEastAsia"/>
          <w:sz w:val="24"/>
          <w:szCs w:val="24"/>
        </w:rPr>
        <w:t>*/</w:t>
      </w:r>
    </w:p>
    <w:p w14:paraId="76E52F5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lastRenderedPageBreak/>
        <w:t>ParamDec: Specifier VarDec {$$=mknode(PARAM_DEC,$1,$2,NULL,yylineno);}</w:t>
      </w:r>
    </w:p>
    <w:p w14:paraId="515742D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1BAB877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复合语句，左右分别用大括号括起来，中间有定义列表和语句列表</w:t>
      </w:r>
      <w:r w:rsidRPr="00FE7C63">
        <w:rPr>
          <w:rFonts w:eastAsiaTheme="minorEastAsia"/>
          <w:sz w:val="24"/>
          <w:szCs w:val="24"/>
        </w:rPr>
        <w:t>*/</w:t>
      </w:r>
    </w:p>
    <w:p w14:paraId="1E78F93D"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CompSt: LC DefList StmList RC {$$=mknode(COMP_STM,$2,$3,NULL,yylineno);}</w:t>
      </w:r>
    </w:p>
    <w:p w14:paraId="21FE493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error RC {$$=NULL; printf("---</w:t>
      </w:r>
      <w:r w:rsidRPr="00FE7C63">
        <w:rPr>
          <w:rFonts w:eastAsiaTheme="minorEastAsia" w:hint="eastAsia"/>
          <w:sz w:val="24"/>
          <w:szCs w:val="24"/>
        </w:rPr>
        <w:t>复合语句内存在错误</w:t>
      </w:r>
      <w:r w:rsidRPr="00FE7C63">
        <w:rPr>
          <w:rFonts w:eastAsiaTheme="minorEastAsia"/>
          <w:sz w:val="24"/>
          <w:szCs w:val="24"/>
        </w:rPr>
        <w:t>---\n");}</w:t>
      </w:r>
    </w:p>
    <w:p w14:paraId="334AA0D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510908E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语句列表，由</w:t>
      </w:r>
      <w:r w:rsidRPr="00FE7C63">
        <w:rPr>
          <w:rFonts w:eastAsiaTheme="minorEastAsia"/>
          <w:sz w:val="24"/>
          <w:szCs w:val="24"/>
        </w:rPr>
        <w:t>0</w:t>
      </w:r>
      <w:r w:rsidRPr="00FE7C63">
        <w:rPr>
          <w:rFonts w:eastAsiaTheme="minorEastAsia" w:hint="eastAsia"/>
          <w:sz w:val="24"/>
          <w:szCs w:val="24"/>
        </w:rPr>
        <w:t>个或多个语句</w:t>
      </w:r>
      <w:r w:rsidRPr="00FE7C63">
        <w:rPr>
          <w:rFonts w:eastAsiaTheme="minorEastAsia"/>
          <w:sz w:val="24"/>
          <w:szCs w:val="24"/>
        </w:rPr>
        <w:t>stmt</w:t>
      </w:r>
      <w:r w:rsidRPr="00FE7C63">
        <w:rPr>
          <w:rFonts w:eastAsiaTheme="minorEastAsia" w:hint="eastAsia"/>
          <w:sz w:val="24"/>
          <w:szCs w:val="24"/>
        </w:rPr>
        <w:t>组成</w:t>
      </w:r>
      <w:r w:rsidRPr="00FE7C63">
        <w:rPr>
          <w:rFonts w:eastAsiaTheme="minorEastAsia"/>
          <w:sz w:val="24"/>
          <w:szCs w:val="24"/>
        </w:rPr>
        <w:t>*/</w:t>
      </w:r>
    </w:p>
    <w:p w14:paraId="62A6A97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StmList: {$$=NULL;}</w:t>
      </w:r>
    </w:p>
    <w:p w14:paraId="2EBFC1CD"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Stmt StmList {$$=mknode(STM_LIST,$1,$2,NULL,yylineno);}</w:t>
      </w:r>
    </w:p>
    <w:p w14:paraId="0D7A963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32E16D0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语句，可能为表达式，复合语句，</w:t>
      </w:r>
      <w:r w:rsidRPr="00FE7C63">
        <w:rPr>
          <w:rFonts w:eastAsiaTheme="minorEastAsia"/>
          <w:sz w:val="24"/>
          <w:szCs w:val="24"/>
        </w:rPr>
        <w:t>return</w:t>
      </w:r>
      <w:r w:rsidRPr="00FE7C63">
        <w:rPr>
          <w:rFonts w:eastAsiaTheme="minorEastAsia" w:hint="eastAsia"/>
          <w:sz w:val="24"/>
          <w:szCs w:val="24"/>
        </w:rPr>
        <w:t>语句，</w:t>
      </w:r>
      <w:r w:rsidRPr="00FE7C63">
        <w:rPr>
          <w:rFonts w:eastAsiaTheme="minorEastAsia"/>
          <w:sz w:val="24"/>
          <w:szCs w:val="24"/>
        </w:rPr>
        <w:t>if</w:t>
      </w:r>
      <w:r w:rsidRPr="00FE7C63">
        <w:rPr>
          <w:rFonts w:eastAsiaTheme="minorEastAsia" w:hint="eastAsia"/>
          <w:sz w:val="24"/>
          <w:szCs w:val="24"/>
        </w:rPr>
        <w:t>语句，</w:t>
      </w:r>
      <w:r w:rsidRPr="00FE7C63">
        <w:rPr>
          <w:rFonts w:eastAsiaTheme="minorEastAsia"/>
          <w:sz w:val="24"/>
          <w:szCs w:val="24"/>
        </w:rPr>
        <w:t>if-else</w:t>
      </w:r>
      <w:r w:rsidRPr="00FE7C63">
        <w:rPr>
          <w:rFonts w:eastAsiaTheme="minorEastAsia" w:hint="eastAsia"/>
          <w:sz w:val="24"/>
          <w:szCs w:val="24"/>
        </w:rPr>
        <w:t>语句，</w:t>
      </w:r>
      <w:r w:rsidRPr="00FE7C63">
        <w:rPr>
          <w:rFonts w:eastAsiaTheme="minorEastAsia"/>
          <w:sz w:val="24"/>
          <w:szCs w:val="24"/>
        </w:rPr>
        <w:t>while</w:t>
      </w:r>
      <w:r w:rsidRPr="00FE7C63">
        <w:rPr>
          <w:rFonts w:eastAsiaTheme="minorEastAsia" w:hint="eastAsia"/>
          <w:sz w:val="24"/>
          <w:szCs w:val="24"/>
        </w:rPr>
        <w:t>语句，</w:t>
      </w:r>
      <w:r w:rsidRPr="00FE7C63">
        <w:rPr>
          <w:rFonts w:eastAsiaTheme="minorEastAsia"/>
          <w:sz w:val="24"/>
          <w:szCs w:val="24"/>
        </w:rPr>
        <w:t>for*/</w:t>
      </w:r>
    </w:p>
    <w:p w14:paraId="0D21B15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Stmt: Exp SEMI {$$=mknode(EXP_STMT,$1,NULL,NULL,yylineno);}</w:t>
      </w:r>
    </w:p>
    <w:p w14:paraId="609C343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CompSt {$$=$1;}//</w:t>
      </w:r>
      <w:r w:rsidRPr="00FE7C63">
        <w:rPr>
          <w:rFonts w:eastAsiaTheme="minorEastAsia" w:hint="eastAsia"/>
          <w:sz w:val="24"/>
          <w:szCs w:val="24"/>
        </w:rPr>
        <w:t>复合语句结点直接最为语句结点</w:t>
      </w:r>
      <w:r w:rsidRPr="00FE7C63">
        <w:rPr>
          <w:rFonts w:eastAsiaTheme="minorEastAsia"/>
          <w:sz w:val="24"/>
          <w:szCs w:val="24"/>
        </w:rPr>
        <w:t>,</w:t>
      </w:r>
      <w:r w:rsidRPr="00FE7C63">
        <w:rPr>
          <w:rFonts w:eastAsiaTheme="minorEastAsia" w:hint="eastAsia"/>
          <w:sz w:val="24"/>
          <w:szCs w:val="24"/>
        </w:rPr>
        <w:t>不再生成新的结</w:t>
      </w:r>
      <w:r w:rsidRPr="00FE7C63">
        <w:rPr>
          <w:rFonts w:eastAsiaTheme="minorEastAsia"/>
          <w:sz w:val="24"/>
          <w:szCs w:val="24"/>
        </w:rPr>
        <w:t>点</w:t>
      </w:r>
    </w:p>
    <w:p w14:paraId="638CCA6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RETURN Exp SEMI {$$=mknode(RETURN,$2,NULL,NULL,yylineno);}</w:t>
      </w:r>
    </w:p>
    <w:p w14:paraId="2B3D746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IF LP Exp RP Stmt %prec LOWER_THEN_ELSE {$$=mknode(IF_THEN,$3,$5,NULL,yylineno);}</w:t>
      </w:r>
    </w:p>
    <w:p w14:paraId="6FA7B35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IF LP Exp RP Stmt ELSE Stmt {$$=mknode(IF_THEN_ELSE,$3,$5,$7,yylineno);}</w:t>
      </w:r>
    </w:p>
    <w:p w14:paraId="0F96F5B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WHILE LP Exp RP Stmt {$$=mknode(WHILE,$3,$5,NULL,yylineno);}</w:t>
      </w:r>
    </w:p>
    <w:p w14:paraId="2D5DCF8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FOR LP Exp RP Stmt {$$=mknode(FOR,$3,$5,NULL,yylineno);}</w:t>
      </w:r>
    </w:p>
    <w:p w14:paraId="02EFBB5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41F3137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定义列表，由</w:t>
      </w:r>
      <w:r w:rsidRPr="00FE7C63">
        <w:rPr>
          <w:rFonts w:eastAsiaTheme="minorEastAsia"/>
          <w:sz w:val="24"/>
          <w:szCs w:val="24"/>
        </w:rPr>
        <w:t>0</w:t>
      </w:r>
      <w:r w:rsidRPr="00FE7C63">
        <w:rPr>
          <w:rFonts w:eastAsiaTheme="minorEastAsia" w:hint="eastAsia"/>
          <w:sz w:val="24"/>
          <w:szCs w:val="24"/>
        </w:rPr>
        <w:t>个或多个定义语句组成</w:t>
      </w:r>
      <w:r w:rsidRPr="00FE7C63">
        <w:rPr>
          <w:rFonts w:eastAsiaTheme="minorEastAsia"/>
          <w:sz w:val="24"/>
          <w:szCs w:val="24"/>
        </w:rPr>
        <w:t>*/</w:t>
      </w:r>
    </w:p>
    <w:p w14:paraId="253F40D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DefList: {$$=NULL; }</w:t>
      </w:r>
    </w:p>
    <w:p w14:paraId="06A7127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Def DefList {$$=mknode(DEF_LIST,$1,$2,NULL,yylineno);}</w:t>
      </w:r>
    </w:p>
    <w:p w14:paraId="527CD02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1949347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定义一个或多个语句语句，由分号隔开</w:t>
      </w:r>
      <w:r w:rsidRPr="00FE7C63">
        <w:rPr>
          <w:rFonts w:eastAsiaTheme="minorEastAsia"/>
          <w:sz w:val="24"/>
          <w:szCs w:val="24"/>
        </w:rPr>
        <w:t>*/</w:t>
      </w:r>
    </w:p>
    <w:p w14:paraId="286F899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Def: Specifier DecList SEMI {$$=mknode(VAR_DEF,$1,$2,NULL,yylineno);}</w:t>
      </w:r>
    </w:p>
    <w:p w14:paraId="59FE01B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Specifier ArrayDec SEMI {$$=mknode(ARRAY_DEF,$1,$2,NULL,yylineno);}</w:t>
      </w:r>
    </w:p>
    <w:p w14:paraId="00952C4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75D0E60D"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语句列表，由一个或多个语句组成，由逗号隔开，最终都成一个表达式</w:t>
      </w:r>
      <w:r w:rsidRPr="00FE7C63">
        <w:rPr>
          <w:rFonts w:eastAsiaTheme="minorEastAsia"/>
          <w:sz w:val="24"/>
          <w:szCs w:val="24"/>
        </w:rPr>
        <w:t>*/</w:t>
      </w:r>
    </w:p>
    <w:p w14:paraId="6A16726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DecList: Dec {$$=mknode(DEC_LIST,$1,NULL,NULL,yylineno);}</w:t>
      </w:r>
    </w:p>
    <w:p w14:paraId="7A2F3A7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Dec COMMA DecList {$$=mknode(DEC_LIST,$1,$3,NULL,yylineno);}</w:t>
      </w:r>
    </w:p>
    <w:p w14:paraId="00E30D2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217B3E1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语句，一个变量名称或者一个赋值语句（变量名称等于一个表达式）</w:t>
      </w:r>
      <w:r w:rsidRPr="00FE7C63">
        <w:rPr>
          <w:rFonts w:eastAsiaTheme="minorEastAsia"/>
          <w:sz w:val="24"/>
          <w:szCs w:val="24"/>
        </w:rPr>
        <w:t>*/</w:t>
      </w:r>
    </w:p>
    <w:p w14:paraId="100A04C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Dec: VarDec {$$=$1;}</w:t>
      </w:r>
    </w:p>
    <w:p w14:paraId="6B65EE0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VarDec ASSIGNOP Exp {$$=mknode(ASSIGNOP,$1,$3,NULL,yylineno);strcpy($$-&gt;type_id,"ASSIGNOP");}</w:t>
      </w:r>
    </w:p>
    <w:p w14:paraId="4069F07A"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3B3B5DB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表达式</w:t>
      </w:r>
      <w:r w:rsidRPr="00FE7C63">
        <w:rPr>
          <w:rFonts w:eastAsiaTheme="minorEastAsia"/>
          <w:sz w:val="24"/>
          <w:szCs w:val="24"/>
        </w:rPr>
        <w:t>*/</w:t>
      </w:r>
    </w:p>
    <w:p w14:paraId="6F866CA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Exp: Exp ASSIGNOP Exp {$$=mknode(ASSIGNOP,$1,$3,NULL,yylineno);strcpy($$-&gt;type_id,"ASSIGNOP");}//$$</w:t>
      </w:r>
      <w:r w:rsidRPr="00FE7C63">
        <w:rPr>
          <w:rFonts w:eastAsiaTheme="minorEastAsia" w:hint="eastAsia"/>
          <w:sz w:val="24"/>
          <w:szCs w:val="24"/>
        </w:rPr>
        <w:t>结点</w:t>
      </w:r>
      <w:r w:rsidRPr="00FE7C63">
        <w:rPr>
          <w:rFonts w:eastAsiaTheme="minorEastAsia"/>
          <w:sz w:val="24"/>
          <w:szCs w:val="24"/>
        </w:rPr>
        <w:t>type_id</w:t>
      </w:r>
      <w:r w:rsidRPr="00FE7C63">
        <w:rPr>
          <w:rFonts w:eastAsiaTheme="minorEastAsia" w:hint="eastAsia"/>
          <w:sz w:val="24"/>
          <w:szCs w:val="24"/>
        </w:rPr>
        <w:t>空置未用</w:t>
      </w:r>
      <w:r w:rsidRPr="00FE7C63">
        <w:rPr>
          <w:rFonts w:eastAsiaTheme="minorEastAsia"/>
          <w:sz w:val="24"/>
          <w:szCs w:val="24"/>
        </w:rPr>
        <w:t>,</w:t>
      </w:r>
      <w:r w:rsidRPr="00FE7C63">
        <w:rPr>
          <w:rFonts w:eastAsiaTheme="minorEastAsia" w:hint="eastAsia"/>
          <w:sz w:val="24"/>
          <w:szCs w:val="24"/>
        </w:rPr>
        <w:t>正好存放运算</w:t>
      </w:r>
      <w:r w:rsidRPr="00FE7C63">
        <w:rPr>
          <w:rFonts w:eastAsiaTheme="minorEastAsia"/>
          <w:sz w:val="24"/>
          <w:szCs w:val="24"/>
        </w:rPr>
        <w:t>符</w:t>
      </w:r>
    </w:p>
    <w:p w14:paraId="1303073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AND Exp {$$=mknode(AND,$1,$3,NULL,yylineno);strcpy($$-&gt;type_id,"</w:t>
      </w:r>
      <w:r w:rsidRPr="00FE7C63">
        <w:rPr>
          <w:rFonts w:eastAsiaTheme="minorEastAsia"/>
          <w:sz w:val="24"/>
          <w:szCs w:val="24"/>
        </w:rPr>
        <w:lastRenderedPageBreak/>
        <w:t>AND");}</w:t>
      </w:r>
    </w:p>
    <w:p w14:paraId="76391DB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OR Exp {$$=mknode(OR,$1,$3,NULL,yylineno);strcpy($$-&gt;type_id,"OR");}</w:t>
      </w:r>
    </w:p>
    <w:p w14:paraId="08354FD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RELOP Exp {$$=mknode(RELOP,$1,$3,NULL,yylineno);strcpy($$-&gt;type_id,$2);}//</w:t>
      </w:r>
      <w:r w:rsidRPr="00FE7C63">
        <w:rPr>
          <w:rFonts w:eastAsiaTheme="minorEastAsia" w:hint="eastAsia"/>
          <w:sz w:val="24"/>
          <w:szCs w:val="24"/>
        </w:rPr>
        <w:t>词法分析关系运算符号自身值保存在</w:t>
      </w:r>
      <w:r w:rsidRPr="00FE7C63">
        <w:rPr>
          <w:rFonts w:eastAsiaTheme="minorEastAsia"/>
          <w:sz w:val="24"/>
          <w:szCs w:val="24"/>
        </w:rPr>
        <w:t>$2</w:t>
      </w:r>
      <w:r w:rsidRPr="00FE7C63">
        <w:rPr>
          <w:rFonts w:eastAsiaTheme="minorEastAsia"/>
          <w:sz w:val="24"/>
          <w:szCs w:val="24"/>
        </w:rPr>
        <w:t>中</w:t>
      </w:r>
    </w:p>
    <w:p w14:paraId="0045CA9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PLUS Exp {$$=mknode(PLUS,$1,$3,NULL,yylineno);strcpy($$-&gt;type_id,"PLUS");}</w:t>
      </w:r>
    </w:p>
    <w:p w14:paraId="107A05F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MINUS Exp {$$=mknode(MINUS,$1,$3,NULL,yylineno);strcpy($$-&gt;type_id,"MINUS");}</w:t>
      </w:r>
    </w:p>
    <w:p w14:paraId="3444431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STAR Exp {$$=mknode(STAR,$1,$3,NULL,yylineno);strcpy($$-&gt;type_id,"STAR");}</w:t>
      </w:r>
    </w:p>
    <w:p w14:paraId="39CE36C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DIV Exp {$$=mknode(DIV,$1,$3,NULL,yylineno);strcpy($$-&gt;type_id,"DIV");}</w:t>
      </w:r>
    </w:p>
    <w:p w14:paraId="37176A0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COMADD Exp {$$=mknode(COMADD,$1,$3,NULL,yylineno);strcpy($$-&gt;type_id,"COMADD");}</w:t>
      </w:r>
    </w:p>
    <w:p w14:paraId="184B2ED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COMSUB Exp {$$=mknode(COMSUB,$1,$3,NULL,yylineno);strcpy($$-&gt;type_id,"COMSUB");}</w:t>
      </w:r>
    </w:p>
    <w:p w14:paraId="1750AC9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LP Exp RP {$$=$2;}/*</w:t>
      </w:r>
      <w:r w:rsidRPr="00FE7C63">
        <w:rPr>
          <w:rFonts w:eastAsiaTheme="minorEastAsia" w:hint="eastAsia"/>
          <w:sz w:val="24"/>
          <w:szCs w:val="24"/>
        </w:rPr>
        <w:t>遇到左右括号，可直接忽略括号，</w:t>
      </w:r>
      <w:r w:rsidRPr="00FE7C63">
        <w:rPr>
          <w:rFonts w:eastAsiaTheme="minorEastAsia"/>
          <w:sz w:val="24"/>
          <w:szCs w:val="24"/>
        </w:rPr>
        <w:t>Exp</w:t>
      </w:r>
      <w:r w:rsidRPr="00FE7C63">
        <w:rPr>
          <w:rFonts w:eastAsiaTheme="minorEastAsia" w:hint="eastAsia"/>
          <w:sz w:val="24"/>
          <w:szCs w:val="24"/>
        </w:rPr>
        <w:t>的值就为括号里面的</w:t>
      </w:r>
      <w:r w:rsidRPr="00FE7C63">
        <w:rPr>
          <w:rFonts w:eastAsiaTheme="minorEastAsia"/>
          <w:sz w:val="24"/>
          <w:szCs w:val="24"/>
        </w:rPr>
        <w:t>Exp*/</w:t>
      </w:r>
    </w:p>
    <w:p w14:paraId="0CFA2FC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MINUS Exp %prec UMINUS {$$=mknode(UMINUS,$2,NULL,NULL,yylineno);strcpy($$-&gt;type_id,"UMINUS");}</w:t>
      </w:r>
    </w:p>
    <w:p w14:paraId="750839C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NOT Exp {$$=mknode(NOT,$2,NULL,NULL,yylineno);strcpy($$-&gt;type_id,"NOT");}</w:t>
      </w:r>
    </w:p>
    <w:p w14:paraId="579DD95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AUTOADD Exp {$$=mknode(AUTOADD_L,$2,NULL,NULL,yylineno);strcpy($$-&gt;type_id,"AUTOADD");}</w:t>
      </w:r>
    </w:p>
    <w:p w14:paraId="5DA6D7A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AUTOSUB Exp {$$=mknode(AUTOSUB_L,$2,NULL,NULL,yylineno);strcpy($$-&gt;type_id,"AUTOSUB");}</w:t>
      </w:r>
    </w:p>
    <w:p w14:paraId="64AC431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AUTOADD {$$=mknode(AUTOADD_R,$1,NULL,NULL,yylineno);strcpy($$-&gt;type_id,"AUTOADD");}</w:t>
      </w:r>
    </w:p>
    <w:p w14:paraId="3F95A06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AUTOSUB {$$=mknode(AUTOSUB_R,$1,NULL,NULL,yylineno);strcpy($$-&gt;type_id,"AUTOSUB");}</w:t>
      </w:r>
    </w:p>
    <w:p w14:paraId="6A37058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ID LP Args RP {$$=mknode(FUNC_CALL,$3,NULL,NULL,yylineno);strcpy($$-&gt;type_id,$1);}/*</w:t>
      </w:r>
      <w:r w:rsidRPr="00FE7C63">
        <w:rPr>
          <w:rFonts w:eastAsiaTheme="minorEastAsia" w:hint="eastAsia"/>
          <w:sz w:val="24"/>
          <w:szCs w:val="24"/>
        </w:rPr>
        <w:t>函数定义后面的括号部分，只需要把括号里面的内容传入即可</w:t>
      </w:r>
      <w:r w:rsidRPr="00FE7C63">
        <w:rPr>
          <w:rFonts w:eastAsiaTheme="minorEastAsia"/>
          <w:sz w:val="24"/>
          <w:szCs w:val="24"/>
        </w:rPr>
        <w:t>*/</w:t>
      </w:r>
    </w:p>
    <w:p w14:paraId="5BDBE6C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ID LP RP {$$=mknode(FUNC_CALL,NULL,NULL,NULL,yylineno);strcpy($$-&gt;type_id,$1);}/*</w:t>
      </w:r>
      <w:r w:rsidRPr="00FE7C63">
        <w:rPr>
          <w:rFonts w:eastAsiaTheme="minorEastAsia" w:hint="eastAsia"/>
          <w:sz w:val="24"/>
          <w:szCs w:val="24"/>
        </w:rPr>
        <w:t>函数定义后面的括号部分没有参数</w:t>
      </w:r>
      <w:r w:rsidRPr="00FE7C63">
        <w:rPr>
          <w:rFonts w:eastAsiaTheme="minorEastAsia"/>
          <w:sz w:val="24"/>
          <w:szCs w:val="24"/>
        </w:rPr>
        <w:t>*/</w:t>
      </w:r>
    </w:p>
    <w:p w14:paraId="1E315F39"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ID {$$=mknode(ID,NULL,NULL,NULL,yylineno);strcpy($$-&gt;type_id,$1);}</w:t>
      </w:r>
    </w:p>
    <w:p w14:paraId="671EDC0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INT {$$=mknode(INT,NULL,NULL,NULL,yylineno);$$-&gt;type_int=$1;$$-&gt;type=INT;}</w:t>
      </w:r>
    </w:p>
    <w:p w14:paraId="25EB0B7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FLOAT {$$=mknode(FLOAT,NULL,NULL,NULL,yylineno);$$-&gt;type_float=$1;$$-&gt;type=FLOAT;}</w:t>
      </w:r>
    </w:p>
    <w:p w14:paraId="452302A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CHAR {$$=mknode(CHAR,NULL,NULL,NULL,yylineno); $$-&gt;type_char=$1;$$-&gt;type=CHAR;}</w:t>
      </w:r>
    </w:p>
    <w:p w14:paraId="6B28E21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1A771D2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lastRenderedPageBreak/>
        <w:t>/*</w:t>
      </w:r>
      <w:r w:rsidRPr="00FE7C63">
        <w:rPr>
          <w:rFonts w:eastAsiaTheme="minorEastAsia" w:hint="eastAsia"/>
          <w:sz w:val="24"/>
          <w:szCs w:val="24"/>
        </w:rPr>
        <w:t>用逗号隔开的参数</w:t>
      </w:r>
      <w:r w:rsidRPr="00FE7C63">
        <w:rPr>
          <w:rFonts w:eastAsiaTheme="minorEastAsia"/>
          <w:sz w:val="24"/>
          <w:szCs w:val="24"/>
        </w:rPr>
        <w:t>*/</w:t>
      </w:r>
    </w:p>
    <w:p w14:paraId="66A6E21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Args: Exp COMMA Args {$$=mknode(ARGS,$1,$3,NULL,yylineno);}</w:t>
      </w:r>
    </w:p>
    <w:p w14:paraId="2B3CAD0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 Exp {$$=mknode(ARGS,$1,NULL,NULL,yylineno);}</w:t>
      </w:r>
    </w:p>
    <w:p w14:paraId="51C5C39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w:t>
      </w:r>
    </w:p>
    <w:p w14:paraId="2AEE96CF" w14:textId="77777777" w:rsidR="005F2617" w:rsidRPr="00FE7C63" w:rsidRDefault="005F2617" w:rsidP="00FE7C63">
      <w:pPr>
        <w:spacing w:line="25" w:lineRule="atLeast"/>
        <w:ind w:firstLine="200"/>
        <w:rPr>
          <w:rFonts w:eastAsiaTheme="minorEastAsia"/>
          <w:sz w:val="24"/>
          <w:szCs w:val="24"/>
        </w:rPr>
      </w:pPr>
    </w:p>
    <w:p w14:paraId="1E1C5A3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举其中一个例子进行说明，对如下语句</w:t>
      </w:r>
    </w:p>
    <w:p w14:paraId="40BCDF3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Exp:Exp ASSIGNOP Exp {$$=mknode(ASSIGNOP,$1,$3,NULL,yylineno);}</w:t>
      </w:r>
    </w:p>
    <w:p w14:paraId="28CC43E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规则后面</w:t>
      </w:r>
      <w:r w:rsidRPr="00FE7C63">
        <w:rPr>
          <w:rFonts w:eastAsiaTheme="minorEastAsia"/>
          <w:sz w:val="24"/>
          <w:szCs w:val="24"/>
        </w:rPr>
        <w:t>{}</w:t>
      </w:r>
      <w:r w:rsidRPr="00FE7C63">
        <w:rPr>
          <w:rFonts w:eastAsiaTheme="minorEastAsia" w:hint="eastAsia"/>
          <w:sz w:val="24"/>
          <w:szCs w:val="24"/>
        </w:rPr>
        <w:t>中的是当完成归约时要执行的语义动作。规则左部的</w:t>
      </w:r>
      <w:r w:rsidRPr="00FE7C63">
        <w:rPr>
          <w:rFonts w:eastAsiaTheme="minorEastAsia"/>
          <w:sz w:val="24"/>
          <w:szCs w:val="24"/>
        </w:rPr>
        <w:t>Exp</w:t>
      </w:r>
      <w:r w:rsidRPr="00FE7C63">
        <w:rPr>
          <w:rFonts w:eastAsiaTheme="minorEastAsia" w:hint="eastAsia"/>
          <w:sz w:val="24"/>
          <w:szCs w:val="24"/>
        </w:rPr>
        <w:t>的属性值用</w:t>
      </w:r>
      <w:r w:rsidRPr="00FE7C63">
        <w:rPr>
          <w:rFonts w:eastAsiaTheme="minorEastAsia"/>
          <w:sz w:val="24"/>
          <w:szCs w:val="24"/>
        </w:rPr>
        <w:t>$$</w:t>
      </w:r>
      <w:r w:rsidRPr="00FE7C63">
        <w:rPr>
          <w:rFonts w:eastAsiaTheme="minorEastAsia" w:hint="eastAsia"/>
          <w:sz w:val="24"/>
          <w:szCs w:val="24"/>
        </w:rPr>
        <w:t>表示，右部有</w:t>
      </w:r>
      <w:r w:rsidRPr="00FE7C63">
        <w:rPr>
          <w:rFonts w:eastAsiaTheme="minorEastAsia"/>
          <w:sz w:val="24"/>
          <w:szCs w:val="24"/>
        </w:rPr>
        <w:t>2</w:t>
      </w:r>
      <w:r w:rsidRPr="00FE7C63">
        <w:rPr>
          <w:rFonts w:eastAsiaTheme="minorEastAsia" w:hint="eastAsia"/>
          <w:sz w:val="24"/>
          <w:szCs w:val="24"/>
        </w:rPr>
        <w:t>个</w:t>
      </w:r>
      <w:r w:rsidRPr="00FE7C63">
        <w:rPr>
          <w:rFonts w:eastAsiaTheme="minorEastAsia"/>
          <w:sz w:val="24"/>
          <w:szCs w:val="24"/>
        </w:rPr>
        <w:t>Exp</w:t>
      </w:r>
      <w:r w:rsidRPr="00FE7C63">
        <w:rPr>
          <w:rFonts w:eastAsiaTheme="minorEastAsia" w:hint="eastAsia"/>
          <w:sz w:val="24"/>
          <w:szCs w:val="24"/>
        </w:rPr>
        <w:t>，位置序号分别是</w:t>
      </w:r>
      <w:r w:rsidRPr="00FE7C63">
        <w:rPr>
          <w:rFonts w:eastAsiaTheme="minorEastAsia"/>
          <w:sz w:val="24"/>
          <w:szCs w:val="24"/>
        </w:rPr>
        <w:t>1</w:t>
      </w:r>
      <w:r w:rsidRPr="00FE7C63">
        <w:rPr>
          <w:rFonts w:eastAsiaTheme="minorEastAsia" w:hint="eastAsia"/>
          <w:sz w:val="24"/>
          <w:szCs w:val="24"/>
        </w:rPr>
        <w:t>和</w:t>
      </w:r>
      <w:r w:rsidRPr="00FE7C63">
        <w:rPr>
          <w:rFonts w:eastAsiaTheme="minorEastAsia"/>
          <w:sz w:val="24"/>
          <w:szCs w:val="24"/>
        </w:rPr>
        <w:t>3</w:t>
      </w:r>
      <w:r w:rsidRPr="00FE7C63">
        <w:rPr>
          <w:rFonts w:eastAsiaTheme="minorEastAsia" w:hint="eastAsia"/>
          <w:sz w:val="24"/>
          <w:szCs w:val="24"/>
        </w:rPr>
        <w:t>，其属性值分别用</w:t>
      </w:r>
      <w:r w:rsidRPr="00FE7C63">
        <w:rPr>
          <w:rFonts w:eastAsiaTheme="minorEastAsia"/>
          <w:sz w:val="24"/>
          <w:szCs w:val="24"/>
        </w:rPr>
        <w:t>$1</w:t>
      </w:r>
      <w:r w:rsidRPr="00FE7C63">
        <w:rPr>
          <w:rFonts w:eastAsiaTheme="minorEastAsia" w:hint="eastAsia"/>
          <w:sz w:val="24"/>
          <w:szCs w:val="24"/>
        </w:rPr>
        <w:t>和</w:t>
      </w:r>
      <w:r w:rsidRPr="00FE7C63">
        <w:rPr>
          <w:rFonts w:eastAsiaTheme="minorEastAsia"/>
          <w:sz w:val="24"/>
          <w:szCs w:val="24"/>
        </w:rPr>
        <w:t>$3</w:t>
      </w:r>
      <w:r w:rsidRPr="00FE7C63">
        <w:rPr>
          <w:rFonts w:eastAsiaTheme="minorEastAsia" w:hint="eastAsia"/>
          <w:sz w:val="24"/>
          <w:szCs w:val="24"/>
        </w:rPr>
        <w:t>表</w:t>
      </w:r>
      <w:r w:rsidRPr="00FE7C63">
        <w:rPr>
          <w:rFonts w:eastAsiaTheme="minorEastAsia"/>
          <w:sz w:val="24"/>
          <w:szCs w:val="24"/>
        </w:rPr>
        <w:t>示</w:t>
      </w:r>
      <w:r w:rsidRPr="00FE7C63">
        <w:rPr>
          <w:rFonts w:eastAsiaTheme="minorEastAsia" w:hint="eastAsia"/>
          <w:sz w:val="24"/>
          <w:szCs w:val="24"/>
        </w:rPr>
        <w:t>。</w:t>
      </w:r>
    </w:p>
    <w:p w14:paraId="3F54F51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其中，错误处理部分，</w:t>
      </w:r>
      <w:r w:rsidRPr="00FE7C63">
        <w:rPr>
          <w:rFonts w:eastAsiaTheme="minorEastAsia"/>
          <w:sz w:val="24"/>
          <w:szCs w:val="24"/>
        </w:rPr>
        <w:t>Stmt(statement)→error SEMI </w:t>
      </w:r>
      <w:r w:rsidRPr="00FE7C63">
        <w:rPr>
          <w:rFonts w:eastAsiaTheme="minorEastAsia" w:hint="eastAsia"/>
          <w:sz w:val="24"/>
          <w:szCs w:val="24"/>
        </w:rPr>
        <w:t>表示对语句分析时，一旦有错，跳过分号（</w:t>
      </w:r>
      <w:r w:rsidRPr="00FE7C63">
        <w:rPr>
          <w:rFonts w:eastAsiaTheme="minorEastAsia"/>
          <w:sz w:val="24"/>
          <w:szCs w:val="24"/>
        </w:rPr>
        <w:t>SEMI</w:t>
      </w:r>
      <w:r w:rsidRPr="00FE7C63">
        <w:rPr>
          <w:rFonts w:eastAsiaTheme="minorEastAsia" w:hint="eastAsia"/>
          <w:sz w:val="24"/>
          <w:szCs w:val="24"/>
        </w:rPr>
        <w:t>），继续进行语法分</w:t>
      </w:r>
      <w:r w:rsidRPr="00FE7C63">
        <w:rPr>
          <w:rFonts w:eastAsiaTheme="minorEastAsia"/>
          <w:sz w:val="24"/>
          <w:szCs w:val="24"/>
        </w:rPr>
        <w:t>析</w:t>
      </w:r>
      <w:r w:rsidRPr="00FE7C63">
        <w:rPr>
          <w:rFonts w:eastAsiaTheme="minorEastAsia" w:hint="eastAsia"/>
          <w:sz w:val="24"/>
          <w:szCs w:val="24"/>
        </w:rPr>
        <w:t>。</w:t>
      </w:r>
    </w:p>
    <w:p w14:paraId="4E4758EC" w14:textId="77777777" w:rsidR="005F2617" w:rsidRPr="005F2617" w:rsidRDefault="005F2617" w:rsidP="005F2617"/>
    <w:p w14:paraId="6668F41A" w14:textId="3E1C8E28" w:rsidR="00553AC1" w:rsidRDefault="00553AC1" w:rsidP="002604D9">
      <w:pPr>
        <w:pStyle w:val="3"/>
      </w:pPr>
      <w:bookmarkStart w:id="7" w:name="_Toc44261672"/>
      <w:r w:rsidRPr="00553AC1">
        <w:rPr>
          <w:rFonts w:hint="eastAsia"/>
        </w:rPr>
        <w:t>2.</w:t>
      </w:r>
      <w:r>
        <w:rPr>
          <w:rFonts w:hint="eastAsia"/>
        </w:rPr>
        <w:t xml:space="preserve">3 </w:t>
      </w:r>
      <w:r>
        <w:rPr>
          <w:rFonts w:hint="eastAsia"/>
        </w:rPr>
        <w:t>符号表结构</w:t>
      </w:r>
      <w:r w:rsidR="0090773E">
        <w:rPr>
          <w:rFonts w:hint="eastAsia"/>
        </w:rPr>
        <w:t>定义</w:t>
      </w:r>
      <w:bookmarkEnd w:id="7"/>
    </w:p>
    <w:p w14:paraId="548D37D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符号表定义如下：</w:t>
      </w:r>
    </w:p>
    <w:p w14:paraId="48A43A4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r w:rsidRPr="00FE7C63">
        <w:rPr>
          <w:rFonts w:eastAsiaTheme="minorEastAsia" w:hint="eastAsia"/>
          <w:sz w:val="24"/>
          <w:szCs w:val="24"/>
        </w:rPr>
        <w:t>符号表</w:t>
      </w:r>
      <w:r w:rsidRPr="00FE7C63">
        <w:rPr>
          <w:rFonts w:eastAsiaTheme="minorEastAsia"/>
          <w:sz w:val="24"/>
          <w:szCs w:val="24"/>
        </w:rPr>
        <w:t>,</w:t>
      </w:r>
      <w:r w:rsidRPr="00FE7C63">
        <w:rPr>
          <w:rFonts w:eastAsiaTheme="minorEastAsia" w:hint="eastAsia"/>
          <w:sz w:val="24"/>
          <w:szCs w:val="24"/>
        </w:rPr>
        <w:t>是一个顺序栈</w:t>
      </w:r>
      <w:r w:rsidRPr="00FE7C63">
        <w:rPr>
          <w:rFonts w:eastAsiaTheme="minorEastAsia"/>
          <w:sz w:val="24"/>
          <w:szCs w:val="24"/>
        </w:rPr>
        <w:t>,index</w:t>
      </w:r>
      <w:r w:rsidRPr="00FE7C63">
        <w:rPr>
          <w:rFonts w:eastAsiaTheme="minorEastAsia" w:hint="eastAsia"/>
          <w:sz w:val="24"/>
          <w:szCs w:val="24"/>
        </w:rPr>
        <w:t>初值为</w:t>
      </w:r>
      <w:r w:rsidRPr="00FE7C63">
        <w:rPr>
          <w:rFonts w:eastAsiaTheme="minorEastAsia"/>
          <w:sz w:val="24"/>
          <w:szCs w:val="24"/>
        </w:rPr>
        <w:t>0</w:t>
      </w:r>
    </w:p>
    <w:p w14:paraId="5F5C835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typedef struct symboltable{</w:t>
      </w:r>
    </w:p>
    <w:p w14:paraId="7B27A0BB"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struct symbol symbols[MAXLENGTH];</w:t>
      </w:r>
    </w:p>
    <w:p w14:paraId="3A4E170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int index;</w:t>
      </w:r>
    </w:p>
    <w:p w14:paraId="60D5389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}SYMBOLTABLE;</w:t>
      </w:r>
    </w:p>
    <w:p w14:paraId="6EE8A74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其中</w:t>
      </w:r>
      <w:r w:rsidRPr="00FE7C63">
        <w:rPr>
          <w:rFonts w:eastAsiaTheme="minorEastAsia" w:hint="eastAsia"/>
          <w:sz w:val="24"/>
          <w:szCs w:val="24"/>
        </w:rPr>
        <w:t>symbol</w:t>
      </w:r>
      <w:r w:rsidRPr="00FE7C63">
        <w:rPr>
          <w:rFonts w:eastAsiaTheme="minorEastAsia" w:hint="eastAsia"/>
          <w:sz w:val="24"/>
          <w:szCs w:val="24"/>
        </w:rPr>
        <w:t>的结构为：</w:t>
      </w:r>
    </w:p>
    <w:p w14:paraId="6E67733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typedef struct symbol {//</w:t>
      </w:r>
      <w:r w:rsidRPr="00FE7C63">
        <w:rPr>
          <w:rFonts w:eastAsiaTheme="minorEastAsia" w:hint="eastAsia"/>
          <w:sz w:val="24"/>
          <w:szCs w:val="24"/>
        </w:rPr>
        <w:t>这里只列出了一个符号表项的部分属性</w:t>
      </w:r>
      <w:r w:rsidRPr="00FE7C63">
        <w:rPr>
          <w:rFonts w:eastAsiaTheme="minorEastAsia"/>
          <w:sz w:val="24"/>
          <w:szCs w:val="24"/>
        </w:rPr>
        <w:t>,</w:t>
      </w:r>
      <w:r w:rsidRPr="00FE7C63">
        <w:rPr>
          <w:rFonts w:eastAsiaTheme="minorEastAsia" w:hint="eastAsia"/>
          <w:sz w:val="24"/>
          <w:szCs w:val="24"/>
        </w:rPr>
        <w:t>没考虑属性间的互</w:t>
      </w:r>
      <w:r w:rsidRPr="00FE7C63">
        <w:rPr>
          <w:rFonts w:eastAsiaTheme="minorEastAsia"/>
          <w:sz w:val="24"/>
          <w:szCs w:val="24"/>
        </w:rPr>
        <w:t>斥</w:t>
      </w:r>
    </w:p>
    <w:p w14:paraId="11BBE60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char name[33];//</w:t>
      </w:r>
      <w:r w:rsidRPr="00FE7C63">
        <w:rPr>
          <w:rFonts w:eastAsiaTheme="minorEastAsia" w:hint="eastAsia"/>
          <w:sz w:val="24"/>
          <w:szCs w:val="24"/>
        </w:rPr>
        <w:t>变量或函数</w:t>
      </w:r>
      <w:r w:rsidRPr="00FE7C63">
        <w:rPr>
          <w:rFonts w:eastAsiaTheme="minorEastAsia"/>
          <w:sz w:val="24"/>
          <w:szCs w:val="24"/>
        </w:rPr>
        <w:t>名</w:t>
      </w:r>
    </w:p>
    <w:p w14:paraId="7073E39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int level;//</w:t>
      </w:r>
      <w:r w:rsidRPr="00FE7C63">
        <w:rPr>
          <w:rFonts w:eastAsiaTheme="minorEastAsia" w:hint="eastAsia"/>
          <w:sz w:val="24"/>
          <w:szCs w:val="24"/>
        </w:rPr>
        <w:t>层号</w:t>
      </w:r>
      <w:r w:rsidRPr="00FE7C63">
        <w:rPr>
          <w:rFonts w:eastAsiaTheme="minorEastAsia"/>
          <w:sz w:val="24"/>
          <w:szCs w:val="24"/>
        </w:rPr>
        <w:t>,</w:t>
      </w:r>
      <w:r w:rsidRPr="00FE7C63">
        <w:rPr>
          <w:rFonts w:eastAsiaTheme="minorEastAsia" w:hint="eastAsia"/>
          <w:sz w:val="24"/>
          <w:szCs w:val="24"/>
        </w:rPr>
        <w:t>外部变量名或函数名层号为</w:t>
      </w:r>
      <w:r w:rsidRPr="00FE7C63">
        <w:rPr>
          <w:rFonts w:eastAsiaTheme="minorEastAsia"/>
          <w:sz w:val="24"/>
          <w:szCs w:val="24"/>
        </w:rPr>
        <w:t>0,</w:t>
      </w:r>
      <w:r w:rsidRPr="00FE7C63">
        <w:rPr>
          <w:rFonts w:eastAsiaTheme="minorEastAsia" w:hint="eastAsia"/>
          <w:sz w:val="24"/>
          <w:szCs w:val="24"/>
        </w:rPr>
        <w:t>形参名为</w:t>
      </w:r>
      <w:r w:rsidRPr="00FE7C63">
        <w:rPr>
          <w:rFonts w:eastAsiaTheme="minorEastAsia"/>
          <w:sz w:val="24"/>
          <w:szCs w:val="24"/>
        </w:rPr>
        <w:t>1,</w:t>
      </w:r>
      <w:r w:rsidRPr="00FE7C63">
        <w:rPr>
          <w:rFonts w:eastAsiaTheme="minorEastAsia" w:hint="eastAsia"/>
          <w:sz w:val="24"/>
          <w:szCs w:val="24"/>
        </w:rPr>
        <w:t>每到</w:t>
      </w:r>
      <w:r w:rsidRPr="00FE7C63">
        <w:rPr>
          <w:rFonts w:eastAsiaTheme="minorEastAsia"/>
          <w:sz w:val="24"/>
          <w:szCs w:val="24"/>
        </w:rPr>
        <w:t>1</w:t>
      </w:r>
      <w:r w:rsidRPr="00FE7C63">
        <w:rPr>
          <w:rFonts w:eastAsiaTheme="minorEastAsia" w:hint="eastAsia"/>
          <w:sz w:val="24"/>
          <w:szCs w:val="24"/>
        </w:rPr>
        <w:t>个复合语句层号加</w:t>
      </w:r>
      <w:r w:rsidRPr="00FE7C63">
        <w:rPr>
          <w:rFonts w:eastAsiaTheme="minorEastAsia"/>
          <w:sz w:val="24"/>
          <w:szCs w:val="24"/>
        </w:rPr>
        <w:t>1,</w:t>
      </w:r>
      <w:r w:rsidRPr="00FE7C63">
        <w:rPr>
          <w:rFonts w:eastAsiaTheme="minorEastAsia" w:hint="eastAsia"/>
          <w:sz w:val="24"/>
          <w:szCs w:val="24"/>
        </w:rPr>
        <w:t>退出减</w:t>
      </w:r>
      <w:r w:rsidRPr="00FE7C63">
        <w:rPr>
          <w:rFonts w:eastAsiaTheme="minorEastAsia"/>
          <w:sz w:val="24"/>
          <w:szCs w:val="24"/>
        </w:rPr>
        <w:t>1</w:t>
      </w:r>
    </w:p>
    <w:p w14:paraId="28F01F22"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int type; //</w:t>
      </w:r>
      <w:r w:rsidRPr="00FE7C63">
        <w:rPr>
          <w:rFonts w:eastAsiaTheme="minorEastAsia" w:hint="eastAsia"/>
          <w:sz w:val="24"/>
          <w:szCs w:val="24"/>
        </w:rPr>
        <w:t>变量类型或函数返回值类</w:t>
      </w:r>
      <w:r w:rsidRPr="00FE7C63">
        <w:rPr>
          <w:rFonts w:eastAsiaTheme="minorEastAsia"/>
          <w:sz w:val="24"/>
          <w:szCs w:val="24"/>
        </w:rPr>
        <w:t>型</w:t>
      </w:r>
    </w:p>
    <w:p w14:paraId="1EE7233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int paramnum;//</w:t>
      </w:r>
      <w:r w:rsidRPr="00FE7C63">
        <w:rPr>
          <w:rFonts w:eastAsiaTheme="minorEastAsia" w:hint="eastAsia"/>
          <w:sz w:val="24"/>
          <w:szCs w:val="24"/>
        </w:rPr>
        <w:t>形式参数个</w:t>
      </w:r>
      <w:r w:rsidRPr="00FE7C63">
        <w:rPr>
          <w:rFonts w:eastAsiaTheme="minorEastAsia"/>
          <w:sz w:val="24"/>
          <w:szCs w:val="24"/>
        </w:rPr>
        <w:t>数</w:t>
      </w:r>
    </w:p>
    <w:p w14:paraId="243E8983"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char alias[10];//</w:t>
      </w:r>
      <w:r w:rsidRPr="00FE7C63">
        <w:rPr>
          <w:rFonts w:eastAsiaTheme="minorEastAsia" w:hint="eastAsia"/>
          <w:sz w:val="24"/>
          <w:szCs w:val="24"/>
        </w:rPr>
        <w:t>别名</w:t>
      </w:r>
      <w:r w:rsidRPr="00FE7C63">
        <w:rPr>
          <w:rFonts w:eastAsiaTheme="minorEastAsia"/>
          <w:sz w:val="24"/>
          <w:szCs w:val="24"/>
        </w:rPr>
        <w:t>,</w:t>
      </w:r>
      <w:r w:rsidRPr="00FE7C63">
        <w:rPr>
          <w:rFonts w:eastAsiaTheme="minorEastAsia" w:hint="eastAsia"/>
          <w:sz w:val="24"/>
          <w:szCs w:val="24"/>
        </w:rPr>
        <w:t>为解决嵌套层次使用</w:t>
      </w:r>
      <w:r w:rsidRPr="00FE7C63">
        <w:rPr>
          <w:rFonts w:eastAsiaTheme="minorEastAsia"/>
          <w:sz w:val="24"/>
          <w:szCs w:val="24"/>
        </w:rPr>
        <w:t>,</w:t>
      </w:r>
      <w:r w:rsidRPr="00FE7C63">
        <w:rPr>
          <w:rFonts w:eastAsiaTheme="minorEastAsia" w:hint="eastAsia"/>
          <w:sz w:val="24"/>
          <w:szCs w:val="24"/>
        </w:rPr>
        <w:t>使得每一个数据名称唯</w:t>
      </w:r>
      <w:r w:rsidRPr="00FE7C63">
        <w:rPr>
          <w:rFonts w:eastAsiaTheme="minorEastAsia"/>
          <w:sz w:val="24"/>
          <w:szCs w:val="24"/>
        </w:rPr>
        <w:t>一</w:t>
      </w:r>
    </w:p>
    <w:p w14:paraId="0E2E379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char flag; //</w:t>
      </w:r>
      <w:r w:rsidRPr="00FE7C63">
        <w:rPr>
          <w:rFonts w:eastAsiaTheme="minorEastAsia" w:hint="eastAsia"/>
          <w:sz w:val="24"/>
          <w:szCs w:val="24"/>
        </w:rPr>
        <w:t>符号标记</w:t>
      </w:r>
      <w:r w:rsidRPr="00FE7C63">
        <w:rPr>
          <w:rFonts w:eastAsiaTheme="minorEastAsia"/>
          <w:sz w:val="24"/>
          <w:szCs w:val="24"/>
        </w:rPr>
        <w:t>,</w:t>
      </w:r>
      <w:r w:rsidRPr="00FE7C63">
        <w:rPr>
          <w:rFonts w:eastAsiaTheme="minorEastAsia" w:hint="eastAsia"/>
          <w:sz w:val="24"/>
          <w:szCs w:val="24"/>
        </w:rPr>
        <w:t>函数</w:t>
      </w:r>
      <w:r w:rsidRPr="00FE7C63">
        <w:rPr>
          <w:rFonts w:eastAsiaTheme="minorEastAsia"/>
          <w:sz w:val="24"/>
          <w:szCs w:val="24"/>
        </w:rPr>
        <w:t>:'F' </w:t>
      </w:r>
      <w:r w:rsidRPr="00FE7C63">
        <w:rPr>
          <w:rFonts w:eastAsiaTheme="minorEastAsia" w:hint="eastAsia"/>
          <w:sz w:val="24"/>
          <w:szCs w:val="24"/>
        </w:rPr>
        <w:t>变量</w:t>
      </w:r>
      <w:r w:rsidRPr="00FE7C63">
        <w:rPr>
          <w:rFonts w:eastAsiaTheme="minorEastAsia"/>
          <w:sz w:val="24"/>
          <w:szCs w:val="24"/>
        </w:rPr>
        <w:t>:'V' </w:t>
      </w:r>
      <w:r w:rsidRPr="00FE7C63">
        <w:rPr>
          <w:rFonts w:eastAsiaTheme="minorEastAsia" w:hint="eastAsia"/>
          <w:sz w:val="24"/>
          <w:szCs w:val="24"/>
        </w:rPr>
        <w:t>参数</w:t>
      </w:r>
      <w:r w:rsidRPr="00FE7C63">
        <w:rPr>
          <w:rFonts w:eastAsiaTheme="minorEastAsia"/>
          <w:sz w:val="24"/>
          <w:szCs w:val="24"/>
        </w:rPr>
        <w:t>:'P' </w:t>
      </w:r>
      <w:r w:rsidRPr="00FE7C63">
        <w:rPr>
          <w:rFonts w:eastAsiaTheme="minorEastAsia" w:hint="eastAsia"/>
          <w:sz w:val="24"/>
          <w:szCs w:val="24"/>
        </w:rPr>
        <w:t>临时变量</w:t>
      </w:r>
      <w:r w:rsidRPr="00FE7C63">
        <w:rPr>
          <w:rFonts w:eastAsiaTheme="minorEastAsia"/>
          <w:sz w:val="24"/>
          <w:szCs w:val="24"/>
        </w:rPr>
        <w:t>:'T'</w:t>
      </w:r>
    </w:p>
    <w:p w14:paraId="1E175CE5"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  char offset; //</w:t>
      </w:r>
      <w:r w:rsidRPr="00FE7C63">
        <w:rPr>
          <w:rFonts w:eastAsiaTheme="minorEastAsia" w:hint="eastAsia"/>
          <w:sz w:val="24"/>
          <w:szCs w:val="24"/>
        </w:rPr>
        <w:t>外部变量和局部变量在其静态数据区或活动记录中的偏移量</w:t>
      </w:r>
      <w:r w:rsidRPr="00FE7C63">
        <w:rPr>
          <w:rFonts w:eastAsiaTheme="minorEastAsia"/>
          <w:sz w:val="24"/>
          <w:szCs w:val="24"/>
        </w:rPr>
        <w:t> </w:t>
      </w:r>
      <w:r w:rsidRPr="00FE7C63">
        <w:rPr>
          <w:rFonts w:eastAsiaTheme="minorEastAsia" w:hint="eastAsia"/>
          <w:sz w:val="24"/>
          <w:szCs w:val="24"/>
        </w:rPr>
        <w:t>或</w:t>
      </w:r>
      <w:r w:rsidRPr="00FE7C63">
        <w:rPr>
          <w:rFonts w:eastAsiaTheme="minorEastAsia"/>
          <w:sz w:val="24"/>
          <w:szCs w:val="24"/>
        </w:rPr>
        <w:t> </w:t>
      </w:r>
      <w:r w:rsidRPr="00FE7C63">
        <w:rPr>
          <w:rFonts w:eastAsiaTheme="minorEastAsia" w:hint="eastAsia"/>
          <w:sz w:val="24"/>
          <w:szCs w:val="24"/>
        </w:rPr>
        <w:t>函数活动记录大小</w:t>
      </w:r>
      <w:r w:rsidRPr="00FE7C63">
        <w:rPr>
          <w:rFonts w:eastAsiaTheme="minorEastAsia"/>
          <w:sz w:val="24"/>
          <w:szCs w:val="24"/>
        </w:rPr>
        <w:t>,</w:t>
      </w:r>
      <w:r w:rsidRPr="00FE7C63">
        <w:rPr>
          <w:rFonts w:eastAsiaTheme="minorEastAsia" w:hint="eastAsia"/>
          <w:sz w:val="24"/>
          <w:szCs w:val="24"/>
        </w:rPr>
        <w:t>目标代码生成时使</w:t>
      </w:r>
      <w:r w:rsidRPr="00FE7C63">
        <w:rPr>
          <w:rFonts w:eastAsiaTheme="minorEastAsia"/>
          <w:sz w:val="24"/>
          <w:szCs w:val="24"/>
        </w:rPr>
        <w:t>用</w:t>
      </w:r>
    </w:p>
    <w:p w14:paraId="01538A2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w:t>
      </w:r>
    </w:p>
    <w:p w14:paraId="688679C2" w14:textId="77777777" w:rsidR="005F2617" w:rsidRPr="005F2617" w:rsidRDefault="005F2617" w:rsidP="005F2617"/>
    <w:p w14:paraId="63697CC2" w14:textId="1D56C930" w:rsidR="00553AC1" w:rsidRDefault="00553AC1" w:rsidP="002604D9">
      <w:pPr>
        <w:pStyle w:val="3"/>
      </w:pPr>
      <w:bookmarkStart w:id="8" w:name="_Toc44261673"/>
      <w:r w:rsidRPr="00553AC1">
        <w:rPr>
          <w:rFonts w:hint="eastAsia"/>
        </w:rPr>
        <w:t>2.</w:t>
      </w:r>
      <w:r w:rsidR="00B806A6">
        <w:rPr>
          <w:rFonts w:hint="eastAsia"/>
        </w:rPr>
        <w:t>4</w:t>
      </w:r>
      <w:r>
        <w:rPr>
          <w:rFonts w:hint="eastAsia"/>
        </w:rPr>
        <w:t xml:space="preserve"> </w:t>
      </w:r>
      <w:r w:rsidR="00B806A6">
        <w:rPr>
          <w:rFonts w:hint="eastAsia"/>
        </w:rPr>
        <w:t>错误类型码</w:t>
      </w:r>
      <w:r w:rsidR="0090773E">
        <w:rPr>
          <w:rFonts w:hint="eastAsia"/>
        </w:rPr>
        <w:t>定义</w:t>
      </w:r>
      <w:bookmarkEnd w:id="8"/>
    </w:p>
    <w:p w14:paraId="44FB6B5D"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1</w:t>
      </w:r>
      <w:r w:rsidRPr="00FE7C63">
        <w:rPr>
          <w:rFonts w:eastAsiaTheme="minorEastAsia" w:hint="eastAsia"/>
          <w:sz w:val="24"/>
          <w:szCs w:val="24"/>
        </w:rPr>
        <w:t>）错误类型</w:t>
      </w:r>
      <w:r w:rsidRPr="00FE7C63">
        <w:rPr>
          <w:rFonts w:eastAsiaTheme="minorEastAsia" w:hint="eastAsia"/>
          <w:sz w:val="24"/>
          <w:szCs w:val="24"/>
        </w:rPr>
        <w:t>1</w:t>
      </w:r>
      <w:r w:rsidRPr="00FE7C63">
        <w:rPr>
          <w:rFonts w:eastAsiaTheme="minorEastAsia" w:hint="eastAsia"/>
          <w:sz w:val="24"/>
          <w:szCs w:val="24"/>
        </w:rPr>
        <w:t>：变量在使用时未定义</w:t>
      </w:r>
    </w:p>
    <w:p w14:paraId="7C52B01D"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2</w:t>
      </w:r>
      <w:r w:rsidRPr="00FE7C63">
        <w:rPr>
          <w:rFonts w:eastAsiaTheme="minorEastAsia" w:hint="eastAsia"/>
          <w:sz w:val="24"/>
          <w:szCs w:val="24"/>
        </w:rPr>
        <w:t>）错误类型</w:t>
      </w:r>
      <w:r w:rsidRPr="00FE7C63">
        <w:rPr>
          <w:rFonts w:eastAsiaTheme="minorEastAsia" w:hint="eastAsia"/>
          <w:sz w:val="24"/>
          <w:szCs w:val="24"/>
        </w:rPr>
        <w:t>2</w:t>
      </w:r>
      <w:r w:rsidRPr="00FE7C63">
        <w:rPr>
          <w:rFonts w:eastAsiaTheme="minorEastAsia" w:hint="eastAsia"/>
          <w:sz w:val="24"/>
          <w:szCs w:val="24"/>
        </w:rPr>
        <w:t>：函数在调用时为经定义</w:t>
      </w:r>
    </w:p>
    <w:p w14:paraId="0B3B46DE"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3</w:t>
      </w:r>
      <w:r w:rsidRPr="00FE7C63">
        <w:rPr>
          <w:rFonts w:eastAsiaTheme="minorEastAsia" w:hint="eastAsia"/>
          <w:sz w:val="24"/>
          <w:szCs w:val="24"/>
        </w:rPr>
        <w:t>）错误类型</w:t>
      </w:r>
      <w:r w:rsidRPr="00FE7C63">
        <w:rPr>
          <w:rFonts w:eastAsiaTheme="minorEastAsia" w:hint="eastAsia"/>
          <w:sz w:val="24"/>
          <w:szCs w:val="24"/>
        </w:rPr>
        <w:t>3</w:t>
      </w:r>
      <w:r w:rsidRPr="00FE7C63">
        <w:rPr>
          <w:rFonts w:eastAsiaTheme="minorEastAsia" w:hint="eastAsia"/>
          <w:sz w:val="24"/>
          <w:szCs w:val="24"/>
        </w:rPr>
        <w:t>：变量出现重复定义或变量域前面定义过的其它语法结构重名</w:t>
      </w:r>
    </w:p>
    <w:p w14:paraId="7C1A6FB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4</w:t>
      </w:r>
      <w:r w:rsidRPr="00FE7C63">
        <w:rPr>
          <w:rFonts w:eastAsiaTheme="minorEastAsia" w:hint="eastAsia"/>
          <w:sz w:val="24"/>
          <w:szCs w:val="24"/>
        </w:rPr>
        <w:t>）错误类型</w:t>
      </w:r>
      <w:r w:rsidRPr="00FE7C63">
        <w:rPr>
          <w:rFonts w:eastAsiaTheme="minorEastAsia" w:hint="eastAsia"/>
          <w:sz w:val="24"/>
          <w:szCs w:val="24"/>
        </w:rPr>
        <w:t>4</w:t>
      </w:r>
      <w:r w:rsidRPr="00FE7C63">
        <w:rPr>
          <w:rFonts w:eastAsiaTheme="minorEastAsia" w:hint="eastAsia"/>
          <w:sz w:val="24"/>
          <w:szCs w:val="24"/>
        </w:rPr>
        <w:t>：函数出现重复定义</w:t>
      </w:r>
    </w:p>
    <w:p w14:paraId="1D3C9AB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lastRenderedPageBreak/>
        <w:t>5</w:t>
      </w:r>
      <w:r w:rsidRPr="00FE7C63">
        <w:rPr>
          <w:rFonts w:eastAsiaTheme="minorEastAsia" w:hint="eastAsia"/>
          <w:sz w:val="24"/>
          <w:szCs w:val="24"/>
        </w:rPr>
        <w:t>）错误类型</w:t>
      </w:r>
      <w:r w:rsidRPr="00FE7C63">
        <w:rPr>
          <w:rFonts w:eastAsiaTheme="minorEastAsia" w:hint="eastAsia"/>
          <w:sz w:val="24"/>
          <w:szCs w:val="24"/>
        </w:rPr>
        <w:t>5</w:t>
      </w:r>
      <w:r w:rsidRPr="00FE7C63">
        <w:rPr>
          <w:rFonts w:eastAsiaTheme="minorEastAsia" w:hint="eastAsia"/>
          <w:sz w:val="24"/>
          <w:szCs w:val="24"/>
        </w:rPr>
        <w:t>：赋值号两边的表达式类型不匹配</w:t>
      </w:r>
    </w:p>
    <w:p w14:paraId="39094E28"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6</w:t>
      </w:r>
      <w:r w:rsidRPr="00FE7C63">
        <w:rPr>
          <w:rFonts w:eastAsiaTheme="minorEastAsia" w:hint="eastAsia"/>
          <w:sz w:val="24"/>
          <w:szCs w:val="24"/>
        </w:rPr>
        <w:t>）错误类型</w:t>
      </w:r>
      <w:r w:rsidRPr="00FE7C63">
        <w:rPr>
          <w:rFonts w:eastAsiaTheme="minorEastAsia" w:hint="eastAsia"/>
          <w:sz w:val="24"/>
          <w:szCs w:val="24"/>
        </w:rPr>
        <w:t>6</w:t>
      </w:r>
      <w:r w:rsidRPr="00FE7C63">
        <w:rPr>
          <w:rFonts w:eastAsiaTheme="minorEastAsia" w:hint="eastAsia"/>
          <w:sz w:val="24"/>
          <w:szCs w:val="24"/>
        </w:rPr>
        <w:t>：赋值号左边只有一个右值的表达式</w:t>
      </w:r>
    </w:p>
    <w:p w14:paraId="350813EC"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7</w:t>
      </w:r>
      <w:r w:rsidRPr="00FE7C63">
        <w:rPr>
          <w:rFonts w:eastAsiaTheme="minorEastAsia" w:hint="eastAsia"/>
          <w:sz w:val="24"/>
          <w:szCs w:val="24"/>
        </w:rPr>
        <w:t>）错误类型</w:t>
      </w:r>
      <w:r w:rsidRPr="00FE7C63">
        <w:rPr>
          <w:rFonts w:eastAsiaTheme="minorEastAsia" w:hint="eastAsia"/>
          <w:sz w:val="24"/>
          <w:szCs w:val="24"/>
        </w:rPr>
        <w:t>7</w:t>
      </w:r>
      <w:r w:rsidRPr="00FE7C63">
        <w:rPr>
          <w:rFonts w:eastAsiaTheme="minorEastAsia" w:hint="eastAsia"/>
          <w:sz w:val="24"/>
          <w:szCs w:val="24"/>
        </w:rPr>
        <w:t>：操作数类型不匹配或操作数类型域操作符不撇皮（例如整形变量域数组变量相加减，或数组（或结构体）变量域数组（或结构体）结构体变量相加减）。</w:t>
      </w:r>
    </w:p>
    <w:p w14:paraId="11F111D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8</w:t>
      </w:r>
      <w:r w:rsidRPr="00FE7C63">
        <w:rPr>
          <w:rFonts w:eastAsiaTheme="minorEastAsia" w:hint="eastAsia"/>
          <w:sz w:val="24"/>
          <w:szCs w:val="24"/>
        </w:rPr>
        <w:t>）错误类型</w:t>
      </w:r>
      <w:r w:rsidRPr="00FE7C63">
        <w:rPr>
          <w:rFonts w:eastAsiaTheme="minorEastAsia" w:hint="eastAsia"/>
          <w:sz w:val="24"/>
          <w:szCs w:val="24"/>
        </w:rPr>
        <w:t>8</w:t>
      </w:r>
      <w:r w:rsidRPr="00FE7C63">
        <w:rPr>
          <w:rFonts w:eastAsiaTheme="minorEastAsia" w:hint="eastAsia"/>
          <w:sz w:val="24"/>
          <w:szCs w:val="24"/>
        </w:rPr>
        <w:t>：</w:t>
      </w:r>
      <w:r w:rsidRPr="00FE7C63">
        <w:rPr>
          <w:rFonts w:eastAsiaTheme="minorEastAsia" w:hint="eastAsia"/>
          <w:sz w:val="24"/>
          <w:szCs w:val="24"/>
        </w:rPr>
        <w:t>return</w:t>
      </w:r>
      <w:r w:rsidRPr="00FE7C63">
        <w:rPr>
          <w:rFonts w:eastAsiaTheme="minorEastAsia" w:hint="eastAsia"/>
          <w:sz w:val="24"/>
          <w:szCs w:val="24"/>
        </w:rPr>
        <w:t>语句的返回类型域函数定义的返回类型不匹配</w:t>
      </w:r>
    </w:p>
    <w:p w14:paraId="6846150F"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9</w:t>
      </w:r>
      <w:r w:rsidRPr="00FE7C63">
        <w:rPr>
          <w:rFonts w:eastAsiaTheme="minorEastAsia" w:hint="eastAsia"/>
          <w:sz w:val="24"/>
          <w:szCs w:val="24"/>
        </w:rPr>
        <w:t>）错误类型</w:t>
      </w:r>
      <w:r w:rsidRPr="00FE7C63">
        <w:rPr>
          <w:rFonts w:eastAsiaTheme="minorEastAsia" w:hint="eastAsia"/>
          <w:sz w:val="24"/>
          <w:szCs w:val="24"/>
        </w:rPr>
        <w:t>9</w:t>
      </w:r>
      <w:r w:rsidRPr="00FE7C63">
        <w:rPr>
          <w:rFonts w:eastAsiaTheme="minorEastAsia" w:hint="eastAsia"/>
          <w:sz w:val="24"/>
          <w:szCs w:val="24"/>
        </w:rPr>
        <w:t>：函数调用时实参或形参的数目或类型不匹配。</w:t>
      </w:r>
    </w:p>
    <w:p w14:paraId="2571056A" w14:textId="77777777" w:rsidR="005F2617" w:rsidRPr="005F2617" w:rsidRDefault="005F2617" w:rsidP="005F2617"/>
    <w:p w14:paraId="60E40D38" w14:textId="011A80E4" w:rsidR="00326FDF" w:rsidRDefault="00326FDF" w:rsidP="002604D9">
      <w:pPr>
        <w:pStyle w:val="3"/>
      </w:pPr>
      <w:bookmarkStart w:id="9" w:name="_Toc44261674"/>
      <w:r w:rsidRPr="00553AC1">
        <w:rPr>
          <w:rFonts w:hint="eastAsia"/>
        </w:rPr>
        <w:t>2.</w:t>
      </w:r>
      <w:r>
        <w:rPr>
          <w:rFonts w:hint="eastAsia"/>
        </w:rPr>
        <w:t>5</w:t>
      </w:r>
      <w:r>
        <w:rPr>
          <w:rFonts w:hint="eastAsia"/>
        </w:rPr>
        <w:t>中间代码</w:t>
      </w:r>
      <w:r w:rsidR="002C5C7B">
        <w:rPr>
          <w:rFonts w:hint="eastAsia"/>
        </w:rPr>
        <w:t>结构定义</w:t>
      </w:r>
      <w:bookmarkEnd w:id="9"/>
    </w:p>
    <w:p w14:paraId="5C972CA3" w14:textId="15E2CC7C" w:rsidR="005F2617" w:rsidRPr="00845532" w:rsidRDefault="005F2617" w:rsidP="00FE7C63">
      <w:pPr>
        <w:spacing w:line="25" w:lineRule="atLeast"/>
        <w:ind w:firstLine="200"/>
      </w:pPr>
      <w:r w:rsidRPr="00FE7C63">
        <w:rPr>
          <w:rFonts w:eastAsiaTheme="minorEastAsia" w:hint="eastAsia"/>
          <w:sz w:val="24"/>
          <w:szCs w:val="24"/>
        </w:rPr>
        <w:t>中间代码采用三地址码</w:t>
      </w:r>
      <w:r w:rsidRPr="00FE7C63">
        <w:rPr>
          <w:rFonts w:eastAsiaTheme="minorEastAsia" w:hint="eastAsia"/>
          <w:sz w:val="24"/>
          <w:szCs w:val="24"/>
        </w:rPr>
        <w:t>TAC</w:t>
      </w:r>
      <w:r w:rsidRPr="00FE7C63">
        <w:rPr>
          <w:rFonts w:eastAsiaTheme="minorEastAsia" w:hint="eastAsia"/>
          <w:sz w:val="24"/>
          <w:szCs w:val="24"/>
        </w:rPr>
        <w:t>作为中间语言，</w:t>
      </w:r>
      <w:r w:rsidRPr="00FE7C63">
        <w:rPr>
          <w:rFonts w:eastAsiaTheme="minorEastAsia"/>
          <w:sz w:val="24"/>
          <w:szCs w:val="24"/>
        </w:rPr>
        <w:t>中间代码格式定义如表</w:t>
      </w:r>
      <w:r w:rsidR="00FE7C63">
        <w:rPr>
          <w:rFonts w:eastAsiaTheme="minorEastAsia"/>
          <w:sz w:val="24"/>
          <w:szCs w:val="24"/>
        </w:rPr>
        <w:t>3</w:t>
      </w:r>
      <w:r w:rsidRPr="00FE7C63">
        <w:rPr>
          <w:rFonts w:eastAsiaTheme="minorEastAsia"/>
          <w:sz w:val="24"/>
          <w:szCs w:val="24"/>
        </w:rPr>
        <w:t>所示。</w:t>
      </w:r>
    </w:p>
    <w:p w14:paraId="2E98400F" w14:textId="1DC81C4A" w:rsidR="005F2617" w:rsidRPr="0006094B" w:rsidRDefault="005F2617" w:rsidP="005F2617">
      <w:pPr>
        <w:jc w:val="center"/>
        <w:rPr>
          <w:rFonts w:eastAsia="黑体"/>
        </w:rPr>
      </w:pPr>
      <w:r w:rsidRPr="0006094B">
        <w:rPr>
          <w:rFonts w:eastAsia="黑体"/>
        </w:rPr>
        <w:t>表</w:t>
      </w:r>
      <w:r w:rsidRPr="0006094B">
        <w:rPr>
          <w:rFonts w:eastAsia="黑体"/>
        </w:rPr>
        <w:t xml:space="preserve"> </w:t>
      </w:r>
      <w:r>
        <w:rPr>
          <w:rFonts w:eastAsia="黑体" w:hint="eastAsia"/>
        </w:rPr>
        <w:t>3</w:t>
      </w:r>
      <w:r w:rsidRPr="0006094B">
        <w:rPr>
          <w:rFonts w:eastAsia="黑体"/>
        </w:rPr>
        <w:t xml:space="preserve"> </w:t>
      </w:r>
      <w:r w:rsidRPr="0006094B">
        <w:rPr>
          <w:rFonts w:eastAsia="黑体"/>
        </w:rPr>
        <w:t>中间代码定义</w:t>
      </w:r>
    </w:p>
    <w:tbl>
      <w:tblPr>
        <w:tblStyle w:val="af1"/>
        <w:tblW w:w="8494" w:type="dxa"/>
        <w:jc w:val="center"/>
        <w:tblLayout w:type="fixed"/>
        <w:tblLook w:val="04A0" w:firstRow="1" w:lastRow="0" w:firstColumn="1" w:lastColumn="0" w:noHBand="0" w:noVBand="1"/>
      </w:tblPr>
      <w:tblGrid>
        <w:gridCol w:w="1848"/>
        <w:gridCol w:w="1477"/>
        <w:gridCol w:w="1530"/>
        <w:gridCol w:w="1061"/>
        <w:gridCol w:w="1330"/>
        <w:gridCol w:w="1248"/>
      </w:tblGrid>
      <w:tr w:rsidR="005F2617" w:rsidRPr="00FE7C63" w14:paraId="33ABFAA2"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21DE46EF" w14:textId="77777777" w:rsidR="005F2617" w:rsidRPr="00FE7C63" w:rsidRDefault="005F2617" w:rsidP="007764CE">
            <w:pPr>
              <w:rPr>
                <w:sz w:val="24"/>
                <w:szCs w:val="24"/>
              </w:rPr>
            </w:pPr>
            <w:r w:rsidRPr="00FE7C63">
              <w:rPr>
                <w:sz w:val="24"/>
                <w:szCs w:val="24"/>
              </w:rPr>
              <w:t>语法</w:t>
            </w:r>
          </w:p>
        </w:tc>
        <w:tc>
          <w:tcPr>
            <w:tcW w:w="1477" w:type="dxa"/>
            <w:tcBorders>
              <w:top w:val="single" w:sz="4" w:space="0" w:color="auto"/>
              <w:left w:val="nil"/>
              <w:bottom w:val="single" w:sz="4" w:space="0" w:color="auto"/>
              <w:right w:val="single" w:sz="4" w:space="0" w:color="auto"/>
            </w:tcBorders>
            <w:hideMark/>
          </w:tcPr>
          <w:p w14:paraId="6753FD3D" w14:textId="77777777" w:rsidR="005F2617" w:rsidRPr="00FE7C63" w:rsidRDefault="005F2617" w:rsidP="007764CE">
            <w:pPr>
              <w:rPr>
                <w:sz w:val="24"/>
                <w:szCs w:val="24"/>
              </w:rPr>
            </w:pPr>
            <w:r w:rsidRPr="00FE7C63">
              <w:rPr>
                <w:sz w:val="24"/>
                <w:szCs w:val="24"/>
              </w:rPr>
              <w:t>描述</w:t>
            </w:r>
          </w:p>
        </w:tc>
        <w:tc>
          <w:tcPr>
            <w:tcW w:w="1530" w:type="dxa"/>
            <w:tcBorders>
              <w:top w:val="single" w:sz="4" w:space="0" w:color="auto"/>
              <w:left w:val="nil"/>
              <w:bottom w:val="single" w:sz="4" w:space="0" w:color="auto"/>
              <w:right w:val="single" w:sz="4" w:space="0" w:color="auto"/>
            </w:tcBorders>
            <w:hideMark/>
          </w:tcPr>
          <w:p w14:paraId="1C26F2C4" w14:textId="77777777" w:rsidR="005F2617" w:rsidRPr="00FE7C63" w:rsidRDefault="005F2617" w:rsidP="007764CE">
            <w:pPr>
              <w:rPr>
                <w:sz w:val="24"/>
                <w:szCs w:val="24"/>
              </w:rPr>
            </w:pPr>
            <w:r w:rsidRPr="00FE7C63">
              <w:rPr>
                <w:sz w:val="24"/>
                <w:szCs w:val="24"/>
              </w:rPr>
              <w:t>Op</w:t>
            </w:r>
          </w:p>
        </w:tc>
        <w:tc>
          <w:tcPr>
            <w:tcW w:w="1061" w:type="dxa"/>
            <w:tcBorders>
              <w:top w:val="single" w:sz="4" w:space="0" w:color="auto"/>
              <w:left w:val="nil"/>
              <w:bottom w:val="single" w:sz="4" w:space="0" w:color="auto"/>
              <w:right w:val="single" w:sz="4" w:space="0" w:color="auto"/>
            </w:tcBorders>
            <w:hideMark/>
          </w:tcPr>
          <w:p w14:paraId="1D3C085F" w14:textId="77777777" w:rsidR="005F2617" w:rsidRPr="00FE7C63" w:rsidRDefault="005F2617" w:rsidP="007764CE">
            <w:pPr>
              <w:rPr>
                <w:sz w:val="24"/>
                <w:szCs w:val="24"/>
              </w:rPr>
            </w:pPr>
            <w:r w:rsidRPr="00FE7C63">
              <w:rPr>
                <w:sz w:val="24"/>
                <w:szCs w:val="24"/>
              </w:rPr>
              <w:t>Opn1</w:t>
            </w:r>
          </w:p>
        </w:tc>
        <w:tc>
          <w:tcPr>
            <w:tcW w:w="1330" w:type="dxa"/>
            <w:tcBorders>
              <w:top w:val="single" w:sz="4" w:space="0" w:color="auto"/>
              <w:left w:val="nil"/>
              <w:bottom w:val="single" w:sz="4" w:space="0" w:color="auto"/>
              <w:right w:val="single" w:sz="4" w:space="0" w:color="auto"/>
            </w:tcBorders>
            <w:hideMark/>
          </w:tcPr>
          <w:p w14:paraId="2319DCB6" w14:textId="77777777" w:rsidR="005F2617" w:rsidRPr="00FE7C63" w:rsidRDefault="005F2617" w:rsidP="007764CE">
            <w:pPr>
              <w:rPr>
                <w:sz w:val="24"/>
                <w:szCs w:val="24"/>
              </w:rPr>
            </w:pPr>
            <w:r w:rsidRPr="00FE7C63">
              <w:rPr>
                <w:sz w:val="24"/>
                <w:szCs w:val="24"/>
              </w:rPr>
              <w:t>Opn2</w:t>
            </w:r>
          </w:p>
        </w:tc>
        <w:tc>
          <w:tcPr>
            <w:tcW w:w="1248" w:type="dxa"/>
            <w:tcBorders>
              <w:top w:val="single" w:sz="4" w:space="0" w:color="auto"/>
              <w:left w:val="nil"/>
              <w:bottom w:val="single" w:sz="4" w:space="0" w:color="auto"/>
              <w:right w:val="single" w:sz="4" w:space="0" w:color="auto"/>
            </w:tcBorders>
            <w:hideMark/>
          </w:tcPr>
          <w:p w14:paraId="3234EE70" w14:textId="77777777" w:rsidR="005F2617" w:rsidRPr="00FE7C63" w:rsidRDefault="005F2617" w:rsidP="007764CE">
            <w:pPr>
              <w:rPr>
                <w:sz w:val="24"/>
                <w:szCs w:val="24"/>
              </w:rPr>
            </w:pPr>
            <w:r w:rsidRPr="00FE7C63">
              <w:rPr>
                <w:sz w:val="24"/>
                <w:szCs w:val="24"/>
              </w:rPr>
              <w:t>Result</w:t>
            </w:r>
          </w:p>
        </w:tc>
      </w:tr>
      <w:tr w:rsidR="005F2617" w:rsidRPr="00FE7C63" w14:paraId="17B1552A"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67BAD850" w14:textId="77777777" w:rsidR="005F2617" w:rsidRPr="00FE7C63" w:rsidRDefault="005F2617" w:rsidP="007764CE">
            <w:pPr>
              <w:rPr>
                <w:sz w:val="24"/>
                <w:szCs w:val="24"/>
              </w:rPr>
            </w:pPr>
            <w:r w:rsidRPr="00FE7C63">
              <w:rPr>
                <w:sz w:val="24"/>
                <w:szCs w:val="24"/>
              </w:rPr>
              <w:t>LABEL x</w:t>
            </w:r>
          </w:p>
        </w:tc>
        <w:tc>
          <w:tcPr>
            <w:tcW w:w="1477" w:type="dxa"/>
            <w:tcBorders>
              <w:top w:val="single" w:sz="4" w:space="0" w:color="auto"/>
              <w:left w:val="nil"/>
              <w:bottom w:val="single" w:sz="4" w:space="0" w:color="auto"/>
              <w:right w:val="single" w:sz="4" w:space="0" w:color="auto"/>
            </w:tcBorders>
            <w:hideMark/>
          </w:tcPr>
          <w:p w14:paraId="06096F80" w14:textId="77777777" w:rsidR="005F2617" w:rsidRPr="00FE7C63" w:rsidRDefault="005F2617" w:rsidP="007764CE">
            <w:pPr>
              <w:rPr>
                <w:sz w:val="24"/>
                <w:szCs w:val="24"/>
              </w:rPr>
            </w:pPr>
            <w:r w:rsidRPr="00FE7C63">
              <w:rPr>
                <w:sz w:val="24"/>
                <w:szCs w:val="24"/>
              </w:rPr>
              <w:t>定义标号</w:t>
            </w:r>
            <w:r w:rsidRPr="00FE7C63">
              <w:rPr>
                <w:sz w:val="24"/>
                <w:szCs w:val="24"/>
              </w:rPr>
              <w:t>x</w:t>
            </w:r>
          </w:p>
        </w:tc>
        <w:tc>
          <w:tcPr>
            <w:tcW w:w="1530" w:type="dxa"/>
            <w:tcBorders>
              <w:top w:val="single" w:sz="4" w:space="0" w:color="auto"/>
              <w:left w:val="nil"/>
              <w:bottom w:val="single" w:sz="4" w:space="0" w:color="auto"/>
              <w:right w:val="single" w:sz="4" w:space="0" w:color="auto"/>
            </w:tcBorders>
            <w:hideMark/>
          </w:tcPr>
          <w:p w14:paraId="33072D56" w14:textId="77777777" w:rsidR="005F2617" w:rsidRPr="00FE7C63" w:rsidRDefault="005F2617" w:rsidP="007764CE">
            <w:pPr>
              <w:rPr>
                <w:sz w:val="24"/>
                <w:szCs w:val="24"/>
              </w:rPr>
            </w:pPr>
            <w:r w:rsidRPr="00FE7C63">
              <w:rPr>
                <w:sz w:val="24"/>
                <w:szCs w:val="24"/>
              </w:rPr>
              <w:t>LABEL</w:t>
            </w:r>
          </w:p>
        </w:tc>
        <w:tc>
          <w:tcPr>
            <w:tcW w:w="1061" w:type="dxa"/>
            <w:tcBorders>
              <w:top w:val="single" w:sz="4" w:space="0" w:color="auto"/>
              <w:left w:val="nil"/>
              <w:bottom w:val="single" w:sz="4" w:space="0" w:color="auto"/>
              <w:right w:val="single" w:sz="4" w:space="0" w:color="auto"/>
            </w:tcBorders>
          </w:tcPr>
          <w:p w14:paraId="3562F9AF"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31118651"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085A9FCE" w14:textId="77777777" w:rsidR="005F2617" w:rsidRPr="00FE7C63" w:rsidRDefault="005F2617" w:rsidP="007764CE">
            <w:pPr>
              <w:rPr>
                <w:sz w:val="24"/>
                <w:szCs w:val="24"/>
              </w:rPr>
            </w:pPr>
            <w:r w:rsidRPr="00FE7C63">
              <w:rPr>
                <w:sz w:val="24"/>
                <w:szCs w:val="24"/>
              </w:rPr>
              <w:t>X</w:t>
            </w:r>
          </w:p>
        </w:tc>
      </w:tr>
      <w:tr w:rsidR="005F2617" w:rsidRPr="00FE7C63" w14:paraId="66B0831F"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091CEFFF" w14:textId="77777777" w:rsidR="005F2617" w:rsidRPr="00FE7C63" w:rsidRDefault="005F2617" w:rsidP="007764CE">
            <w:pPr>
              <w:rPr>
                <w:sz w:val="24"/>
                <w:szCs w:val="24"/>
              </w:rPr>
            </w:pPr>
            <w:r w:rsidRPr="00FE7C63">
              <w:rPr>
                <w:sz w:val="24"/>
                <w:szCs w:val="24"/>
              </w:rPr>
              <w:t>FUNCTION f:</w:t>
            </w:r>
          </w:p>
        </w:tc>
        <w:tc>
          <w:tcPr>
            <w:tcW w:w="1477" w:type="dxa"/>
            <w:tcBorders>
              <w:top w:val="single" w:sz="4" w:space="0" w:color="auto"/>
              <w:left w:val="nil"/>
              <w:bottom w:val="single" w:sz="4" w:space="0" w:color="auto"/>
              <w:right w:val="single" w:sz="4" w:space="0" w:color="auto"/>
            </w:tcBorders>
            <w:hideMark/>
          </w:tcPr>
          <w:p w14:paraId="362FC4E8" w14:textId="77777777" w:rsidR="005F2617" w:rsidRPr="00FE7C63" w:rsidRDefault="005F2617" w:rsidP="007764CE">
            <w:pPr>
              <w:rPr>
                <w:sz w:val="24"/>
                <w:szCs w:val="24"/>
              </w:rPr>
            </w:pPr>
            <w:r w:rsidRPr="00FE7C63">
              <w:rPr>
                <w:sz w:val="24"/>
                <w:szCs w:val="24"/>
              </w:rPr>
              <w:t>定义函数</w:t>
            </w:r>
            <w:r w:rsidRPr="00FE7C63">
              <w:rPr>
                <w:sz w:val="24"/>
                <w:szCs w:val="24"/>
              </w:rPr>
              <w:t xml:space="preserve">f </w:t>
            </w:r>
          </w:p>
        </w:tc>
        <w:tc>
          <w:tcPr>
            <w:tcW w:w="1530" w:type="dxa"/>
            <w:tcBorders>
              <w:top w:val="single" w:sz="4" w:space="0" w:color="auto"/>
              <w:left w:val="nil"/>
              <w:bottom w:val="single" w:sz="4" w:space="0" w:color="auto"/>
              <w:right w:val="single" w:sz="4" w:space="0" w:color="auto"/>
            </w:tcBorders>
            <w:hideMark/>
          </w:tcPr>
          <w:p w14:paraId="61A1C5C1" w14:textId="77777777" w:rsidR="005F2617" w:rsidRPr="00FE7C63" w:rsidRDefault="005F2617" w:rsidP="007764CE">
            <w:pPr>
              <w:rPr>
                <w:sz w:val="24"/>
                <w:szCs w:val="24"/>
              </w:rPr>
            </w:pPr>
            <w:r w:rsidRPr="00FE7C63">
              <w:rPr>
                <w:sz w:val="24"/>
                <w:szCs w:val="24"/>
              </w:rPr>
              <w:t>FUNCTION</w:t>
            </w:r>
          </w:p>
        </w:tc>
        <w:tc>
          <w:tcPr>
            <w:tcW w:w="1061" w:type="dxa"/>
            <w:tcBorders>
              <w:top w:val="single" w:sz="4" w:space="0" w:color="auto"/>
              <w:left w:val="nil"/>
              <w:bottom w:val="single" w:sz="4" w:space="0" w:color="auto"/>
              <w:right w:val="single" w:sz="4" w:space="0" w:color="auto"/>
            </w:tcBorders>
          </w:tcPr>
          <w:p w14:paraId="162C7646"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42C22A41"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2DDBDCC0" w14:textId="77777777" w:rsidR="005F2617" w:rsidRPr="00FE7C63" w:rsidRDefault="005F2617" w:rsidP="007764CE">
            <w:pPr>
              <w:rPr>
                <w:sz w:val="24"/>
                <w:szCs w:val="24"/>
              </w:rPr>
            </w:pPr>
            <w:r w:rsidRPr="00FE7C63">
              <w:rPr>
                <w:sz w:val="24"/>
                <w:szCs w:val="24"/>
              </w:rPr>
              <w:t>F</w:t>
            </w:r>
          </w:p>
        </w:tc>
      </w:tr>
      <w:tr w:rsidR="005F2617" w:rsidRPr="00FE7C63" w14:paraId="76A39922"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1CA32025" w14:textId="77777777" w:rsidR="005F2617" w:rsidRPr="00FE7C63" w:rsidRDefault="005F2617" w:rsidP="007764CE">
            <w:pPr>
              <w:rPr>
                <w:sz w:val="24"/>
                <w:szCs w:val="24"/>
              </w:rPr>
            </w:pPr>
            <w:r w:rsidRPr="00FE7C63">
              <w:rPr>
                <w:sz w:val="24"/>
                <w:szCs w:val="24"/>
              </w:rPr>
              <w:t>x := y</w:t>
            </w:r>
          </w:p>
        </w:tc>
        <w:tc>
          <w:tcPr>
            <w:tcW w:w="1477" w:type="dxa"/>
            <w:tcBorders>
              <w:top w:val="single" w:sz="4" w:space="0" w:color="auto"/>
              <w:left w:val="nil"/>
              <w:bottom w:val="single" w:sz="4" w:space="0" w:color="auto"/>
              <w:right w:val="single" w:sz="4" w:space="0" w:color="auto"/>
            </w:tcBorders>
            <w:hideMark/>
          </w:tcPr>
          <w:p w14:paraId="3914E3CA" w14:textId="77777777" w:rsidR="005F2617" w:rsidRPr="00FE7C63" w:rsidRDefault="005F2617" w:rsidP="007764CE">
            <w:pPr>
              <w:rPr>
                <w:sz w:val="24"/>
                <w:szCs w:val="24"/>
              </w:rPr>
            </w:pPr>
            <w:r w:rsidRPr="00FE7C63">
              <w:rPr>
                <w:sz w:val="24"/>
                <w:szCs w:val="24"/>
              </w:rPr>
              <w:t>赋值操作</w:t>
            </w:r>
          </w:p>
        </w:tc>
        <w:tc>
          <w:tcPr>
            <w:tcW w:w="1530" w:type="dxa"/>
            <w:tcBorders>
              <w:top w:val="single" w:sz="4" w:space="0" w:color="auto"/>
              <w:left w:val="nil"/>
              <w:bottom w:val="single" w:sz="4" w:space="0" w:color="auto"/>
              <w:right w:val="single" w:sz="4" w:space="0" w:color="auto"/>
            </w:tcBorders>
            <w:hideMark/>
          </w:tcPr>
          <w:p w14:paraId="717386A2" w14:textId="77777777" w:rsidR="005F2617" w:rsidRPr="00FE7C63" w:rsidRDefault="005F2617" w:rsidP="007764CE">
            <w:pPr>
              <w:rPr>
                <w:sz w:val="24"/>
                <w:szCs w:val="24"/>
              </w:rPr>
            </w:pPr>
            <w:r w:rsidRPr="00FE7C63">
              <w:rPr>
                <w:sz w:val="24"/>
                <w:szCs w:val="24"/>
              </w:rPr>
              <w:t xml:space="preserve">ASSIGN </w:t>
            </w:r>
          </w:p>
        </w:tc>
        <w:tc>
          <w:tcPr>
            <w:tcW w:w="1061" w:type="dxa"/>
            <w:tcBorders>
              <w:top w:val="single" w:sz="4" w:space="0" w:color="auto"/>
              <w:left w:val="nil"/>
              <w:bottom w:val="single" w:sz="4" w:space="0" w:color="auto"/>
              <w:right w:val="single" w:sz="4" w:space="0" w:color="auto"/>
            </w:tcBorders>
            <w:hideMark/>
          </w:tcPr>
          <w:p w14:paraId="7800F547" w14:textId="77777777" w:rsidR="005F2617" w:rsidRPr="00FE7C63" w:rsidRDefault="005F2617" w:rsidP="007764CE">
            <w:pPr>
              <w:rPr>
                <w:sz w:val="24"/>
                <w:szCs w:val="24"/>
              </w:rPr>
            </w:pPr>
            <w:r w:rsidRPr="00FE7C63">
              <w:rPr>
                <w:sz w:val="24"/>
                <w:szCs w:val="24"/>
              </w:rPr>
              <w:t>X</w:t>
            </w:r>
          </w:p>
        </w:tc>
        <w:tc>
          <w:tcPr>
            <w:tcW w:w="1330" w:type="dxa"/>
            <w:tcBorders>
              <w:top w:val="single" w:sz="4" w:space="0" w:color="auto"/>
              <w:left w:val="nil"/>
              <w:bottom w:val="single" w:sz="4" w:space="0" w:color="auto"/>
              <w:right w:val="single" w:sz="4" w:space="0" w:color="auto"/>
            </w:tcBorders>
          </w:tcPr>
          <w:p w14:paraId="57CE8B85"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29CB485B" w14:textId="77777777" w:rsidR="005F2617" w:rsidRPr="00FE7C63" w:rsidRDefault="005F2617" w:rsidP="007764CE">
            <w:pPr>
              <w:rPr>
                <w:sz w:val="24"/>
                <w:szCs w:val="24"/>
              </w:rPr>
            </w:pPr>
            <w:r w:rsidRPr="00FE7C63">
              <w:rPr>
                <w:sz w:val="24"/>
                <w:szCs w:val="24"/>
              </w:rPr>
              <w:t>X</w:t>
            </w:r>
          </w:p>
        </w:tc>
      </w:tr>
      <w:tr w:rsidR="005F2617" w:rsidRPr="00FE7C63" w14:paraId="24A9BBA0"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7D369187" w14:textId="77777777" w:rsidR="005F2617" w:rsidRPr="00FE7C63" w:rsidRDefault="005F2617" w:rsidP="007764CE">
            <w:pPr>
              <w:rPr>
                <w:sz w:val="24"/>
                <w:szCs w:val="24"/>
              </w:rPr>
            </w:pPr>
            <w:r w:rsidRPr="00FE7C63">
              <w:rPr>
                <w:sz w:val="24"/>
                <w:szCs w:val="24"/>
              </w:rPr>
              <w:t>x := y + z</w:t>
            </w:r>
          </w:p>
        </w:tc>
        <w:tc>
          <w:tcPr>
            <w:tcW w:w="1477" w:type="dxa"/>
            <w:tcBorders>
              <w:top w:val="single" w:sz="4" w:space="0" w:color="auto"/>
              <w:left w:val="nil"/>
              <w:bottom w:val="single" w:sz="4" w:space="0" w:color="auto"/>
              <w:right w:val="single" w:sz="4" w:space="0" w:color="auto"/>
            </w:tcBorders>
            <w:hideMark/>
          </w:tcPr>
          <w:p w14:paraId="3179E2B4" w14:textId="77777777" w:rsidR="005F2617" w:rsidRPr="00FE7C63" w:rsidRDefault="005F2617" w:rsidP="007764CE">
            <w:pPr>
              <w:rPr>
                <w:sz w:val="24"/>
                <w:szCs w:val="24"/>
              </w:rPr>
            </w:pPr>
            <w:r w:rsidRPr="00FE7C63">
              <w:rPr>
                <w:sz w:val="24"/>
                <w:szCs w:val="24"/>
              </w:rPr>
              <w:t>加法操作</w:t>
            </w:r>
          </w:p>
        </w:tc>
        <w:tc>
          <w:tcPr>
            <w:tcW w:w="1530" w:type="dxa"/>
            <w:tcBorders>
              <w:top w:val="single" w:sz="4" w:space="0" w:color="auto"/>
              <w:left w:val="nil"/>
              <w:bottom w:val="single" w:sz="4" w:space="0" w:color="auto"/>
              <w:right w:val="single" w:sz="4" w:space="0" w:color="auto"/>
            </w:tcBorders>
            <w:hideMark/>
          </w:tcPr>
          <w:p w14:paraId="2BFAD435" w14:textId="77777777" w:rsidR="005F2617" w:rsidRPr="00FE7C63" w:rsidRDefault="005F2617" w:rsidP="007764CE">
            <w:pPr>
              <w:rPr>
                <w:sz w:val="24"/>
                <w:szCs w:val="24"/>
              </w:rPr>
            </w:pPr>
            <w:r w:rsidRPr="00FE7C63">
              <w:rPr>
                <w:sz w:val="24"/>
                <w:szCs w:val="24"/>
              </w:rPr>
              <w:t>PLUS</w:t>
            </w:r>
          </w:p>
        </w:tc>
        <w:tc>
          <w:tcPr>
            <w:tcW w:w="1061" w:type="dxa"/>
            <w:tcBorders>
              <w:top w:val="single" w:sz="4" w:space="0" w:color="auto"/>
              <w:left w:val="nil"/>
              <w:bottom w:val="single" w:sz="4" w:space="0" w:color="auto"/>
              <w:right w:val="single" w:sz="4" w:space="0" w:color="auto"/>
            </w:tcBorders>
            <w:hideMark/>
          </w:tcPr>
          <w:p w14:paraId="50ABAD4D" w14:textId="77777777" w:rsidR="005F2617" w:rsidRPr="00FE7C63" w:rsidRDefault="005F2617" w:rsidP="007764CE">
            <w:pPr>
              <w:rPr>
                <w:sz w:val="24"/>
                <w:szCs w:val="24"/>
              </w:rPr>
            </w:pPr>
            <w:r w:rsidRPr="00FE7C63">
              <w:rPr>
                <w:sz w:val="24"/>
                <w:szCs w:val="24"/>
              </w:rPr>
              <w:t>Y</w:t>
            </w:r>
          </w:p>
        </w:tc>
        <w:tc>
          <w:tcPr>
            <w:tcW w:w="1330" w:type="dxa"/>
            <w:tcBorders>
              <w:top w:val="single" w:sz="4" w:space="0" w:color="auto"/>
              <w:left w:val="nil"/>
              <w:bottom w:val="single" w:sz="4" w:space="0" w:color="auto"/>
              <w:right w:val="single" w:sz="4" w:space="0" w:color="auto"/>
            </w:tcBorders>
            <w:hideMark/>
          </w:tcPr>
          <w:p w14:paraId="652437B7" w14:textId="77777777" w:rsidR="005F2617" w:rsidRPr="00FE7C63" w:rsidRDefault="005F2617" w:rsidP="007764CE">
            <w:pPr>
              <w:rPr>
                <w:sz w:val="24"/>
                <w:szCs w:val="24"/>
              </w:rPr>
            </w:pPr>
            <w:r w:rsidRPr="00FE7C63">
              <w:rPr>
                <w:sz w:val="24"/>
                <w:szCs w:val="24"/>
              </w:rPr>
              <w:t>Z</w:t>
            </w:r>
          </w:p>
        </w:tc>
        <w:tc>
          <w:tcPr>
            <w:tcW w:w="1248" w:type="dxa"/>
            <w:tcBorders>
              <w:top w:val="single" w:sz="4" w:space="0" w:color="auto"/>
              <w:left w:val="nil"/>
              <w:bottom w:val="single" w:sz="4" w:space="0" w:color="auto"/>
              <w:right w:val="single" w:sz="4" w:space="0" w:color="auto"/>
            </w:tcBorders>
            <w:hideMark/>
          </w:tcPr>
          <w:p w14:paraId="397A5207" w14:textId="77777777" w:rsidR="005F2617" w:rsidRPr="00FE7C63" w:rsidRDefault="005F2617" w:rsidP="007764CE">
            <w:pPr>
              <w:rPr>
                <w:sz w:val="24"/>
                <w:szCs w:val="24"/>
              </w:rPr>
            </w:pPr>
            <w:r w:rsidRPr="00FE7C63">
              <w:rPr>
                <w:sz w:val="24"/>
                <w:szCs w:val="24"/>
              </w:rPr>
              <w:t>X</w:t>
            </w:r>
          </w:p>
        </w:tc>
      </w:tr>
      <w:tr w:rsidR="005F2617" w:rsidRPr="00FE7C63" w14:paraId="177935EA"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1E8F9DE0" w14:textId="77777777" w:rsidR="005F2617" w:rsidRPr="00FE7C63" w:rsidRDefault="005F2617" w:rsidP="007764CE">
            <w:pPr>
              <w:rPr>
                <w:sz w:val="24"/>
                <w:szCs w:val="24"/>
              </w:rPr>
            </w:pPr>
            <w:r w:rsidRPr="00FE7C63">
              <w:rPr>
                <w:sz w:val="24"/>
                <w:szCs w:val="24"/>
              </w:rPr>
              <w:t>x := y - z</w:t>
            </w:r>
          </w:p>
        </w:tc>
        <w:tc>
          <w:tcPr>
            <w:tcW w:w="1477" w:type="dxa"/>
            <w:tcBorders>
              <w:top w:val="single" w:sz="4" w:space="0" w:color="auto"/>
              <w:left w:val="nil"/>
              <w:bottom w:val="single" w:sz="4" w:space="0" w:color="auto"/>
              <w:right w:val="single" w:sz="4" w:space="0" w:color="auto"/>
            </w:tcBorders>
            <w:hideMark/>
          </w:tcPr>
          <w:p w14:paraId="06A86F6C" w14:textId="77777777" w:rsidR="005F2617" w:rsidRPr="00FE7C63" w:rsidRDefault="005F2617" w:rsidP="007764CE">
            <w:pPr>
              <w:rPr>
                <w:sz w:val="24"/>
                <w:szCs w:val="24"/>
              </w:rPr>
            </w:pPr>
            <w:r w:rsidRPr="00FE7C63">
              <w:rPr>
                <w:sz w:val="24"/>
                <w:szCs w:val="24"/>
              </w:rPr>
              <w:t>减法操作</w:t>
            </w:r>
          </w:p>
        </w:tc>
        <w:tc>
          <w:tcPr>
            <w:tcW w:w="1530" w:type="dxa"/>
            <w:tcBorders>
              <w:top w:val="single" w:sz="4" w:space="0" w:color="auto"/>
              <w:left w:val="nil"/>
              <w:bottom w:val="single" w:sz="4" w:space="0" w:color="auto"/>
              <w:right w:val="single" w:sz="4" w:space="0" w:color="auto"/>
            </w:tcBorders>
            <w:hideMark/>
          </w:tcPr>
          <w:p w14:paraId="06C73BEF" w14:textId="77777777" w:rsidR="005F2617" w:rsidRPr="00FE7C63" w:rsidRDefault="005F2617" w:rsidP="007764CE">
            <w:pPr>
              <w:rPr>
                <w:sz w:val="24"/>
                <w:szCs w:val="24"/>
              </w:rPr>
            </w:pPr>
            <w:r w:rsidRPr="00FE7C63">
              <w:rPr>
                <w:sz w:val="24"/>
                <w:szCs w:val="24"/>
              </w:rPr>
              <w:t>MINUS</w:t>
            </w:r>
          </w:p>
        </w:tc>
        <w:tc>
          <w:tcPr>
            <w:tcW w:w="1061" w:type="dxa"/>
            <w:tcBorders>
              <w:top w:val="single" w:sz="4" w:space="0" w:color="auto"/>
              <w:left w:val="nil"/>
              <w:bottom w:val="single" w:sz="4" w:space="0" w:color="auto"/>
              <w:right w:val="single" w:sz="4" w:space="0" w:color="auto"/>
            </w:tcBorders>
            <w:hideMark/>
          </w:tcPr>
          <w:p w14:paraId="2452EE0F" w14:textId="77777777" w:rsidR="005F2617" w:rsidRPr="00FE7C63" w:rsidRDefault="005F2617" w:rsidP="007764CE">
            <w:pPr>
              <w:rPr>
                <w:sz w:val="24"/>
                <w:szCs w:val="24"/>
              </w:rPr>
            </w:pPr>
            <w:r w:rsidRPr="00FE7C63">
              <w:rPr>
                <w:sz w:val="24"/>
                <w:szCs w:val="24"/>
              </w:rPr>
              <w:t>Y</w:t>
            </w:r>
          </w:p>
        </w:tc>
        <w:tc>
          <w:tcPr>
            <w:tcW w:w="1330" w:type="dxa"/>
            <w:tcBorders>
              <w:top w:val="single" w:sz="4" w:space="0" w:color="auto"/>
              <w:left w:val="nil"/>
              <w:bottom w:val="single" w:sz="4" w:space="0" w:color="auto"/>
              <w:right w:val="single" w:sz="4" w:space="0" w:color="auto"/>
            </w:tcBorders>
            <w:hideMark/>
          </w:tcPr>
          <w:p w14:paraId="1C836BB3" w14:textId="77777777" w:rsidR="005F2617" w:rsidRPr="00FE7C63" w:rsidRDefault="005F2617" w:rsidP="007764CE">
            <w:pPr>
              <w:rPr>
                <w:sz w:val="24"/>
                <w:szCs w:val="24"/>
              </w:rPr>
            </w:pPr>
            <w:r w:rsidRPr="00FE7C63">
              <w:rPr>
                <w:sz w:val="24"/>
                <w:szCs w:val="24"/>
              </w:rPr>
              <w:t>Z</w:t>
            </w:r>
          </w:p>
        </w:tc>
        <w:tc>
          <w:tcPr>
            <w:tcW w:w="1248" w:type="dxa"/>
            <w:tcBorders>
              <w:top w:val="single" w:sz="4" w:space="0" w:color="auto"/>
              <w:left w:val="nil"/>
              <w:bottom w:val="single" w:sz="4" w:space="0" w:color="auto"/>
              <w:right w:val="single" w:sz="4" w:space="0" w:color="auto"/>
            </w:tcBorders>
            <w:hideMark/>
          </w:tcPr>
          <w:p w14:paraId="78C778FB" w14:textId="77777777" w:rsidR="005F2617" w:rsidRPr="00FE7C63" w:rsidRDefault="005F2617" w:rsidP="007764CE">
            <w:pPr>
              <w:rPr>
                <w:sz w:val="24"/>
                <w:szCs w:val="24"/>
              </w:rPr>
            </w:pPr>
            <w:r w:rsidRPr="00FE7C63">
              <w:rPr>
                <w:sz w:val="24"/>
                <w:szCs w:val="24"/>
              </w:rPr>
              <w:t>X</w:t>
            </w:r>
          </w:p>
        </w:tc>
      </w:tr>
      <w:tr w:rsidR="005F2617" w:rsidRPr="00FE7C63" w14:paraId="3E72564C"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201607E2" w14:textId="77777777" w:rsidR="005F2617" w:rsidRPr="00FE7C63" w:rsidRDefault="005F2617" w:rsidP="007764CE">
            <w:pPr>
              <w:rPr>
                <w:sz w:val="24"/>
                <w:szCs w:val="24"/>
              </w:rPr>
            </w:pPr>
            <w:r w:rsidRPr="00FE7C63">
              <w:rPr>
                <w:sz w:val="24"/>
                <w:szCs w:val="24"/>
              </w:rPr>
              <w:t>x := y * z</w:t>
            </w:r>
          </w:p>
        </w:tc>
        <w:tc>
          <w:tcPr>
            <w:tcW w:w="1477" w:type="dxa"/>
            <w:tcBorders>
              <w:top w:val="single" w:sz="4" w:space="0" w:color="auto"/>
              <w:left w:val="nil"/>
              <w:bottom w:val="single" w:sz="4" w:space="0" w:color="auto"/>
              <w:right w:val="single" w:sz="4" w:space="0" w:color="auto"/>
            </w:tcBorders>
            <w:hideMark/>
          </w:tcPr>
          <w:p w14:paraId="08393396" w14:textId="77777777" w:rsidR="005F2617" w:rsidRPr="00FE7C63" w:rsidRDefault="005F2617" w:rsidP="007764CE">
            <w:pPr>
              <w:rPr>
                <w:sz w:val="24"/>
                <w:szCs w:val="24"/>
              </w:rPr>
            </w:pPr>
            <w:r w:rsidRPr="00FE7C63">
              <w:rPr>
                <w:sz w:val="24"/>
                <w:szCs w:val="24"/>
              </w:rPr>
              <w:t>乘法操作</w:t>
            </w:r>
          </w:p>
        </w:tc>
        <w:tc>
          <w:tcPr>
            <w:tcW w:w="1530" w:type="dxa"/>
            <w:tcBorders>
              <w:top w:val="single" w:sz="4" w:space="0" w:color="auto"/>
              <w:left w:val="nil"/>
              <w:bottom w:val="single" w:sz="4" w:space="0" w:color="auto"/>
              <w:right w:val="single" w:sz="4" w:space="0" w:color="auto"/>
            </w:tcBorders>
            <w:hideMark/>
          </w:tcPr>
          <w:p w14:paraId="157CA3BD" w14:textId="77777777" w:rsidR="005F2617" w:rsidRPr="00FE7C63" w:rsidRDefault="005F2617" w:rsidP="007764CE">
            <w:pPr>
              <w:rPr>
                <w:sz w:val="24"/>
                <w:szCs w:val="24"/>
              </w:rPr>
            </w:pPr>
            <w:r w:rsidRPr="00FE7C63">
              <w:rPr>
                <w:sz w:val="24"/>
                <w:szCs w:val="24"/>
              </w:rPr>
              <w:t>STAR</w:t>
            </w:r>
          </w:p>
        </w:tc>
        <w:tc>
          <w:tcPr>
            <w:tcW w:w="1061" w:type="dxa"/>
            <w:tcBorders>
              <w:top w:val="single" w:sz="4" w:space="0" w:color="auto"/>
              <w:left w:val="nil"/>
              <w:bottom w:val="single" w:sz="4" w:space="0" w:color="auto"/>
              <w:right w:val="single" w:sz="4" w:space="0" w:color="auto"/>
            </w:tcBorders>
            <w:hideMark/>
          </w:tcPr>
          <w:p w14:paraId="69A23D82" w14:textId="77777777" w:rsidR="005F2617" w:rsidRPr="00FE7C63" w:rsidRDefault="005F2617" w:rsidP="007764CE">
            <w:pPr>
              <w:rPr>
                <w:sz w:val="24"/>
                <w:szCs w:val="24"/>
              </w:rPr>
            </w:pPr>
            <w:r w:rsidRPr="00FE7C63">
              <w:rPr>
                <w:sz w:val="24"/>
                <w:szCs w:val="24"/>
              </w:rPr>
              <w:t>Y</w:t>
            </w:r>
          </w:p>
        </w:tc>
        <w:tc>
          <w:tcPr>
            <w:tcW w:w="1330" w:type="dxa"/>
            <w:tcBorders>
              <w:top w:val="single" w:sz="4" w:space="0" w:color="auto"/>
              <w:left w:val="nil"/>
              <w:bottom w:val="single" w:sz="4" w:space="0" w:color="auto"/>
              <w:right w:val="single" w:sz="4" w:space="0" w:color="auto"/>
            </w:tcBorders>
            <w:hideMark/>
          </w:tcPr>
          <w:p w14:paraId="101E98BE" w14:textId="77777777" w:rsidR="005F2617" w:rsidRPr="00FE7C63" w:rsidRDefault="005F2617" w:rsidP="007764CE">
            <w:pPr>
              <w:rPr>
                <w:sz w:val="24"/>
                <w:szCs w:val="24"/>
              </w:rPr>
            </w:pPr>
            <w:r w:rsidRPr="00FE7C63">
              <w:rPr>
                <w:sz w:val="24"/>
                <w:szCs w:val="24"/>
              </w:rPr>
              <w:t>Z</w:t>
            </w:r>
          </w:p>
        </w:tc>
        <w:tc>
          <w:tcPr>
            <w:tcW w:w="1248" w:type="dxa"/>
            <w:tcBorders>
              <w:top w:val="single" w:sz="4" w:space="0" w:color="auto"/>
              <w:left w:val="nil"/>
              <w:bottom w:val="single" w:sz="4" w:space="0" w:color="auto"/>
              <w:right w:val="single" w:sz="4" w:space="0" w:color="auto"/>
            </w:tcBorders>
            <w:hideMark/>
          </w:tcPr>
          <w:p w14:paraId="00D675D0" w14:textId="77777777" w:rsidR="005F2617" w:rsidRPr="00FE7C63" w:rsidRDefault="005F2617" w:rsidP="007764CE">
            <w:pPr>
              <w:rPr>
                <w:sz w:val="24"/>
                <w:szCs w:val="24"/>
              </w:rPr>
            </w:pPr>
            <w:r w:rsidRPr="00FE7C63">
              <w:rPr>
                <w:sz w:val="24"/>
                <w:szCs w:val="24"/>
              </w:rPr>
              <w:t>X</w:t>
            </w:r>
          </w:p>
        </w:tc>
      </w:tr>
      <w:tr w:rsidR="005F2617" w:rsidRPr="00FE7C63" w14:paraId="0B1D50E9"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4365821E" w14:textId="77777777" w:rsidR="005F2617" w:rsidRPr="00FE7C63" w:rsidRDefault="005F2617" w:rsidP="007764CE">
            <w:pPr>
              <w:rPr>
                <w:sz w:val="24"/>
                <w:szCs w:val="24"/>
              </w:rPr>
            </w:pPr>
            <w:r w:rsidRPr="00FE7C63">
              <w:rPr>
                <w:sz w:val="24"/>
                <w:szCs w:val="24"/>
              </w:rPr>
              <w:t>x := y / z</w:t>
            </w:r>
          </w:p>
        </w:tc>
        <w:tc>
          <w:tcPr>
            <w:tcW w:w="1477" w:type="dxa"/>
            <w:tcBorders>
              <w:top w:val="single" w:sz="4" w:space="0" w:color="auto"/>
              <w:left w:val="nil"/>
              <w:bottom w:val="single" w:sz="4" w:space="0" w:color="auto"/>
              <w:right w:val="single" w:sz="4" w:space="0" w:color="auto"/>
            </w:tcBorders>
            <w:hideMark/>
          </w:tcPr>
          <w:p w14:paraId="283D9C68" w14:textId="77777777" w:rsidR="005F2617" w:rsidRPr="00FE7C63" w:rsidRDefault="005F2617" w:rsidP="007764CE">
            <w:pPr>
              <w:rPr>
                <w:sz w:val="24"/>
                <w:szCs w:val="24"/>
              </w:rPr>
            </w:pPr>
            <w:r w:rsidRPr="00FE7C63">
              <w:rPr>
                <w:sz w:val="24"/>
                <w:szCs w:val="24"/>
              </w:rPr>
              <w:t>除法操作</w:t>
            </w:r>
          </w:p>
        </w:tc>
        <w:tc>
          <w:tcPr>
            <w:tcW w:w="1530" w:type="dxa"/>
            <w:tcBorders>
              <w:top w:val="single" w:sz="4" w:space="0" w:color="auto"/>
              <w:left w:val="nil"/>
              <w:bottom w:val="single" w:sz="4" w:space="0" w:color="auto"/>
              <w:right w:val="single" w:sz="4" w:space="0" w:color="auto"/>
            </w:tcBorders>
            <w:hideMark/>
          </w:tcPr>
          <w:p w14:paraId="5EA5FDA6" w14:textId="77777777" w:rsidR="005F2617" w:rsidRPr="00FE7C63" w:rsidRDefault="005F2617" w:rsidP="007764CE">
            <w:pPr>
              <w:rPr>
                <w:sz w:val="24"/>
                <w:szCs w:val="24"/>
              </w:rPr>
            </w:pPr>
            <w:r w:rsidRPr="00FE7C63">
              <w:rPr>
                <w:sz w:val="24"/>
                <w:szCs w:val="24"/>
              </w:rPr>
              <w:t>DIV</w:t>
            </w:r>
          </w:p>
        </w:tc>
        <w:tc>
          <w:tcPr>
            <w:tcW w:w="1061" w:type="dxa"/>
            <w:tcBorders>
              <w:top w:val="single" w:sz="4" w:space="0" w:color="auto"/>
              <w:left w:val="nil"/>
              <w:bottom w:val="single" w:sz="4" w:space="0" w:color="auto"/>
              <w:right w:val="single" w:sz="4" w:space="0" w:color="auto"/>
            </w:tcBorders>
            <w:hideMark/>
          </w:tcPr>
          <w:p w14:paraId="2100A82B" w14:textId="77777777" w:rsidR="005F2617" w:rsidRPr="00FE7C63" w:rsidRDefault="005F2617" w:rsidP="007764CE">
            <w:pPr>
              <w:rPr>
                <w:sz w:val="24"/>
                <w:szCs w:val="24"/>
              </w:rPr>
            </w:pPr>
            <w:r w:rsidRPr="00FE7C63">
              <w:rPr>
                <w:sz w:val="24"/>
                <w:szCs w:val="24"/>
              </w:rPr>
              <w:t>Y</w:t>
            </w:r>
          </w:p>
        </w:tc>
        <w:tc>
          <w:tcPr>
            <w:tcW w:w="1330" w:type="dxa"/>
            <w:tcBorders>
              <w:top w:val="single" w:sz="4" w:space="0" w:color="auto"/>
              <w:left w:val="nil"/>
              <w:bottom w:val="single" w:sz="4" w:space="0" w:color="auto"/>
              <w:right w:val="single" w:sz="4" w:space="0" w:color="auto"/>
            </w:tcBorders>
            <w:hideMark/>
          </w:tcPr>
          <w:p w14:paraId="31402B73" w14:textId="77777777" w:rsidR="005F2617" w:rsidRPr="00FE7C63" w:rsidRDefault="005F2617" w:rsidP="007764CE">
            <w:pPr>
              <w:rPr>
                <w:sz w:val="24"/>
                <w:szCs w:val="24"/>
              </w:rPr>
            </w:pPr>
            <w:r w:rsidRPr="00FE7C63">
              <w:rPr>
                <w:sz w:val="24"/>
                <w:szCs w:val="24"/>
              </w:rPr>
              <w:t>Z</w:t>
            </w:r>
          </w:p>
        </w:tc>
        <w:tc>
          <w:tcPr>
            <w:tcW w:w="1248" w:type="dxa"/>
            <w:tcBorders>
              <w:top w:val="single" w:sz="4" w:space="0" w:color="auto"/>
              <w:left w:val="nil"/>
              <w:bottom w:val="single" w:sz="4" w:space="0" w:color="auto"/>
              <w:right w:val="single" w:sz="4" w:space="0" w:color="auto"/>
            </w:tcBorders>
            <w:hideMark/>
          </w:tcPr>
          <w:p w14:paraId="05CFAC9A" w14:textId="77777777" w:rsidR="005F2617" w:rsidRPr="00FE7C63" w:rsidRDefault="005F2617" w:rsidP="007764CE">
            <w:pPr>
              <w:rPr>
                <w:sz w:val="24"/>
                <w:szCs w:val="24"/>
              </w:rPr>
            </w:pPr>
            <w:r w:rsidRPr="00FE7C63">
              <w:rPr>
                <w:sz w:val="24"/>
                <w:szCs w:val="24"/>
              </w:rPr>
              <w:t>X</w:t>
            </w:r>
          </w:p>
        </w:tc>
      </w:tr>
      <w:tr w:rsidR="005F2617" w:rsidRPr="00FE7C63" w14:paraId="1ACB76CC"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7EB5C0A0" w14:textId="77777777" w:rsidR="005F2617" w:rsidRPr="00FE7C63" w:rsidRDefault="005F2617" w:rsidP="007764CE">
            <w:pPr>
              <w:rPr>
                <w:sz w:val="24"/>
                <w:szCs w:val="24"/>
              </w:rPr>
            </w:pPr>
            <w:r w:rsidRPr="00FE7C63">
              <w:rPr>
                <w:sz w:val="24"/>
                <w:szCs w:val="24"/>
              </w:rPr>
              <w:t>GOTO x</w:t>
            </w:r>
          </w:p>
        </w:tc>
        <w:tc>
          <w:tcPr>
            <w:tcW w:w="1477" w:type="dxa"/>
            <w:tcBorders>
              <w:top w:val="single" w:sz="4" w:space="0" w:color="auto"/>
              <w:left w:val="nil"/>
              <w:bottom w:val="single" w:sz="4" w:space="0" w:color="auto"/>
              <w:right w:val="single" w:sz="4" w:space="0" w:color="auto"/>
            </w:tcBorders>
            <w:hideMark/>
          </w:tcPr>
          <w:p w14:paraId="1DABACFE" w14:textId="77777777" w:rsidR="005F2617" w:rsidRPr="00FE7C63" w:rsidRDefault="005F2617" w:rsidP="007764CE">
            <w:pPr>
              <w:rPr>
                <w:sz w:val="24"/>
                <w:szCs w:val="24"/>
              </w:rPr>
            </w:pPr>
            <w:r w:rsidRPr="00FE7C63">
              <w:rPr>
                <w:sz w:val="24"/>
                <w:szCs w:val="24"/>
              </w:rPr>
              <w:t>无条件转移</w:t>
            </w:r>
          </w:p>
        </w:tc>
        <w:tc>
          <w:tcPr>
            <w:tcW w:w="1530" w:type="dxa"/>
            <w:tcBorders>
              <w:top w:val="single" w:sz="4" w:space="0" w:color="auto"/>
              <w:left w:val="nil"/>
              <w:bottom w:val="single" w:sz="4" w:space="0" w:color="auto"/>
              <w:right w:val="single" w:sz="4" w:space="0" w:color="auto"/>
            </w:tcBorders>
            <w:hideMark/>
          </w:tcPr>
          <w:p w14:paraId="5E185148" w14:textId="77777777" w:rsidR="005F2617" w:rsidRPr="00FE7C63" w:rsidRDefault="005F2617" w:rsidP="007764CE">
            <w:pPr>
              <w:rPr>
                <w:sz w:val="24"/>
                <w:szCs w:val="24"/>
              </w:rPr>
            </w:pPr>
            <w:r w:rsidRPr="00FE7C63">
              <w:rPr>
                <w:sz w:val="24"/>
                <w:szCs w:val="24"/>
              </w:rPr>
              <w:t>GOTO</w:t>
            </w:r>
          </w:p>
        </w:tc>
        <w:tc>
          <w:tcPr>
            <w:tcW w:w="1061" w:type="dxa"/>
            <w:tcBorders>
              <w:top w:val="single" w:sz="4" w:space="0" w:color="auto"/>
              <w:left w:val="nil"/>
              <w:bottom w:val="single" w:sz="4" w:space="0" w:color="auto"/>
              <w:right w:val="single" w:sz="4" w:space="0" w:color="auto"/>
            </w:tcBorders>
          </w:tcPr>
          <w:p w14:paraId="65F31C28"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3A8C250A"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2D75C9CD" w14:textId="77777777" w:rsidR="005F2617" w:rsidRPr="00FE7C63" w:rsidRDefault="005F2617" w:rsidP="007764CE">
            <w:pPr>
              <w:rPr>
                <w:sz w:val="24"/>
                <w:szCs w:val="24"/>
              </w:rPr>
            </w:pPr>
            <w:r w:rsidRPr="00FE7C63">
              <w:rPr>
                <w:sz w:val="24"/>
                <w:szCs w:val="24"/>
              </w:rPr>
              <w:t>X</w:t>
            </w:r>
          </w:p>
        </w:tc>
      </w:tr>
      <w:tr w:rsidR="005F2617" w:rsidRPr="00FE7C63" w14:paraId="17C21E58"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0A9921DE" w14:textId="77777777" w:rsidR="005F2617" w:rsidRPr="00FE7C63" w:rsidRDefault="005F2617" w:rsidP="007764CE">
            <w:pPr>
              <w:rPr>
                <w:sz w:val="24"/>
                <w:szCs w:val="24"/>
              </w:rPr>
            </w:pPr>
            <w:r w:rsidRPr="00FE7C63">
              <w:rPr>
                <w:sz w:val="24"/>
                <w:szCs w:val="24"/>
              </w:rPr>
              <w:t>IF x [relop] y GOTO z</w:t>
            </w:r>
          </w:p>
        </w:tc>
        <w:tc>
          <w:tcPr>
            <w:tcW w:w="1477" w:type="dxa"/>
            <w:tcBorders>
              <w:top w:val="single" w:sz="4" w:space="0" w:color="auto"/>
              <w:left w:val="nil"/>
              <w:bottom w:val="single" w:sz="4" w:space="0" w:color="auto"/>
              <w:right w:val="single" w:sz="4" w:space="0" w:color="auto"/>
            </w:tcBorders>
            <w:hideMark/>
          </w:tcPr>
          <w:p w14:paraId="2FB4E624" w14:textId="77777777" w:rsidR="005F2617" w:rsidRPr="00FE7C63" w:rsidRDefault="005F2617" w:rsidP="007764CE">
            <w:pPr>
              <w:rPr>
                <w:sz w:val="24"/>
                <w:szCs w:val="24"/>
              </w:rPr>
            </w:pPr>
            <w:r w:rsidRPr="00FE7C63">
              <w:rPr>
                <w:sz w:val="24"/>
                <w:szCs w:val="24"/>
              </w:rPr>
              <w:t>条件转移</w:t>
            </w:r>
          </w:p>
        </w:tc>
        <w:tc>
          <w:tcPr>
            <w:tcW w:w="1530" w:type="dxa"/>
            <w:tcBorders>
              <w:top w:val="single" w:sz="4" w:space="0" w:color="auto"/>
              <w:left w:val="nil"/>
              <w:bottom w:val="single" w:sz="4" w:space="0" w:color="auto"/>
              <w:right w:val="single" w:sz="4" w:space="0" w:color="auto"/>
            </w:tcBorders>
            <w:hideMark/>
          </w:tcPr>
          <w:p w14:paraId="49EDB829" w14:textId="77777777" w:rsidR="005F2617" w:rsidRPr="00FE7C63" w:rsidRDefault="005F2617" w:rsidP="007764CE">
            <w:pPr>
              <w:rPr>
                <w:sz w:val="24"/>
                <w:szCs w:val="24"/>
              </w:rPr>
            </w:pPr>
            <w:r w:rsidRPr="00FE7C63">
              <w:rPr>
                <w:sz w:val="24"/>
                <w:szCs w:val="24"/>
              </w:rPr>
              <w:t>[relop]</w:t>
            </w:r>
          </w:p>
        </w:tc>
        <w:tc>
          <w:tcPr>
            <w:tcW w:w="1061" w:type="dxa"/>
            <w:tcBorders>
              <w:top w:val="single" w:sz="4" w:space="0" w:color="auto"/>
              <w:left w:val="nil"/>
              <w:bottom w:val="single" w:sz="4" w:space="0" w:color="auto"/>
              <w:right w:val="single" w:sz="4" w:space="0" w:color="auto"/>
            </w:tcBorders>
            <w:hideMark/>
          </w:tcPr>
          <w:p w14:paraId="3FBEE8DE" w14:textId="77777777" w:rsidR="005F2617" w:rsidRPr="00FE7C63" w:rsidRDefault="005F2617" w:rsidP="007764CE">
            <w:pPr>
              <w:rPr>
                <w:sz w:val="24"/>
                <w:szCs w:val="24"/>
              </w:rPr>
            </w:pPr>
            <w:r w:rsidRPr="00FE7C63">
              <w:rPr>
                <w:sz w:val="24"/>
                <w:szCs w:val="24"/>
              </w:rPr>
              <w:t>X</w:t>
            </w:r>
          </w:p>
        </w:tc>
        <w:tc>
          <w:tcPr>
            <w:tcW w:w="1330" w:type="dxa"/>
            <w:tcBorders>
              <w:top w:val="single" w:sz="4" w:space="0" w:color="auto"/>
              <w:left w:val="nil"/>
              <w:bottom w:val="single" w:sz="4" w:space="0" w:color="auto"/>
              <w:right w:val="single" w:sz="4" w:space="0" w:color="auto"/>
            </w:tcBorders>
            <w:hideMark/>
          </w:tcPr>
          <w:p w14:paraId="19F85CAD" w14:textId="77777777" w:rsidR="005F2617" w:rsidRPr="00FE7C63" w:rsidRDefault="005F2617" w:rsidP="007764CE">
            <w:pPr>
              <w:rPr>
                <w:sz w:val="24"/>
                <w:szCs w:val="24"/>
              </w:rPr>
            </w:pPr>
            <w:r w:rsidRPr="00FE7C63">
              <w:rPr>
                <w:sz w:val="24"/>
                <w:szCs w:val="24"/>
              </w:rPr>
              <w:t>Y</w:t>
            </w:r>
          </w:p>
        </w:tc>
        <w:tc>
          <w:tcPr>
            <w:tcW w:w="1248" w:type="dxa"/>
            <w:tcBorders>
              <w:top w:val="single" w:sz="4" w:space="0" w:color="auto"/>
              <w:left w:val="nil"/>
              <w:bottom w:val="single" w:sz="4" w:space="0" w:color="auto"/>
              <w:right w:val="single" w:sz="4" w:space="0" w:color="auto"/>
            </w:tcBorders>
            <w:hideMark/>
          </w:tcPr>
          <w:p w14:paraId="68080C06" w14:textId="77777777" w:rsidR="005F2617" w:rsidRPr="00FE7C63" w:rsidRDefault="005F2617" w:rsidP="007764CE">
            <w:pPr>
              <w:rPr>
                <w:sz w:val="24"/>
                <w:szCs w:val="24"/>
              </w:rPr>
            </w:pPr>
            <w:r w:rsidRPr="00FE7C63">
              <w:rPr>
                <w:sz w:val="24"/>
                <w:szCs w:val="24"/>
              </w:rPr>
              <w:t>Z</w:t>
            </w:r>
          </w:p>
        </w:tc>
      </w:tr>
      <w:tr w:rsidR="005F2617" w:rsidRPr="00FE7C63" w14:paraId="19E7F56F"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0D12D97C" w14:textId="77777777" w:rsidR="005F2617" w:rsidRPr="00FE7C63" w:rsidRDefault="005F2617" w:rsidP="007764CE">
            <w:pPr>
              <w:rPr>
                <w:sz w:val="24"/>
                <w:szCs w:val="24"/>
              </w:rPr>
            </w:pPr>
            <w:r w:rsidRPr="00FE7C63">
              <w:rPr>
                <w:sz w:val="24"/>
                <w:szCs w:val="24"/>
              </w:rPr>
              <w:t>RETURN x</w:t>
            </w:r>
          </w:p>
        </w:tc>
        <w:tc>
          <w:tcPr>
            <w:tcW w:w="1477" w:type="dxa"/>
            <w:tcBorders>
              <w:top w:val="single" w:sz="4" w:space="0" w:color="auto"/>
              <w:left w:val="nil"/>
              <w:bottom w:val="single" w:sz="4" w:space="0" w:color="auto"/>
              <w:right w:val="single" w:sz="4" w:space="0" w:color="auto"/>
            </w:tcBorders>
            <w:hideMark/>
          </w:tcPr>
          <w:p w14:paraId="272E1069" w14:textId="77777777" w:rsidR="005F2617" w:rsidRPr="00FE7C63" w:rsidRDefault="005F2617" w:rsidP="007764CE">
            <w:pPr>
              <w:rPr>
                <w:sz w:val="24"/>
                <w:szCs w:val="24"/>
              </w:rPr>
            </w:pPr>
            <w:r w:rsidRPr="00FE7C63">
              <w:rPr>
                <w:sz w:val="24"/>
                <w:szCs w:val="24"/>
              </w:rPr>
              <w:t>返回语句</w:t>
            </w:r>
          </w:p>
        </w:tc>
        <w:tc>
          <w:tcPr>
            <w:tcW w:w="1530" w:type="dxa"/>
            <w:tcBorders>
              <w:top w:val="single" w:sz="4" w:space="0" w:color="auto"/>
              <w:left w:val="nil"/>
              <w:bottom w:val="single" w:sz="4" w:space="0" w:color="auto"/>
              <w:right w:val="single" w:sz="4" w:space="0" w:color="auto"/>
            </w:tcBorders>
            <w:hideMark/>
          </w:tcPr>
          <w:p w14:paraId="2D3865FC" w14:textId="77777777" w:rsidR="005F2617" w:rsidRPr="00FE7C63" w:rsidRDefault="005F2617" w:rsidP="007764CE">
            <w:pPr>
              <w:rPr>
                <w:sz w:val="24"/>
                <w:szCs w:val="24"/>
              </w:rPr>
            </w:pPr>
            <w:r w:rsidRPr="00FE7C63">
              <w:rPr>
                <w:sz w:val="24"/>
                <w:szCs w:val="24"/>
              </w:rPr>
              <w:t>RETURN</w:t>
            </w:r>
          </w:p>
        </w:tc>
        <w:tc>
          <w:tcPr>
            <w:tcW w:w="1061" w:type="dxa"/>
            <w:tcBorders>
              <w:top w:val="single" w:sz="4" w:space="0" w:color="auto"/>
              <w:left w:val="nil"/>
              <w:bottom w:val="single" w:sz="4" w:space="0" w:color="auto"/>
              <w:right w:val="single" w:sz="4" w:space="0" w:color="auto"/>
            </w:tcBorders>
          </w:tcPr>
          <w:p w14:paraId="67AD4637"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7D6BABBB"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26A81986" w14:textId="77777777" w:rsidR="005F2617" w:rsidRPr="00FE7C63" w:rsidRDefault="005F2617" w:rsidP="007764CE">
            <w:pPr>
              <w:rPr>
                <w:sz w:val="24"/>
                <w:szCs w:val="24"/>
              </w:rPr>
            </w:pPr>
            <w:r w:rsidRPr="00FE7C63">
              <w:rPr>
                <w:sz w:val="24"/>
                <w:szCs w:val="24"/>
              </w:rPr>
              <w:t>X</w:t>
            </w:r>
          </w:p>
        </w:tc>
      </w:tr>
      <w:tr w:rsidR="005F2617" w:rsidRPr="00FE7C63" w14:paraId="09AF3C04"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72BF6F4C" w14:textId="77777777" w:rsidR="005F2617" w:rsidRPr="00FE7C63" w:rsidRDefault="005F2617" w:rsidP="007764CE">
            <w:pPr>
              <w:rPr>
                <w:sz w:val="24"/>
                <w:szCs w:val="24"/>
              </w:rPr>
            </w:pPr>
            <w:r w:rsidRPr="00FE7C63">
              <w:rPr>
                <w:sz w:val="24"/>
                <w:szCs w:val="24"/>
              </w:rPr>
              <w:t>ARG x</w:t>
            </w:r>
          </w:p>
        </w:tc>
        <w:tc>
          <w:tcPr>
            <w:tcW w:w="1477" w:type="dxa"/>
            <w:tcBorders>
              <w:top w:val="single" w:sz="4" w:space="0" w:color="auto"/>
              <w:left w:val="nil"/>
              <w:bottom w:val="single" w:sz="4" w:space="0" w:color="auto"/>
              <w:right w:val="single" w:sz="4" w:space="0" w:color="auto"/>
            </w:tcBorders>
            <w:hideMark/>
          </w:tcPr>
          <w:p w14:paraId="351DBDDB" w14:textId="77777777" w:rsidR="005F2617" w:rsidRPr="00FE7C63" w:rsidRDefault="005F2617" w:rsidP="007764CE">
            <w:pPr>
              <w:rPr>
                <w:sz w:val="24"/>
                <w:szCs w:val="24"/>
              </w:rPr>
            </w:pPr>
            <w:r w:rsidRPr="00FE7C63">
              <w:rPr>
                <w:sz w:val="24"/>
                <w:szCs w:val="24"/>
              </w:rPr>
              <w:t>传实参</w:t>
            </w:r>
            <w:r w:rsidRPr="00FE7C63">
              <w:rPr>
                <w:sz w:val="24"/>
                <w:szCs w:val="24"/>
              </w:rPr>
              <w:t>x</w:t>
            </w:r>
          </w:p>
        </w:tc>
        <w:tc>
          <w:tcPr>
            <w:tcW w:w="1530" w:type="dxa"/>
            <w:tcBorders>
              <w:top w:val="single" w:sz="4" w:space="0" w:color="auto"/>
              <w:left w:val="nil"/>
              <w:bottom w:val="single" w:sz="4" w:space="0" w:color="auto"/>
              <w:right w:val="single" w:sz="4" w:space="0" w:color="auto"/>
            </w:tcBorders>
            <w:hideMark/>
          </w:tcPr>
          <w:p w14:paraId="51094F27" w14:textId="77777777" w:rsidR="005F2617" w:rsidRPr="00FE7C63" w:rsidRDefault="005F2617" w:rsidP="007764CE">
            <w:pPr>
              <w:rPr>
                <w:sz w:val="24"/>
                <w:szCs w:val="24"/>
              </w:rPr>
            </w:pPr>
            <w:r w:rsidRPr="00FE7C63">
              <w:rPr>
                <w:sz w:val="24"/>
                <w:szCs w:val="24"/>
              </w:rPr>
              <w:t>ARG</w:t>
            </w:r>
          </w:p>
        </w:tc>
        <w:tc>
          <w:tcPr>
            <w:tcW w:w="1061" w:type="dxa"/>
            <w:tcBorders>
              <w:top w:val="single" w:sz="4" w:space="0" w:color="auto"/>
              <w:left w:val="nil"/>
              <w:bottom w:val="single" w:sz="4" w:space="0" w:color="auto"/>
              <w:right w:val="single" w:sz="4" w:space="0" w:color="auto"/>
            </w:tcBorders>
          </w:tcPr>
          <w:p w14:paraId="6D2E67C7"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28502A9D"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267FA37A" w14:textId="77777777" w:rsidR="005F2617" w:rsidRPr="00FE7C63" w:rsidRDefault="005F2617" w:rsidP="007764CE">
            <w:pPr>
              <w:rPr>
                <w:sz w:val="24"/>
                <w:szCs w:val="24"/>
              </w:rPr>
            </w:pPr>
            <w:r w:rsidRPr="00FE7C63">
              <w:rPr>
                <w:sz w:val="24"/>
                <w:szCs w:val="24"/>
              </w:rPr>
              <w:t>X</w:t>
            </w:r>
          </w:p>
        </w:tc>
      </w:tr>
      <w:tr w:rsidR="005F2617" w:rsidRPr="00FE7C63" w14:paraId="588461AE"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229E1DE0" w14:textId="77777777" w:rsidR="005F2617" w:rsidRPr="00FE7C63" w:rsidRDefault="005F2617" w:rsidP="007764CE">
            <w:pPr>
              <w:rPr>
                <w:sz w:val="24"/>
                <w:szCs w:val="24"/>
              </w:rPr>
            </w:pPr>
            <w:r w:rsidRPr="00FE7C63">
              <w:rPr>
                <w:sz w:val="24"/>
                <w:szCs w:val="24"/>
              </w:rPr>
              <w:t>x:=CALL f</w:t>
            </w:r>
          </w:p>
        </w:tc>
        <w:tc>
          <w:tcPr>
            <w:tcW w:w="1477" w:type="dxa"/>
            <w:tcBorders>
              <w:top w:val="single" w:sz="4" w:space="0" w:color="auto"/>
              <w:left w:val="nil"/>
              <w:bottom w:val="single" w:sz="4" w:space="0" w:color="auto"/>
              <w:right w:val="single" w:sz="4" w:space="0" w:color="auto"/>
            </w:tcBorders>
            <w:hideMark/>
          </w:tcPr>
          <w:p w14:paraId="26ECEB99" w14:textId="77777777" w:rsidR="005F2617" w:rsidRPr="00FE7C63" w:rsidRDefault="005F2617" w:rsidP="007764CE">
            <w:pPr>
              <w:rPr>
                <w:sz w:val="24"/>
                <w:szCs w:val="24"/>
              </w:rPr>
            </w:pPr>
            <w:r w:rsidRPr="00FE7C63">
              <w:rPr>
                <w:sz w:val="24"/>
                <w:szCs w:val="24"/>
              </w:rPr>
              <w:t>调用函数</w:t>
            </w:r>
          </w:p>
        </w:tc>
        <w:tc>
          <w:tcPr>
            <w:tcW w:w="1530" w:type="dxa"/>
            <w:tcBorders>
              <w:top w:val="single" w:sz="4" w:space="0" w:color="auto"/>
              <w:left w:val="nil"/>
              <w:bottom w:val="single" w:sz="4" w:space="0" w:color="auto"/>
              <w:right w:val="single" w:sz="4" w:space="0" w:color="auto"/>
            </w:tcBorders>
            <w:hideMark/>
          </w:tcPr>
          <w:p w14:paraId="6A172286" w14:textId="77777777" w:rsidR="005F2617" w:rsidRPr="00FE7C63" w:rsidRDefault="005F2617" w:rsidP="007764CE">
            <w:pPr>
              <w:rPr>
                <w:sz w:val="24"/>
                <w:szCs w:val="24"/>
              </w:rPr>
            </w:pPr>
            <w:r w:rsidRPr="00FE7C63">
              <w:rPr>
                <w:sz w:val="24"/>
                <w:szCs w:val="24"/>
              </w:rPr>
              <w:t>CALL</w:t>
            </w:r>
          </w:p>
        </w:tc>
        <w:tc>
          <w:tcPr>
            <w:tcW w:w="1061" w:type="dxa"/>
            <w:tcBorders>
              <w:top w:val="single" w:sz="4" w:space="0" w:color="auto"/>
              <w:left w:val="nil"/>
              <w:bottom w:val="single" w:sz="4" w:space="0" w:color="auto"/>
              <w:right w:val="single" w:sz="4" w:space="0" w:color="auto"/>
            </w:tcBorders>
            <w:hideMark/>
          </w:tcPr>
          <w:p w14:paraId="149455A2" w14:textId="77777777" w:rsidR="005F2617" w:rsidRPr="00FE7C63" w:rsidRDefault="005F2617" w:rsidP="007764CE">
            <w:pPr>
              <w:rPr>
                <w:sz w:val="24"/>
                <w:szCs w:val="24"/>
              </w:rPr>
            </w:pPr>
            <w:r w:rsidRPr="00FE7C63">
              <w:rPr>
                <w:sz w:val="24"/>
                <w:szCs w:val="24"/>
              </w:rPr>
              <w:t>F</w:t>
            </w:r>
          </w:p>
        </w:tc>
        <w:tc>
          <w:tcPr>
            <w:tcW w:w="1330" w:type="dxa"/>
            <w:tcBorders>
              <w:top w:val="single" w:sz="4" w:space="0" w:color="auto"/>
              <w:left w:val="nil"/>
              <w:bottom w:val="single" w:sz="4" w:space="0" w:color="auto"/>
              <w:right w:val="single" w:sz="4" w:space="0" w:color="auto"/>
            </w:tcBorders>
          </w:tcPr>
          <w:p w14:paraId="19A5F15C"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0E29112B" w14:textId="77777777" w:rsidR="005F2617" w:rsidRPr="00FE7C63" w:rsidRDefault="005F2617" w:rsidP="007764CE">
            <w:pPr>
              <w:rPr>
                <w:sz w:val="24"/>
                <w:szCs w:val="24"/>
              </w:rPr>
            </w:pPr>
            <w:r w:rsidRPr="00FE7C63">
              <w:rPr>
                <w:sz w:val="24"/>
                <w:szCs w:val="24"/>
              </w:rPr>
              <w:t>X</w:t>
            </w:r>
          </w:p>
        </w:tc>
      </w:tr>
      <w:tr w:rsidR="005F2617" w:rsidRPr="00FE7C63" w14:paraId="6AA38A80"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69A43FDA" w14:textId="77777777" w:rsidR="005F2617" w:rsidRPr="00FE7C63" w:rsidRDefault="005F2617" w:rsidP="007764CE">
            <w:pPr>
              <w:rPr>
                <w:sz w:val="24"/>
                <w:szCs w:val="24"/>
              </w:rPr>
            </w:pPr>
            <w:r w:rsidRPr="00FE7C63">
              <w:rPr>
                <w:sz w:val="24"/>
                <w:szCs w:val="24"/>
              </w:rPr>
              <w:t>PARAM x</w:t>
            </w:r>
          </w:p>
        </w:tc>
        <w:tc>
          <w:tcPr>
            <w:tcW w:w="1477" w:type="dxa"/>
            <w:tcBorders>
              <w:top w:val="single" w:sz="4" w:space="0" w:color="auto"/>
              <w:left w:val="nil"/>
              <w:bottom w:val="single" w:sz="4" w:space="0" w:color="auto"/>
              <w:right w:val="single" w:sz="4" w:space="0" w:color="auto"/>
            </w:tcBorders>
            <w:hideMark/>
          </w:tcPr>
          <w:p w14:paraId="5D3280C2" w14:textId="77777777" w:rsidR="005F2617" w:rsidRPr="00FE7C63" w:rsidRDefault="005F2617" w:rsidP="007764CE">
            <w:pPr>
              <w:rPr>
                <w:sz w:val="24"/>
                <w:szCs w:val="24"/>
              </w:rPr>
            </w:pPr>
            <w:r w:rsidRPr="00FE7C63">
              <w:rPr>
                <w:sz w:val="24"/>
                <w:szCs w:val="24"/>
              </w:rPr>
              <w:t>函数形参</w:t>
            </w:r>
          </w:p>
        </w:tc>
        <w:tc>
          <w:tcPr>
            <w:tcW w:w="1530" w:type="dxa"/>
            <w:tcBorders>
              <w:top w:val="single" w:sz="4" w:space="0" w:color="auto"/>
              <w:left w:val="nil"/>
              <w:bottom w:val="single" w:sz="4" w:space="0" w:color="auto"/>
              <w:right w:val="single" w:sz="4" w:space="0" w:color="auto"/>
            </w:tcBorders>
            <w:hideMark/>
          </w:tcPr>
          <w:p w14:paraId="75828843" w14:textId="77777777" w:rsidR="005F2617" w:rsidRPr="00FE7C63" w:rsidRDefault="005F2617" w:rsidP="007764CE">
            <w:pPr>
              <w:rPr>
                <w:sz w:val="24"/>
                <w:szCs w:val="24"/>
              </w:rPr>
            </w:pPr>
            <w:r w:rsidRPr="00FE7C63">
              <w:rPr>
                <w:sz w:val="24"/>
                <w:szCs w:val="24"/>
              </w:rPr>
              <w:t>PARAM</w:t>
            </w:r>
          </w:p>
        </w:tc>
        <w:tc>
          <w:tcPr>
            <w:tcW w:w="1061" w:type="dxa"/>
            <w:tcBorders>
              <w:top w:val="single" w:sz="4" w:space="0" w:color="auto"/>
              <w:left w:val="nil"/>
              <w:bottom w:val="single" w:sz="4" w:space="0" w:color="auto"/>
              <w:right w:val="single" w:sz="4" w:space="0" w:color="auto"/>
            </w:tcBorders>
          </w:tcPr>
          <w:p w14:paraId="2BB260DC"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753AAEC3"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674F5CAF" w14:textId="77777777" w:rsidR="005F2617" w:rsidRPr="00FE7C63" w:rsidRDefault="005F2617" w:rsidP="007764CE">
            <w:pPr>
              <w:rPr>
                <w:sz w:val="24"/>
                <w:szCs w:val="24"/>
              </w:rPr>
            </w:pPr>
            <w:r w:rsidRPr="00FE7C63">
              <w:rPr>
                <w:sz w:val="24"/>
                <w:szCs w:val="24"/>
              </w:rPr>
              <w:t>X</w:t>
            </w:r>
          </w:p>
        </w:tc>
      </w:tr>
      <w:tr w:rsidR="005F2617" w:rsidRPr="00FE7C63" w14:paraId="21BB4FB9"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1F05440B" w14:textId="77777777" w:rsidR="005F2617" w:rsidRPr="00FE7C63" w:rsidRDefault="005F2617" w:rsidP="007764CE">
            <w:pPr>
              <w:rPr>
                <w:sz w:val="24"/>
                <w:szCs w:val="24"/>
              </w:rPr>
            </w:pPr>
            <w:r w:rsidRPr="00FE7C63">
              <w:rPr>
                <w:sz w:val="24"/>
                <w:szCs w:val="24"/>
              </w:rPr>
              <w:t>READ  x</w:t>
            </w:r>
          </w:p>
        </w:tc>
        <w:tc>
          <w:tcPr>
            <w:tcW w:w="1477" w:type="dxa"/>
            <w:tcBorders>
              <w:top w:val="single" w:sz="4" w:space="0" w:color="auto"/>
              <w:left w:val="nil"/>
              <w:bottom w:val="single" w:sz="4" w:space="0" w:color="auto"/>
              <w:right w:val="single" w:sz="4" w:space="0" w:color="auto"/>
            </w:tcBorders>
            <w:hideMark/>
          </w:tcPr>
          <w:p w14:paraId="281010EC" w14:textId="77777777" w:rsidR="005F2617" w:rsidRPr="00FE7C63" w:rsidRDefault="005F2617" w:rsidP="007764CE">
            <w:pPr>
              <w:rPr>
                <w:sz w:val="24"/>
                <w:szCs w:val="24"/>
              </w:rPr>
            </w:pPr>
            <w:r w:rsidRPr="00FE7C63">
              <w:rPr>
                <w:sz w:val="24"/>
                <w:szCs w:val="24"/>
              </w:rPr>
              <w:t>读入</w:t>
            </w:r>
          </w:p>
        </w:tc>
        <w:tc>
          <w:tcPr>
            <w:tcW w:w="1530" w:type="dxa"/>
            <w:tcBorders>
              <w:top w:val="single" w:sz="4" w:space="0" w:color="auto"/>
              <w:left w:val="nil"/>
              <w:bottom w:val="single" w:sz="4" w:space="0" w:color="auto"/>
              <w:right w:val="single" w:sz="4" w:space="0" w:color="auto"/>
            </w:tcBorders>
            <w:hideMark/>
          </w:tcPr>
          <w:p w14:paraId="0B65E6AF" w14:textId="77777777" w:rsidR="005F2617" w:rsidRPr="00FE7C63" w:rsidRDefault="005F2617" w:rsidP="007764CE">
            <w:pPr>
              <w:rPr>
                <w:sz w:val="24"/>
                <w:szCs w:val="24"/>
              </w:rPr>
            </w:pPr>
            <w:r w:rsidRPr="00FE7C63">
              <w:rPr>
                <w:sz w:val="24"/>
                <w:szCs w:val="24"/>
              </w:rPr>
              <w:t>READ</w:t>
            </w:r>
          </w:p>
        </w:tc>
        <w:tc>
          <w:tcPr>
            <w:tcW w:w="1061" w:type="dxa"/>
            <w:tcBorders>
              <w:top w:val="single" w:sz="4" w:space="0" w:color="auto"/>
              <w:left w:val="nil"/>
              <w:bottom w:val="single" w:sz="4" w:space="0" w:color="auto"/>
              <w:right w:val="single" w:sz="4" w:space="0" w:color="auto"/>
            </w:tcBorders>
          </w:tcPr>
          <w:p w14:paraId="5F4F7CD9"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0775704B"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3F61B075" w14:textId="77777777" w:rsidR="005F2617" w:rsidRPr="00FE7C63" w:rsidRDefault="005F2617" w:rsidP="007764CE">
            <w:pPr>
              <w:rPr>
                <w:sz w:val="24"/>
                <w:szCs w:val="24"/>
              </w:rPr>
            </w:pPr>
            <w:r w:rsidRPr="00FE7C63">
              <w:rPr>
                <w:sz w:val="24"/>
                <w:szCs w:val="24"/>
              </w:rPr>
              <w:t>X</w:t>
            </w:r>
          </w:p>
        </w:tc>
      </w:tr>
      <w:tr w:rsidR="005F2617" w:rsidRPr="00FE7C63" w14:paraId="6D927250" w14:textId="77777777" w:rsidTr="005F2617">
        <w:trPr>
          <w:jc w:val="center"/>
        </w:trPr>
        <w:tc>
          <w:tcPr>
            <w:tcW w:w="1848" w:type="dxa"/>
            <w:tcBorders>
              <w:top w:val="single" w:sz="4" w:space="0" w:color="auto"/>
              <w:left w:val="single" w:sz="4" w:space="0" w:color="auto"/>
              <w:bottom w:val="single" w:sz="4" w:space="0" w:color="auto"/>
              <w:right w:val="single" w:sz="4" w:space="0" w:color="auto"/>
            </w:tcBorders>
            <w:hideMark/>
          </w:tcPr>
          <w:p w14:paraId="29EE302B" w14:textId="77777777" w:rsidR="005F2617" w:rsidRPr="00FE7C63" w:rsidRDefault="005F2617" w:rsidP="007764CE">
            <w:pPr>
              <w:rPr>
                <w:sz w:val="24"/>
                <w:szCs w:val="24"/>
              </w:rPr>
            </w:pPr>
            <w:r w:rsidRPr="00FE7C63">
              <w:rPr>
                <w:sz w:val="24"/>
                <w:szCs w:val="24"/>
              </w:rPr>
              <w:t>WRITE  x</w:t>
            </w:r>
          </w:p>
        </w:tc>
        <w:tc>
          <w:tcPr>
            <w:tcW w:w="1477" w:type="dxa"/>
            <w:tcBorders>
              <w:top w:val="single" w:sz="4" w:space="0" w:color="auto"/>
              <w:left w:val="nil"/>
              <w:bottom w:val="single" w:sz="4" w:space="0" w:color="auto"/>
              <w:right w:val="single" w:sz="4" w:space="0" w:color="auto"/>
            </w:tcBorders>
            <w:hideMark/>
          </w:tcPr>
          <w:p w14:paraId="31BAB1CC" w14:textId="77777777" w:rsidR="005F2617" w:rsidRPr="00FE7C63" w:rsidRDefault="005F2617" w:rsidP="007764CE">
            <w:pPr>
              <w:rPr>
                <w:sz w:val="24"/>
                <w:szCs w:val="24"/>
              </w:rPr>
            </w:pPr>
            <w:r w:rsidRPr="00FE7C63">
              <w:rPr>
                <w:sz w:val="24"/>
                <w:szCs w:val="24"/>
              </w:rPr>
              <w:t>打印</w:t>
            </w:r>
          </w:p>
        </w:tc>
        <w:tc>
          <w:tcPr>
            <w:tcW w:w="1530" w:type="dxa"/>
            <w:tcBorders>
              <w:top w:val="single" w:sz="4" w:space="0" w:color="auto"/>
              <w:left w:val="nil"/>
              <w:bottom w:val="single" w:sz="4" w:space="0" w:color="auto"/>
              <w:right w:val="single" w:sz="4" w:space="0" w:color="auto"/>
            </w:tcBorders>
            <w:hideMark/>
          </w:tcPr>
          <w:p w14:paraId="6243A038" w14:textId="77777777" w:rsidR="005F2617" w:rsidRPr="00FE7C63" w:rsidRDefault="005F2617" w:rsidP="007764CE">
            <w:pPr>
              <w:rPr>
                <w:sz w:val="24"/>
                <w:szCs w:val="24"/>
              </w:rPr>
            </w:pPr>
            <w:r w:rsidRPr="00FE7C63">
              <w:rPr>
                <w:sz w:val="24"/>
                <w:szCs w:val="24"/>
              </w:rPr>
              <w:t>WRITE</w:t>
            </w:r>
          </w:p>
        </w:tc>
        <w:tc>
          <w:tcPr>
            <w:tcW w:w="1061" w:type="dxa"/>
            <w:tcBorders>
              <w:top w:val="single" w:sz="4" w:space="0" w:color="auto"/>
              <w:left w:val="nil"/>
              <w:bottom w:val="single" w:sz="4" w:space="0" w:color="auto"/>
              <w:right w:val="single" w:sz="4" w:space="0" w:color="auto"/>
            </w:tcBorders>
          </w:tcPr>
          <w:p w14:paraId="57667EA0" w14:textId="77777777" w:rsidR="005F2617" w:rsidRPr="00FE7C63" w:rsidRDefault="005F2617" w:rsidP="007764CE">
            <w:pPr>
              <w:rPr>
                <w:sz w:val="24"/>
                <w:szCs w:val="24"/>
              </w:rPr>
            </w:pPr>
          </w:p>
        </w:tc>
        <w:tc>
          <w:tcPr>
            <w:tcW w:w="1330" w:type="dxa"/>
            <w:tcBorders>
              <w:top w:val="single" w:sz="4" w:space="0" w:color="auto"/>
              <w:left w:val="nil"/>
              <w:bottom w:val="single" w:sz="4" w:space="0" w:color="auto"/>
              <w:right w:val="single" w:sz="4" w:space="0" w:color="auto"/>
            </w:tcBorders>
          </w:tcPr>
          <w:p w14:paraId="1214AAC0" w14:textId="77777777" w:rsidR="005F2617" w:rsidRPr="00FE7C63" w:rsidRDefault="005F2617" w:rsidP="007764CE">
            <w:pPr>
              <w:rPr>
                <w:sz w:val="24"/>
                <w:szCs w:val="24"/>
              </w:rPr>
            </w:pPr>
          </w:p>
        </w:tc>
        <w:tc>
          <w:tcPr>
            <w:tcW w:w="1248" w:type="dxa"/>
            <w:tcBorders>
              <w:top w:val="single" w:sz="4" w:space="0" w:color="auto"/>
              <w:left w:val="nil"/>
              <w:bottom w:val="single" w:sz="4" w:space="0" w:color="auto"/>
              <w:right w:val="single" w:sz="4" w:space="0" w:color="auto"/>
            </w:tcBorders>
            <w:hideMark/>
          </w:tcPr>
          <w:p w14:paraId="3DE74D6F" w14:textId="77777777" w:rsidR="005F2617" w:rsidRPr="00FE7C63" w:rsidRDefault="005F2617" w:rsidP="007764CE">
            <w:pPr>
              <w:rPr>
                <w:sz w:val="24"/>
                <w:szCs w:val="24"/>
              </w:rPr>
            </w:pPr>
            <w:r w:rsidRPr="00FE7C63">
              <w:rPr>
                <w:sz w:val="24"/>
                <w:szCs w:val="24"/>
              </w:rPr>
              <w:t>X</w:t>
            </w:r>
          </w:p>
        </w:tc>
      </w:tr>
    </w:tbl>
    <w:p w14:paraId="2483C550" w14:textId="0BC554C7" w:rsidR="005F2617" w:rsidRPr="00FE7C63" w:rsidRDefault="005F2617" w:rsidP="00FE7C63">
      <w:pPr>
        <w:spacing w:line="25" w:lineRule="atLeast"/>
        <w:ind w:firstLine="200"/>
        <w:rPr>
          <w:rFonts w:eastAsiaTheme="minorEastAsia"/>
          <w:b/>
          <w:bCs/>
          <w:sz w:val="24"/>
          <w:szCs w:val="24"/>
        </w:rPr>
      </w:pPr>
      <w:bookmarkStart w:id="10" w:name="_Hlk43821906"/>
      <w:r w:rsidRPr="00FE7C63">
        <w:rPr>
          <w:rFonts w:eastAsiaTheme="minorEastAsia" w:hint="eastAsia"/>
          <w:b/>
          <w:bCs/>
          <w:sz w:val="24"/>
          <w:szCs w:val="24"/>
        </w:rPr>
        <w:t>生成规则：</w:t>
      </w:r>
    </w:p>
    <w:p w14:paraId="6323FFE3" w14:textId="73A538DF" w:rsidR="005F2617" w:rsidRPr="00FE7C63" w:rsidRDefault="005F2617" w:rsidP="00FE7C63">
      <w:pPr>
        <w:spacing w:line="25" w:lineRule="atLeast"/>
        <w:ind w:firstLine="200"/>
        <w:rPr>
          <w:rFonts w:eastAsiaTheme="minorEastAsia"/>
          <w:b/>
          <w:bCs/>
          <w:sz w:val="24"/>
          <w:szCs w:val="24"/>
        </w:rPr>
      </w:pPr>
      <w:r w:rsidRPr="00FE7C63">
        <w:rPr>
          <w:rFonts w:eastAsiaTheme="minorEastAsia" w:hint="eastAsia"/>
          <w:b/>
          <w:bCs/>
          <w:sz w:val="24"/>
          <w:szCs w:val="24"/>
        </w:rPr>
        <w:t>1.</w:t>
      </w:r>
      <w:r w:rsidRPr="00FE7C63">
        <w:rPr>
          <w:rFonts w:eastAsiaTheme="minorEastAsia" w:hint="eastAsia"/>
          <w:b/>
          <w:bCs/>
          <w:sz w:val="24"/>
          <w:szCs w:val="24"/>
        </w:rPr>
        <w:t>基本表达式翻译模式</w:t>
      </w:r>
    </w:p>
    <w:p w14:paraId="771C824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1</w:t>
      </w:r>
      <w:r w:rsidRPr="00FE7C63">
        <w:rPr>
          <w:rFonts w:eastAsiaTheme="minorEastAsia" w:hint="eastAsia"/>
          <w:sz w:val="24"/>
          <w:szCs w:val="24"/>
        </w:rPr>
        <w:t>）如果</w:t>
      </w:r>
      <w:r w:rsidRPr="00FE7C63">
        <w:rPr>
          <w:rFonts w:eastAsiaTheme="minorEastAsia" w:hint="eastAsia"/>
          <w:sz w:val="24"/>
          <w:szCs w:val="24"/>
        </w:rPr>
        <w:t>Exp</w:t>
      </w:r>
      <w:r w:rsidRPr="00FE7C63">
        <w:rPr>
          <w:rFonts w:eastAsiaTheme="minorEastAsia" w:hint="eastAsia"/>
          <w:sz w:val="24"/>
          <w:szCs w:val="24"/>
        </w:rPr>
        <w:t>产生了一个整数</w:t>
      </w:r>
      <w:r w:rsidRPr="00FE7C63">
        <w:rPr>
          <w:rFonts w:eastAsiaTheme="minorEastAsia" w:hint="eastAsia"/>
          <w:sz w:val="24"/>
          <w:szCs w:val="24"/>
        </w:rPr>
        <w:t>INT</w:t>
      </w:r>
      <w:r w:rsidRPr="00FE7C63">
        <w:rPr>
          <w:rFonts w:eastAsiaTheme="minorEastAsia" w:hint="eastAsia"/>
          <w:sz w:val="24"/>
          <w:szCs w:val="24"/>
        </w:rPr>
        <w:t>，那么我们只需要为传入的</w:t>
      </w:r>
      <w:r w:rsidRPr="00FE7C63">
        <w:rPr>
          <w:rFonts w:eastAsiaTheme="minorEastAsia" w:hint="eastAsia"/>
          <w:sz w:val="24"/>
          <w:szCs w:val="24"/>
        </w:rPr>
        <w:t>place</w:t>
      </w:r>
      <w:r w:rsidRPr="00FE7C63">
        <w:rPr>
          <w:rFonts w:eastAsiaTheme="minorEastAsia" w:hint="eastAsia"/>
          <w:sz w:val="24"/>
          <w:szCs w:val="24"/>
        </w:rPr>
        <w:t>变量赋值成前面加上一个“</w:t>
      </w:r>
      <w:r w:rsidRPr="00FE7C63">
        <w:rPr>
          <w:rFonts w:eastAsiaTheme="minorEastAsia" w:hint="eastAsia"/>
          <w:sz w:val="24"/>
          <w:szCs w:val="24"/>
        </w:rPr>
        <w:t>#</w:t>
      </w:r>
      <w:r w:rsidRPr="00FE7C63">
        <w:rPr>
          <w:rFonts w:eastAsiaTheme="minorEastAsia" w:hint="eastAsia"/>
          <w:sz w:val="24"/>
          <w:szCs w:val="24"/>
        </w:rPr>
        <w:t>”的相应数值即可。</w:t>
      </w:r>
    </w:p>
    <w:p w14:paraId="1BBEBD5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2</w:t>
      </w:r>
      <w:r w:rsidRPr="00FE7C63">
        <w:rPr>
          <w:rFonts w:eastAsiaTheme="minorEastAsia" w:hint="eastAsia"/>
          <w:sz w:val="24"/>
          <w:szCs w:val="24"/>
        </w:rPr>
        <w:t>）如果</w:t>
      </w:r>
      <w:r w:rsidRPr="00FE7C63">
        <w:rPr>
          <w:rFonts w:eastAsiaTheme="minorEastAsia" w:hint="eastAsia"/>
          <w:sz w:val="24"/>
          <w:szCs w:val="24"/>
        </w:rPr>
        <w:t>Exp</w:t>
      </w:r>
      <w:r w:rsidRPr="00FE7C63">
        <w:rPr>
          <w:rFonts w:eastAsiaTheme="minorEastAsia" w:hint="eastAsia"/>
          <w:sz w:val="24"/>
          <w:szCs w:val="24"/>
        </w:rPr>
        <w:t>产生了一个标识符</w:t>
      </w:r>
      <w:r w:rsidRPr="00FE7C63">
        <w:rPr>
          <w:rFonts w:eastAsiaTheme="minorEastAsia" w:hint="eastAsia"/>
          <w:sz w:val="24"/>
          <w:szCs w:val="24"/>
        </w:rPr>
        <w:t>ID</w:t>
      </w:r>
      <w:r w:rsidRPr="00FE7C63">
        <w:rPr>
          <w:rFonts w:eastAsiaTheme="minorEastAsia" w:hint="eastAsia"/>
          <w:sz w:val="24"/>
          <w:szCs w:val="24"/>
        </w:rPr>
        <w:t>，那么我们只需要为传入的</w:t>
      </w:r>
      <w:r w:rsidRPr="00FE7C63">
        <w:rPr>
          <w:rFonts w:eastAsiaTheme="minorEastAsia" w:hint="eastAsia"/>
          <w:sz w:val="24"/>
          <w:szCs w:val="24"/>
        </w:rPr>
        <w:t>place</w:t>
      </w:r>
      <w:r w:rsidRPr="00FE7C63">
        <w:rPr>
          <w:rFonts w:eastAsiaTheme="minorEastAsia" w:hint="eastAsia"/>
          <w:sz w:val="24"/>
          <w:szCs w:val="24"/>
        </w:rPr>
        <w:t>变量赋值成</w:t>
      </w:r>
      <w:r w:rsidRPr="00FE7C63">
        <w:rPr>
          <w:rFonts w:eastAsiaTheme="minorEastAsia" w:hint="eastAsia"/>
          <w:sz w:val="24"/>
          <w:szCs w:val="24"/>
        </w:rPr>
        <w:t>ID</w:t>
      </w:r>
      <w:r w:rsidRPr="00FE7C63">
        <w:rPr>
          <w:rFonts w:eastAsiaTheme="minorEastAsia" w:hint="eastAsia"/>
          <w:sz w:val="24"/>
          <w:szCs w:val="24"/>
        </w:rPr>
        <w:t>对应的变量名（或该变量对应的中间代码中的名字）</w:t>
      </w:r>
    </w:p>
    <w:p w14:paraId="7F7209C4"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3</w:t>
      </w:r>
      <w:r w:rsidRPr="00FE7C63">
        <w:rPr>
          <w:rFonts w:eastAsiaTheme="minorEastAsia" w:hint="eastAsia"/>
          <w:sz w:val="24"/>
          <w:szCs w:val="24"/>
        </w:rPr>
        <w:t>）如果</w:t>
      </w:r>
      <w:r w:rsidRPr="00FE7C63">
        <w:rPr>
          <w:rFonts w:eastAsiaTheme="minorEastAsia" w:hint="eastAsia"/>
          <w:sz w:val="24"/>
          <w:szCs w:val="24"/>
        </w:rPr>
        <w:t>Exp</w:t>
      </w:r>
      <w:r w:rsidRPr="00FE7C63">
        <w:rPr>
          <w:rFonts w:eastAsiaTheme="minorEastAsia" w:hint="eastAsia"/>
          <w:sz w:val="24"/>
          <w:szCs w:val="24"/>
        </w:rPr>
        <w:t>产生了赋值表达式</w:t>
      </w:r>
      <w:r w:rsidRPr="00FE7C63">
        <w:rPr>
          <w:rFonts w:eastAsiaTheme="minorEastAsia" w:hint="eastAsia"/>
          <w:sz w:val="24"/>
          <w:szCs w:val="24"/>
        </w:rPr>
        <w:t>Exp</w:t>
      </w:r>
      <w:r w:rsidRPr="00FE7C63">
        <w:rPr>
          <w:rFonts w:eastAsiaTheme="minorEastAsia"/>
          <w:sz w:val="24"/>
          <w:szCs w:val="24"/>
        </w:rPr>
        <w:t xml:space="preserve"> </w:t>
      </w:r>
      <w:r w:rsidRPr="00FE7C63">
        <w:rPr>
          <w:rFonts w:eastAsiaTheme="minorEastAsia" w:hint="eastAsia"/>
          <w:sz w:val="24"/>
          <w:szCs w:val="24"/>
        </w:rPr>
        <w:t>ASSIGNOP</w:t>
      </w:r>
      <w:r w:rsidRPr="00FE7C63">
        <w:rPr>
          <w:rFonts w:eastAsiaTheme="minorEastAsia"/>
          <w:sz w:val="24"/>
          <w:szCs w:val="24"/>
        </w:rPr>
        <w:t xml:space="preserve"> </w:t>
      </w:r>
      <w:r w:rsidRPr="00FE7C63">
        <w:rPr>
          <w:rFonts w:eastAsiaTheme="minorEastAsia" w:hint="eastAsia"/>
          <w:sz w:val="24"/>
          <w:szCs w:val="24"/>
        </w:rPr>
        <w:t>Exp</w:t>
      </w:r>
      <w:r w:rsidRPr="00FE7C63">
        <w:rPr>
          <w:rFonts w:eastAsiaTheme="minorEastAsia" w:hint="eastAsia"/>
          <w:sz w:val="24"/>
          <w:szCs w:val="24"/>
        </w:rPr>
        <w:t>，由于之前提到过作为左值的</w:t>
      </w:r>
      <w:r w:rsidRPr="00FE7C63">
        <w:rPr>
          <w:rFonts w:eastAsiaTheme="minorEastAsia" w:hint="eastAsia"/>
          <w:sz w:val="24"/>
          <w:szCs w:val="24"/>
        </w:rPr>
        <w:t>Exp</w:t>
      </w:r>
      <w:r w:rsidRPr="00FE7C63">
        <w:rPr>
          <w:rFonts w:eastAsiaTheme="minorEastAsia" w:hint="eastAsia"/>
          <w:sz w:val="24"/>
          <w:szCs w:val="24"/>
        </w:rPr>
        <w:t>只能是三种情况之一（单个变量访问、数组元素访问或结构体特定于的访问）。我们需要通过擦汗表找到</w:t>
      </w:r>
      <w:r w:rsidRPr="00FE7C63">
        <w:rPr>
          <w:rFonts w:eastAsiaTheme="minorEastAsia" w:hint="eastAsia"/>
          <w:sz w:val="24"/>
          <w:szCs w:val="24"/>
        </w:rPr>
        <w:t>ID</w:t>
      </w:r>
      <w:r w:rsidRPr="00FE7C63">
        <w:rPr>
          <w:rFonts w:eastAsiaTheme="minorEastAsia" w:hint="eastAsia"/>
          <w:sz w:val="24"/>
          <w:szCs w:val="24"/>
        </w:rPr>
        <w:t>对应的变量，然后对</w:t>
      </w:r>
      <w:r w:rsidRPr="00FE7C63">
        <w:rPr>
          <w:rFonts w:eastAsiaTheme="minorEastAsia" w:hint="eastAsia"/>
          <w:sz w:val="24"/>
          <w:szCs w:val="24"/>
        </w:rPr>
        <w:t>Exp</w:t>
      </w:r>
      <w:r w:rsidRPr="00FE7C63">
        <w:rPr>
          <w:rFonts w:eastAsiaTheme="minorEastAsia" w:hint="eastAsia"/>
          <w:sz w:val="24"/>
          <w:szCs w:val="24"/>
        </w:rPr>
        <w:t>进行翻译（运算结果保存在临时变量</w:t>
      </w:r>
      <w:r w:rsidRPr="00FE7C63">
        <w:rPr>
          <w:rFonts w:eastAsiaTheme="minorEastAsia" w:hint="eastAsia"/>
          <w:sz w:val="24"/>
          <w:szCs w:val="24"/>
        </w:rPr>
        <w:t>t1</w:t>
      </w:r>
      <w:r w:rsidRPr="00FE7C63">
        <w:rPr>
          <w:rFonts w:eastAsiaTheme="minorEastAsia" w:hint="eastAsia"/>
          <w:sz w:val="24"/>
          <w:szCs w:val="24"/>
        </w:rPr>
        <w:t>中），再将</w:t>
      </w:r>
      <w:r w:rsidRPr="00FE7C63">
        <w:rPr>
          <w:rFonts w:eastAsiaTheme="minorEastAsia" w:hint="eastAsia"/>
          <w:sz w:val="24"/>
          <w:szCs w:val="24"/>
        </w:rPr>
        <w:t>t1</w:t>
      </w:r>
      <w:r w:rsidRPr="00FE7C63">
        <w:rPr>
          <w:rFonts w:eastAsiaTheme="minorEastAsia" w:hint="eastAsia"/>
          <w:sz w:val="24"/>
          <w:szCs w:val="24"/>
        </w:rPr>
        <w:t>中的值赋于</w:t>
      </w:r>
      <w:r w:rsidRPr="00FE7C63">
        <w:rPr>
          <w:rFonts w:eastAsiaTheme="minorEastAsia" w:hint="eastAsia"/>
          <w:sz w:val="24"/>
          <w:szCs w:val="24"/>
        </w:rPr>
        <w:t>ID</w:t>
      </w:r>
      <w:r w:rsidRPr="00FE7C63">
        <w:rPr>
          <w:rFonts w:eastAsiaTheme="minorEastAsia" w:hint="eastAsia"/>
          <w:sz w:val="24"/>
          <w:szCs w:val="24"/>
        </w:rPr>
        <w:t>所对应的变量并将结果再存辉</w:t>
      </w:r>
      <w:r w:rsidRPr="00FE7C63">
        <w:rPr>
          <w:rFonts w:eastAsiaTheme="minorEastAsia" w:hint="eastAsia"/>
          <w:sz w:val="24"/>
          <w:szCs w:val="24"/>
        </w:rPr>
        <w:t>place</w:t>
      </w:r>
      <w:r w:rsidRPr="00FE7C63">
        <w:rPr>
          <w:rFonts w:eastAsiaTheme="minorEastAsia" w:hint="eastAsia"/>
          <w:sz w:val="24"/>
          <w:szCs w:val="24"/>
        </w:rPr>
        <w:t>，最后把刚翻译好的这两段代码合并随后返回即可。</w:t>
      </w:r>
    </w:p>
    <w:p w14:paraId="54EDA4A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4</w:t>
      </w:r>
      <w:r w:rsidRPr="00FE7C63">
        <w:rPr>
          <w:rFonts w:eastAsiaTheme="minorEastAsia" w:hint="eastAsia"/>
          <w:sz w:val="24"/>
          <w:szCs w:val="24"/>
        </w:rPr>
        <w:t>）如果</w:t>
      </w:r>
      <w:r w:rsidRPr="00FE7C63">
        <w:rPr>
          <w:rFonts w:eastAsiaTheme="minorEastAsia" w:hint="eastAsia"/>
          <w:sz w:val="24"/>
          <w:szCs w:val="24"/>
        </w:rPr>
        <w:t>Exp</w:t>
      </w:r>
      <w:r w:rsidRPr="00FE7C63">
        <w:rPr>
          <w:rFonts w:eastAsiaTheme="minorEastAsia" w:hint="eastAsia"/>
          <w:sz w:val="24"/>
          <w:szCs w:val="24"/>
        </w:rPr>
        <w:t>产生了算数运算表达式</w:t>
      </w:r>
      <w:r w:rsidRPr="00FE7C63">
        <w:rPr>
          <w:rFonts w:eastAsiaTheme="minorEastAsia" w:hint="eastAsia"/>
          <w:sz w:val="24"/>
          <w:szCs w:val="24"/>
        </w:rPr>
        <w:t>Exp</w:t>
      </w:r>
      <w:r w:rsidRPr="00FE7C63">
        <w:rPr>
          <w:rFonts w:eastAsiaTheme="minorEastAsia"/>
          <w:sz w:val="24"/>
          <w:szCs w:val="24"/>
        </w:rPr>
        <w:t xml:space="preserve"> </w:t>
      </w:r>
      <w:r w:rsidRPr="00FE7C63">
        <w:rPr>
          <w:rFonts w:eastAsiaTheme="minorEastAsia" w:hint="eastAsia"/>
          <w:sz w:val="24"/>
          <w:szCs w:val="24"/>
        </w:rPr>
        <w:t>PLUS</w:t>
      </w:r>
      <w:r w:rsidRPr="00FE7C63">
        <w:rPr>
          <w:rFonts w:eastAsiaTheme="minorEastAsia"/>
          <w:sz w:val="24"/>
          <w:szCs w:val="24"/>
        </w:rPr>
        <w:t xml:space="preserve"> </w:t>
      </w:r>
      <w:r w:rsidRPr="00FE7C63">
        <w:rPr>
          <w:rFonts w:eastAsiaTheme="minorEastAsia" w:hint="eastAsia"/>
          <w:sz w:val="24"/>
          <w:szCs w:val="24"/>
        </w:rPr>
        <w:t>Exp</w:t>
      </w:r>
      <w:r w:rsidRPr="00FE7C63">
        <w:rPr>
          <w:rFonts w:eastAsiaTheme="minorEastAsia" w:hint="eastAsia"/>
          <w:sz w:val="24"/>
          <w:szCs w:val="24"/>
        </w:rPr>
        <w:t>，则先对</w:t>
      </w:r>
      <w:r w:rsidRPr="00FE7C63">
        <w:rPr>
          <w:rFonts w:eastAsiaTheme="minorEastAsia" w:hint="eastAsia"/>
          <w:sz w:val="24"/>
          <w:szCs w:val="24"/>
        </w:rPr>
        <w:t>Exp</w:t>
      </w:r>
      <w:r w:rsidRPr="00FE7C63">
        <w:rPr>
          <w:rFonts w:eastAsiaTheme="minorEastAsia" w:hint="eastAsia"/>
          <w:sz w:val="24"/>
          <w:szCs w:val="24"/>
        </w:rPr>
        <w:t>进行翻译（运算结果储存在临时变量</w:t>
      </w:r>
      <w:r w:rsidRPr="00FE7C63">
        <w:rPr>
          <w:rFonts w:eastAsiaTheme="minorEastAsia" w:hint="eastAsia"/>
          <w:sz w:val="24"/>
          <w:szCs w:val="24"/>
        </w:rPr>
        <w:t>t1</w:t>
      </w:r>
      <w:r w:rsidRPr="00FE7C63">
        <w:rPr>
          <w:rFonts w:eastAsiaTheme="minorEastAsia" w:hint="eastAsia"/>
          <w:sz w:val="24"/>
          <w:szCs w:val="24"/>
        </w:rPr>
        <w:t>中），再对</w:t>
      </w:r>
      <w:r w:rsidRPr="00FE7C63">
        <w:rPr>
          <w:rFonts w:eastAsiaTheme="minorEastAsia" w:hint="eastAsia"/>
          <w:sz w:val="24"/>
          <w:szCs w:val="24"/>
        </w:rPr>
        <w:t>Exp</w:t>
      </w:r>
      <w:r w:rsidRPr="00FE7C63">
        <w:rPr>
          <w:rFonts w:eastAsiaTheme="minorEastAsia" w:hint="eastAsia"/>
          <w:sz w:val="24"/>
          <w:szCs w:val="24"/>
        </w:rPr>
        <w:t>进行翻译（运算结果储存在临时变量</w:t>
      </w:r>
      <w:r w:rsidRPr="00FE7C63">
        <w:rPr>
          <w:rFonts w:eastAsiaTheme="minorEastAsia" w:hint="eastAsia"/>
          <w:sz w:val="24"/>
          <w:szCs w:val="24"/>
        </w:rPr>
        <w:t>t2</w:t>
      </w:r>
      <w:r w:rsidRPr="00FE7C63">
        <w:rPr>
          <w:rFonts w:eastAsiaTheme="minorEastAsia" w:hint="eastAsia"/>
          <w:sz w:val="24"/>
          <w:szCs w:val="24"/>
        </w:rPr>
        <w:lastRenderedPageBreak/>
        <w:t>中），最后生成一句中间代码</w:t>
      </w:r>
      <w:r w:rsidRPr="00FE7C63">
        <w:rPr>
          <w:rFonts w:eastAsiaTheme="minorEastAsia" w:hint="eastAsia"/>
          <w:sz w:val="24"/>
          <w:szCs w:val="24"/>
        </w:rPr>
        <w:t>place</w:t>
      </w:r>
      <w:r w:rsidRPr="00FE7C63">
        <w:rPr>
          <w:rFonts w:eastAsiaTheme="minorEastAsia" w:hint="eastAsia"/>
          <w:sz w:val="24"/>
          <w:szCs w:val="24"/>
        </w:rPr>
        <w:t>：</w:t>
      </w:r>
      <w:r w:rsidRPr="00FE7C63">
        <w:rPr>
          <w:rFonts w:eastAsiaTheme="minorEastAsia" w:hint="eastAsia"/>
          <w:sz w:val="24"/>
          <w:szCs w:val="24"/>
        </w:rPr>
        <w:t>=t1+t2</w:t>
      </w:r>
      <w:r w:rsidRPr="00FE7C63">
        <w:rPr>
          <w:rFonts w:eastAsiaTheme="minorEastAsia" w:hint="eastAsia"/>
          <w:sz w:val="24"/>
          <w:szCs w:val="24"/>
        </w:rPr>
        <w:t>，并将刚翻译好的这三段代码合并后返回即可。使用类似的翻译模式也可以对剑法、乘法和除法进行翻译。</w:t>
      </w:r>
    </w:p>
    <w:p w14:paraId="3BD19B37"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5</w:t>
      </w:r>
      <w:r w:rsidRPr="00FE7C63">
        <w:rPr>
          <w:rFonts w:eastAsiaTheme="minorEastAsia" w:hint="eastAsia"/>
          <w:sz w:val="24"/>
          <w:szCs w:val="24"/>
        </w:rPr>
        <w:t>）如果</w:t>
      </w:r>
      <w:r w:rsidRPr="00FE7C63">
        <w:rPr>
          <w:rFonts w:eastAsiaTheme="minorEastAsia" w:hint="eastAsia"/>
          <w:sz w:val="24"/>
          <w:szCs w:val="24"/>
        </w:rPr>
        <w:t>Exp</w:t>
      </w:r>
      <w:r w:rsidRPr="00FE7C63">
        <w:rPr>
          <w:rFonts w:eastAsiaTheme="minorEastAsia" w:hint="eastAsia"/>
          <w:sz w:val="24"/>
          <w:szCs w:val="24"/>
        </w:rPr>
        <w:t>产生了屈服表达式</w:t>
      </w:r>
      <w:r w:rsidRPr="00FE7C63">
        <w:rPr>
          <w:rFonts w:eastAsiaTheme="minorEastAsia" w:hint="eastAsia"/>
          <w:sz w:val="24"/>
          <w:szCs w:val="24"/>
        </w:rPr>
        <w:t>MINUS</w:t>
      </w:r>
      <w:r w:rsidRPr="00FE7C63">
        <w:rPr>
          <w:rFonts w:eastAsiaTheme="minorEastAsia"/>
          <w:sz w:val="24"/>
          <w:szCs w:val="24"/>
        </w:rPr>
        <w:t xml:space="preserve"> </w:t>
      </w:r>
      <w:r w:rsidRPr="00FE7C63">
        <w:rPr>
          <w:rFonts w:eastAsiaTheme="minorEastAsia" w:hint="eastAsia"/>
          <w:sz w:val="24"/>
          <w:szCs w:val="24"/>
        </w:rPr>
        <w:t>Exp</w:t>
      </w:r>
      <w:r w:rsidRPr="00FE7C63">
        <w:rPr>
          <w:rFonts w:eastAsiaTheme="minorEastAsia" w:hint="eastAsia"/>
          <w:sz w:val="24"/>
          <w:szCs w:val="24"/>
        </w:rPr>
        <w:t>，则先对</w:t>
      </w:r>
      <w:r w:rsidRPr="00FE7C63">
        <w:rPr>
          <w:rFonts w:eastAsiaTheme="minorEastAsia" w:hint="eastAsia"/>
          <w:sz w:val="24"/>
          <w:szCs w:val="24"/>
        </w:rPr>
        <w:t>Exp</w:t>
      </w:r>
      <w:r w:rsidRPr="00FE7C63">
        <w:rPr>
          <w:rFonts w:eastAsiaTheme="minorEastAsia" w:hint="eastAsia"/>
          <w:sz w:val="24"/>
          <w:szCs w:val="24"/>
        </w:rPr>
        <w:t>进行翻译（运算结果储存在临时变量</w:t>
      </w:r>
      <w:r w:rsidRPr="00FE7C63">
        <w:rPr>
          <w:rFonts w:eastAsiaTheme="minorEastAsia" w:hint="eastAsia"/>
          <w:sz w:val="24"/>
          <w:szCs w:val="24"/>
        </w:rPr>
        <w:t>t1</w:t>
      </w:r>
      <w:r w:rsidRPr="00FE7C63">
        <w:rPr>
          <w:rFonts w:eastAsiaTheme="minorEastAsia" w:hint="eastAsia"/>
          <w:sz w:val="24"/>
          <w:szCs w:val="24"/>
        </w:rPr>
        <w:t>中），再生成一句中间代码</w:t>
      </w:r>
      <w:r w:rsidRPr="00FE7C63">
        <w:rPr>
          <w:rFonts w:eastAsiaTheme="minorEastAsia" w:hint="eastAsia"/>
          <w:sz w:val="24"/>
          <w:szCs w:val="24"/>
        </w:rPr>
        <w:t>place</w:t>
      </w:r>
      <w:r w:rsidRPr="00FE7C63">
        <w:rPr>
          <w:rFonts w:eastAsiaTheme="minorEastAsia" w:hint="eastAsia"/>
          <w:sz w:val="24"/>
          <w:szCs w:val="24"/>
        </w:rPr>
        <w:t>：</w:t>
      </w:r>
      <w:r w:rsidRPr="00FE7C63">
        <w:rPr>
          <w:rFonts w:eastAsiaTheme="minorEastAsia" w:hint="eastAsia"/>
          <w:sz w:val="24"/>
          <w:szCs w:val="24"/>
        </w:rPr>
        <w:t>=#0-t1</w:t>
      </w:r>
      <w:r w:rsidRPr="00FE7C63">
        <w:rPr>
          <w:rFonts w:eastAsiaTheme="minorEastAsia" w:hint="eastAsia"/>
          <w:sz w:val="24"/>
          <w:szCs w:val="24"/>
        </w:rPr>
        <w:t>从而实现对</w:t>
      </w:r>
      <w:r w:rsidRPr="00FE7C63">
        <w:rPr>
          <w:rFonts w:eastAsiaTheme="minorEastAsia" w:hint="eastAsia"/>
          <w:sz w:val="24"/>
          <w:szCs w:val="24"/>
        </w:rPr>
        <w:t>t1</w:t>
      </w:r>
      <w:r w:rsidRPr="00FE7C63">
        <w:rPr>
          <w:rFonts w:eastAsiaTheme="minorEastAsia" w:hint="eastAsia"/>
          <w:sz w:val="24"/>
          <w:szCs w:val="24"/>
        </w:rPr>
        <w:t>取负，最后将翻译好的这两段代码合并后返回。使用类似的翻译模式可以对括号表达式进行翻译。</w:t>
      </w:r>
    </w:p>
    <w:p w14:paraId="733C67F1"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6</w:t>
      </w:r>
      <w:r w:rsidRPr="00FE7C63">
        <w:rPr>
          <w:rFonts w:eastAsiaTheme="minorEastAsia" w:hint="eastAsia"/>
          <w:sz w:val="24"/>
          <w:szCs w:val="24"/>
        </w:rPr>
        <w:t>）如果</w:t>
      </w:r>
      <w:r w:rsidRPr="00FE7C63">
        <w:rPr>
          <w:rFonts w:eastAsiaTheme="minorEastAsia" w:hint="eastAsia"/>
          <w:sz w:val="24"/>
          <w:szCs w:val="24"/>
        </w:rPr>
        <w:t>Exp</w:t>
      </w:r>
      <w:r w:rsidRPr="00FE7C63">
        <w:rPr>
          <w:rFonts w:eastAsiaTheme="minorEastAsia" w:hint="eastAsia"/>
          <w:sz w:val="24"/>
          <w:szCs w:val="24"/>
        </w:rPr>
        <w:t>产生了条件表达式（包括与、或、非运算以及比较运算的表达式），我们则会调用翻译函数进行翻译。如果条件为真，那么为</w:t>
      </w:r>
      <w:r w:rsidRPr="00FE7C63">
        <w:rPr>
          <w:rFonts w:eastAsiaTheme="minorEastAsia" w:hint="eastAsia"/>
          <w:sz w:val="24"/>
          <w:szCs w:val="24"/>
        </w:rPr>
        <w:t>palce</w:t>
      </w:r>
      <w:r w:rsidRPr="00FE7C63">
        <w:rPr>
          <w:rFonts w:eastAsiaTheme="minorEastAsia" w:hint="eastAsia"/>
          <w:sz w:val="24"/>
          <w:szCs w:val="24"/>
        </w:rPr>
        <w:t>赋值</w:t>
      </w:r>
      <w:r w:rsidRPr="00FE7C63">
        <w:rPr>
          <w:rFonts w:eastAsiaTheme="minorEastAsia" w:hint="eastAsia"/>
          <w:sz w:val="24"/>
          <w:szCs w:val="24"/>
        </w:rPr>
        <w:t>1</w:t>
      </w:r>
      <w:r w:rsidRPr="00FE7C63">
        <w:rPr>
          <w:rFonts w:eastAsiaTheme="minorEastAsia" w:hint="eastAsia"/>
          <w:sz w:val="24"/>
          <w:szCs w:val="24"/>
        </w:rPr>
        <w:t>；否则，为其赋值</w:t>
      </w:r>
      <w:r w:rsidRPr="00FE7C63">
        <w:rPr>
          <w:rFonts w:eastAsiaTheme="minorEastAsia" w:hint="eastAsia"/>
          <w:sz w:val="24"/>
          <w:szCs w:val="24"/>
        </w:rPr>
        <w:t>0</w:t>
      </w:r>
      <w:r w:rsidRPr="00FE7C63">
        <w:rPr>
          <w:rFonts w:eastAsiaTheme="minorEastAsia" w:hint="eastAsia"/>
          <w:sz w:val="24"/>
          <w:szCs w:val="24"/>
        </w:rPr>
        <w:t>。</w:t>
      </w:r>
    </w:p>
    <w:p w14:paraId="6F6C7605" w14:textId="77777777" w:rsidR="005F2617" w:rsidRDefault="005F2617" w:rsidP="005F2617">
      <w:pPr>
        <w:spacing w:line="360" w:lineRule="auto"/>
        <w:ind w:firstLineChars="200" w:firstLine="420"/>
        <w:jc w:val="center"/>
      </w:pPr>
      <w:r w:rsidRPr="00551E70">
        <w:rPr>
          <w:noProof/>
        </w:rPr>
        <w:drawing>
          <wp:inline distT="0" distB="0" distL="0" distR="0" wp14:anchorId="35AD7C54" wp14:editId="5B877C81">
            <wp:extent cx="4284439" cy="3302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71" cy="3326610"/>
                    </a:xfrm>
                    <a:prstGeom prst="rect">
                      <a:avLst/>
                    </a:prstGeom>
                    <a:noFill/>
                    <a:ln>
                      <a:noFill/>
                    </a:ln>
                  </pic:spPr>
                </pic:pic>
              </a:graphicData>
            </a:graphic>
          </wp:inline>
        </w:drawing>
      </w:r>
    </w:p>
    <w:p w14:paraId="2EF88631" w14:textId="604553A5" w:rsidR="005F2617" w:rsidRDefault="005F2617" w:rsidP="005F2617">
      <w:pPr>
        <w:spacing w:line="360" w:lineRule="auto"/>
        <w:ind w:firstLineChars="200" w:firstLine="420"/>
        <w:jc w:val="center"/>
      </w:pPr>
      <w:r>
        <w:rPr>
          <w:rFonts w:hint="eastAsia"/>
        </w:rPr>
        <w:t>图</w:t>
      </w:r>
      <w:r>
        <w:rPr>
          <w:rFonts w:hint="eastAsia"/>
        </w:rPr>
        <w:t>1</w:t>
      </w:r>
      <w:r>
        <w:t xml:space="preserve"> </w:t>
      </w:r>
      <w:r>
        <w:rPr>
          <w:rFonts w:hint="eastAsia"/>
        </w:rPr>
        <w:t>基本表达式翻译模式</w:t>
      </w:r>
    </w:p>
    <w:p w14:paraId="0F40E0B1" w14:textId="77777777" w:rsidR="005F2617" w:rsidRPr="00FE7C63" w:rsidRDefault="005F2617" w:rsidP="00FE7C63">
      <w:pPr>
        <w:spacing w:line="25" w:lineRule="atLeast"/>
        <w:ind w:firstLine="200"/>
        <w:rPr>
          <w:rFonts w:eastAsiaTheme="minorEastAsia"/>
          <w:b/>
          <w:bCs/>
          <w:sz w:val="24"/>
          <w:szCs w:val="24"/>
        </w:rPr>
      </w:pPr>
      <w:r w:rsidRPr="00FE7C63">
        <w:rPr>
          <w:rFonts w:eastAsiaTheme="minorEastAsia" w:hint="eastAsia"/>
          <w:b/>
          <w:bCs/>
          <w:sz w:val="24"/>
          <w:szCs w:val="24"/>
        </w:rPr>
        <w:t>2.</w:t>
      </w:r>
      <w:r w:rsidRPr="00FE7C63">
        <w:rPr>
          <w:rFonts w:eastAsiaTheme="minorEastAsia" w:hint="eastAsia"/>
          <w:b/>
          <w:bCs/>
          <w:sz w:val="24"/>
          <w:szCs w:val="24"/>
        </w:rPr>
        <w:t>语句翻译模式</w:t>
      </w:r>
    </w:p>
    <w:p w14:paraId="46F8A670"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sz w:val="24"/>
          <w:szCs w:val="24"/>
        </w:rPr>
        <w:t>M</w:t>
      </w:r>
      <w:r w:rsidRPr="00FE7C63">
        <w:rPr>
          <w:rFonts w:eastAsiaTheme="minorEastAsia" w:hint="eastAsia"/>
          <w:sz w:val="24"/>
          <w:szCs w:val="24"/>
        </w:rPr>
        <w:t>ini-c</w:t>
      </w:r>
      <w:r w:rsidRPr="00FE7C63">
        <w:rPr>
          <w:rFonts w:eastAsiaTheme="minorEastAsia" w:hint="eastAsia"/>
          <w:sz w:val="24"/>
          <w:szCs w:val="24"/>
        </w:rPr>
        <w:t>的语句包括表达式语句、复合语句、返回语句、跳转语句和循环语句。</w:t>
      </w:r>
    </w:p>
    <w:p w14:paraId="4C16031C" w14:textId="77777777" w:rsidR="005F2617" w:rsidRDefault="005F2617" w:rsidP="005F2617">
      <w:pPr>
        <w:jc w:val="center"/>
      </w:pPr>
      <w:r w:rsidRPr="00BF4053">
        <w:rPr>
          <w:noProof/>
        </w:rPr>
        <w:lastRenderedPageBreak/>
        <w:drawing>
          <wp:inline distT="0" distB="0" distL="0" distR="0" wp14:anchorId="77C04078" wp14:editId="2576331B">
            <wp:extent cx="3973705" cy="3124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1678" cy="3130469"/>
                    </a:xfrm>
                    <a:prstGeom prst="rect">
                      <a:avLst/>
                    </a:prstGeom>
                    <a:noFill/>
                    <a:ln>
                      <a:noFill/>
                    </a:ln>
                  </pic:spPr>
                </pic:pic>
              </a:graphicData>
            </a:graphic>
          </wp:inline>
        </w:drawing>
      </w:r>
    </w:p>
    <w:p w14:paraId="03821CA5" w14:textId="3FD39FBF" w:rsidR="005F2617" w:rsidRDefault="005F2617" w:rsidP="005F2617">
      <w:pPr>
        <w:jc w:val="center"/>
      </w:pPr>
      <w:r>
        <w:rPr>
          <w:rFonts w:hint="eastAsia"/>
        </w:rPr>
        <w:t>图</w:t>
      </w:r>
      <w:r>
        <w:rPr>
          <w:rFonts w:hint="eastAsia"/>
        </w:rPr>
        <w:t>2</w:t>
      </w:r>
      <w:r>
        <w:t xml:space="preserve"> </w:t>
      </w:r>
      <w:r>
        <w:rPr>
          <w:rFonts w:hint="eastAsia"/>
        </w:rPr>
        <w:t>语句翻译模式</w:t>
      </w:r>
    </w:p>
    <w:p w14:paraId="3191A6C1" w14:textId="77777777" w:rsidR="005F2617" w:rsidRPr="00FE7C63" w:rsidRDefault="005F2617" w:rsidP="00FE7C63">
      <w:pPr>
        <w:spacing w:line="25" w:lineRule="atLeast"/>
        <w:ind w:firstLine="200"/>
        <w:rPr>
          <w:rFonts w:eastAsiaTheme="minorEastAsia"/>
          <w:b/>
          <w:bCs/>
          <w:sz w:val="24"/>
          <w:szCs w:val="24"/>
        </w:rPr>
      </w:pPr>
      <w:r w:rsidRPr="00FE7C63">
        <w:rPr>
          <w:rFonts w:eastAsiaTheme="minorEastAsia" w:hint="eastAsia"/>
          <w:b/>
          <w:bCs/>
          <w:sz w:val="24"/>
          <w:szCs w:val="24"/>
        </w:rPr>
        <w:t>3.</w:t>
      </w:r>
      <w:r w:rsidRPr="00FE7C63">
        <w:rPr>
          <w:rFonts w:eastAsiaTheme="minorEastAsia" w:hint="eastAsia"/>
          <w:b/>
          <w:bCs/>
          <w:sz w:val="24"/>
          <w:szCs w:val="24"/>
        </w:rPr>
        <w:t>条件表达式翻译模式</w:t>
      </w:r>
    </w:p>
    <w:p w14:paraId="3BB71886" w14:textId="77777777" w:rsidR="005F2617" w:rsidRPr="00FE7C63" w:rsidRDefault="005F2617" w:rsidP="00FE7C63">
      <w:pPr>
        <w:spacing w:line="25" w:lineRule="atLeast"/>
        <w:ind w:firstLine="200"/>
        <w:rPr>
          <w:rFonts w:eastAsiaTheme="minorEastAsia"/>
          <w:sz w:val="24"/>
          <w:szCs w:val="24"/>
        </w:rPr>
      </w:pPr>
      <w:r w:rsidRPr="00FE7C63">
        <w:rPr>
          <w:rFonts w:eastAsiaTheme="minorEastAsia" w:hint="eastAsia"/>
          <w:sz w:val="24"/>
          <w:szCs w:val="24"/>
        </w:rPr>
        <w:t>将跳转的两个目标</w:t>
      </w:r>
      <w:r w:rsidRPr="00FE7C63">
        <w:rPr>
          <w:rFonts w:eastAsiaTheme="minorEastAsia" w:hint="eastAsia"/>
          <w:sz w:val="24"/>
          <w:szCs w:val="24"/>
        </w:rPr>
        <w:t>label</w:t>
      </w:r>
      <w:r w:rsidRPr="00FE7C63">
        <w:rPr>
          <w:rFonts w:eastAsiaTheme="minorEastAsia"/>
          <w:sz w:val="24"/>
          <w:szCs w:val="24"/>
        </w:rPr>
        <w:t>_true</w:t>
      </w:r>
      <w:r w:rsidRPr="00FE7C63">
        <w:rPr>
          <w:rFonts w:eastAsiaTheme="minorEastAsia" w:hint="eastAsia"/>
          <w:sz w:val="24"/>
          <w:szCs w:val="24"/>
        </w:rPr>
        <w:t>和</w:t>
      </w:r>
      <w:r w:rsidRPr="00FE7C63">
        <w:rPr>
          <w:rFonts w:eastAsiaTheme="minorEastAsia" w:hint="eastAsia"/>
          <w:sz w:val="24"/>
          <w:szCs w:val="24"/>
        </w:rPr>
        <w:t>label</w:t>
      </w:r>
      <w:r w:rsidRPr="00FE7C63">
        <w:rPr>
          <w:rFonts w:eastAsiaTheme="minorEastAsia"/>
          <w:sz w:val="24"/>
          <w:szCs w:val="24"/>
        </w:rPr>
        <w:t>_false</w:t>
      </w:r>
      <w:r w:rsidRPr="00FE7C63">
        <w:rPr>
          <w:rFonts w:eastAsiaTheme="minorEastAsia" w:hint="eastAsia"/>
          <w:sz w:val="24"/>
          <w:szCs w:val="24"/>
        </w:rPr>
        <w:t>作为继承属性（函数参数）进行处理，再这种情况下每当我们在条件表达式内部需要跳到外部时，跳转目标都已经从父节点哪里通过参数得到了。而回填技术在此处没有关注。</w:t>
      </w:r>
    </w:p>
    <w:p w14:paraId="7A34A16C" w14:textId="77777777" w:rsidR="005F2617" w:rsidRDefault="005F2617" w:rsidP="005F2617">
      <w:pPr>
        <w:jc w:val="center"/>
      </w:pPr>
      <w:r w:rsidRPr="00AF22E2">
        <w:rPr>
          <w:noProof/>
        </w:rPr>
        <w:drawing>
          <wp:inline distT="0" distB="0" distL="0" distR="0" wp14:anchorId="429361DC" wp14:editId="2B1E009A">
            <wp:extent cx="4389941" cy="27008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3366" cy="2709127"/>
                    </a:xfrm>
                    <a:prstGeom prst="rect">
                      <a:avLst/>
                    </a:prstGeom>
                    <a:noFill/>
                    <a:ln>
                      <a:noFill/>
                    </a:ln>
                  </pic:spPr>
                </pic:pic>
              </a:graphicData>
            </a:graphic>
          </wp:inline>
        </w:drawing>
      </w:r>
    </w:p>
    <w:p w14:paraId="502196C8" w14:textId="1D145E52" w:rsidR="005F2617" w:rsidRDefault="005F2617" w:rsidP="005F2617">
      <w:pPr>
        <w:jc w:val="center"/>
      </w:pPr>
      <w:r>
        <w:rPr>
          <w:rFonts w:hint="eastAsia"/>
        </w:rPr>
        <w:t>图</w:t>
      </w:r>
      <w:r>
        <w:rPr>
          <w:rFonts w:hint="eastAsia"/>
        </w:rPr>
        <w:t>3</w:t>
      </w:r>
      <w:r>
        <w:t xml:space="preserve"> </w:t>
      </w:r>
      <w:r>
        <w:rPr>
          <w:rFonts w:hint="eastAsia"/>
        </w:rPr>
        <w:t>条件表达式翻译模式</w:t>
      </w:r>
    </w:p>
    <w:p w14:paraId="33A25BE3" w14:textId="77777777" w:rsidR="005F2617" w:rsidRPr="00FE7C63" w:rsidRDefault="005F2617" w:rsidP="00FE7C63">
      <w:pPr>
        <w:spacing w:line="25" w:lineRule="atLeast"/>
        <w:ind w:firstLine="200"/>
        <w:rPr>
          <w:rFonts w:eastAsiaTheme="minorEastAsia"/>
          <w:b/>
          <w:bCs/>
          <w:sz w:val="24"/>
          <w:szCs w:val="24"/>
        </w:rPr>
      </w:pPr>
      <w:r w:rsidRPr="00FE7C63">
        <w:rPr>
          <w:rFonts w:eastAsiaTheme="minorEastAsia" w:hint="eastAsia"/>
          <w:b/>
          <w:bCs/>
          <w:sz w:val="24"/>
          <w:szCs w:val="24"/>
        </w:rPr>
        <w:t>4.</w:t>
      </w:r>
      <w:r w:rsidRPr="00FE7C63">
        <w:rPr>
          <w:rFonts w:eastAsiaTheme="minorEastAsia" w:hint="eastAsia"/>
          <w:b/>
          <w:bCs/>
          <w:sz w:val="24"/>
          <w:szCs w:val="24"/>
        </w:rPr>
        <w:t>函数调用翻译模式</w:t>
      </w:r>
    </w:p>
    <w:p w14:paraId="76ABD626" w14:textId="77777777" w:rsidR="005F2617" w:rsidRPr="00094B48" w:rsidRDefault="005F2617" w:rsidP="00FE7C63">
      <w:pPr>
        <w:spacing w:line="25" w:lineRule="atLeast"/>
        <w:ind w:firstLine="200"/>
        <w:rPr>
          <w:rFonts w:eastAsiaTheme="minorEastAsia"/>
          <w:sz w:val="24"/>
          <w:szCs w:val="24"/>
        </w:rPr>
      </w:pPr>
      <w:r w:rsidRPr="00094B48">
        <w:rPr>
          <w:rFonts w:eastAsiaTheme="minorEastAsia" w:hint="eastAsia"/>
          <w:sz w:val="24"/>
          <w:szCs w:val="24"/>
        </w:rPr>
        <w:t>在实验中遇到</w:t>
      </w:r>
      <w:r w:rsidRPr="00094B48">
        <w:rPr>
          <w:rFonts w:eastAsiaTheme="minorEastAsia" w:hint="eastAsia"/>
          <w:sz w:val="24"/>
          <w:szCs w:val="24"/>
        </w:rPr>
        <w:t>read</w:t>
      </w:r>
      <w:r w:rsidRPr="00094B48">
        <w:rPr>
          <w:rFonts w:eastAsiaTheme="minorEastAsia" w:hint="eastAsia"/>
          <w:sz w:val="24"/>
          <w:szCs w:val="24"/>
        </w:rPr>
        <w:t>和</w:t>
      </w:r>
      <w:r w:rsidRPr="00094B48">
        <w:rPr>
          <w:rFonts w:eastAsiaTheme="minorEastAsia" w:hint="eastAsia"/>
          <w:sz w:val="24"/>
          <w:szCs w:val="24"/>
        </w:rPr>
        <w:t>write</w:t>
      </w:r>
      <w:r w:rsidRPr="00094B48">
        <w:rPr>
          <w:rFonts w:eastAsiaTheme="minorEastAsia" w:hint="eastAsia"/>
          <w:sz w:val="24"/>
          <w:szCs w:val="24"/>
        </w:rPr>
        <w:t>函数时不直接生成函数调用代码。对于非</w:t>
      </w:r>
      <w:r w:rsidRPr="00094B48">
        <w:rPr>
          <w:rFonts w:eastAsiaTheme="minorEastAsia" w:hint="eastAsia"/>
          <w:sz w:val="24"/>
          <w:szCs w:val="24"/>
        </w:rPr>
        <w:t>read</w:t>
      </w:r>
      <w:r w:rsidRPr="00094B48">
        <w:rPr>
          <w:rFonts w:eastAsiaTheme="minorEastAsia" w:hint="eastAsia"/>
          <w:sz w:val="24"/>
          <w:szCs w:val="24"/>
        </w:rPr>
        <w:t>和</w:t>
      </w:r>
      <w:r w:rsidRPr="00094B48">
        <w:rPr>
          <w:rFonts w:eastAsiaTheme="minorEastAsia" w:hint="eastAsia"/>
          <w:sz w:val="24"/>
          <w:szCs w:val="24"/>
        </w:rPr>
        <w:t>write</w:t>
      </w:r>
      <w:r w:rsidRPr="00094B48">
        <w:rPr>
          <w:rFonts w:eastAsiaTheme="minorEastAsia" w:hint="eastAsia"/>
          <w:sz w:val="24"/>
          <w:szCs w:val="24"/>
        </w:rPr>
        <w:t>函数而言，我们需要调用翻译参数的函数将计算实参的代码翻译出来，并构造浙西参数所对应的临时变量列表</w:t>
      </w:r>
      <w:r w:rsidRPr="00094B48">
        <w:rPr>
          <w:rFonts w:eastAsiaTheme="minorEastAsia" w:hint="eastAsia"/>
          <w:sz w:val="24"/>
          <w:szCs w:val="24"/>
        </w:rPr>
        <w:t>arg</w:t>
      </w:r>
      <w:r w:rsidRPr="00094B48">
        <w:rPr>
          <w:rFonts w:eastAsiaTheme="minorEastAsia"/>
          <w:sz w:val="24"/>
          <w:szCs w:val="24"/>
        </w:rPr>
        <w:t>_list</w:t>
      </w:r>
      <w:r w:rsidRPr="00094B48">
        <w:rPr>
          <w:rFonts w:eastAsiaTheme="minorEastAsia" w:hint="eastAsia"/>
          <w:sz w:val="24"/>
          <w:szCs w:val="24"/>
        </w:rPr>
        <w:t>。</w:t>
      </w:r>
    </w:p>
    <w:p w14:paraId="394362F8" w14:textId="77777777" w:rsidR="005F2617" w:rsidRDefault="005F2617" w:rsidP="005F2617">
      <w:pPr>
        <w:jc w:val="center"/>
      </w:pPr>
      <w:r w:rsidRPr="00AF22E2">
        <w:rPr>
          <w:noProof/>
        </w:rPr>
        <w:lastRenderedPageBreak/>
        <w:drawing>
          <wp:inline distT="0" distB="0" distL="0" distR="0" wp14:anchorId="3909D8F4" wp14:editId="49D4EDA5">
            <wp:extent cx="4326467" cy="121491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2443" cy="1216589"/>
                    </a:xfrm>
                    <a:prstGeom prst="rect">
                      <a:avLst/>
                    </a:prstGeom>
                    <a:noFill/>
                    <a:ln>
                      <a:noFill/>
                    </a:ln>
                  </pic:spPr>
                </pic:pic>
              </a:graphicData>
            </a:graphic>
          </wp:inline>
        </w:drawing>
      </w:r>
    </w:p>
    <w:p w14:paraId="6938A4F9" w14:textId="2B19827C" w:rsidR="005F2617" w:rsidRDefault="005F2617" w:rsidP="005F2617">
      <w:pPr>
        <w:jc w:val="center"/>
      </w:pPr>
      <w:r>
        <w:rPr>
          <w:rFonts w:hint="eastAsia"/>
        </w:rPr>
        <w:t>图</w:t>
      </w:r>
      <w:r>
        <w:rPr>
          <w:rFonts w:hint="eastAsia"/>
        </w:rPr>
        <w:t>4</w:t>
      </w:r>
      <w:r>
        <w:t xml:space="preserve"> </w:t>
      </w:r>
      <w:r>
        <w:rPr>
          <w:rFonts w:hint="eastAsia"/>
        </w:rPr>
        <w:t>函数调用翻译模式</w:t>
      </w:r>
    </w:p>
    <w:p w14:paraId="3D1DDF57" w14:textId="77777777" w:rsidR="005F2617" w:rsidRDefault="005F2617" w:rsidP="005F2617">
      <w:pPr>
        <w:jc w:val="center"/>
      </w:pPr>
      <w:r w:rsidRPr="00921E5C">
        <w:rPr>
          <w:noProof/>
        </w:rPr>
        <w:drawing>
          <wp:inline distT="0" distB="0" distL="0" distR="0" wp14:anchorId="08ADA717" wp14:editId="08EFD029">
            <wp:extent cx="4103506" cy="119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1676" cy="1199086"/>
                    </a:xfrm>
                    <a:prstGeom prst="rect">
                      <a:avLst/>
                    </a:prstGeom>
                    <a:noFill/>
                    <a:ln>
                      <a:noFill/>
                    </a:ln>
                  </pic:spPr>
                </pic:pic>
              </a:graphicData>
            </a:graphic>
          </wp:inline>
        </w:drawing>
      </w:r>
    </w:p>
    <w:p w14:paraId="70CF525A" w14:textId="33CA4B54" w:rsidR="005F2617" w:rsidRPr="005F2617" w:rsidRDefault="005F2617" w:rsidP="00FE7C63">
      <w:pPr>
        <w:jc w:val="center"/>
      </w:pPr>
      <w:r>
        <w:rPr>
          <w:rFonts w:hint="eastAsia"/>
        </w:rPr>
        <w:t>图</w:t>
      </w:r>
      <w:r>
        <w:rPr>
          <w:rFonts w:hint="eastAsia"/>
        </w:rPr>
        <w:t>5</w:t>
      </w:r>
      <w:r>
        <w:t xml:space="preserve"> </w:t>
      </w:r>
      <w:r>
        <w:rPr>
          <w:rFonts w:hint="eastAsia"/>
        </w:rPr>
        <w:t>函数参数的翻译模式</w:t>
      </w:r>
      <w:bookmarkEnd w:id="10"/>
    </w:p>
    <w:p w14:paraId="27DC0904" w14:textId="7EAF9456" w:rsidR="0090773E" w:rsidRDefault="0090773E" w:rsidP="0090773E">
      <w:pPr>
        <w:pStyle w:val="3"/>
      </w:pPr>
      <w:bookmarkStart w:id="11" w:name="_Toc44261675"/>
      <w:r w:rsidRPr="00553AC1">
        <w:rPr>
          <w:rFonts w:hint="eastAsia"/>
        </w:rPr>
        <w:t>2.</w:t>
      </w:r>
      <w:r>
        <w:rPr>
          <w:rFonts w:hint="eastAsia"/>
        </w:rPr>
        <w:t>6</w:t>
      </w:r>
      <w:r>
        <w:rPr>
          <w:rFonts w:hint="eastAsia"/>
        </w:rPr>
        <w:t>目标代码指令集选择</w:t>
      </w:r>
      <w:bookmarkEnd w:id="11"/>
    </w:p>
    <w:p w14:paraId="7EE14CB2" w14:textId="6CE68BDC"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目标语言选定</w:t>
      </w:r>
      <w:r w:rsidRPr="00094B48">
        <w:rPr>
          <w:rFonts w:eastAsiaTheme="minorEastAsia" w:hint="eastAsia"/>
          <w:sz w:val="24"/>
          <w:szCs w:val="24"/>
        </w:rPr>
        <w:t xml:space="preserve"> MIPS32 </w:t>
      </w:r>
      <w:r w:rsidRPr="00094B48">
        <w:rPr>
          <w:rFonts w:eastAsiaTheme="minorEastAsia" w:hint="eastAsia"/>
          <w:sz w:val="24"/>
          <w:szCs w:val="24"/>
        </w:rPr>
        <w:t>指令序列，可以在</w:t>
      </w:r>
      <w:r w:rsidRPr="00094B48">
        <w:rPr>
          <w:rFonts w:eastAsiaTheme="minorEastAsia" w:hint="eastAsia"/>
          <w:sz w:val="24"/>
          <w:szCs w:val="24"/>
        </w:rPr>
        <w:t xml:space="preserve"> SPIM Simulator </w:t>
      </w:r>
      <w:r w:rsidRPr="00094B48">
        <w:rPr>
          <w:rFonts w:eastAsiaTheme="minorEastAsia" w:hint="eastAsia"/>
          <w:sz w:val="24"/>
          <w:szCs w:val="24"/>
        </w:rPr>
        <w:t>上运行。</w:t>
      </w:r>
      <w:r w:rsidRPr="00094B48">
        <w:rPr>
          <w:rFonts w:eastAsiaTheme="minorEastAsia" w:hint="eastAsia"/>
          <w:sz w:val="24"/>
          <w:szCs w:val="24"/>
        </w:rPr>
        <w:t xml:space="preserve">TAC </w:t>
      </w:r>
      <w:r w:rsidRPr="00094B48">
        <w:rPr>
          <w:rFonts w:eastAsiaTheme="minorEastAsia" w:hint="eastAsia"/>
          <w:sz w:val="24"/>
          <w:szCs w:val="24"/>
        </w:rPr>
        <w:t>指令和</w:t>
      </w:r>
      <w:r w:rsidRPr="00094B48">
        <w:rPr>
          <w:rFonts w:eastAsiaTheme="minorEastAsia" w:hint="eastAsia"/>
          <w:sz w:val="24"/>
          <w:szCs w:val="24"/>
        </w:rPr>
        <w:t xml:space="preserve"> MIPS32 </w:t>
      </w:r>
      <w:r w:rsidRPr="00094B48">
        <w:rPr>
          <w:rFonts w:eastAsiaTheme="minorEastAsia" w:hint="eastAsia"/>
          <w:sz w:val="24"/>
          <w:szCs w:val="24"/>
        </w:rPr>
        <w:t>指令的对应关系，如表</w:t>
      </w:r>
      <w:r w:rsidR="00FE7C63">
        <w:rPr>
          <w:rFonts w:eastAsiaTheme="minorEastAsia"/>
          <w:sz w:val="24"/>
          <w:szCs w:val="24"/>
        </w:rPr>
        <w:t>4</w:t>
      </w:r>
      <w:r w:rsidRPr="00094B48">
        <w:rPr>
          <w:rFonts w:eastAsiaTheme="minorEastAsia" w:hint="eastAsia"/>
          <w:sz w:val="24"/>
          <w:szCs w:val="24"/>
        </w:rPr>
        <w:t xml:space="preserve"> </w:t>
      </w:r>
      <w:r w:rsidRPr="00094B48">
        <w:rPr>
          <w:rFonts w:eastAsiaTheme="minorEastAsia" w:hint="eastAsia"/>
          <w:sz w:val="24"/>
          <w:szCs w:val="24"/>
        </w:rPr>
        <w:t>所示。其中</w:t>
      </w:r>
      <w:r w:rsidRPr="00094B48">
        <w:rPr>
          <w:rFonts w:eastAsiaTheme="minorEastAsia" w:hint="eastAsia"/>
          <w:sz w:val="24"/>
          <w:szCs w:val="24"/>
        </w:rPr>
        <w:t xml:space="preserve"> reg(x)</w:t>
      </w:r>
      <w:r w:rsidRPr="00094B48">
        <w:rPr>
          <w:rFonts w:eastAsiaTheme="minorEastAsia" w:hint="eastAsia"/>
          <w:sz w:val="24"/>
          <w:szCs w:val="24"/>
        </w:rPr>
        <w:t>表示变量</w:t>
      </w:r>
      <w:r w:rsidRPr="00094B48">
        <w:rPr>
          <w:rFonts w:eastAsiaTheme="minorEastAsia" w:hint="eastAsia"/>
          <w:sz w:val="24"/>
          <w:szCs w:val="24"/>
        </w:rPr>
        <w:t xml:space="preserve"> x </w:t>
      </w:r>
      <w:r w:rsidRPr="00094B48">
        <w:rPr>
          <w:rFonts w:eastAsiaTheme="minorEastAsia" w:hint="eastAsia"/>
          <w:sz w:val="24"/>
          <w:szCs w:val="24"/>
        </w:rPr>
        <w:t>所分配的寄存器。</w:t>
      </w:r>
    </w:p>
    <w:p w14:paraId="2448402D" w14:textId="04DA25CC" w:rsidR="005F2617" w:rsidRPr="00FE7C63" w:rsidRDefault="005F2617" w:rsidP="00FE7C63">
      <w:pPr>
        <w:spacing w:line="25" w:lineRule="atLeast"/>
        <w:ind w:firstLine="200"/>
        <w:jc w:val="center"/>
        <w:rPr>
          <w:rFonts w:eastAsiaTheme="minorEastAsia"/>
          <w:szCs w:val="21"/>
        </w:rPr>
      </w:pPr>
      <w:r w:rsidRPr="00FE7C63">
        <w:rPr>
          <w:rFonts w:eastAsiaTheme="minorEastAsia" w:hint="eastAsia"/>
          <w:szCs w:val="21"/>
        </w:rPr>
        <w:t>表</w:t>
      </w:r>
      <w:r w:rsidRPr="00FE7C63">
        <w:rPr>
          <w:rFonts w:eastAsiaTheme="minorEastAsia" w:hint="eastAsia"/>
          <w:szCs w:val="21"/>
        </w:rPr>
        <w:t xml:space="preserve"> 4 </w:t>
      </w:r>
      <w:r w:rsidRPr="00FE7C63">
        <w:rPr>
          <w:rFonts w:eastAsiaTheme="minorEastAsia" w:hint="eastAsia"/>
          <w:szCs w:val="21"/>
        </w:rPr>
        <w:t>中间代码与</w:t>
      </w:r>
      <w:r w:rsidRPr="00FE7C63">
        <w:rPr>
          <w:rFonts w:eastAsiaTheme="minorEastAsia" w:hint="eastAsia"/>
          <w:szCs w:val="21"/>
        </w:rPr>
        <w:t xml:space="preserve"> MIPS32 </w:t>
      </w:r>
      <w:r w:rsidRPr="00FE7C63">
        <w:rPr>
          <w:rFonts w:eastAsiaTheme="minorEastAsia" w:hint="eastAsia"/>
          <w:szCs w:val="21"/>
        </w:rPr>
        <w:t>指令对应关系</w:t>
      </w:r>
    </w:p>
    <w:tbl>
      <w:tblPr>
        <w:tblStyle w:val="af1"/>
        <w:tblW w:w="0" w:type="auto"/>
        <w:tblInd w:w="779" w:type="dxa"/>
        <w:tblLook w:val="04A0" w:firstRow="1" w:lastRow="0" w:firstColumn="1" w:lastColumn="0" w:noHBand="0" w:noVBand="1"/>
      </w:tblPr>
      <w:tblGrid>
        <w:gridCol w:w="2263"/>
        <w:gridCol w:w="4678"/>
      </w:tblGrid>
      <w:tr w:rsidR="005F2617" w:rsidRPr="00094B48" w14:paraId="6B302A4E" w14:textId="77777777" w:rsidTr="007764CE">
        <w:tc>
          <w:tcPr>
            <w:tcW w:w="2263" w:type="dxa"/>
          </w:tcPr>
          <w:p w14:paraId="02D2CD6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中间代码</w:t>
            </w:r>
          </w:p>
        </w:tc>
        <w:tc>
          <w:tcPr>
            <w:tcW w:w="4678" w:type="dxa"/>
          </w:tcPr>
          <w:p w14:paraId="6C1E8DB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M</w:t>
            </w:r>
            <w:r w:rsidRPr="00094B48">
              <w:rPr>
                <w:rFonts w:eastAsiaTheme="minorEastAsia"/>
                <w:sz w:val="24"/>
                <w:szCs w:val="24"/>
              </w:rPr>
              <w:t>IPS32</w:t>
            </w:r>
            <w:r w:rsidRPr="00094B48">
              <w:rPr>
                <w:rFonts w:eastAsiaTheme="minorEastAsia" w:hint="eastAsia"/>
                <w:sz w:val="24"/>
                <w:szCs w:val="24"/>
              </w:rPr>
              <w:t>指令</w:t>
            </w:r>
          </w:p>
        </w:tc>
      </w:tr>
      <w:tr w:rsidR="005F2617" w:rsidRPr="00094B48" w14:paraId="76DF9337" w14:textId="77777777" w:rsidTr="007764CE">
        <w:tc>
          <w:tcPr>
            <w:tcW w:w="2263" w:type="dxa"/>
          </w:tcPr>
          <w:p w14:paraId="31D3EE5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LABEL x</w:t>
            </w:r>
          </w:p>
        </w:tc>
        <w:tc>
          <w:tcPr>
            <w:tcW w:w="4678" w:type="dxa"/>
          </w:tcPr>
          <w:p w14:paraId="2A6B712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x</w:t>
            </w:r>
            <w:r w:rsidRPr="00094B48">
              <w:rPr>
                <w:rFonts w:eastAsiaTheme="minorEastAsia" w:hint="eastAsia"/>
                <w:sz w:val="24"/>
                <w:szCs w:val="24"/>
              </w:rPr>
              <w:t>：</w:t>
            </w:r>
          </w:p>
        </w:tc>
      </w:tr>
      <w:tr w:rsidR="005F2617" w:rsidRPr="00094B48" w14:paraId="38C1EB51" w14:textId="77777777" w:rsidTr="007764CE">
        <w:tc>
          <w:tcPr>
            <w:tcW w:w="2263" w:type="dxa"/>
          </w:tcPr>
          <w:p w14:paraId="7A1FA6D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x :=#k</w:t>
            </w:r>
          </w:p>
        </w:tc>
        <w:tc>
          <w:tcPr>
            <w:tcW w:w="4678" w:type="dxa"/>
          </w:tcPr>
          <w:p w14:paraId="2B500AF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li reg(x),k</w:t>
            </w:r>
          </w:p>
        </w:tc>
      </w:tr>
      <w:tr w:rsidR="005F2617" w:rsidRPr="00094B48" w14:paraId="219F4D09" w14:textId="77777777" w:rsidTr="007764CE">
        <w:tc>
          <w:tcPr>
            <w:tcW w:w="2263" w:type="dxa"/>
          </w:tcPr>
          <w:p w14:paraId="026D5BB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x := y</w:t>
            </w:r>
          </w:p>
        </w:tc>
        <w:tc>
          <w:tcPr>
            <w:tcW w:w="4678" w:type="dxa"/>
          </w:tcPr>
          <w:p w14:paraId="38654F4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move reg(x), reg(y)</w:t>
            </w:r>
          </w:p>
        </w:tc>
      </w:tr>
      <w:tr w:rsidR="005F2617" w:rsidRPr="00094B48" w14:paraId="2A39781F" w14:textId="77777777" w:rsidTr="007764CE">
        <w:tc>
          <w:tcPr>
            <w:tcW w:w="2263" w:type="dxa"/>
          </w:tcPr>
          <w:p w14:paraId="775B0E8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x := y + z</w:t>
            </w:r>
          </w:p>
        </w:tc>
        <w:tc>
          <w:tcPr>
            <w:tcW w:w="4678" w:type="dxa"/>
          </w:tcPr>
          <w:p w14:paraId="7B4892E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add reg(x), reg(y) , reg(z)</w:t>
            </w:r>
          </w:p>
        </w:tc>
      </w:tr>
      <w:tr w:rsidR="005F2617" w:rsidRPr="00094B48" w14:paraId="23F9D921" w14:textId="77777777" w:rsidTr="007764CE">
        <w:tc>
          <w:tcPr>
            <w:tcW w:w="2263" w:type="dxa"/>
          </w:tcPr>
          <w:p w14:paraId="79C217F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x := y - z</w:t>
            </w:r>
          </w:p>
        </w:tc>
        <w:tc>
          <w:tcPr>
            <w:tcW w:w="4678" w:type="dxa"/>
          </w:tcPr>
          <w:p w14:paraId="261F90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sub reg(x), reg(y) , reg(z)</w:t>
            </w:r>
          </w:p>
        </w:tc>
      </w:tr>
      <w:tr w:rsidR="005F2617" w:rsidRPr="00094B48" w14:paraId="5812335B" w14:textId="77777777" w:rsidTr="007764CE">
        <w:tc>
          <w:tcPr>
            <w:tcW w:w="2263" w:type="dxa"/>
          </w:tcPr>
          <w:p w14:paraId="430B814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x := y * z</w:t>
            </w:r>
          </w:p>
        </w:tc>
        <w:tc>
          <w:tcPr>
            <w:tcW w:w="4678" w:type="dxa"/>
          </w:tcPr>
          <w:p w14:paraId="2B6B8D2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mul reg(x), reg(y) , reg(z)</w:t>
            </w:r>
          </w:p>
        </w:tc>
      </w:tr>
      <w:tr w:rsidR="005F2617" w:rsidRPr="00094B48" w14:paraId="3FA5FBEC" w14:textId="77777777" w:rsidTr="007764CE">
        <w:tc>
          <w:tcPr>
            <w:tcW w:w="2263" w:type="dxa"/>
          </w:tcPr>
          <w:p w14:paraId="4D491A6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x := y / z</w:t>
            </w:r>
          </w:p>
        </w:tc>
        <w:tc>
          <w:tcPr>
            <w:tcW w:w="4678" w:type="dxa"/>
          </w:tcPr>
          <w:p w14:paraId="0885B96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div reg(y) , reg(z)</w:t>
            </w:r>
          </w:p>
          <w:p w14:paraId="0D2781A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mflo reg(x)</w:t>
            </w:r>
          </w:p>
        </w:tc>
      </w:tr>
      <w:tr w:rsidR="005F2617" w:rsidRPr="00094B48" w14:paraId="15EE780C" w14:textId="77777777" w:rsidTr="007764CE">
        <w:tc>
          <w:tcPr>
            <w:tcW w:w="2263" w:type="dxa"/>
          </w:tcPr>
          <w:p w14:paraId="5DBE6A2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GOTO x</w:t>
            </w:r>
          </w:p>
        </w:tc>
        <w:tc>
          <w:tcPr>
            <w:tcW w:w="4678" w:type="dxa"/>
          </w:tcPr>
          <w:p w14:paraId="6CFBE0D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j x</w:t>
            </w:r>
          </w:p>
        </w:tc>
      </w:tr>
      <w:tr w:rsidR="005F2617" w:rsidRPr="00094B48" w14:paraId="0C51D439" w14:textId="77777777" w:rsidTr="007764CE">
        <w:tc>
          <w:tcPr>
            <w:tcW w:w="2263" w:type="dxa"/>
          </w:tcPr>
          <w:p w14:paraId="78801E4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RETURN x</w:t>
            </w:r>
          </w:p>
        </w:tc>
        <w:tc>
          <w:tcPr>
            <w:tcW w:w="4678" w:type="dxa"/>
          </w:tcPr>
          <w:p w14:paraId="6616734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move $v0, reg(x)</w:t>
            </w:r>
          </w:p>
          <w:p w14:paraId="0651D48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jr $ra</w:t>
            </w:r>
          </w:p>
        </w:tc>
      </w:tr>
      <w:tr w:rsidR="005F2617" w:rsidRPr="00094B48" w14:paraId="46D9C96D" w14:textId="77777777" w:rsidTr="007764CE">
        <w:tc>
          <w:tcPr>
            <w:tcW w:w="2263" w:type="dxa"/>
          </w:tcPr>
          <w:p w14:paraId="3A47382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IF x==y GOTO z</w:t>
            </w:r>
          </w:p>
        </w:tc>
        <w:tc>
          <w:tcPr>
            <w:tcW w:w="4678" w:type="dxa"/>
          </w:tcPr>
          <w:p w14:paraId="5941A81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beq reg(x),reg(y),z</w:t>
            </w:r>
          </w:p>
        </w:tc>
      </w:tr>
      <w:tr w:rsidR="005F2617" w:rsidRPr="00094B48" w14:paraId="2B59B90E" w14:textId="77777777" w:rsidTr="007764CE">
        <w:tc>
          <w:tcPr>
            <w:tcW w:w="2263" w:type="dxa"/>
          </w:tcPr>
          <w:p w14:paraId="2C11435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IF x!=y GOTO z</w:t>
            </w:r>
          </w:p>
        </w:tc>
        <w:tc>
          <w:tcPr>
            <w:tcW w:w="4678" w:type="dxa"/>
          </w:tcPr>
          <w:p w14:paraId="2D5184A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bne reg(x),reg(y),z</w:t>
            </w:r>
          </w:p>
        </w:tc>
      </w:tr>
      <w:tr w:rsidR="005F2617" w:rsidRPr="00094B48" w14:paraId="2769C313" w14:textId="77777777" w:rsidTr="007764CE">
        <w:tc>
          <w:tcPr>
            <w:tcW w:w="2263" w:type="dxa"/>
          </w:tcPr>
          <w:p w14:paraId="2C1D1A2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IF x&gt;y GOTO z</w:t>
            </w:r>
          </w:p>
        </w:tc>
        <w:tc>
          <w:tcPr>
            <w:tcW w:w="4678" w:type="dxa"/>
          </w:tcPr>
          <w:p w14:paraId="7380989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bgt reg(x),reg(y),z</w:t>
            </w:r>
          </w:p>
        </w:tc>
      </w:tr>
      <w:tr w:rsidR="005F2617" w:rsidRPr="00094B48" w14:paraId="52884A85" w14:textId="77777777" w:rsidTr="007764CE">
        <w:tc>
          <w:tcPr>
            <w:tcW w:w="2263" w:type="dxa"/>
          </w:tcPr>
          <w:p w14:paraId="1F6D85F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IF x&gt;=y GOTO z</w:t>
            </w:r>
          </w:p>
        </w:tc>
        <w:tc>
          <w:tcPr>
            <w:tcW w:w="4678" w:type="dxa"/>
          </w:tcPr>
          <w:p w14:paraId="47BA562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bge reg(x),reg(y),z</w:t>
            </w:r>
          </w:p>
        </w:tc>
      </w:tr>
      <w:tr w:rsidR="005F2617" w:rsidRPr="00094B48" w14:paraId="2016F095" w14:textId="77777777" w:rsidTr="007764CE">
        <w:tc>
          <w:tcPr>
            <w:tcW w:w="2263" w:type="dxa"/>
          </w:tcPr>
          <w:p w14:paraId="519FB22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IF x&lt;y GOTO z</w:t>
            </w:r>
          </w:p>
        </w:tc>
        <w:tc>
          <w:tcPr>
            <w:tcW w:w="4678" w:type="dxa"/>
          </w:tcPr>
          <w:p w14:paraId="7683245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ble reg(x),reg(y),z</w:t>
            </w:r>
          </w:p>
        </w:tc>
      </w:tr>
      <w:tr w:rsidR="005F2617" w:rsidRPr="00094B48" w14:paraId="410FD306" w14:textId="77777777" w:rsidTr="007764CE">
        <w:tc>
          <w:tcPr>
            <w:tcW w:w="2263" w:type="dxa"/>
          </w:tcPr>
          <w:p w14:paraId="2B1854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IF x&lt;=y GOTO z</w:t>
            </w:r>
          </w:p>
        </w:tc>
        <w:tc>
          <w:tcPr>
            <w:tcW w:w="4678" w:type="dxa"/>
          </w:tcPr>
          <w:p w14:paraId="5F5E55D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blt reg(x),reg(y),z</w:t>
            </w:r>
          </w:p>
        </w:tc>
      </w:tr>
      <w:tr w:rsidR="005F2617" w:rsidRPr="00094B48" w14:paraId="67DA40E6" w14:textId="77777777" w:rsidTr="007764CE">
        <w:tc>
          <w:tcPr>
            <w:tcW w:w="2263" w:type="dxa"/>
          </w:tcPr>
          <w:p w14:paraId="171F76A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X:=CALL f</w:t>
            </w:r>
          </w:p>
          <w:p w14:paraId="2D18C176" w14:textId="77777777" w:rsidR="005F2617" w:rsidRPr="00094B48" w:rsidRDefault="005F2617" w:rsidP="00094B48">
            <w:pPr>
              <w:spacing w:line="25" w:lineRule="atLeast"/>
              <w:ind w:firstLine="200"/>
              <w:rPr>
                <w:rFonts w:eastAsiaTheme="minorEastAsia"/>
                <w:sz w:val="24"/>
                <w:szCs w:val="24"/>
              </w:rPr>
            </w:pPr>
          </w:p>
        </w:tc>
        <w:tc>
          <w:tcPr>
            <w:tcW w:w="4678" w:type="dxa"/>
          </w:tcPr>
          <w:p w14:paraId="29C293F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jal f</w:t>
            </w:r>
          </w:p>
          <w:p w14:paraId="28B2A1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move reg(x),$v0</w:t>
            </w:r>
          </w:p>
        </w:tc>
      </w:tr>
    </w:tbl>
    <w:p w14:paraId="638EC5C1" w14:textId="77777777" w:rsidR="00553AC1" w:rsidRPr="005F2617" w:rsidRDefault="00553AC1" w:rsidP="005F2617"/>
    <w:p w14:paraId="3A453EE4" w14:textId="6390599A" w:rsidR="00F96F40" w:rsidRDefault="006505D2" w:rsidP="00FE7C63">
      <w:pPr>
        <w:pStyle w:val="1"/>
        <w:jc w:val="center"/>
      </w:pPr>
      <w:bookmarkStart w:id="12" w:name="_Toc342798912"/>
      <w:bookmarkStart w:id="13" w:name="_Toc376773654"/>
      <w:bookmarkStart w:id="14" w:name="_Toc44261676"/>
      <w:r>
        <w:rPr>
          <w:rFonts w:hint="eastAsia"/>
        </w:rPr>
        <w:t>3</w:t>
      </w:r>
      <w:r w:rsidR="00365323">
        <w:rPr>
          <w:rFonts w:hint="eastAsia"/>
        </w:rPr>
        <w:t>系统</w:t>
      </w:r>
      <w:bookmarkEnd w:id="12"/>
      <w:r w:rsidR="00365323">
        <w:rPr>
          <w:rFonts w:hint="eastAsia"/>
        </w:rPr>
        <w:t>设计</w:t>
      </w:r>
      <w:bookmarkEnd w:id="13"/>
      <w:r w:rsidR="00A1259B">
        <w:rPr>
          <w:rFonts w:hint="eastAsia"/>
        </w:rPr>
        <w:t>与实现</w:t>
      </w:r>
      <w:bookmarkEnd w:id="14"/>
    </w:p>
    <w:p w14:paraId="0D8A8354" w14:textId="3FE8C559" w:rsidR="001122CC" w:rsidRDefault="001122CC" w:rsidP="001122CC">
      <w:pPr>
        <w:pStyle w:val="a9"/>
        <w:widowControl/>
        <w:numPr>
          <w:ilvl w:val="0"/>
          <w:numId w:val="2"/>
        </w:numPr>
        <w:spacing w:line="300" w:lineRule="auto"/>
        <w:ind w:firstLineChars="0"/>
        <w:outlineLvl w:val="1"/>
        <w:rPr>
          <w:b/>
          <w:bCs/>
          <w:sz w:val="28"/>
          <w:szCs w:val="28"/>
        </w:rPr>
      </w:pPr>
      <w:bookmarkStart w:id="15" w:name="_Toc376773666"/>
      <w:bookmarkStart w:id="16" w:name="_Toc342798913"/>
      <w:bookmarkStart w:id="17" w:name="_Toc376773655"/>
      <w:bookmarkStart w:id="18" w:name="_Toc44261677"/>
      <w:r w:rsidRPr="00074358">
        <w:rPr>
          <w:rFonts w:hint="eastAsia"/>
          <w:b/>
          <w:bCs/>
          <w:sz w:val="28"/>
          <w:szCs w:val="28"/>
        </w:rPr>
        <w:t>词法分析</w:t>
      </w:r>
      <w:r>
        <w:rPr>
          <w:rFonts w:hint="eastAsia"/>
          <w:b/>
          <w:bCs/>
          <w:sz w:val="28"/>
          <w:szCs w:val="28"/>
        </w:rPr>
        <w:t>器</w:t>
      </w:r>
      <w:bookmarkEnd w:id="18"/>
    </w:p>
    <w:p w14:paraId="1A39735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使用</w:t>
      </w:r>
      <w:r w:rsidRPr="00094B48">
        <w:rPr>
          <w:rFonts w:eastAsiaTheme="minorEastAsia" w:hint="eastAsia"/>
          <w:sz w:val="24"/>
          <w:szCs w:val="24"/>
        </w:rPr>
        <w:t>flex</w:t>
      </w:r>
      <w:r w:rsidRPr="00094B48">
        <w:rPr>
          <w:rFonts w:eastAsiaTheme="minorEastAsia" w:hint="eastAsia"/>
          <w:sz w:val="24"/>
          <w:szCs w:val="24"/>
        </w:rPr>
        <w:t>工具编写</w:t>
      </w:r>
      <w:r w:rsidRPr="00094B48">
        <w:rPr>
          <w:rFonts w:eastAsiaTheme="minorEastAsia" w:hint="eastAsia"/>
          <w:sz w:val="24"/>
          <w:szCs w:val="24"/>
        </w:rPr>
        <w:t>lex</w:t>
      </w:r>
      <w:r w:rsidRPr="00094B48">
        <w:rPr>
          <w:rFonts w:eastAsiaTheme="minorEastAsia" w:hint="eastAsia"/>
          <w:sz w:val="24"/>
          <w:szCs w:val="24"/>
        </w:rPr>
        <w:t>文件，对指定的高级语言程序进行词法分析。</w:t>
      </w:r>
    </w:p>
    <w:p w14:paraId="290B0316" w14:textId="1D966764" w:rsidR="005F2617" w:rsidRPr="00094B48" w:rsidRDefault="00094B48" w:rsidP="00094B48">
      <w:pPr>
        <w:spacing w:line="25" w:lineRule="atLeast"/>
        <w:ind w:firstLine="200"/>
        <w:rPr>
          <w:rFonts w:eastAsiaTheme="minorEastAsia"/>
          <w:b/>
          <w:bCs/>
          <w:sz w:val="24"/>
          <w:szCs w:val="24"/>
        </w:rPr>
      </w:pPr>
      <w:r w:rsidRPr="00094B48">
        <w:rPr>
          <w:rFonts w:eastAsiaTheme="minorEastAsia" w:hint="eastAsia"/>
          <w:b/>
          <w:bCs/>
          <w:sz w:val="24"/>
          <w:szCs w:val="24"/>
        </w:rPr>
        <w:t>1.</w:t>
      </w:r>
      <w:r w:rsidR="005F2617" w:rsidRPr="00094B48">
        <w:rPr>
          <w:rFonts w:eastAsiaTheme="minorEastAsia" w:hint="eastAsia"/>
          <w:b/>
          <w:bCs/>
          <w:sz w:val="24"/>
          <w:szCs w:val="24"/>
        </w:rPr>
        <w:t>定义部分</w:t>
      </w:r>
    </w:p>
    <w:p w14:paraId="2682301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定义部分实际上就是给后面某些可能经常用到的正则表达式取一个别名，从而简化词法规则的书写。定义部分的格式一般为</w:t>
      </w:r>
      <w:r w:rsidRPr="00094B48">
        <w:rPr>
          <w:rFonts w:eastAsiaTheme="minorEastAsia" w:hint="eastAsia"/>
          <w:sz w:val="24"/>
          <w:szCs w:val="24"/>
        </w:rPr>
        <w:t>:</w:t>
      </w:r>
    </w:p>
    <w:p w14:paraId="6B7BDF0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N</w:t>
      </w:r>
      <w:r w:rsidRPr="00094B48">
        <w:rPr>
          <w:rFonts w:eastAsiaTheme="minorEastAsia" w:hint="eastAsia"/>
          <w:sz w:val="24"/>
          <w:szCs w:val="24"/>
        </w:rPr>
        <w:t>ame</w:t>
      </w:r>
      <w:r w:rsidRPr="00094B48">
        <w:rPr>
          <w:rFonts w:eastAsiaTheme="minorEastAsia"/>
          <w:sz w:val="24"/>
          <w:szCs w:val="24"/>
        </w:rPr>
        <w:t xml:space="preserve"> </w:t>
      </w:r>
      <w:r w:rsidRPr="00094B48">
        <w:rPr>
          <w:rFonts w:eastAsiaTheme="minorEastAsia" w:hint="eastAsia"/>
          <w:sz w:val="24"/>
          <w:szCs w:val="24"/>
        </w:rPr>
        <w:t>definition</w:t>
      </w:r>
    </w:p>
    <w:p w14:paraId="0A283FB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其中</w:t>
      </w:r>
      <w:r w:rsidRPr="00094B48">
        <w:rPr>
          <w:rFonts w:eastAsiaTheme="minorEastAsia" w:hint="eastAsia"/>
          <w:sz w:val="24"/>
          <w:szCs w:val="24"/>
        </w:rPr>
        <w:t>name</w:t>
      </w:r>
      <w:r w:rsidRPr="00094B48">
        <w:rPr>
          <w:rFonts w:eastAsiaTheme="minorEastAsia" w:hint="eastAsia"/>
          <w:sz w:val="24"/>
          <w:szCs w:val="24"/>
        </w:rPr>
        <w:t>是名字，</w:t>
      </w:r>
      <w:r w:rsidRPr="00094B48">
        <w:rPr>
          <w:rFonts w:eastAsiaTheme="minorEastAsia" w:hint="eastAsia"/>
          <w:sz w:val="24"/>
          <w:szCs w:val="24"/>
        </w:rPr>
        <w:t>definition</w:t>
      </w:r>
      <w:r w:rsidRPr="00094B48">
        <w:rPr>
          <w:rFonts w:eastAsiaTheme="minorEastAsia" w:hint="eastAsia"/>
          <w:sz w:val="24"/>
          <w:szCs w:val="24"/>
        </w:rPr>
        <w:t>是任意的正则表达式。</w:t>
      </w:r>
    </w:p>
    <w:p w14:paraId="4520915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在</w:t>
      </w:r>
      <w:r w:rsidRPr="00094B48">
        <w:rPr>
          <w:rFonts w:eastAsiaTheme="minorEastAsia" w:hint="eastAsia"/>
          <w:sz w:val="24"/>
          <w:szCs w:val="24"/>
        </w:rPr>
        <w:t>lex</w:t>
      </w:r>
      <w:r w:rsidRPr="00094B48">
        <w:rPr>
          <w:rFonts w:eastAsiaTheme="minorEastAsia" w:hint="eastAsia"/>
          <w:sz w:val="24"/>
          <w:szCs w:val="24"/>
        </w:rPr>
        <w:t>文件中定义部分如下：</w:t>
      </w:r>
    </w:p>
    <w:p w14:paraId="0D7586B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70BEAD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#include "parser.tab.h"</w:t>
      </w:r>
    </w:p>
    <w:p w14:paraId="5E25BE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#include &lt;string.h&gt;</w:t>
      </w:r>
    </w:p>
    <w:p w14:paraId="691CE85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#include "def.h"</w:t>
      </w:r>
    </w:p>
    <w:p w14:paraId="150967A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yycolumn = 1;</w:t>
      </w:r>
    </w:p>
    <w:p w14:paraId="24DA780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#define YY_USER_ACTION yylloc.first_line=yylloc.last_line=yylineno; yylloc.first_column=yycolumn; yylloc.last_column=yycolumn+yyleng-1; yycolumn+=yyleng;</w:t>
      </w:r>
    </w:p>
    <w:p w14:paraId="6C3AFF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typedef union{</w:t>
      </w:r>
    </w:p>
    <w:p w14:paraId="2E58830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type_int;</w:t>
      </w:r>
    </w:p>
    <w:p w14:paraId="14A65DA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float type_float;</w:t>
      </w:r>
    </w:p>
    <w:p w14:paraId="4D63DAE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type_char;</w:t>
      </w:r>
    </w:p>
    <w:p w14:paraId="0AD0FCA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type_id[32];</w:t>
      </w:r>
    </w:p>
    <w:p w14:paraId="0E7A33E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struct node *ptr;</w:t>
      </w:r>
    </w:p>
    <w:p w14:paraId="012590C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}YYLVAL;</w:t>
      </w:r>
    </w:p>
    <w:p w14:paraId="192F680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#define YYSTYPE YYLVAL</w:t>
      </w:r>
    </w:p>
    <w:p w14:paraId="4AB595B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333CE73B" w14:textId="32EAEDBE" w:rsidR="005F2617" w:rsidRPr="00094B48" w:rsidRDefault="00094B48" w:rsidP="00094B48">
      <w:pPr>
        <w:spacing w:line="25" w:lineRule="atLeast"/>
        <w:ind w:firstLine="200"/>
        <w:rPr>
          <w:rFonts w:eastAsiaTheme="minorEastAsia"/>
          <w:b/>
          <w:bCs/>
          <w:sz w:val="24"/>
          <w:szCs w:val="24"/>
        </w:rPr>
      </w:pPr>
      <w:r w:rsidRPr="00094B48">
        <w:rPr>
          <w:rFonts w:eastAsiaTheme="minorEastAsia" w:hint="eastAsia"/>
          <w:b/>
          <w:bCs/>
          <w:sz w:val="24"/>
          <w:szCs w:val="24"/>
        </w:rPr>
        <w:t>2.</w:t>
      </w:r>
      <w:r w:rsidR="005F2617" w:rsidRPr="00094B48">
        <w:rPr>
          <w:rFonts w:eastAsiaTheme="minorEastAsia" w:hint="eastAsia"/>
          <w:b/>
          <w:bCs/>
          <w:sz w:val="24"/>
          <w:szCs w:val="24"/>
        </w:rPr>
        <w:t>规则部分</w:t>
      </w:r>
    </w:p>
    <w:p w14:paraId="427F938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规则部分是由正则表达式和相应的响应函数组成，其格式为</w:t>
      </w:r>
    </w:p>
    <w:p w14:paraId="334AAA3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Pattern {action}</w:t>
      </w:r>
    </w:p>
    <w:p w14:paraId="527188A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其中</w:t>
      </w:r>
      <w:r w:rsidRPr="00094B48">
        <w:rPr>
          <w:rFonts w:eastAsiaTheme="minorEastAsia" w:hint="eastAsia"/>
          <w:sz w:val="24"/>
          <w:szCs w:val="24"/>
        </w:rPr>
        <w:t>pattern</w:t>
      </w:r>
      <w:r w:rsidRPr="00094B48">
        <w:rPr>
          <w:rFonts w:eastAsiaTheme="minorEastAsia" w:hint="eastAsia"/>
          <w:sz w:val="24"/>
          <w:szCs w:val="24"/>
        </w:rPr>
        <w:t>为正则表达式，其书写规则与前面部分的正则表达式定义相同。而</w:t>
      </w:r>
      <w:r w:rsidRPr="00094B48">
        <w:rPr>
          <w:rFonts w:eastAsiaTheme="minorEastAsia" w:hint="eastAsia"/>
          <w:sz w:val="24"/>
          <w:szCs w:val="24"/>
        </w:rPr>
        <w:t>action</w:t>
      </w:r>
      <w:r w:rsidRPr="00094B48">
        <w:rPr>
          <w:rFonts w:eastAsiaTheme="minorEastAsia" w:hint="eastAsia"/>
          <w:sz w:val="24"/>
          <w:szCs w:val="24"/>
        </w:rPr>
        <w:t>则为将要进行的具体操作，这些操作可以用一段</w:t>
      </w:r>
      <w:r w:rsidRPr="00094B48">
        <w:rPr>
          <w:rFonts w:eastAsiaTheme="minorEastAsia" w:hint="eastAsia"/>
          <w:sz w:val="24"/>
          <w:szCs w:val="24"/>
        </w:rPr>
        <w:t>C</w:t>
      </w:r>
      <w:r w:rsidRPr="00094B48">
        <w:rPr>
          <w:rFonts w:eastAsiaTheme="minorEastAsia" w:hint="eastAsia"/>
          <w:sz w:val="24"/>
          <w:szCs w:val="24"/>
        </w:rPr>
        <w:t>代码表示。</w:t>
      </w:r>
      <w:r w:rsidRPr="00094B48">
        <w:rPr>
          <w:rFonts w:eastAsiaTheme="minorEastAsia" w:hint="eastAsia"/>
          <w:sz w:val="24"/>
          <w:szCs w:val="24"/>
        </w:rPr>
        <w:t>Flex</w:t>
      </w:r>
      <w:r w:rsidRPr="00094B48">
        <w:rPr>
          <w:rFonts w:eastAsiaTheme="minorEastAsia" w:hint="eastAsia"/>
          <w:sz w:val="24"/>
          <w:szCs w:val="24"/>
        </w:rPr>
        <w:t>将按照这部分给出饿内容依次尝试每一个规则，尽可能匹配最长的输入串。如果有些内容不匹配任何规则，</w:t>
      </w:r>
      <w:r w:rsidRPr="00094B48">
        <w:rPr>
          <w:rFonts w:eastAsiaTheme="minorEastAsia" w:hint="eastAsia"/>
          <w:sz w:val="24"/>
          <w:szCs w:val="24"/>
        </w:rPr>
        <w:t>Flex</w:t>
      </w:r>
      <w:r w:rsidRPr="00094B48">
        <w:rPr>
          <w:rFonts w:eastAsiaTheme="minorEastAsia" w:hint="eastAsia"/>
          <w:sz w:val="24"/>
          <w:szCs w:val="24"/>
        </w:rPr>
        <w:t>默认之将其拷贝到标准输出，想要修改这个默认行为只需要在所有规则的最后加上一条“</w:t>
      </w:r>
      <w:r w:rsidRPr="00094B48">
        <w:rPr>
          <w:rFonts w:eastAsiaTheme="minorEastAsia" w:hint="eastAsia"/>
          <w:sz w:val="24"/>
          <w:szCs w:val="24"/>
        </w:rPr>
        <w:t>.</w:t>
      </w:r>
      <w:r w:rsidRPr="00094B48">
        <w:rPr>
          <w:rFonts w:eastAsiaTheme="minorEastAsia"/>
          <w:sz w:val="24"/>
          <w:szCs w:val="24"/>
        </w:rPr>
        <w:t>” (</w:t>
      </w:r>
      <w:r w:rsidRPr="00094B48">
        <w:rPr>
          <w:rFonts w:eastAsiaTheme="minorEastAsia" w:hint="eastAsia"/>
          <w:sz w:val="24"/>
          <w:szCs w:val="24"/>
        </w:rPr>
        <w:t>即匹配任何输入</w:t>
      </w:r>
      <w:r w:rsidRPr="00094B48">
        <w:rPr>
          <w:rFonts w:eastAsiaTheme="minorEastAsia" w:hint="eastAsia"/>
          <w:sz w:val="24"/>
          <w:szCs w:val="24"/>
        </w:rPr>
        <w:t>)</w:t>
      </w:r>
      <w:r w:rsidRPr="00094B48">
        <w:rPr>
          <w:rFonts w:eastAsiaTheme="minorEastAsia" w:hint="eastAsia"/>
          <w:sz w:val="24"/>
          <w:szCs w:val="24"/>
        </w:rPr>
        <w:t>规则，然后在其对应的</w:t>
      </w:r>
      <w:r w:rsidRPr="00094B48">
        <w:rPr>
          <w:rFonts w:eastAsiaTheme="minorEastAsia" w:hint="eastAsia"/>
          <w:sz w:val="24"/>
          <w:szCs w:val="24"/>
        </w:rPr>
        <w:t>action</w:t>
      </w:r>
      <w:r w:rsidRPr="00094B48">
        <w:rPr>
          <w:rFonts w:eastAsiaTheme="minorEastAsia" w:hint="eastAsia"/>
          <w:sz w:val="24"/>
          <w:szCs w:val="24"/>
        </w:rPr>
        <w:t>部分书写想定义的行为即可。</w:t>
      </w:r>
    </w:p>
    <w:p w14:paraId="6893513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规则部分的代码如下：</w:t>
      </w:r>
    </w:p>
    <w:p w14:paraId="76A09FA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0B1A75C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r w:rsidRPr="00094B48">
        <w:rPr>
          <w:rFonts w:eastAsiaTheme="minorEastAsia" w:hint="eastAsia"/>
          <w:sz w:val="24"/>
          <w:szCs w:val="24"/>
        </w:rPr>
        <w:t>注释处理</w:t>
      </w:r>
      <w:r w:rsidRPr="00094B48">
        <w:rPr>
          <w:rFonts w:eastAsiaTheme="minorEastAsia"/>
          <w:sz w:val="24"/>
          <w:szCs w:val="24"/>
        </w:rPr>
        <w:t> </w:t>
      </w:r>
      <w:r w:rsidRPr="00094B48">
        <w:rPr>
          <w:rFonts w:eastAsiaTheme="minorEastAsia" w:hint="eastAsia"/>
          <w:sz w:val="24"/>
          <w:szCs w:val="24"/>
        </w:rPr>
        <w:t>单行</w:t>
      </w:r>
      <w:r w:rsidRPr="00094B48">
        <w:rPr>
          <w:rFonts w:eastAsiaTheme="minorEastAsia"/>
          <w:sz w:val="24"/>
          <w:szCs w:val="24"/>
        </w:rPr>
        <w:t>+</w:t>
      </w:r>
      <w:r w:rsidRPr="00094B48">
        <w:rPr>
          <w:rFonts w:eastAsiaTheme="minorEastAsia" w:hint="eastAsia"/>
          <w:sz w:val="24"/>
          <w:szCs w:val="24"/>
        </w:rPr>
        <w:t>多行</w:t>
      </w:r>
      <w:r w:rsidRPr="00094B48">
        <w:rPr>
          <w:rFonts w:eastAsiaTheme="minorEastAsia"/>
          <w:sz w:val="24"/>
          <w:szCs w:val="24"/>
        </w:rPr>
        <w:t>*/</w:t>
      </w:r>
    </w:p>
    <w:p w14:paraId="1124591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\/\/[^\n]*  {;}//</w:t>
      </w:r>
      <w:r w:rsidRPr="00094B48">
        <w:rPr>
          <w:rFonts w:eastAsiaTheme="minorEastAsia" w:hint="eastAsia"/>
          <w:sz w:val="24"/>
          <w:szCs w:val="24"/>
        </w:rPr>
        <w:t>匹配注释的正则表达</w:t>
      </w:r>
      <w:r w:rsidRPr="00094B48">
        <w:rPr>
          <w:rFonts w:eastAsiaTheme="minorEastAsia"/>
          <w:sz w:val="24"/>
          <w:szCs w:val="24"/>
        </w:rPr>
        <w:t>式</w:t>
      </w:r>
    </w:p>
    <w:p w14:paraId="3A7A710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\/\*(\s|.)*?\*\/ {;}//</w:t>
      </w:r>
      <w:r w:rsidRPr="00094B48">
        <w:rPr>
          <w:rFonts w:eastAsiaTheme="minorEastAsia" w:hint="eastAsia"/>
          <w:sz w:val="24"/>
          <w:szCs w:val="24"/>
        </w:rPr>
        <w:t>匹配注释的正则表达</w:t>
      </w:r>
      <w:r w:rsidRPr="00094B48">
        <w:rPr>
          <w:rFonts w:eastAsiaTheme="minorEastAsia"/>
          <w:sz w:val="24"/>
          <w:szCs w:val="24"/>
        </w:rPr>
        <w:t>式</w:t>
      </w:r>
    </w:p>
    <w:p w14:paraId="064E7FF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{int} {yylval.type_int=atoi(yytext);return INT;}</w:t>
      </w:r>
    </w:p>
    <w:p w14:paraId="0C910F7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{float} {yylval.type_float=atof(yytext); return FLOAT;}</w:t>
      </w:r>
    </w:p>
    <w:p w14:paraId="3409FF3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"int" {strcpy(yylval.type_id,yytext); return TYPE;}</w:t>
      </w:r>
    </w:p>
    <w:p w14:paraId="7E90144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"float" {strcpy(yylval.type_id,yytext); return TYPE;}</w:t>
      </w:r>
    </w:p>
    <w:p w14:paraId="7865DB7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"char" {strcpy(yylval.type_id,yytext); return TYPE;}</w:t>
      </w:r>
    </w:p>
    <w:p w14:paraId="76A0C2E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"return" {return RETURN;}</w:t>
      </w:r>
    </w:p>
    <w:p w14:paraId="10615EE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"if" {return IF;}</w:t>
      </w:r>
    </w:p>
    <w:p w14:paraId="02826EB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"else" {return ELSE;}</w:t>
      </w:r>
    </w:p>
    <w:p w14:paraId="60DDBE5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"while" {return WHILE;}</w:t>
      </w:r>
    </w:p>
    <w:p w14:paraId="35DCE0D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"for" {return FOR;}</w:t>
      </w:r>
    </w:p>
    <w:p w14:paraId="75AB380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{id} {strcpy(yylval.type_id,yytext); return ID;}</w:t>
      </w:r>
    </w:p>
    <w:p w14:paraId="44924CA6" w14:textId="77777777" w:rsidR="005F2617" w:rsidRPr="00094B48" w:rsidRDefault="005F2617" w:rsidP="00094B48">
      <w:pPr>
        <w:spacing w:line="25" w:lineRule="atLeast"/>
        <w:ind w:firstLine="200"/>
        <w:rPr>
          <w:rFonts w:eastAsiaTheme="minorEastAsia"/>
          <w:sz w:val="24"/>
          <w:szCs w:val="24"/>
        </w:rPr>
      </w:pPr>
    </w:p>
    <w:p w14:paraId="3B9354F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SEMI;}</w:t>
      </w:r>
    </w:p>
    <w:p w14:paraId="1E2E9D2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COMMA;}</w:t>
      </w:r>
    </w:p>
    <w:p w14:paraId="7D50E2A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"&gt;"|"&lt;"|"&gt;="|"&lt;="|"=="|"!=" {strcpy(yylval.type_id,yytext); return RELOP;}</w:t>
      </w:r>
    </w:p>
    <w:p w14:paraId="2314CF1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ASSIGNOP;}</w:t>
      </w:r>
    </w:p>
    <w:p w14:paraId="7059100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PLUS;}</w:t>
      </w:r>
    </w:p>
    <w:p w14:paraId="23C7B2C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MINUS;}</w:t>
      </w:r>
    </w:p>
    <w:p w14:paraId="3F217F8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COMADD;}</w:t>
      </w:r>
    </w:p>
    <w:p w14:paraId="03269A6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COMSUB;}</w:t>
      </w:r>
    </w:p>
    <w:p w14:paraId="7AFEA0B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AUTOADD;}</w:t>
      </w:r>
    </w:p>
    <w:p w14:paraId="1568358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AUTOSUB;}</w:t>
      </w:r>
    </w:p>
    <w:p w14:paraId="59DAF4B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STAR;}</w:t>
      </w:r>
    </w:p>
    <w:p w14:paraId="3FEB7E9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DIV;}</w:t>
      </w:r>
    </w:p>
    <w:p w14:paraId="4864BD8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"&amp;&amp;" {return AND;}</w:t>
      </w:r>
    </w:p>
    <w:p w14:paraId="5BC7A6E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OR;}</w:t>
      </w:r>
    </w:p>
    <w:p w14:paraId="1559E07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NOT;}</w:t>
      </w:r>
    </w:p>
    <w:p w14:paraId="340580E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LP;}</w:t>
      </w:r>
    </w:p>
    <w:p w14:paraId="522E52C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RP;}</w:t>
      </w:r>
    </w:p>
    <w:p w14:paraId="5629FBE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LB;}</w:t>
      </w:r>
    </w:p>
    <w:p w14:paraId="23B27AF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RB;}</w:t>
      </w:r>
    </w:p>
    <w:p w14:paraId="1123C3E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LC;}</w:t>
      </w:r>
    </w:p>
    <w:p w14:paraId="241F1F8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RC;}</w:t>
      </w:r>
    </w:p>
    <w:p w14:paraId="590A4B9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[\n] {yycolumn=1;}</w:t>
      </w:r>
    </w:p>
    <w:p w14:paraId="7B04061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\r\t] {;}</w:t>
      </w:r>
    </w:p>
    <w:p w14:paraId="6469F5A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 type A: Mysterious character\"%s\" at line %d,column %d\n",yytext,yylineno,yycolumn);}</w:t>
      </w:r>
    </w:p>
    <w:p w14:paraId="5001A6C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其中的</w:t>
      </w:r>
      <w:r w:rsidRPr="00094B48">
        <w:rPr>
          <w:rFonts w:eastAsiaTheme="minorEastAsia" w:hint="eastAsia"/>
          <w:sz w:val="24"/>
          <w:szCs w:val="24"/>
        </w:rPr>
        <w:t>yytext</w:t>
      </w:r>
      <w:r w:rsidRPr="00094B48">
        <w:rPr>
          <w:rFonts w:eastAsiaTheme="minorEastAsia" w:hint="eastAsia"/>
          <w:sz w:val="24"/>
          <w:szCs w:val="24"/>
        </w:rPr>
        <w:t>的类型为</w:t>
      </w:r>
      <w:r w:rsidRPr="00094B48">
        <w:rPr>
          <w:rFonts w:eastAsiaTheme="minorEastAsia" w:hint="eastAsia"/>
          <w:sz w:val="24"/>
          <w:szCs w:val="24"/>
        </w:rPr>
        <w:t>char*</w:t>
      </w:r>
      <w:r w:rsidRPr="00094B48">
        <w:rPr>
          <w:rFonts w:eastAsiaTheme="minorEastAsia" w:hint="eastAsia"/>
          <w:sz w:val="24"/>
          <w:szCs w:val="24"/>
        </w:rPr>
        <w:t>，它是</w:t>
      </w:r>
      <w:r w:rsidRPr="00094B48">
        <w:rPr>
          <w:rFonts w:eastAsiaTheme="minorEastAsia" w:hint="eastAsia"/>
          <w:sz w:val="24"/>
          <w:szCs w:val="24"/>
        </w:rPr>
        <w:t>flex</w:t>
      </w:r>
      <w:r w:rsidRPr="00094B48">
        <w:rPr>
          <w:rFonts w:eastAsiaTheme="minorEastAsia" w:hint="eastAsia"/>
          <w:sz w:val="24"/>
          <w:szCs w:val="24"/>
        </w:rPr>
        <w:t>提供的一个变量，里面保存了当前词法单元所对应的词素。函数</w:t>
      </w:r>
      <w:r w:rsidRPr="00094B48">
        <w:rPr>
          <w:rFonts w:eastAsiaTheme="minorEastAsia" w:hint="eastAsia"/>
          <w:sz w:val="24"/>
          <w:szCs w:val="24"/>
        </w:rPr>
        <w:t>atoi</w:t>
      </w:r>
      <w:r w:rsidRPr="00094B48">
        <w:rPr>
          <w:rFonts w:eastAsiaTheme="minorEastAsia" w:hint="eastAsia"/>
          <w:sz w:val="24"/>
          <w:szCs w:val="24"/>
        </w:rPr>
        <w:t>（）作用是把一个字符串表示的整数转化为</w:t>
      </w:r>
      <w:r w:rsidRPr="00094B48">
        <w:rPr>
          <w:rFonts w:eastAsiaTheme="minorEastAsia" w:hint="eastAsia"/>
          <w:sz w:val="24"/>
          <w:szCs w:val="24"/>
        </w:rPr>
        <w:t>int</w:t>
      </w:r>
      <w:r w:rsidRPr="00094B48">
        <w:rPr>
          <w:rFonts w:eastAsiaTheme="minorEastAsia" w:hint="eastAsia"/>
          <w:sz w:val="24"/>
          <w:szCs w:val="24"/>
        </w:rPr>
        <w:t>类型。</w:t>
      </w:r>
    </w:p>
    <w:p w14:paraId="6A676F4A" w14:textId="75F0966E" w:rsidR="005F2617" w:rsidRPr="00094B48" w:rsidRDefault="00094B48" w:rsidP="00094B48">
      <w:pPr>
        <w:spacing w:line="25" w:lineRule="atLeast"/>
        <w:ind w:firstLine="200"/>
        <w:rPr>
          <w:rFonts w:eastAsiaTheme="minorEastAsia"/>
          <w:b/>
          <w:bCs/>
          <w:sz w:val="24"/>
          <w:szCs w:val="24"/>
        </w:rPr>
      </w:pPr>
      <w:r w:rsidRPr="00094B48">
        <w:rPr>
          <w:rFonts w:eastAsiaTheme="minorEastAsia" w:hint="eastAsia"/>
          <w:b/>
          <w:bCs/>
          <w:sz w:val="24"/>
          <w:szCs w:val="24"/>
        </w:rPr>
        <w:t>3.</w:t>
      </w:r>
      <w:r w:rsidR="005F2617" w:rsidRPr="00094B48">
        <w:rPr>
          <w:rFonts w:eastAsiaTheme="minorEastAsia" w:hint="eastAsia"/>
          <w:b/>
          <w:bCs/>
          <w:sz w:val="24"/>
          <w:szCs w:val="24"/>
        </w:rPr>
        <w:t>用户自定义代码部分</w:t>
      </w:r>
    </w:p>
    <w:p w14:paraId="1D254BA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这部分代码会被原封不动的拷贝到</w:t>
      </w:r>
      <w:r w:rsidRPr="00094B48">
        <w:rPr>
          <w:rFonts w:eastAsiaTheme="minorEastAsia" w:hint="eastAsia"/>
          <w:sz w:val="24"/>
          <w:szCs w:val="24"/>
        </w:rPr>
        <w:t>lex</w:t>
      </w:r>
      <w:r w:rsidRPr="00094B48">
        <w:rPr>
          <w:rFonts w:eastAsiaTheme="minorEastAsia"/>
          <w:sz w:val="24"/>
          <w:szCs w:val="24"/>
        </w:rPr>
        <w:t>.yy.c</w:t>
      </w:r>
      <w:r w:rsidRPr="00094B48">
        <w:rPr>
          <w:rFonts w:eastAsiaTheme="minorEastAsia" w:hint="eastAsia"/>
          <w:sz w:val="24"/>
          <w:szCs w:val="24"/>
        </w:rPr>
        <w:t>中，以方便用户自定义所需要执行的函数（包括之前的</w:t>
      </w:r>
      <w:r w:rsidRPr="00094B48">
        <w:rPr>
          <w:rFonts w:eastAsiaTheme="minorEastAsia" w:hint="eastAsia"/>
          <w:sz w:val="24"/>
          <w:szCs w:val="24"/>
        </w:rPr>
        <w:t>main</w:t>
      </w:r>
      <w:r w:rsidRPr="00094B48">
        <w:rPr>
          <w:rFonts w:eastAsiaTheme="minorEastAsia" w:hint="eastAsia"/>
          <w:sz w:val="24"/>
          <w:szCs w:val="24"/>
        </w:rPr>
        <w:t>函数）。如果用户想要对这部分用到的变量、函数或者</w:t>
      </w:r>
      <w:r w:rsidRPr="00094B48">
        <w:rPr>
          <w:rFonts w:eastAsiaTheme="minorEastAsia" w:hint="eastAsia"/>
          <w:sz w:val="24"/>
          <w:szCs w:val="24"/>
        </w:rPr>
        <w:lastRenderedPageBreak/>
        <w:t>头文件进行声明，可以前面的定义部分（即</w:t>
      </w:r>
      <w:r w:rsidRPr="00094B48">
        <w:rPr>
          <w:rFonts w:eastAsiaTheme="minorEastAsia" w:hint="eastAsia"/>
          <w:sz w:val="24"/>
          <w:szCs w:val="24"/>
        </w:rPr>
        <w:t>Flex</w:t>
      </w:r>
      <w:r w:rsidRPr="00094B48">
        <w:rPr>
          <w:rFonts w:eastAsiaTheme="minorEastAsia" w:hint="eastAsia"/>
          <w:sz w:val="24"/>
          <w:szCs w:val="24"/>
        </w:rPr>
        <w:t>源代码文件的第一部分）之前使用“</w:t>
      </w:r>
      <w:r w:rsidRPr="00094B48">
        <w:rPr>
          <w:rFonts w:eastAsiaTheme="minorEastAsia" w:hint="eastAsia"/>
          <w:sz w:val="24"/>
          <w:szCs w:val="24"/>
        </w:rPr>
        <w:t>%{</w:t>
      </w:r>
      <w:r w:rsidRPr="00094B48">
        <w:rPr>
          <w:rFonts w:eastAsiaTheme="minorEastAsia" w:hint="eastAsia"/>
          <w:sz w:val="24"/>
          <w:szCs w:val="24"/>
        </w:rPr>
        <w:t>“和”</w:t>
      </w:r>
      <w:r w:rsidRPr="00094B48">
        <w:rPr>
          <w:rFonts w:eastAsiaTheme="minorEastAsia" w:hint="eastAsia"/>
          <w:sz w:val="24"/>
          <w:szCs w:val="24"/>
        </w:rPr>
        <w:t>%}</w:t>
      </w:r>
      <w:r w:rsidRPr="00094B48">
        <w:rPr>
          <w:rFonts w:eastAsiaTheme="minorEastAsia" w:hint="eastAsia"/>
          <w:sz w:val="24"/>
          <w:szCs w:val="24"/>
        </w:rPr>
        <w:t>“符号将要声明的内容添加进去。被”</w:t>
      </w:r>
      <w:r w:rsidRPr="00094B48">
        <w:rPr>
          <w:rFonts w:eastAsiaTheme="minorEastAsia" w:hint="eastAsia"/>
          <w:sz w:val="24"/>
          <w:szCs w:val="24"/>
        </w:rPr>
        <w:t>%{</w:t>
      </w:r>
      <w:r w:rsidRPr="00094B48">
        <w:rPr>
          <w:rFonts w:eastAsiaTheme="minorEastAsia" w:hint="eastAsia"/>
          <w:sz w:val="24"/>
          <w:szCs w:val="24"/>
        </w:rPr>
        <w:t>“和”</w:t>
      </w:r>
      <w:r w:rsidRPr="00094B48">
        <w:rPr>
          <w:rFonts w:eastAsiaTheme="minorEastAsia" w:hint="eastAsia"/>
          <w:sz w:val="24"/>
          <w:szCs w:val="24"/>
        </w:rPr>
        <w:t>%}</w:t>
      </w:r>
      <w:r w:rsidRPr="00094B48">
        <w:rPr>
          <w:rFonts w:eastAsiaTheme="minorEastAsia" w:hint="eastAsia"/>
          <w:sz w:val="24"/>
          <w:szCs w:val="24"/>
        </w:rPr>
        <w:t>“所包围的内容也会被一并拷贝到</w:t>
      </w:r>
      <w:r w:rsidRPr="00094B48">
        <w:rPr>
          <w:rFonts w:eastAsiaTheme="minorEastAsia" w:hint="eastAsia"/>
          <w:sz w:val="24"/>
          <w:szCs w:val="24"/>
        </w:rPr>
        <w:t>lex.</w:t>
      </w:r>
      <w:r w:rsidRPr="00094B48">
        <w:rPr>
          <w:rFonts w:eastAsiaTheme="minorEastAsia"/>
          <w:sz w:val="24"/>
          <w:szCs w:val="24"/>
        </w:rPr>
        <w:t>yy.c</w:t>
      </w:r>
      <w:r w:rsidRPr="00094B48">
        <w:rPr>
          <w:rFonts w:eastAsiaTheme="minorEastAsia" w:hint="eastAsia"/>
          <w:sz w:val="24"/>
          <w:szCs w:val="24"/>
        </w:rPr>
        <w:t>的最前面。</w:t>
      </w:r>
    </w:p>
    <w:p w14:paraId="3AD4942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以下是用户子程序部分：</w:t>
      </w:r>
    </w:p>
    <w:p w14:paraId="0845268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r w:rsidRPr="00094B48">
        <w:rPr>
          <w:rFonts w:eastAsiaTheme="minorEastAsia" w:hint="eastAsia"/>
          <w:sz w:val="24"/>
          <w:szCs w:val="24"/>
        </w:rPr>
        <w:t>复制到</w:t>
      </w:r>
      <w:r w:rsidRPr="00094B48">
        <w:rPr>
          <w:rFonts w:eastAsiaTheme="minorEastAsia"/>
          <w:sz w:val="24"/>
          <w:szCs w:val="24"/>
        </w:rPr>
        <w:t>lex.yy.c</w:t>
      </w:r>
      <w:r w:rsidRPr="00094B48">
        <w:rPr>
          <w:rFonts w:eastAsiaTheme="minorEastAsia" w:hint="eastAsia"/>
          <w:sz w:val="24"/>
          <w:szCs w:val="24"/>
        </w:rPr>
        <w:t>中</w:t>
      </w:r>
      <w:r w:rsidRPr="00094B48">
        <w:rPr>
          <w:rFonts w:eastAsiaTheme="minorEastAsia"/>
          <w:sz w:val="24"/>
          <w:szCs w:val="24"/>
        </w:rPr>
        <w:t>,</w:t>
      </w:r>
      <w:r w:rsidRPr="00094B48">
        <w:rPr>
          <w:rFonts w:eastAsiaTheme="minorEastAsia" w:hint="eastAsia"/>
          <w:sz w:val="24"/>
          <w:szCs w:val="24"/>
        </w:rPr>
        <w:t>main</w:t>
      </w:r>
      <w:r w:rsidRPr="00094B48">
        <w:rPr>
          <w:rFonts w:eastAsiaTheme="minorEastAsia" w:hint="eastAsia"/>
          <w:sz w:val="24"/>
          <w:szCs w:val="24"/>
        </w:rPr>
        <w:t>冲突不能用</w:t>
      </w:r>
      <w:r w:rsidRPr="00094B48">
        <w:rPr>
          <w:rFonts w:eastAsiaTheme="minorEastAsia"/>
          <w:sz w:val="24"/>
          <w:szCs w:val="24"/>
        </w:rPr>
        <w:t>了</w:t>
      </w:r>
    </w:p>
    <w:p w14:paraId="5FE44BB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void main(int argc,char *argv[]){</w:t>
      </w:r>
    </w:p>
    <w:p w14:paraId="543934D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yylex();</w:t>
      </w:r>
    </w:p>
    <w:p w14:paraId="31AD375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w:t>
      </w:r>
    </w:p>
    <w:p w14:paraId="5D3185A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4FE26C6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3C669A5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int yywrap(){</w:t>
      </w:r>
    </w:p>
    <w:p w14:paraId="473BE86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1;</w:t>
      </w:r>
    </w:p>
    <w:p w14:paraId="5FE7B0AF" w14:textId="73C3B7E8"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15DCE078" w14:textId="10BD4A93" w:rsidR="001122CC" w:rsidRDefault="001122CC" w:rsidP="001122CC">
      <w:pPr>
        <w:pStyle w:val="a9"/>
        <w:widowControl/>
        <w:numPr>
          <w:ilvl w:val="0"/>
          <w:numId w:val="2"/>
        </w:numPr>
        <w:spacing w:line="300" w:lineRule="auto"/>
        <w:ind w:firstLineChars="0"/>
        <w:outlineLvl w:val="1"/>
        <w:rPr>
          <w:b/>
          <w:bCs/>
          <w:sz w:val="28"/>
          <w:szCs w:val="28"/>
        </w:rPr>
      </w:pPr>
      <w:bookmarkStart w:id="19" w:name="_Toc376773657"/>
      <w:bookmarkStart w:id="20" w:name="_Toc44261678"/>
      <w:r>
        <w:rPr>
          <w:rFonts w:hint="eastAsia"/>
          <w:b/>
          <w:bCs/>
          <w:sz w:val="28"/>
          <w:szCs w:val="28"/>
        </w:rPr>
        <w:t>语法</w:t>
      </w:r>
      <w:bookmarkEnd w:id="19"/>
      <w:r>
        <w:rPr>
          <w:rFonts w:hint="eastAsia"/>
          <w:b/>
          <w:bCs/>
          <w:sz w:val="28"/>
          <w:szCs w:val="28"/>
        </w:rPr>
        <w:t>分析器</w:t>
      </w:r>
      <w:bookmarkEnd w:id="20"/>
    </w:p>
    <w:p w14:paraId="5C2AA2A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同</w:t>
      </w:r>
      <w:r w:rsidRPr="00094B48">
        <w:rPr>
          <w:rFonts w:eastAsiaTheme="minorEastAsia" w:hint="eastAsia"/>
          <w:sz w:val="24"/>
          <w:szCs w:val="24"/>
        </w:rPr>
        <w:t>Flex</w:t>
      </w:r>
      <w:r w:rsidRPr="00094B48">
        <w:rPr>
          <w:rFonts w:eastAsiaTheme="minorEastAsia" w:hint="eastAsia"/>
          <w:sz w:val="24"/>
          <w:szCs w:val="24"/>
        </w:rPr>
        <w:t>源代码类似，</w:t>
      </w:r>
      <w:r w:rsidRPr="00094B48">
        <w:rPr>
          <w:rFonts w:eastAsiaTheme="minorEastAsia" w:hint="eastAsia"/>
          <w:sz w:val="24"/>
          <w:szCs w:val="24"/>
        </w:rPr>
        <w:t>Bison</w:t>
      </w:r>
      <w:r w:rsidRPr="00094B48">
        <w:rPr>
          <w:rFonts w:eastAsiaTheme="minorEastAsia" w:hint="eastAsia"/>
          <w:sz w:val="24"/>
          <w:szCs w:val="24"/>
        </w:rPr>
        <w:t>源代码也分为三个部分，其作用与</w:t>
      </w:r>
      <w:r w:rsidRPr="00094B48">
        <w:rPr>
          <w:rFonts w:eastAsiaTheme="minorEastAsia" w:hint="eastAsia"/>
          <w:sz w:val="24"/>
          <w:szCs w:val="24"/>
        </w:rPr>
        <w:t>Flex</w:t>
      </w:r>
      <w:r w:rsidRPr="00094B48">
        <w:rPr>
          <w:rFonts w:eastAsiaTheme="minorEastAsia" w:hint="eastAsia"/>
          <w:sz w:val="24"/>
          <w:szCs w:val="24"/>
        </w:rPr>
        <w:t>源代码大致相同，其分为定义部分、规则部分、用户函数部分。</w:t>
      </w:r>
    </w:p>
    <w:p w14:paraId="6AAEE79D" w14:textId="0985330B" w:rsidR="005F2617" w:rsidRPr="00094B48" w:rsidRDefault="00094B48" w:rsidP="00094B48">
      <w:pPr>
        <w:spacing w:line="25" w:lineRule="atLeast"/>
        <w:ind w:firstLine="200"/>
        <w:rPr>
          <w:rFonts w:eastAsiaTheme="minorEastAsia"/>
          <w:b/>
          <w:bCs/>
          <w:sz w:val="24"/>
          <w:szCs w:val="24"/>
        </w:rPr>
      </w:pPr>
      <w:r w:rsidRPr="00094B48">
        <w:rPr>
          <w:rFonts w:eastAsiaTheme="minorEastAsia" w:hint="eastAsia"/>
          <w:b/>
          <w:bCs/>
          <w:sz w:val="24"/>
          <w:szCs w:val="24"/>
        </w:rPr>
        <w:t>1.</w:t>
      </w:r>
      <w:r w:rsidR="005F2617" w:rsidRPr="00094B48">
        <w:rPr>
          <w:rFonts w:eastAsiaTheme="minorEastAsia" w:hint="eastAsia"/>
          <w:b/>
          <w:bCs/>
          <w:sz w:val="24"/>
          <w:szCs w:val="24"/>
        </w:rPr>
        <w:t>定义部分</w:t>
      </w:r>
    </w:p>
    <w:p w14:paraId="52F8510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所有的词法单元的定义都可以放到这部分。这段</w:t>
      </w:r>
      <w:r w:rsidRPr="00094B48">
        <w:rPr>
          <w:rFonts w:eastAsiaTheme="minorEastAsia" w:hint="eastAsia"/>
          <w:sz w:val="24"/>
          <w:szCs w:val="24"/>
        </w:rPr>
        <w:t>bison</w:t>
      </w:r>
      <w:r w:rsidRPr="00094B48">
        <w:rPr>
          <w:rFonts w:eastAsiaTheme="minorEastAsia" w:hint="eastAsia"/>
          <w:sz w:val="24"/>
          <w:szCs w:val="24"/>
        </w:rPr>
        <w:t>代码以“</w:t>
      </w:r>
      <w:r w:rsidRPr="00094B48">
        <w:rPr>
          <w:rFonts w:eastAsiaTheme="minorEastAsia" w:hint="eastAsia"/>
          <w:sz w:val="24"/>
          <w:szCs w:val="24"/>
        </w:rPr>
        <w:t>%{</w:t>
      </w:r>
      <w:r w:rsidRPr="00094B48">
        <w:rPr>
          <w:rFonts w:eastAsiaTheme="minorEastAsia" w:hint="eastAsia"/>
          <w:sz w:val="24"/>
          <w:szCs w:val="24"/>
        </w:rPr>
        <w:t>“和”</w:t>
      </w:r>
      <w:r w:rsidRPr="00094B48">
        <w:rPr>
          <w:rFonts w:eastAsiaTheme="minorEastAsia" w:hint="eastAsia"/>
          <w:sz w:val="24"/>
          <w:szCs w:val="24"/>
        </w:rPr>
        <w:t>%}</w:t>
      </w:r>
      <w:r w:rsidRPr="00094B48">
        <w:rPr>
          <w:rFonts w:eastAsiaTheme="minorEastAsia" w:hint="eastAsia"/>
          <w:sz w:val="24"/>
          <w:szCs w:val="24"/>
        </w:rPr>
        <w:t>“开头，被“</w:t>
      </w:r>
      <w:r w:rsidRPr="00094B48">
        <w:rPr>
          <w:rFonts w:eastAsiaTheme="minorEastAsia" w:hint="eastAsia"/>
          <w:sz w:val="24"/>
          <w:szCs w:val="24"/>
        </w:rPr>
        <w:t>%{</w:t>
      </w:r>
      <w:r w:rsidRPr="00094B48">
        <w:rPr>
          <w:rFonts w:eastAsiaTheme="minorEastAsia" w:hint="eastAsia"/>
          <w:sz w:val="24"/>
          <w:szCs w:val="24"/>
        </w:rPr>
        <w:t>“和”</w:t>
      </w:r>
      <w:r w:rsidRPr="00094B48">
        <w:rPr>
          <w:rFonts w:eastAsiaTheme="minorEastAsia" w:hint="eastAsia"/>
          <w:sz w:val="24"/>
          <w:szCs w:val="24"/>
        </w:rPr>
        <w:t>%}</w:t>
      </w:r>
      <w:r w:rsidRPr="00094B48">
        <w:rPr>
          <w:rFonts w:eastAsiaTheme="minorEastAsia" w:hint="eastAsia"/>
          <w:sz w:val="24"/>
          <w:szCs w:val="24"/>
        </w:rPr>
        <w:t>“包含的内容主要是对</w:t>
      </w:r>
      <w:r w:rsidRPr="00094B48">
        <w:rPr>
          <w:rFonts w:eastAsiaTheme="minorEastAsia" w:hint="eastAsia"/>
          <w:sz w:val="24"/>
          <w:szCs w:val="24"/>
        </w:rPr>
        <w:t>stdio</w:t>
      </w:r>
      <w:r w:rsidRPr="00094B48">
        <w:rPr>
          <w:rFonts w:eastAsiaTheme="minorEastAsia"/>
          <w:sz w:val="24"/>
          <w:szCs w:val="24"/>
        </w:rPr>
        <w:t>.h</w:t>
      </w:r>
      <w:r w:rsidRPr="00094B48">
        <w:rPr>
          <w:rFonts w:eastAsiaTheme="minorEastAsia" w:hint="eastAsia"/>
          <w:sz w:val="24"/>
          <w:szCs w:val="24"/>
        </w:rPr>
        <w:t>的引用。接下来是一些以</w:t>
      </w:r>
      <w:r w:rsidRPr="00094B48">
        <w:rPr>
          <w:rFonts w:eastAsiaTheme="minorEastAsia" w:hint="eastAsia"/>
          <w:sz w:val="24"/>
          <w:szCs w:val="24"/>
        </w:rPr>
        <w:t>%token</w:t>
      </w:r>
      <w:r w:rsidRPr="00094B48">
        <w:rPr>
          <w:rFonts w:eastAsiaTheme="minorEastAsia" w:hint="eastAsia"/>
          <w:sz w:val="24"/>
          <w:szCs w:val="24"/>
        </w:rPr>
        <w:t>开头的此法单元（终结符）定义，如果需要采用</w:t>
      </w:r>
      <w:r w:rsidRPr="00094B48">
        <w:rPr>
          <w:rFonts w:eastAsiaTheme="minorEastAsia" w:hint="eastAsia"/>
          <w:sz w:val="24"/>
          <w:szCs w:val="24"/>
        </w:rPr>
        <w:t>Flex</w:t>
      </w:r>
      <w:r w:rsidRPr="00094B48">
        <w:rPr>
          <w:rFonts w:eastAsiaTheme="minorEastAsia" w:hint="eastAsia"/>
          <w:sz w:val="24"/>
          <w:szCs w:val="24"/>
        </w:rPr>
        <w:t>生成的</w:t>
      </w:r>
      <w:r w:rsidRPr="00094B48">
        <w:rPr>
          <w:rFonts w:eastAsiaTheme="minorEastAsia" w:hint="eastAsia"/>
          <w:sz w:val="24"/>
          <w:szCs w:val="24"/>
        </w:rPr>
        <w:t>yylex</w:t>
      </w:r>
      <w:r w:rsidRPr="00094B48">
        <w:rPr>
          <w:rFonts w:eastAsiaTheme="minorEastAsia" w:hint="eastAsia"/>
          <w:sz w:val="24"/>
          <w:szCs w:val="24"/>
        </w:rPr>
        <w:t>（），那么在这里定义的词法单元都可以作为</w:t>
      </w:r>
      <w:r w:rsidRPr="00094B48">
        <w:rPr>
          <w:rFonts w:eastAsiaTheme="minorEastAsia" w:hint="eastAsia"/>
          <w:sz w:val="24"/>
          <w:szCs w:val="24"/>
        </w:rPr>
        <w:t>Flex</w:t>
      </w:r>
      <w:r w:rsidRPr="00094B48">
        <w:rPr>
          <w:rFonts w:eastAsiaTheme="minorEastAsia" w:hint="eastAsia"/>
          <w:sz w:val="24"/>
          <w:szCs w:val="24"/>
        </w:rPr>
        <w:t>源代码里的返回值。与终结符相对的，所有未被定义为</w:t>
      </w:r>
      <w:r w:rsidRPr="00094B48">
        <w:rPr>
          <w:rFonts w:eastAsiaTheme="minorEastAsia" w:hint="eastAsia"/>
          <w:sz w:val="24"/>
          <w:szCs w:val="24"/>
        </w:rPr>
        <w:t>%token</w:t>
      </w:r>
      <w:r w:rsidRPr="00094B48">
        <w:rPr>
          <w:rFonts w:eastAsiaTheme="minorEastAsia" w:hint="eastAsia"/>
          <w:sz w:val="24"/>
          <w:szCs w:val="24"/>
        </w:rPr>
        <w:t>的符号都会被看作非终结符，这些非终结符要求必须在任意产生式的左边至少出现一次。</w:t>
      </w:r>
    </w:p>
    <w:p w14:paraId="1B49F92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7FE70A3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#include "stdio.h"</w:t>
      </w:r>
    </w:p>
    <w:p w14:paraId="5D7F54F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#include "math.h"</w:t>
      </w:r>
    </w:p>
    <w:p w14:paraId="78EB6D1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#include "string.h"</w:t>
      </w:r>
    </w:p>
    <w:p w14:paraId="7AC59BC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#include "def.h"</w:t>
      </w:r>
    </w:p>
    <w:p w14:paraId="09F6A5A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extern int yylineno;</w:t>
      </w:r>
    </w:p>
    <w:p w14:paraId="563E72C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extern char *yytext;</w:t>
      </w:r>
    </w:p>
    <w:p w14:paraId="34C5239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extern FILE *yyin;</w:t>
      </w:r>
    </w:p>
    <w:p w14:paraId="09F32AA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void yyerror(const char* fmt, ...);</w:t>
      </w:r>
    </w:p>
    <w:p w14:paraId="50B8177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void display(struct node *,int);</w:t>
      </w:r>
    </w:p>
    <w:p w14:paraId="416A19E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1E70D10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此外，</w:t>
      </w:r>
      <w:r w:rsidRPr="00094B48">
        <w:rPr>
          <w:rFonts w:eastAsiaTheme="minorEastAsia" w:hint="eastAsia"/>
          <w:sz w:val="24"/>
          <w:szCs w:val="24"/>
        </w:rPr>
        <w:t>bison</w:t>
      </w:r>
      <w:r w:rsidRPr="00094B48">
        <w:rPr>
          <w:rFonts w:eastAsiaTheme="minorEastAsia" w:hint="eastAsia"/>
          <w:sz w:val="24"/>
          <w:szCs w:val="24"/>
        </w:rPr>
        <w:t>文件中可能会有辅助定义部分，辅助定义部分如下：</w:t>
      </w:r>
    </w:p>
    <w:p w14:paraId="690F6A5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%union {</w:t>
      </w:r>
    </w:p>
    <w:p w14:paraId="0F6F1D9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type_int;</w:t>
      </w:r>
    </w:p>
    <w:p w14:paraId="34CEF41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float type_float;</w:t>
      </w:r>
    </w:p>
    <w:p w14:paraId="0277B03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type_char;</w:t>
      </w:r>
    </w:p>
    <w:p w14:paraId="44B0D46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type_id[32];</w:t>
      </w:r>
    </w:p>
    <w:p w14:paraId="4ED033E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struct node *ptr;</w:t>
      </w:r>
    </w:p>
    <w:p w14:paraId="24640B4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2D11348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辅助声明部分利用</w:t>
      </w:r>
      <w:r w:rsidRPr="00094B48">
        <w:rPr>
          <w:rFonts w:eastAsiaTheme="minorEastAsia" w:hint="eastAsia"/>
          <w:sz w:val="24"/>
          <w:szCs w:val="24"/>
        </w:rPr>
        <w:t>%</w:t>
      </w:r>
      <w:r w:rsidRPr="00094B48">
        <w:rPr>
          <w:rFonts w:eastAsiaTheme="minorEastAsia"/>
          <w:sz w:val="24"/>
          <w:szCs w:val="24"/>
        </w:rPr>
        <w:t>union</w:t>
      </w:r>
      <w:r w:rsidRPr="00094B48">
        <w:rPr>
          <w:rFonts w:eastAsiaTheme="minorEastAsia" w:hint="eastAsia"/>
          <w:sz w:val="24"/>
          <w:szCs w:val="24"/>
        </w:rPr>
        <w:t>将各种类型统一起</w:t>
      </w:r>
      <w:r w:rsidRPr="00094B48">
        <w:rPr>
          <w:rFonts w:eastAsiaTheme="minorEastAsia"/>
          <w:sz w:val="24"/>
          <w:szCs w:val="24"/>
        </w:rPr>
        <w:t>来</w:t>
      </w:r>
      <w:r w:rsidRPr="00094B48">
        <w:rPr>
          <w:rFonts w:eastAsiaTheme="minorEastAsia" w:hint="eastAsia"/>
          <w:sz w:val="24"/>
          <w:szCs w:val="24"/>
        </w:rPr>
        <w:t>。</w:t>
      </w:r>
      <w:r w:rsidRPr="00094B48">
        <w:rPr>
          <w:rFonts w:eastAsiaTheme="minorEastAsia"/>
          <w:sz w:val="24"/>
          <w:szCs w:val="24"/>
        </w:rPr>
        <w:t>Bison</w:t>
      </w:r>
      <w:r w:rsidRPr="00094B48">
        <w:rPr>
          <w:rFonts w:eastAsiaTheme="minorEastAsia" w:hint="eastAsia"/>
          <w:sz w:val="24"/>
          <w:szCs w:val="24"/>
        </w:rPr>
        <w:t>中默认将所有的语义值</w:t>
      </w:r>
      <w:r w:rsidRPr="00094B48">
        <w:rPr>
          <w:rFonts w:eastAsiaTheme="minorEastAsia" w:hint="eastAsia"/>
          <w:sz w:val="24"/>
          <w:szCs w:val="24"/>
        </w:rPr>
        <w:lastRenderedPageBreak/>
        <w:t>都定义为</w:t>
      </w:r>
      <w:r w:rsidRPr="00094B48">
        <w:rPr>
          <w:rFonts w:eastAsiaTheme="minorEastAsia"/>
          <w:sz w:val="24"/>
          <w:szCs w:val="24"/>
        </w:rPr>
        <w:t>int</w:t>
      </w:r>
      <w:r w:rsidRPr="00094B48">
        <w:rPr>
          <w:rFonts w:eastAsiaTheme="minorEastAsia" w:hint="eastAsia"/>
          <w:sz w:val="24"/>
          <w:szCs w:val="24"/>
        </w:rPr>
        <w:t>类型，可以通过定义宏</w:t>
      </w:r>
      <w:r w:rsidRPr="00094B48">
        <w:rPr>
          <w:rFonts w:eastAsiaTheme="minorEastAsia"/>
          <w:sz w:val="24"/>
          <w:szCs w:val="24"/>
        </w:rPr>
        <w:t>YYSTYPE</w:t>
      </w:r>
      <w:r w:rsidRPr="00094B48">
        <w:rPr>
          <w:rFonts w:eastAsiaTheme="minorEastAsia" w:hint="eastAsia"/>
          <w:sz w:val="24"/>
          <w:szCs w:val="24"/>
        </w:rPr>
        <w:t>来改变值的类型</w:t>
      </w:r>
      <w:r w:rsidRPr="00094B48">
        <w:rPr>
          <w:rFonts w:eastAsiaTheme="minorEastAsia"/>
          <w:sz w:val="24"/>
          <w:szCs w:val="24"/>
        </w:rPr>
        <w:t>。</w:t>
      </w:r>
      <w:r w:rsidRPr="00094B48">
        <w:rPr>
          <w:rFonts w:eastAsiaTheme="minorEastAsia" w:hint="eastAsia"/>
          <w:sz w:val="24"/>
          <w:szCs w:val="24"/>
        </w:rPr>
        <w:t>如果有多个值类型，则需要通过在</w:t>
      </w:r>
      <w:r w:rsidRPr="00094B48">
        <w:rPr>
          <w:rFonts w:eastAsiaTheme="minorEastAsia"/>
          <w:sz w:val="24"/>
          <w:szCs w:val="24"/>
        </w:rPr>
        <w:t>Bison</w:t>
      </w:r>
      <w:r w:rsidRPr="00094B48">
        <w:rPr>
          <w:rFonts w:eastAsiaTheme="minorEastAsia" w:hint="eastAsia"/>
          <w:sz w:val="24"/>
          <w:szCs w:val="24"/>
        </w:rPr>
        <w:t>声明中使用</w:t>
      </w:r>
      <w:r w:rsidRPr="00094B48">
        <w:rPr>
          <w:rFonts w:eastAsiaTheme="minorEastAsia"/>
          <w:sz w:val="24"/>
          <w:szCs w:val="24"/>
        </w:rPr>
        <w:t>%union</w:t>
      </w:r>
      <w:r w:rsidRPr="00094B48">
        <w:rPr>
          <w:rFonts w:eastAsiaTheme="minorEastAsia" w:hint="eastAsia"/>
          <w:sz w:val="24"/>
          <w:szCs w:val="24"/>
        </w:rPr>
        <w:t>列举出所有的类型。</w:t>
      </w:r>
    </w:p>
    <w:p w14:paraId="0819E0F0" w14:textId="6B886D7E" w:rsidR="005F2617" w:rsidRPr="00094B48" w:rsidRDefault="00094B48" w:rsidP="00094B48">
      <w:pPr>
        <w:spacing w:line="25" w:lineRule="atLeast"/>
        <w:ind w:firstLine="200"/>
        <w:rPr>
          <w:rFonts w:eastAsiaTheme="minorEastAsia"/>
          <w:b/>
          <w:bCs/>
          <w:sz w:val="24"/>
          <w:szCs w:val="24"/>
        </w:rPr>
      </w:pPr>
      <w:r w:rsidRPr="00094B48">
        <w:rPr>
          <w:rFonts w:eastAsiaTheme="minorEastAsia" w:hint="eastAsia"/>
          <w:b/>
          <w:bCs/>
          <w:sz w:val="24"/>
          <w:szCs w:val="24"/>
        </w:rPr>
        <w:t>2.</w:t>
      </w:r>
      <w:r w:rsidR="005F2617" w:rsidRPr="00094B48">
        <w:rPr>
          <w:rFonts w:eastAsiaTheme="minorEastAsia" w:hint="eastAsia"/>
          <w:b/>
          <w:bCs/>
          <w:sz w:val="24"/>
          <w:szCs w:val="24"/>
        </w:rPr>
        <w:t>规则部分</w:t>
      </w:r>
    </w:p>
    <w:p w14:paraId="63D7174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这部分包括具体的语法和相应的语义动作。具体来讲是在书写产生式。第一个产生式左边的非终结符默认为初始符号。产生式里的箭头在这里用冒号</w:t>
      </w:r>
      <w:r w:rsidRPr="00094B48">
        <w:rPr>
          <w:rFonts w:eastAsiaTheme="minorEastAsia"/>
          <w:sz w:val="24"/>
          <w:szCs w:val="24"/>
        </w:rPr>
        <w:t>”</w:t>
      </w:r>
      <w:r w:rsidRPr="00094B48">
        <w:rPr>
          <w:rFonts w:eastAsiaTheme="minorEastAsia" w:hint="eastAsia"/>
          <w:sz w:val="24"/>
          <w:szCs w:val="24"/>
        </w:rPr>
        <w:t>:</w:t>
      </w:r>
      <w:r w:rsidRPr="00094B48">
        <w:rPr>
          <w:rFonts w:eastAsiaTheme="minorEastAsia"/>
          <w:sz w:val="24"/>
          <w:szCs w:val="24"/>
        </w:rPr>
        <w:t>”</w:t>
      </w:r>
      <w:r w:rsidRPr="00094B48">
        <w:rPr>
          <w:rFonts w:eastAsiaTheme="minorEastAsia" w:hint="eastAsia"/>
          <w:sz w:val="24"/>
          <w:szCs w:val="24"/>
        </w:rPr>
        <w:t>表示，一组产生式与另一组之间以分号”；“隔开。产生式里无论是终结符还是非中介都都各自对应一个属性值，乘胜是左边的非终结符对应的属性值用￥￥表示，右边的几个符号的属性值按从左到右的顺序一次对应位</w:t>
      </w:r>
      <w:r w:rsidRPr="00094B48">
        <w:rPr>
          <w:rFonts w:eastAsiaTheme="minorEastAsia" w:hint="eastAsia"/>
          <w:sz w:val="24"/>
          <w:szCs w:val="24"/>
        </w:rPr>
        <w:t>$</w:t>
      </w:r>
      <w:r w:rsidRPr="00094B48">
        <w:rPr>
          <w:rFonts w:eastAsiaTheme="minorEastAsia"/>
          <w:sz w:val="24"/>
          <w:szCs w:val="24"/>
        </w:rPr>
        <w:t>1</w:t>
      </w:r>
      <w:r w:rsidRPr="00094B48">
        <w:rPr>
          <w:rFonts w:eastAsiaTheme="minorEastAsia" w:hint="eastAsia"/>
          <w:sz w:val="24"/>
          <w:szCs w:val="24"/>
        </w:rPr>
        <w:t>、</w:t>
      </w:r>
      <w:r w:rsidRPr="00094B48">
        <w:rPr>
          <w:rFonts w:eastAsiaTheme="minorEastAsia"/>
          <w:sz w:val="24"/>
          <w:szCs w:val="24"/>
        </w:rPr>
        <w:t>$2</w:t>
      </w:r>
      <w:r w:rsidRPr="00094B48">
        <w:rPr>
          <w:rFonts w:eastAsiaTheme="minorEastAsia" w:hint="eastAsia"/>
          <w:sz w:val="24"/>
          <w:szCs w:val="24"/>
        </w:rPr>
        <w:t>、</w:t>
      </w:r>
      <w:r w:rsidRPr="00094B48">
        <w:rPr>
          <w:rFonts w:eastAsiaTheme="minorEastAsia"/>
          <w:sz w:val="24"/>
          <w:szCs w:val="24"/>
        </w:rPr>
        <w:t>$3</w:t>
      </w:r>
      <w:r w:rsidRPr="00094B48">
        <w:rPr>
          <w:rFonts w:eastAsiaTheme="minorEastAsia" w:hint="eastAsia"/>
          <w:sz w:val="24"/>
          <w:szCs w:val="24"/>
        </w:rPr>
        <w:t>等。每条产生式的最后可以添加一组以花括号</w:t>
      </w:r>
      <w:r w:rsidRPr="00094B48">
        <w:rPr>
          <w:rFonts w:eastAsiaTheme="minorEastAsia"/>
          <w:sz w:val="24"/>
          <w:szCs w:val="24"/>
        </w:rPr>
        <w:t>”</w:t>
      </w:r>
      <w:r w:rsidRPr="00094B48">
        <w:rPr>
          <w:rFonts w:eastAsiaTheme="minorEastAsia" w:hint="eastAsia"/>
          <w:sz w:val="24"/>
          <w:szCs w:val="24"/>
        </w:rPr>
        <w:t>{</w:t>
      </w:r>
      <w:r w:rsidRPr="00094B48">
        <w:rPr>
          <w:rFonts w:eastAsiaTheme="minorEastAsia" w:hint="eastAsia"/>
          <w:sz w:val="24"/>
          <w:szCs w:val="24"/>
        </w:rPr>
        <w:t>“和</w:t>
      </w:r>
      <w:r w:rsidRPr="00094B48">
        <w:rPr>
          <w:rFonts w:eastAsiaTheme="minorEastAsia"/>
          <w:sz w:val="24"/>
          <w:szCs w:val="24"/>
        </w:rPr>
        <w:t>”}”</w:t>
      </w:r>
      <w:r w:rsidRPr="00094B48">
        <w:rPr>
          <w:rFonts w:eastAsiaTheme="minorEastAsia" w:hint="eastAsia"/>
          <w:sz w:val="24"/>
          <w:szCs w:val="24"/>
        </w:rPr>
        <w:t>括起来的语义动作，这组语义动作会在整条产生式的最后可以添加一组产生式规约完成之后执行，如果不明确指定语义动作，那么</w:t>
      </w:r>
      <w:r w:rsidRPr="00094B48">
        <w:rPr>
          <w:rFonts w:eastAsiaTheme="minorEastAsia" w:hint="eastAsia"/>
          <w:sz w:val="24"/>
          <w:szCs w:val="24"/>
        </w:rPr>
        <w:t>bison</w:t>
      </w:r>
      <w:r w:rsidRPr="00094B48">
        <w:rPr>
          <w:rFonts w:eastAsiaTheme="minorEastAsia" w:hint="eastAsia"/>
          <w:sz w:val="24"/>
          <w:szCs w:val="24"/>
        </w:rPr>
        <w:t>将采用默认的语义动作</w:t>
      </w:r>
      <w:r w:rsidRPr="00094B48">
        <w:rPr>
          <w:rFonts w:eastAsiaTheme="minorEastAsia" w:hint="eastAsia"/>
          <w:sz w:val="24"/>
          <w:szCs w:val="24"/>
        </w:rPr>
        <w:t>{</w:t>
      </w:r>
      <w:r w:rsidRPr="00094B48">
        <w:rPr>
          <w:rFonts w:eastAsiaTheme="minorEastAsia"/>
          <w:sz w:val="24"/>
          <w:szCs w:val="24"/>
        </w:rPr>
        <w:t>$$=$1}</w:t>
      </w:r>
      <w:r w:rsidRPr="00094B48">
        <w:rPr>
          <w:rFonts w:eastAsiaTheme="minorEastAsia" w:hint="eastAsia"/>
          <w:sz w:val="24"/>
          <w:szCs w:val="24"/>
        </w:rPr>
        <w:t>。需要注意的是，在产生式中间添加语义动作在某些情况下有可能在原有语法中引入冲突，因此能使用时要特别谨慎。具体的代码实现部分已经在</w:t>
      </w:r>
      <w:r w:rsidRPr="00094B48">
        <w:rPr>
          <w:rFonts w:eastAsiaTheme="minorEastAsia" w:hint="eastAsia"/>
          <w:sz w:val="24"/>
          <w:szCs w:val="24"/>
        </w:rPr>
        <w:t>2.2</w:t>
      </w:r>
      <w:r w:rsidRPr="00094B48">
        <w:rPr>
          <w:rFonts w:eastAsiaTheme="minorEastAsia" w:hint="eastAsia"/>
          <w:sz w:val="24"/>
          <w:szCs w:val="24"/>
        </w:rPr>
        <w:t>中体现，此处不再赘述。</w:t>
      </w:r>
    </w:p>
    <w:p w14:paraId="4DA3D7B4" w14:textId="27BB7D7D" w:rsidR="005F2617" w:rsidRPr="00094B48" w:rsidRDefault="00094B48" w:rsidP="00094B48">
      <w:pPr>
        <w:spacing w:line="25" w:lineRule="atLeast"/>
        <w:ind w:firstLine="200"/>
        <w:rPr>
          <w:rFonts w:eastAsiaTheme="minorEastAsia"/>
          <w:b/>
          <w:bCs/>
          <w:sz w:val="24"/>
          <w:szCs w:val="24"/>
        </w:rPr>
      </w:pPr>
      <w:r w:rsidRPr="00094B48">
        <w:rPr>
          <w:rFonts w:eastAsiaTheme="minorEastAsia" w:hint="eastAsia"/>
          <w:b/>
          <w:bCs/>
          <w:sz w:val="24"/>
          <w:szCs w:val="24"/>
        </w:rPr>
        <w:t>3.</w:t>
      </w:r>
      <w:r w:rsidR="005F2617" w:rsidRPr="00094B48">
        <w:rPr>
          <w:rFonts w:eastAsiaTheme="minorEastAsia" w:hint="eastAsia"/>
          <w:b/>
          <w:bCs/>
          <w:sz w:val="24"/>
          <w:szCs w:val="24"/>
        </w:rPr>
        <w:t>用户函数部分</w:t>
      </w:r>
    </w:p>
    <w:p w14:paraId="2196EBF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这部分的代码会被原封不动的拷贝到</w:t>
      </w:r>
      <w:r w:rsidRPr="00094B48">
        <w:rPr>
          <w:rFonts w:eastAsiaTheme="minorEastAsia" w:hint="eastAsia"/>
          <w:sz w:val="24"/>
          <w:szCs w:val="24"/>
        </w:rPr>
        <w:t>syntax</w:t>
      </w:r>
      <w:r w:rsidRPr="00094B48">
        <w:rPr>
          <w:rFonts w:eastAsiaTheme="minorEastAsia"/>
          <w:sz w:val="24"/>
          <w:szCs w:val="24"/>
        </w:rPr>
        <w:t>.tab.c</w:t>
      </w:r>
      <w:r w:rsidRPr="00094B48">
        <w:rPr>
          <w:rFonts w:eastAsiaTheme="minorEastAsia" w:hint="eastAsia"/>
          <w:sz w:val="24"/>
          <w:szCs w:val="24"/>
        </w:rPr>
        <w:t>中，以方便用户自定义所需要的函数。如果想要对这部分所用到的变量、函数或者头文件进行声明，可以在定义部分之前使用”</w:t>
      </w:r>
      <w:r w:rsidRPr="00094B48">
        <w:rPr>
          <w:rFonts w:eastAsiaTheme="minorEastAsia" w:hint="eastAsia"/>
          <w:sz w:val="24"/>
          <w:szCs w:val="24"/>
        </w:rPr>
        <w:t>%{</w:t>
      </w:r>
      <w:r w:rsidRPr="00094B48">
        <w:rPr>
          <w:rFonts w:eastAsiaTheme="minorEastAsia" w:hint="eastAsia"/>
          <w:sz w:val="24"/>
          <w:szCs w:val="24"/>
        </w:rPr>
        <w:t>“和</w:t>
      </w:r>
      <w:r w:rsidRPr="00094B48">
        <w:rPr>
          <w:rFonts w:eastAsiaTheme="minorEastAsia"/>
          <w:sz w:val="24"/>
          <w:szCs w:val="24"/>
        </w:rPr>
        <w:t>”</w:t>
      </w:r>
      <w:r w:rsidRPr="00094B48">
        <w:rPr>
          <w:rFonts w:eastAsiaTheme="minorEastAsia" w:hint="eastAsia"/>
          <w:sz w:val="24"/>
          <w:szCs w:val="24"/>
        </w:rPr>
        <w:t>%</w:t>
      </w:r>
      <w:r w:rsidRPr="00094B48">
        <w:rPr>
          <w:rFonts w:eastAsiaTheme="minorEastAsia"/>
          <w:sz w:val="24"/>
          <w:szCs w:val="24"/>
        </w:rPr>
        <w:t>}”</w:t>
      </w:r>
      <w:r w:rsidRPr="00094B48">
        <w:rPr>
          <w:rFonts w:eastAsiaTheme="minorEastAsia" w:hint="eastAsia"/>
          <w:sz w:val="24"/>
          <w:szCs w:val="24"/>
        </w:rPr>
        <w:t>将要申明的内容添加进去。被”</w:t>
      </w:r>
      <w:r w:rsidRPr="00094B48">
        <w:rPr>
          <w:rFonts w:eastAsiaTheme="minorEastAsia" w:hint="eastAsia"/>
          <w:sz w:val="24"/>
          <w:szCs w:val="24"/>
        </w:rPr>
        <w:t>%{</w:t>
      </w:r>
      <w:r w:rsidRPr="00094B48">
        <w:rPr>
          <w:rFonts w:eastAsiaTheme="minorEastAsia" w:hint="eastAsia"/>
          <w:sz w:val="24"/>
          <w:szCs w:val="24"/>
        </w:rPr>
        <w:t>“和</w:t>
      </w:r>
      <w:r w:rsidRPr="00094B48">
        <w:rPr>
          <w:rFonts w:eastAsiaTheme="minorEastAsia"/>
          <w:sz w:val="24"/>
          <w:szCs w:val="24"/>
        </w:rPr>
        <w:t>”</w:t>
      </w:r>
      <w:r w:rsidRPr="00094B48">
        <w:rPr>
          <w:rFonts w:eastAsiaTheme="minorEastAsia" w:hint="eastAsia"/>
          <w:sz w:val="24"/>
          <w:szCs w:val="24"/>
        </w:rPr>
        <w:t>%</w:t>
      </w:r>
      <w:r w:rsidRPr="00094B48">
        <w:rPr>
          <w:rFonts w:eastAsiaTheme="minorEastAsia"/>
          <w:sz w:val="24"/>
          <w:szCs w:val="24"/>
        </w:rPr>
        <w:t>}”</w:t>
      </w:r>
      <w:r w:rsidRPr="00094B48">
        <w:rPr>
          <w:rFonts w:eastAsiaTheme="minorEastAsia" w:hint="eastAsia"/>
          <w:sz w:val="24"/>
          <w:szCs w:val="24"/>
        </w:rPr>
        <w:t>所包围的内容也会被一并拷贝到</w:t>
      </w:r>
      <w:r w:rsidRPr="00094B48">
        <w:rPr>
          <w:rFonts w:eastAsiaTheme="minorEastAsia" w:hint="eastAsia"/>
          <w:sz w:val="24"/>
          <w:szCs w:val="24"/>
        </w:rPr>
        <w:t>syntax.</w:t>
      </w:r>
      <w:r w:rsidRPr="00094B48">
        <w:rPr>
          <w:rFonts w:eastAsiaTheme="minorEastAsia"/>
          <w:sz w:val="24"/>
          <w:szCs w:val="24"/>
        </w:rPr>
        <w:t>tab.c</w:t>
      </w:r>
      <w:r w:rsidRPr="00094B48">
        <w:rPr>
          <w:rFonts w:eastAsiaTheme="minorEastAsia" w:hint="eastAsia"/>
          <w:sz w:val="24"/>
          <w:szCs w:val="24"/>
        </w:rPr>
        <w:t>的最前面。用户自定义函数如下：</w:t>
      </w:r>
    </w:p>
    <w:p w14:paraId="35E7E2F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1BFBBF7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int main(int argc, char *argv[]){</w:t>
      </w:r>
    </w:p>
    <w:p w14:paraId="23ED94A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yyin=fopen(argv[1],"r");</w:t>
      </w:r>
    </w:p>
    <w:p w14:paraId="6C6D4CC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 (!yyin) </w:t>
      </w:r>
    </w:p>
    <w:p w14:paraId="3827FE6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0;</w:t>
      </w:r>
    </w:p>
    <w:p w14:paraId="7158B75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yylineno=1;</w:t>
      </w:r>
    </w:p>
    <w:p w14:paraId="737FA98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yyparse();</w:t>
      </w:r>
    </w:p>
    <w:p w14:paraId="039871C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0;</w:t>
      </w:r>
    </w:p>
    <w:p w14:paraId="0A50790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4C404781" w14:textId="77777777" w:rsidR="005F2617" w:rsidRPr="00094B48" w:rsidRDefault="005F2617" w:rsidP="00094B48">
      <w:pPr>
        <w:spacing w:line="25" w:lineRule="atLeast"/>
        <w:ind w:firstLine="200"/>
        <w:rPr>
          <w:rFonts w:eastAsiaTheme="minorEastAsia"/>
          <w:sz w:val="24"/>
          <w:szCs w:val="24"/>
        </w:rPr>
      </w:pPr>
    </w:p>
    <w:p w14:paraId="5903F5A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#include&lt;stdarg.h&gt;</w:t>
      </w:r>
    </w:p>
    <w:p w14:paraId="07F4070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void yyerror(const char* fmt, ...)</w:t>
      </w:r>
    </w:p>
    <w:p w14:paraId="37BF291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3B98D12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va_list ap;</w:t>
      </w:r>
    </w:p>
    <w:p w14:paraId="709D28B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va_start(ap, fmt);</w:t>
      </w:r>
    </w:p>
    <w:p w14:paraId="583033B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fprintf(stderr, "Grammar Error at Line %d Column %d: ", yylloc.first_line,yylloc.first_column);</w:t>
      </w:r>
    </w:p>
    <w:p w14:paraId="4C3C227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vfprintf(stderr, fmt, ap);</w:t>
      </w:r>
    </w:p>
    <w:p w14:paraId="3A03BB5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fprintf(stderr, ".\n");</w:t>
      </w:r>
    </w:p>
    <w:p w14:paraId="3C36358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06B0FFE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其中</w:t>
      </w:r>
      <w:r w:rsidRPr="00094B48">
        <w:rPr>
          <w:rFonts w:eastAsiaTheme="minorEastAsia" w:hint="eastAsia"/>
          <w:sz w:val="24"/>
          <w:szCs w:val="24"/>
        </w:rPr>
        <w:t>yyerror</w:t>
      </w:r>
      <w:r w:rsidRPr="00094B48">
        <w:rPr>
          <w:rFonts w:eastAsiaTheme="minorEastAsia" w:hint="eastAsia"/>
          <w:sz w:val="24"/>
          <w:szCs w:val="24"/>
        </w:rPr>
        <w:t>函数会在语法分析程序中每发现一个语法错误时被调用，其默认参数为“</w:t>
      </w:r>
      <w:r w:rsidRPr="00094B48">
        <w:rPr>
          <w:rFonts w:eastAsiaTheme="minorEastAsia" w:hint="eastAsia"/>
          <w:sz w:val="24"/>
          <w:szCs w:val="24"/>
        </w:rPr>
        <w:t>syntax</w:t>
      </w:r>
      <w:r w:rsidRPr="00094B48">
        <w:rPr>
          <w:rFonts w:eastAsiaTheme="minorEastAsia"/>
          <w:sz w:val="24"/>
          <w:szCs w:val="24"/>
        </w:rPr>
        <w:t xml:space="preserve"> </w:t>
      </w:r>
      <w:r w:rsidRPr="00094B48">
        <w:rPr>
          <w:rFonts w:eastAsiaTheme="minorEastAsia" w:hint="eastAsia"/>
          <w:sz w:val="24"/>
          <w:szCs w:val="24"/>
        </w:rPr>
        <w:t>error</w:t>
      </w:r>
      <w:r w:rsidRPr="00094B48">
        <w:rPr>
          <w:rFonts w:eastAsiaTheme="minorEastAsia" w:hint="eastAsia"/>
          <w:sz w:val="24"/>
          <w:szCs w:val="24"/>
        </w:rPr>
        <w:t>“。默认情况下</w:t>
      </w:r>
      <w:r w:rsidRPr="00094B48">
        <w:rPr>
          <w:rFonts w:eastAsiaTheme="minorEastAsia" w:hint="eastAsia"/>
          <w:sz w:val="24"/>
          <w:szCs w:val="24"/>
        </w:rPr>
        <w:t>yyerror</w:t>
      </w:r>
      <w:r w:rsidRPr="00094B48">
        <w:rPr>
          <w:rFonts w:eastAsiaTheme="minorEastAsia" w:hint="eastAsia"/>
          <w:sz w:val="24"/>
          <w:szCs w:val="24"/>
        </w:rPr>
        <w:t>智慧将传入的字符串参数打印到标准错误输出上，而自己也可以重新定义这个函数，从而使它打印一些别的内容。</w:t>
      </w:r>
    </w:p>
    <w:p w14:paraId="4F55CB55" w14:textId="016EA580" w:rsidR="005F2617" w:rsidRPr="00094B48" w:rsidRDefault="00094B48" w:rsidP="00094B48">
      <w:pPr>
        <w:spacing w:line="25" w:lineRule="atLeast"/>
        <w:ind w:firstLine="200"/>
        <w:rPr>
          <w:rFonts w:eastAsiaTheme="minorEastAsia"/>
          <w:b/>
          <w:bCs/>
          <w:sz w:val="24"/>
          <w:szCs w:val="24"/>
        </w:rPr>
      </w:pPr>
      <w:r w:rsidRPr="00094B48">
        <w:rPr>
          <w:rFonts w:eastAsiaTheme="minorEastAsia" w:hint="eastAsia"/>
          <w:b/>
          <w:bCs/>
          <w:sz w:val="24"/>
          <w:szCs w:val="24"/>
        </w:rPr>
        <w:t>4.</w:t>
      </w:r>
      <w:r w:rsidR="005F2617" w:rsidRPr="00094B48">
        <w:rPr>
          <w:rFonts w:eastAsiaTheme="minorEastAsia" w:hint="eastAsia"/>
          <w:b/>
          <w:bCs/>
          <w:sz w:val="24"/>
          <w:szCs w:val="24"/>
        </w:rPr>
        <w:t>抽象语法树节点的建立</w:t>
      </w:r>
    </w:p>
    <w:p w14:paraId="29665F3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在语法分析阶段，要生成建立抽象语法树</w:t>
      </w:r>
      <w:r w:rsidRPr="00094B48">
        <w:rPr>
          <w:rFonts w:eastAsiaTheme="minorEastAsia" w:hint="eastAsia"/>
          <w:sz w:val="24"/>
          <w:szCs w:val="24"/>
        </w:rPr>
        <w:t>AST</w:t>
      </w:r>
      <w:r w:rsidRPr="00094B48">
        <w:rPr>
          <w:rFonts w:eastAsiaTheme="minorEastAsia" w:hint="eastAsia"/>
          <w:sz w:val="24"/>
          <w:szCs w:val="24"/>
        </w:rPr>
        <w:t>。抽象语法树将词法分析之后生成的单词元素都按照一定的规则组装起来，再利用树的的结构表示出文件中各语</w:t>
      </w:r>
      <w:r w:rsidRPr="00094B48">
        <w:rPr>
          <w:rFonts w:eastAsiaTheme="minorEastAsia" w:hint="eastAsia"/>
          <w:sz w:val="24"/>
          <w:szCs w:val="24"/>
        </w:rPr>
        <w:lastRenderedPageBreak/>
        <w:t>法元素的关系。</w:t>
      </w:r>
    </w:p>
    <w:p w14:paraId="5760551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首先是</w:t>
      </w:r>
      <w:r w:rsidRPr="00094B48">
        <w:rPr>
          <w:rFonts w:eastAsiaTheme="minorEastAsia" w:hint="eastAsia"/>
          <w:sz w:val="24"/>
          <w:szCs w:val="24"/>
        </w:rPr>
        <w:t>AST</w:t>
      </w:r>
      <w:r w:rsidRPr="00094B48">
        <w:rPr>
          <w:rFonts w:eastAsiaTheme="minorEastAsia" w:hint="eastAsia"/>
          <w:sz w:val="24"/>
          <w:szCs w:val="24"/>
        </w:rPr>
        <w:t>树结点的定义：</w:t>
      </w:r>
    </w:p>
    <w:p w14:paraId="25AD3A7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node {//</w:t>
      </w:r>
      <w:r w:rsidRPr="00094B48">
        <w:rPr>
          <w:rFonts w:eastAsiaTheme="minorEastAsia" w:hint="eastAsia"/>
          <w:sz w:val="24"/>
          <w:szCs w:val="24"/>
        </w:rPr>
        <w:t>以下对结点属性定义没有考虑存储效率</w:t>
      </w:r>
      <w:r w:rsidRPr="00094B48">
        <w:rPr>
          <w:rFonts w:eastAsiaTheme="minorEastAsia"/>
          <w:sz w:val="24"/>
          <w:szCs w:val="24"/>
        </w:rPr>
        <w:t>,</w:t>
      </w:r>
      <w:r w:rsidRPr="00094B48">
        <w:rPr>
          <w:rFonts w:eastAsiaTheme="minorEastAsia" w:hint="eastAsia"/>
          <w:sz w:val="24"/>
          <w:szCs w:val="24"/>
        </w:rPr>
        <w:t>只是简单地列出要用到的一些属</w:t>
      </w:r>
      <w:r w:rsidRPr="00094B48">
        <w:rPr>
          <w:rFonts w:eastAsiaTheme="minorEastAsia"/>
          <w:sz w:val="24"/>
          <w:szCs w:val="24"/>
        </w:rPr>
        <w:t>性</w:t>
      </w:r>
    </w:p>
    <w:p w14:paraId="01A871F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enum node_kind kind;//</w:t>
      </w:r>
      <w:r w:rsidRPr="00094B48">
        <w:rPr>
          <w:rFonts w:eastAsiaTheme="minorEastAsia" w:hint="eastAsia"/>
          <w:sz w:val="24"/>
          <w:szCs w:val="24"/>
        </w:rPr>
        <w:t>结点类</w:t>
      </w:r>
      <w:r w:rsidRPr="00094B48">
        <w:rPr>
          <w:rFonts w:eastAsiaTheme="minorEastAsia"/>
          <w:sz w:val="24"/>
          <w:szCs w:val="24"/>
        </w:rPr>
        <w:t>型</w:t>
      </w:r>
    </w:p>
    <w:p w14:paraId="362829C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union {</w:t>
      </w:r>
    </w:p>
    <w:p w14:paraId="3DD7A17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type_id[33]; //</w:t>
      </w:r>
      <w:r w:rsidRPr="00094B48">
        <w:rPr>
          <w:rFonts w:eastAsiaTheme="minorEastAsia" w:hint="eastAsia"/>
          <w:sz w:val="24"/>
          <w:szCs w:val="24"/>
        </w:rPr>
        <w:t>由标识符生成的叶结</w:t>
      </w:r>
      <w:r w:rsidRPr="00094B48">
        <w:rPr>
          <w:rFonts w:eastAsiaTheme="minorEastAsia"/>
          <w:sz w:val="24"/>
          <w:szCs w:val="24"/>
        </w:rPr>
        <w:t>点</w:t>
      </w:r>
    </w:p>
    <w:p w14:paraId="145A464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type_int; //</w:t>
      </w:r>
      <w:r w:rsidRPr="00094B48">
        <w:rPr>
          <w:rFonts w:eastAsiaTheme="minorEastAsia" w:hint="eastAsia"/>
          <w:sz w:val="24"/>
          <w:szCs w:val="24"/>
        </w:rPr>
        <w:t>由整常数生成的叶结</w:t>
      </w:r>
      <w:r w:rsidRPr="00094B48">
        <w:rPr>
          <w:rFonts w:eastAsiaTheme="minorEastAsia"/>
          <w:sz w:val="24"/>
          <w:szCs w:val="24"/>
        </w:rPr>
        <w:t>点</w:t>
      </w:r>
    </w:p>
    <w:p w14:paraId="664792F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type_char;//</w:t>
      </w:r>
      <w:r w:rsidRPr="00094B48">
        <w:rPr>
          <w:rFonts w:eastAsiaTheme="minorEastAsia" w:hint="eastAsia"/>
          <w:sz w:val="24"/>
          <w:szCs w:val="24"/>
        </w:rPr>
        <w:t>由字符型生成的叶节</w:t>
      </w:r>
      <w:r w:rsidRPr="00094B48">
        <w:rPr>
          <w:rFonts w:eastAsiaTheme="minorEastAsia"/>
          <w:sz w:val="24"/>
          <w:szCs w:val="24"/>
        </w:rPr>
        <w:t>点</w:t>
      </w:r>
    </w:p>
    <w:p w14:paraId="62DD36B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float type_float; //</w:t>
      </w:r>
      <w:r w:rsidRPr="00094B48">
        <w:rPr>
          <w:rFonts w:eastAsiaTheme="minorEastAsia" w:hint="eastAsia"/>
          <w:sz w:val="24"/>
          <w:szCs w:val="24"/>
        </w:rPr>
        <w:t>由浮点常数生成的叶结</w:t>
      </w:r>
      <w:r w:rsidRPr="00094B48">
        <w:rPr>
          <w:rFonts w:eastAsiaTheme="minorEastAsia"/>
          <w:sz w:val="24"/>
          <w:szCs w:val="24"/>
        </w:rPr>
        <w:t>点</w:t>
      </w:r>
    </w:p>
    <w:p w14:paraId="5B89CEE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50D3FA8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struct node *ptr[3];//</w:t>
      </w:r>
      <w:r w:rsidRPr="00094B48">
        <w:rPr>
          <w:rFonts w:eastAsiaTheme="minorEastAsia" w:hint="eastAsia"/>
          <w:sz w:val="24"/>
          <w:szCs w:val="24"/>
        </w:rPr>
        <w:t>子树指针</w:t>
      </w:r>
      <w:r w:rsidRPr="00094B48">
        <w:rPr>
          <w:rFonts w:eastAsiaTheme="minorEastAsia"/>
          <w:sz w:val="24"/>
          <w:szCs w:val="24"/>
        </w:rPr>
        <w:t>,</w:t>
      </w:r>
      <w:r w:rsidRPr="00094B48">
        <w:rPr>
          <w:rFonts w:eastAsiaTheme="minorEastAsia" w:hint="eastAsia"/>
          <w:sz w:val="24"/>
          <w:szCs w:val="24"/>
        </w:rPr>
        <w:t>由</w:t>
      </w:r>
      <w:r w:rsidRPr="00094B48">
        <w:rPr>
          <w:rFonts w:eastAsiaTheme="minorEastAsia"/>
          <w:sz w:val="24"/>
          <w:szCs w:val="24"/>
        </w:rPr>
        <w:t>kind</w:t>
      </w:r>
      <w:r w:rsidRPr="00094B48">
        <w:rPr>
          <w:rFonts w:eastAsiaTheme="minorEastAsia" w:hint="eastAsia"/>
          <w:sz w:val="24"/>
          <w:szCs w:val="24"/>
        </w:rPr>
        <w:t>确定有多少棵子</w:t>
      </w:r>
      <w:r w:rsidRPr="00094B48">
        <w:rPr>
          <w:rFonts w:eastAsiaTheme="minorEastAsia"/>
          <w:sz w:val="24"/>
          <w:szCs w:val="24"/>
        </w:rPr>
        <w:t>树</w:t>
      </w:r>
    </w:p>
    <w:p w14:paraId="6F3F72E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level;//</w:t>
      </w:r>
      <w:r w:rsidRPr="00094B48">
        <w:rPr>
          <w:rFonts w:eastAsiaTheme="minorEastAsia" w:hint="eastAsia"/>
          <w:sz w:val="24"/>
          <w:szCs w:val="24"/>
        </w:rPr>
        <w:t>层</w:t>
      </w:r>
      <w:r w:rsidRPr="00094B48">
        <w:rPr>
          <w:rFonts w:eastAsiaTheme="minorEastAsia"/>
          <w:sz w:val="24"/>
          <w:szCs w:val="24"/>
        </w:rPr>
        <w:t>号</w:t>
      </w:r>
    </w:p>
    <w:p w14:paraId="7028AC1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place; //</w:t>
      </w:r>
      <w:r w:rsidRPr="00094B48">
        <w:rPr>
          <w:rFonts w:eastAsiaTheme="minorEastAsia" w:hint="eastAsia"/>
          <w:sz w:val="24"/>
          <w:szCs w:val="24"/>
        </w:rPr>
        <w:t>表示结点对应的变量或运算结果临时变量在符号表的位置序</w:t>
      </w:r>
      <w:r w:rsidRPr="00094B48">
        <w:rPr>
          <w:rFonts w:eastAsiaTheme="minorEastAsia"/>
          <w:sz w:val="24"/>
          <w:szCs w:val="24"/>
        </w:rPr>
        <w:t>号</w:t>
      </w:r>
    </w:p>
    <w:p w14:paraId="635DC40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Etrue[15],Efalse[15]; //</w:t>
      </w:r>
      <w:r w:rsidRPr="00094B48">
        <w:rPr>
          <w:rFonts w:eastAsiaTheme="minorEastAsia" w:hint="eastAsia"/>
          <w:sz w:val="24"/>
          <w:szCs w:val="24"/>
        </w:rPr>
        <w:t>对布尔表达式的翻译时</w:t>
      </w:r>
      <w:r w:rsidRPr="00094B48">
        <w:rPr>
          <w:rFonts w:eastAsiaTheme="minorEastAsia"/>
          <w:sz w:val="24"/>
          <w:szCs w:val="24"/>
        </w:rPr>
        <w:t>,</w:t>
      </w:r>
      <w:r w:rsidRPr="00094B48">
        <w:rPr>
          <w:rFonts w:eastAsiaTheme="minorEastAsia" w:hint="eastAsia"/>
          <w:sz w:val="24"/>
          <w:szCs w:val="24"/>
        </w:rPr>
        <w:t>真假转移目标的标</w:t>
      </w:r>
      <w:r w:rsidRPr="00094B48">
        <w:rPr>
          <w:rFonts w:eastAsiaTheme="minorEastAsia"/>
          <w:sz w:val="24"/>
          <w:szCs w:val="24"/>
        </w:rPr>
        <w:t>号</w:t>
      </w:r>
    </w:p>
    <w:p w14:paraId="1F36B8E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Snext[15]; //</w:t>
      </w:r>
      <w:r w:rsidRPr="00094B48">
        <w:rPr>
          <w:rFonts w:eastAsiaTheme="minorEastAsia" w:hint="eastAsia"/>
          <w:sz w:val="24"/>
          <w:szCs w:val="24"/>
        </w:rPr>
        <w:t>该结点对应语句执行后的下一条语句位置标</w:t>
      </w:r>
      <w:r w:rsidRPr="00094B48">
        <w:rPr>
          <w:rFonts w:eastAsiaTheme="minorEastAsia"/>
          <w:sz w:val="24"/>
          <w:szCs w:val="24"/>
        </w:rPr>
        <w:t>号</w:t>
      </w:r>
    </w:p>
    <w:p w14:paraId="1161619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struct codenode *code; //</w:t>
      </w:r>
      <w:r w:rsidRPr="00094B48">
        <w:rPr>
          <w:rFonts w:eastAsiaTheme="minorEastAsia" w:hint="eastAsia"/>
          <w:sz w:val="24"/>
          <w:szCs w:val="24"/>
        </w:rPr>
        <w:t>该结点中间代码链表头指</w:t>
      </w:r>
      <w:r w:rsidRPr="00094B48">
        <w:rPr>
          <w:rFonts w:eastAsiaTheme="minorEastAsia"/>
          <w:sz w:val="24"/>
          <w:szCs w:val="24"/>
        </w:rPr>
        <w:t>针</w:t>
      </w:r>
    </w:p>
    <w:p w14:paraId="5FEADE7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char op[10];</w:t>
      </w:r>
    </w:p>
    <w:p w14:paraId="50653C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type;//</w:t>
      </w:r>
      <w:r w:rsidRPr="00094B48">
        <w:rPr>
          <w:rFonts w:eastAsiaTheme="minorEastAsia" w:hint="eastAsia"/>
          <w:sz w:val="24"/>
          <w:szCs w:val="24"/>
        </w:rPr>
        <w:t>结点对应值的类</w:t>
      </w:r>
      <w:r w:rsidRPr="00094B48">
        <w:rPr>
          <w:rFonts w:eastAsiaTheme="minorEastAsia"/>
          <w:sz w:val="24"/>
          <w:szCs w:val="24"/>
        </w:rPr>
        <w:t>型</w:t>
      </w:r>
    </w:p>
    <w:p w14:paraId="56D16F8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pos; //</w:t>
      </w:r>
      <w:r w:rsidRPr="00094B48">
        <w:rPr>
          <w:rFonts w:eastAsiaTheme="minorEastAsia" w:hint="eastAsia"/>
          <w:sz w:val="24"/>
          <w:szCs w:val="24"/>
        </w:rPr>
        <w:t>语法单位所在位置行</w:t>
      </w:r>
      <w:r w:rsidRPr="00094B48">
        <w:rPr>
          <w:rFonts w:eastAsiaTheme="minorEastAsia"/>
          <w:sz w:val="24"/>
          <w:szCs w:val="24"/>
        </w:rPr>
        <w:t>号</w:t>
      </w:r>
    </w:p>
    <w:p w14:paraId="3BAF5FC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offset; //</w:t>
      </w:r>
      <w:r w:rsidRPr="00094B48">
        <w:rPr>
          <w:rFonts w:eastAsiaTheme="minorEastAsia" w:hint="eastAsia"/>
          <w:sz w:val="24"/>
          <w:szCs w:val="24"/>
        </w:rPr>
        <w:t>偏移</w:t>
      </w:r>
      <w:r w:rsidRPr="00094B48">
        <w:rPr>
          <w:rFonts w:eastAsiaTheme="minorEastAsia"/>
          <w:sz w:val="24"/>
          <w:szCs w:val="24"/>
        </w:rPr>
        <w:t>量</w:t>
      </w:r>
    </w:p>
    <w:p w14:paraId="51F982A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width; //</w:t>
      </w:r>
      <w:r w:rsidRPr="00094B48">
        <w:rPr>
          <w:rFonts w:eastAsiaTheme="minorEastAsia" w:hint="eastAsia"/>
          <w:sz w:val="24"/>
          <w:szCs w:val="24"/>
        </w:rPr>
        <w:t>各种数据占用的字节</w:t>
      </w:r>
      <w:r w:rsidRPr="00094B48">
        <w:rPr>
          <w:rFonts w:eastAsiaTheme="minorEastAsia"/>
          <w:sz w:val="24"/>
          <w:szCs w:val="24"/>
        </w:rPr>
        <w:t>数</w:t>
      </w:r>
    </w:p>
    <w:p w14:paraId="6C15E6B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1F41784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其次是实例化一个语法树节点：</w:t>
      </w:r>
    </w:p>
    <w:p w14:paraId="2DAF849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node *mknode(int kind,struct node *first,struct node *second, struct node *third,int pos ){</w:t>
      </w:r>
    </w:p>
    <w:p w14:paraId="417DB3E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struct node *tempnode = (struct node*)malloc(sizeof(struct node));</w:t>
      </w:r>
    </w:p>
    <w:p w14:paraId="0E6B56C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tempnode-&gt;kind = kind;</w:t>
      </w:r>
    </w:p>
    <w:p w14:paraId="46EBAF3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tempnode-&gt;ptr[0] = first;</w:t>
      </w:r>
    </w:p>
    <w:p w14:paraId="5AAD6B9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tempnode-&gt;ptr[1] = second;</w:t>
      </w:r>
    </w:p>
    <w:p w14:paraId="4A04F91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tempnode-&gt;ptr[2] = third;</w:t>
      </w:r>
    </w:p>
    <w:p w14:paraId="3BD59A0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tempnode-&gt;pos = pos;</w:t>
      </w:r>
    </w:p>
    <w:p w14:paraId="0C83369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tempnode;</w:t>
      </w:r>
    </w:p>
    <w:p w14:paraId="20D136B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152CBC63" w14:textId="77777777" w:rsidR="005F2617" w:rsidRPr="00094B48" w:rsidRDefault="005F2617" w:rsidP="00094B48">
      <w:pPr>
        <w:spacing w:line="25" w:lineRule="atLeast"/>
        <w:ind w:firstLine="200"/>
        <w:rPr>
          <w:rFonts w:eastAsiaTheme="minorEastAsia"/>
          <w:b/>
          <w:bCs/>
          <w:sz w:val="24"/>
          <w:szCs w:val="24"/>
        </w:rPr>
      </w:pPr>
      <w:r w:rsidRPr="00094B48">
        <w:rPr>
          <w:rFonts w:eastAsiaTheme="minorEastAsia"/>
          <w:b/>
          <w:bCs/>
          <w:sz w:val="24"/>
          <w:szCs w:val="24"/>
        </w:rPr>
        <w:t>5</w:t>
      </w:r>
      <w:r w:rsidRPr="00094B48">
        <w:rPr>
          <w:rFonts w:eastAsiaTheme="minorEastAsia" w:hint="eastAsia"/>
          <w:b/>
          <w:bCs/>
          <w:sz w:val="24"/>
          <w:szCs w:val="24"/>
        </w:rPr>
        <w:t>.</w:t>
      </w:r>
      <w:r w:rsidRPr="00094B48">
        <w:rPr>
          <w:rFonts w:eastAsiaTheme="minorEastAsia"/>
          <w:b/>
          <w:bCs/>
          <w:sz w:val="24"/>
          <w:szCs w:val="24"/>
        </w:rPr>
        <w:t xml:space="preserve"> </w:t>
      </w:r>
      <w:r w:rsidRPr="00094B48">
        <w:rPr>
          <w:rFonts w:eastAsiaTheme="minorEastAsia" w:hint="eastAsia"/>
          <w:b/>
          <w:bCs/>
          <w:sz w:val="24"/>
          <w:szCs w:val="24"/>
        </w:rPr>
        <w:t>显示抽象语法树</w:t>
      </w:r>
    </w:p>
    <w:p w14:paraId="7043D46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抽象语法树的遍历是树的先序遍历，将遍历的结果输出，对不同的节点输出结果不一样。</w:t>
      </w:r>
      <w:r w:rsidRPr="00094B48">
        <w:rPr>
          <w:rFonts w:eastAsiaTheme="minorEastAsia"/>
          <w:sz w:val="24"/>
          <w:szCs w:val="24"/>
        </w:rPr>
        <w:t>D</w:t>
      </w:r>
      <w:r w:rsidRPr="00094B48">
        <w:rPr>
          <w:rFonts w:eastAsiaTheme="minorEastAsia" w:hint="eastAsia"/>
          <w:sz w:val="24"/>
          <w:szCs w:val="24"/>
        </w:rPr>
        <w:t>isplay</w:t>
      </w:r>
      <w:r w:rsidRPr="00094B48">
        <w:rPr>
          <w:rFonts w:eastAsiaTheme="minorEastAsia" w:hint="eastAsia"/>
          <w:sz w:val="24"/>
          <w:szCs w:val="24"/>
        </w:rPr>
        <w:t>的函数设计如下：</w:t>
      </w:r>
    </w:p>
    <w:p w14:paraId="7537E38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void display(struct node* T,int indent){</w:t>
      </w:r>
    </w:p>
    <w:p w14:paraId="7C20C52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if(T){</w:t>
      </w:r>
    </w:p>
    <w:p w14:paraId="10374C0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switch (T-&gt;kind){</w:t>
      </w:r>
    </w:p>
    <w:p w14:paraId="346D1FB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EXT_DEF_LIST:  </w:t>
      </w:r>
    </w:p>
    <w:p w14:paraId="59672BB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w:t>
      </w:r>
    </w:p>
    <w:p w14:paraId="6603E83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w:t>
      </w:r>
    </w:p>
    <w:p w14:paraId="3EF0415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206E19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case EXT_VAR_DEF:</w:t>
      </w:r>
    </w:p>
    <w:p w14:paraId="7D09794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外部变量定义：</w:t>
      </w:r>
      <w:r w:rsidRPr="00094B48">
        <w:rPr>
          <w:rFonts w:eastAsiaTheme="minorEastAsia"/>
          <w:sz w:val="24"/>
          <w:szCs w:val="24"/>
        </w:rPr>
        <w:t>");     </w:t>
      </w:r>
    </w:p>
    <w:p w14:paraId="6F7DA82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42A9A00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变量名：</w:t>
      </w:r>
      <w:r w:rsidRPr="00094B48">
        <w:rPr>
          <w:rFonts w:eastAsiaTheme="minorEastAsia"/>
          <w:sz w:val="24"/>
          <w:szCs w:val="24"/>
        </w:rPr>
        <w:t>");</w:t>
      </w:r>
    </w:p>
    <w:p w14:paraId="006D637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7F8CCEA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57E0A60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FUNC_DEF:</w:t>
      </w:r>
    </w:p>
    <w:p w14:paraId="604E12F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函数定义：</w:t>
      </w:r>
      <w:r w:rsidRPr="00094B48">
        <w:rPr>
          <w:rFonts w:eastAsiaTheme="minorEastAsia"/>
          <w:sz w:val="24"/>
          <w:szCs w:val="24"/>
        </w:rPr>
        <w:t>");</w:t>
      </w:r>
    </w:p>
    <w:p w14:paraId="2E3A5EF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10598C9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567317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display(T-&gt;ptr[2],indent+5);</w:t>
      </w:r>
    </w:p>
    <w:p w14:paraId="18494A2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4EADDB7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ARRAY_DEF:</w:t>
      </w:r>
    </w:p>
    <w:p w14:paraId="7EC900E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数组定义：</w:t>
      </w:r>
      <w:r w:rsidRPr="00094B48">
        <w:rPr>
          <w:rFonts w:eastAsiaTheme="minorEastAsia"/>
          <w:sz w:val="24"/>
          <w:szCs w:val="24"/>
        </w:rPr>
        <w:t>");</w:t>
      </w:r>
    </w:p>
    <w:p w14:paraId="003573B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1DA60C6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06359C3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51B79E7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FUNC_DEC:</w:t>
      </w:r>
    </w:p>
    <w:p w14:paraId="0C46E79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printf("%*c%s%s\n",indent,' ',"</w:t>
      </w:r>
      <w:r w:rsidRPr="00094B48">
        <w:rPr>
          <w:rFonts w:eastAsiaTheme="minorEastAsia" w:hint="eastAsia"/>
          <w:sz w:val="24"/>
          <w:szCs w:val="24"/>
        </w:rPr>
        <w:t>函数名：</w:t>
      </w:r>
      <w:r w:rsidRPr="00094B48">
        <w:rPr>
          <w:rFonts w:eastAsiaTheme="minorEastAsia"/>
          <w:sz w:val="24"/>
          <w:szCs w:val="24"/>
        </w:rPr>
        <w:t>",T-&gt;type_id);</w:t>
      </w:r>
    </w:p>
    <w:p w14:paraId="172F53B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函数型参：</w:t>
      </w:r>
      <w:r w:rsidRPr="00094B48">
        <w:rPr>
          <w:rFonts w:eastAsiaTheme="minorEastAsia"/>
          <w:sz w:val="24"/>
          <w:szCs w:val="24"/>
        </w:rPr>
        <w:t>");</w:t>
      </w:r>
    </w:p>
    <w:p w14:paraId="0DAB4E6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7FEA89D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63B8176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ARRAY_DEC:</w:t>
      </w:r>
    </w:p>
    <w:p w14:paraId="28670A7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printf("%*c%s%s\n",indent,' ',"</w:t>
      </w:r>
      <w:r w:rsidRPr="00094B48">
        <w:rPr>
          <w:rFonts w:eastAsiaTheme="minorEastAsia" w:hint="eastAsia"/>
          <w:sz w:val="24"/>
          <w:szCs w:val="24"/>
        </w:rPr>
        <w:t>数组名：</w:t>
      </w:r>
      <w:r w:rsidRPr="00094B48">
        <w:rPr>
          <w:rFonts w:eastAsiaTheme="minorEastAsia"/>
          <w:sz w:val="24"/>
          <w:szCs w:val="24"/>
        </w:rPr>
        <w:t>",T-&gt;type_id);</w:t>
      </w:r>
    </w:p>
    <w:p w14:paraId="1409194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数组大小：</w:t>
      </w:r>
      <w:r w:rsidRPr="00094B48">
        <w:rPr>
          <w:rFonts w:eastAsiaTheme="minorEastAsia"/>
          <w:sz w:val="24"/>
          <w:szCs w:val="24"/>
        </w:rPr>
        <w:t>");</w:t>
      </w:r>
    </w:p>
    <w:p w14:paraId="3C1A718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5D83557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127279E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EXT_DEC_LIST:</w:t>
      </w:r>
    </w:p>
    <w:p w14:paraId="4CBAFA7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3C28855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if(T-&gt;ptr[1]-&gt;ptr[0]==NULL)</w:t>
      </w:r>
    </w:p>
    <w:p w14:paraId="79915FE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591A262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w:t>
      </w:r>
    </w:p>
    <w:p w14:paraId="5B37317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w:t>
      </w:r>
    </w:p>
    <w:p w14:paraId="6F706C2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46F2058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PARAM_LIST:</w:t>
      </w:r>
    </w:p>
    <w:p w14:paraId="4DCB2BD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w:t>
      </w:r>
    </w:p>
    <w:p w14:paraId="065EA7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w:t>
      </w:r>
    </w:p>
    <w:p w14:paraId="785F3B3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86EE66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PARAM_DEC:</w:t>
      </w:r>
    </w:p>
    <w:p w14:paraId="5189ACF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w:t>
      </w:r>
    </w:p>
    <w:p w14:paraId="29BE99A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w:t>
      </w:r>
    </w:p>
    <w:p w14:paraId="1019DF3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4B95B76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VAR_DEF:</w:t>
      </w:r>
    </w:p>
    <w:p w14:paraId="49AA6DA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2A3E253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display(T-&gt;ptr[1],indent+5);</w:t>
      </w:r>
    </w:p>
    <w:p w14:paraId="2D27997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6337FB5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DEC_LIST:</w:t>
      </w:r>
    </w:p>
    <w:p w14:paraId="75B23BE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变量名：</w:t>
      </w:r>
      <w:r w:rsidRPr="00094B48">
        <w:rPr>
          <w:rFonts w:eastAsiaTheme="minorEastAsia"/>
          <w:sz w:val="24"/>
          <w:szCs w:val="24"/>
        </w:rPr>
        <w:t>");</w:t>
      </w:r>
    </w:p>
    <w:p w14:paraId="51B009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696BEFF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w:t>
      </w:r>
    </w:p>
    <w:p w14:paraId="6CE2C7D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5318E0B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DEF_LIST:</w:t>
      </w:r>
    </w:p>
    <w:p w14:paraId="7C7198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',"LOCAL VAR_NAME</w:t>
      </w:r>
      <w:r w:rsidRPr="00094B48">
        <w:rPr>
          <w:rFonts w:eastAsiaTheme="minorEastAsia" w:hint="eastAsia"/>
          <w:sz w:val="24"/>
          <w:szCs w:val="24"/>
        </w:rPr>
        <w:t>：</w:t>
      </w:r>
      <w:r w:rsidRPr="00094B48">
        <w:rPr>
          <w:rFonts w:eastAsiaTheme="minorEastAsia"/>
          <w:sz w:val="24"/>
          <w:szCs w:val="24"/>
        </w:rPr>
        <w:t>");</w:t>
      </w:r>
    </w:p>
    <w:p w14:paraId="2CE4420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4BC6160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w:t>
      </w:r>
    </w:p>
    <w:p w14:paraId="094804A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AE83D8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COMP_STM:</w:t>
      </w:r>
    </w:p>
    <w:p w14:paraId="2A8D7EB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复合语句：</w:t>
      </w:r>
      <w:r w:rsidRPr="00094B48">
        <w:rPr>
          <w:rFonts w:eastAsiaTheme="minorEastAsia"/>
          <w:sz w:val="24"/>
          <w:szCs w:val="24"/>
        </w:rPr>
        <w:t>");</w:t>
      </w:r>
    </w:p>
    <w:p w14:paraId="114248E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复合语句的变量定义：</w:t>
      </w:r>
      <w:r w:rsidRPr="00094B48">
        <w:rPr>
          <w:rFonts w:eastAsiaTheme="minorEastAsia"/>
          <w:sz w:val="24"/>
          <w:szCs w:val="24"/>
        </w:rPr>
        <w:t>");</w:t>
      </w:r>
    </w:p>
    <w:p w14:paraId="36F3C8B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4169006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复合语句的语句部分：</w:t>
      </w:r>
      <w:r w:rsidRPr="00094B48">
        <w:rPr>
          <w:rFonts w:eastAsiaTheme="minorEastAsia"/>
          <w:sz w:val="24"/>
          <w:szCs w:val="24"/>
        </w:rPr>
        <w:t>");</w:t>
      </w:r>
    </w:p>
    <w:p w14:paraId="7441786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0EB4494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356CF8F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STM_LIST:</w:t>
      </w:r>
    </w:p>
    <w:p w14:paraId="3099294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7ED240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w:t>
      </w:r>
    </w:p>
    <w:p w14:paraId="6303F37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99FC83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EXP_STMT:</w:t>
      </w:r>
    </w:p>
    <w:p w14:paraId="71D0B15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表达式语句：</w:t>
      </w:r>
      <w:r w:rsidRPr="00094B48">
        <w:rPr>
          <w:rFonts w:eastAsiaTheme="minorEastAsia"/>
          <w:sz w:val="24"/>
          <w:szCs w:val="24"/>
        </w:rPr>
        <w:t>");</w:t>
      </w:r>
    </w:p>
    <w:p w14:paraId="6E30E5E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64F15DE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1AAD738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IF_THEN:</w:t>
      </w:r>
    </w:p>
    <w:p w14:paraId="0B3552B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条件语句（</w:t>
      </w:r>
      <w:r w:rsidRPr="00094B48">
        <w:rPr>
          <w:rFonts w:eastAsiaTheme="minorEastAsia"/>
          <w:sz w:val="24"/>
          <w:szCs w:val="24"/>
        </w:rPr>
        <w:t>if-else</w:t>
      </w:r>
      <w:r w:rsidRPr="00094B48">
        <w:rPr>
          <w:rFonts w:eastAsiaTheme="minorEastAsia" w:hint="eastAsia"/>
          <w:sz w:val="24"/>
          <w:szCs w:val="24"/>
        </w:rPr>
        <w:t>）：</w:t>
      </w:r>
      <w:r w:rsidRPr="00094B48">
        <w:rPr>
          <w:rFonts w:eastAsiaTheme="minorEastAsia"/>
          <w:sz w:val="24"/>
          <w:szCs w:val="24"/>
        </w:rPr>
        <w:t>");</w:t>
      </w:r>
    </w:p>
    <w:p w14:paraId="17B20B9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条件：</w:t>
      </w:r>
      <w:r w:rsidRPr="00094B48">
        <w:rPr>
          <w:rFonts w:eastAsiaTheme="minorEastAsia"/>
          <w:sz w:val="24"/>
          <w:szCs w:val="24"/>
        </w:rPr>
        <w:t>");</w:t>
      </w:r>
    </w:p>
    <w:p w14:paraId="2472AD8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5E7773B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',"IF</w:t>
      </w:r>
      <w:r w:rsidRPr="00094B48">
        <w:rPr>
          <w:rFonts w:eastAsiaTheme="minorEastAsia" w:hint="eastAsia"/>
          <w:sz w:val="24"/>
          <w:szCs w:val="24"/>
        </w:rPr>
        <w:t>语句：</w:t>
      </w:r>
      <w:r w:rsidRPr="00094B48">
        <w:rPr>
          <w:rFonts w:eastAsiaTheme="minorEastAsia"/>
          <w:sz w:val="24"/>
          <w:szCs w:val="24"/>
        </w:rPr>
        <w:t>");</w:t>
      </w:r>
    </w:p>
    <w:p w14:paraId="27A05B9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4DE5F38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9BCC68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IF_THEN_ELSE:</w:t>
      </w:r>
    </w:p>
    <w:p w14:paraId="2A1826B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条件语句（</w:t>
      </w:r>
      <w:r w:rsidRPr="00094B48">
        <w:rPr>
          <w:rFonts w:eastAsiaTheme="minorEastAsia"/>
          <w:sz w:val="24"/>
          <w:szCs w:val="24"/>
        </w:rPr>
        <w:t>if-else-if</w:t>
      </w:r>
      <w:r w:rsidRPr="00094B48">
        <w:rPr>
          <w:rFonts w:eastAsiaTheme="minorEastAsia" w:hint="eastAsia"/>
          <w:sz w:val="24"/>
          <w:szCs w:val="24"/>
        </w:rPr>
        <w:t>）：</w:t>
      </w:r>
      <w:r w:rsidRPr="00094B48">
        <w:rPr>
          <w:rFonts w:eastAsiaTheme="minorEastAsia"/>
          <w:sz w:val="24"/>
          <w:szCs w:val="24"/>
        </w:rPr>
        <w:t>");</w:t>
      </w:r>
    </w:p>
    <w:p w14:paraId="7B9325B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571B678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5160665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A43C4F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WHILE:</w:t>
      </w:r>
    </w:p>
    <w:p w14:paraId="14E8270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循环语句（</w:t>
      </w:r>
      <w:r w:rsidRPr="00094B48">
        <w:rPr>
          <w:rFonts w:eastAsiaTheme="minorEastAsia"/>
          <w:sz w:val="24"/>
          <w:szCs w:val="24"/>
        </w:rPr>
        <w:t>while</w:t>
      </w:r>
      <w:r w:rsidRPr="00094B48">
        <w:rPr>
          <w:rFonts w:eastAsiaTheme="minorEastAsia" w:hint="eastAsia"/>
          <w:sz w:val="24"/>
          <w:szCs w:val="24"/>
        </w:rPr>
        <w:t>）：</w:t>
      </w:r>
      <w:r w:rsidRPr="00094B48">
        <w:rPr>
          <w:rFonts w:eastAsiaTheme="minorEastAsia"/>
          <w:sz w:val="24"/>
          <w:szCs w:val="24"/>
        </w:rPr>
        <w:t>");</w:t>
      </w:r>
    </w:p>
    <w:p w14:paraId="292CFAC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循环条件：</w:t>
      </w:r>
      <w:r w:rsidRPr="00094B48">
        <w:rPr>
          <w:rFonts w:eastAsiaTheme="minorEastAsia"/>
          <w:sz w:val="24"/>
          <w:szCs w:val="24"/>
        </w:rPr>
        <w:t>");</w:t>
      </w:r>
    </w:p>
    <w:p w14:paraId="3D9E4F1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7D4DA75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循环体：</w:t>
      </w:r>
      <w:r w:rsidRPr="00094B48">
        <w:rPr>
          <w:rFonts w:eastAsiaTheme="minorEastAsia"/>
          <w:sz w:val="24"/>
          <w:szCs w:val="24"/>
        </w:rPr>
        <w:t>");</w:t>
      </w:r>
    </w:p>
    <w:p w14:paraId="271950A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display(T-&gt;ptr[1],indent+5);</w:t>
      </w:r>
    </w:p>
    <w:p w14:paraId="113707E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7380E5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FOR:</w:t>
      </w:r>
    </w:p>
    <w:p w14:paraId="0C8A705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循环语句（</w:t>
      </w:r>
      <w:r w:rsidRPr="00094B48">
        <w:rPr>
          <w:rFonts w:eastAsiaTheme="minorEastAsia"/>
          <w:sz w:val="24"/>
          <w:szCs w:val="24"/>
        </w:rPr>
        <w:t>for</w:t>
      </w:r>
      <w:r w:rsidRPr="00094B48">
        <w:rPr>
          <w:rFonts w:eastAsiaTheme="minorEastAsia" w:hint="eastAsia"/>
          <w:sz w:val="24"/>
          <w:szCs w:val="24"/>
        </w:rPr>
        <w:t>）：</w:t>
      </w:r>
      <w:r w:rsidRPr="00094B48">
        <w:rPr>
          <w:rFonts w:eastAsiaTheme="minorEastAsia"/>
          <w:sz w:val="24"/>
          <w:szCs w:val="24"/>
        </w:rPr>
        <w:t>");</w:t>
      </w:r>
    </w:p>
    <w:p w14:paraId="360408C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循环条件：</w:t>
      </w:r>
      <w:r w:rsidRPr="00094B48">
        <w:rPr>
          <w:rFonts w:eastAsiaTheme="minorEastAsia"/>
          <w:sz w:val="24"/>
          <w:szCs w:val="24"/>
        </w:rPr>
        <w:t>");</w:t>
      </w:r>
    </w:p>
    <w:p w14:paraId="53D09D7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0535D7C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循环体：</w:t>
      </w:r>
      <w:r w:rsidRPr="00094B48">
        <w:rPr>
          <w:rFonts w:eastAsiaTheme="minorEastAsia"/>
          <w:sz w:val="24"/>
          <w:szCs w:val="24"/>
        </w:rPr>
        <w:t>");</w:t>
      </w:r>
    </w:p>
    <w:p w14:paraId="7DA3458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7BAE54C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69F669B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FUNC_CALL:</w:t>
      </w:r>
    </w:p>
    <w:p w14:paraId="2D42B08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函数调用：</w:t>
      </w:r>
      <w:r w:rsidRPr="00094B48">
        <w:rPr>
          <w:rFonts w:eastAsiaTheme="minorEastAsia"/>
          <w:sz w:val="24"/>
          <w:szCs w:val="24"/>
        </w:rPr>
        <w:t>");</w:t>
      </w:r>
    </w:p>
    <w:p w14:paraId="727C02F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printf("%*c%s%s\n",indent+5,' ',"</w:t>
      </w:r>
      <w:r w:rsidRPr="00094B48">
        <w:rPr>
          <w:rFonts w:eastAsiaTheme="minorEastAsia" w:hint="eastAsia"/>
          <w:sz w:val="24"/>
          <w:szCs w:val="24"/>
        </w:rPr>
        <w:t>函数名：</w:t>
      </w:r>
      <w:r w:rsidRPr="00094B48">
        <w:rPr>
          <w:rFonts w:eastAsiaTheme="minorEastAsia"/>
          <w:sz w:val="24"/>
          <w:szCs w:val="24"/>
        </w:rPr>
        <w:t>",T-&gt;type_id);</w:t>
      </w:r>
    </w:p>
    <w:p w14:paraId="1A8A8D3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printf("%*c%s\n",indent+5,' ',"</w:t>
      </w:r>
      <w:r w:rsidRPr="00094B48">
        <w:rPr>
          <w:rFonts w:eastAsiaTheme="minorEastAsia" w:hint="eastAsia"/>
          <w:sz w:val="24"/>
          <w:szCs w:val="24"/>
        </w:rPr>
        <w:t>第一个实际参数表达式：</w:t>
      </w:r>
      <w:r w:rsidRPr="00094B48">
        <w:rPr>
          <w:rFonts w:eastAsiaTheme="minorEastAsia"/>
          <w:sz w:val="24"/>
          <w:szCs w:val="24"/>
        </w:rPr>
        <w:t>");</w:t>
      </w:r>
    </w:p>
    <w:p w14:paraId="5058DFA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7C88237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DC56F5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ARGS:</w:t>
      </w:r>
    </w:p>
    <w:p w14:paraId="6A4E023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4DB9255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52D98CF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F02835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ID:</w:t>
      </w:r>
    </w:p>
    <w:p w14:paraId="1E75EB7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printf("%*cID</w:t>
      </w:r>
      <w:r w:rsidRPr="00094B48">
        <w:rPr>
          <w:rFonts w:eastAsiaTheme="minorEastAsia" w:hint="eastAsia"/>
          <w:sz w:val="24"/>
          <w:szCs w:val="24"/>
        </w:rPr>
        <w:t>：</w:t>
      </w:r>
      <w:r w:rsidRPr="00094B48">
        <w:rPr>
          <w:rFonts w:eastAsiaTheme="minorEastAsia"/>
          <w:sz w:val="24"/>
          <w:szCs w:val="24"/>
        </w:rPr>
        <w:t> %s\n",indent,' ',T-&gt;type_id);//</w:t>
      </w:r>
      <w:r w:rsidRPr="00094B48">
        <w:rPr>
          <w:rFonts w:eastAsiaTheme="minorEastAsia" w:hint="eastAsia"/>
          <w:sz w:val="24"/>
          <w:szCs w:val="24"/>
        </w:rPr>
        <w:t>控制新的一行输出的空格数，</w:t>
      </w:r>
      <w:r w:rsidRPr="00094B48">
        <w:rPr>
          <w:rFonts w:eastAsiaTheme="minorEastAsia"/>
          <w:sz w:val="24"/>
          <w:szCs w:val="24"/>
        </w:rPr>
        <w:t>indent</w:t>
      </w:r>
      <w:r w:rsidRPr="00094B48">
        <w:rPr>
          <w:rFonts w:eastAsiaTheme="minorEastAsia" w:hint="eastAsia"/>
          <w:sz w:val="24"/>
          <w:szCs w:val="24"/>
        </w:rPr>
        <w:t>代替</w:t>
      </w:r>
      <w:r w:rsidRPr="00094B48">
        <w:rPr>
          <w:rFonts w:eastAsiaTheme="minorEastAsia"/>
          <w:sz w:val="24"/>
          <w:szCs w:val="24"/>
        </w:rPr>
        <w:t>%*c</w:t>
      </w:r>
      <w:r w:rsidRPr="00094B48">
        <w:rPr>
          <w:rFonts w:eastAsiaTheme="minorEastAsia" w:hint="eastAsia"/>
          <w:sz w:val="24"/>
          <w:szCs w:val="24"/>
        </w:rPr>
        <w:t>中</w:t>
      </w:r>
      <w:r w:rsidRPr="00094B48">
        <w:rPr>
          <w:rFonts w:eastAsiaTheme="minorEastAsia"/>
          <w:sz w:val="24"/>
          <w:szCs w:val="24"/>
        </w:rPr>
        <w:t>*</w:t>
      </w:r>
    </w:p>
    <w:p w14:paraId="2CD5F62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7507D6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INT:</w:t>
      </w:r>
    </w:p>
    <w:p w14:paraId="55E68B7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printf("%*cINT</w:t>
      </w:r>
      <w:r w:rsidRPr="00094B48">
        <w:rPr>
          <w:rFonts w:eastAsiaTheme="minorEastAsia" w:hint="eastAsia"/>
          <w:sz w:val="24"/>
          <w:szCs w:val="24"/>
        </w:rPr>
        <w:t>：</w:t>
      </w:r>
      <w:r w:rsidRPr="00094B48">
        <w:rPr>
          <w:rFonts w:eastAsiaTheme="minorEastAsia"/>
          <w:sz w:val="24"/>
          <w:szCs w:val="24"/>
        </w:rPr>
        <w:t> %d\n",indent,' ',T-&gt;type_int);  </w:t>
      </w:r>
    </w:p>
    <w:p w14:paraId="08821C6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288FED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FLOAT:</w:t>
      </w:r>
    </w:p>
    <w:p w14:paraId="5CA4C93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printf("%*cFLOAT</w:t>
      </w:r>
      <w:r w:rsidRPr="00094B48">
        <w:rPr>
          <w:rFonts w:eastAsiaTheme="minorEastAsia" w:hint="eastAsia"/>
          <w:sz w:val="24"/>
          <w:szCs w:val="24"/>
        </w:rPr>
        <w:t>：</w:t>
      </w:r>
      <w:r w:rsidRPr="00094B48">
        <w:rPr>
          <w:rFonts w:eastAsiaTheme="minorEastAsia"/>
          <w:sz w:val="24"/>
          <w:szCs w:val="24"/>
        </w:rPr>
        <w:t> %f\n",indent,' ',T-&gt;type_float);  </w:t>
      </w:r>
    </w:p>
    <w:p w14:paraId="38C7C6F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6328612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CHAR:</w:t>
      </w:r>
    </w:p>
    <w:p w14:paraId="1F24A95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printf("%*cCHAR</w:t>
      </w:r>
      <w:r w:rsidRPr="00094B48">
        <w:rPr>
          <w:rFonts w:eastAsiaTheme="minorEastAsia" w:hint="eastAsia"/>
          <w:sz w:val="24"/>
          <w:szCs w:val="24"/>
        </w:rPr>
        <w:t>：</w:t>
      </w:r>
      <w:r w:rsidRPr="00094B48">
        <w:rPr>
          <w:rFonts w:eastAsiaTheme="minorEastAsia"/>
          <w:sz w:val="24"/>
          <w:szCs w:val="24"/>
        </w:rPr>
        <w:t> %c\n",indent,' ',T-&gt;type_char);</w:t>
      </w:r>
    </w:p>
    <w:p w14:paraId="5C81CFC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ARRAY:</w:t>
      </w:r>
    </w:p>
    <w:p w14:paraId="7B0C658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w:t>
      </w:r>
      <w:r w:rsidRPr="00094B48">
        <w:rPr>
          <w:rFonts w:eastAsiaTheme="minorEastAsia" w:hint="eastAsia"/>
          <w:sz w:val="24"/>
          <w:szCs w:val="24"/>
        </w:rPr>
        <w:t>数组名称：</w:t>
      </w:r>
      <w:r w:rsidRPr="00094B48">
        <w:rPr>
          <w:rFonts w:eastAsiaTheme="minorEastAsia"/>
          <w:sz w:val="24"/>
          <w:szCs w:val="24"/>
        </w:rPr>
        <w:t> %s\n",indent,' ',T-&gt;type_id);  </w:t>
      </w:r>
    </w:p>
    <w:p w14:paraId="259F9EE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7A0841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TYPE:</w:t>
      </w:r>
    </w:p>
    <w:p w14:paraId="63F88E0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if(T-&gt;type==INT)</w:t>
      </w:r>
    </w:p>
    <w:p w14:paraId="516E299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类型：</w:t>
      </w:r>
      <w:r w:rsidRPr="00094B48">
        <w:rPr>
          <w:rFonts w:eastAsiaTheme="minorEastAsia"/>
          <w:sz w:val="24"/>
          <w:szCs w:val="24"/>
        </w:rPr>
        <w:t>int");</w:t>
      </w:r>
    </w:p>
    <w:p w14:paraId="0A3F624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 if(T-&gt;type==FLOAT)</w:t>
      </w:r>
    </w:p>
    <w:p w14:paraId="3CA9E30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类型：</w:t>
      </w:r>
      <w:r w:rsidRPr="00094B48">
        <w:rPr>
          <w:rFonts w:eastAsiaTheme="minorEastAsia"/>
          <w:sz w:val="24"/>
          <w:szCs w:val="24"/>
        </w:rPr>
        <w:t>float");</w:t>
      </w:r>
    </w:p>
    <w:p w14:paraId="5C778E4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 if(T-&gt;type==CHAR)</w:t>
      </w:r>
    </w:p>
    <w:p w14:paraId="719B55D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类型：</w:t>
      </w:r>
      <w:r w:rsidRPr="00094B48">
        <w:rPr>
          <w:rFonts w:eastAsiaTheme="minorEastAsia"/>
          <w:sz w:val="24"/>
          <w:szCs w:val="24"/>
        </w:rPr>
        <w:t>char");</w:t>
      </w:r>
    </w:p>
    <w:p w14:paraId="6F38536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 if(T-&gt;type==ARRAY)</w:t>
      </w:r>
    </w:p>
    <w:p w14:paraId="5EE5331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类型：</w:t>
      </w:r>
      <w:r w:rsidRPr="00094B48">
        <w:rPr>
          <w:rFonts w:eastAsiaTheme="minorEastAsia"/>
          <w:sz w:val="24"/>
          <w:szCs w:val="24"/>
        </w:rPr>
        <w:t>char</w:t>
      </w:r>
      <w:r w:rsidRPr="00094B48">
        <w:rPr>
          <w:rFonts w:eastAsiaTheme="minorEastAsia" w:hint="eastAsia"/>
          <w:sz w:val="24"/>
          <w:szCs w:val="24"/>
        </w:rPr>
        <w:t>型数组</w:t>
      </w:r>
      <w:r w:rsidRPr="00094B48">
        <w:rPr>
          <w:rFonts w:eastAsiaTheme="minorEastAsia"/>
          <w:sz w:val="24"/>
          <w:szCs w:val="24"/>
        </w:rPr>
        <w:t>");</w:t>
      </w:r>
    </w:p>
    <w:p w14:paraId="19E5157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475BE4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case ASSIGNOP:</w:t>
      </w:r>
    </w:p>
    <w:p w14:paraId="3411F5F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OR:</w:t>
      </w:r>
    </w:p>
    <w:p w14:paraId="30162A2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AUTOADD_L:</w:t>
      </w:r>
    </w:p>
    <w:p w14:paraId="5D5CB63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AUTOSUB_L:</w:t>
      </w:r>
    </w:p>
    <w:p w14:paraId="48C7732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AUTOADD_R:</w:t>
      </w:r>
    </w:p>
    <w:p w14:paraId="269AC10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AUTOSUB_R:</w:t>
      </w:r>
    </w:p>
    <w:p w14:paraId="19EC9D3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AND:</w:t>
      </w:r>
    </w:p>
    <w:p w14:paraId="2557EEC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RELOP:</w:t>
      </w:r>
    </w:p>
    <w:p w14:paraId="396FC05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PLUS:</w:t>
      </w:r>
    </w:p>
    <w:p w14:paraId="0F330CC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MINUS:</w:t>
      </w:r>
    </w:p>
    <w:p w14:paraId="347EA84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STAR:</w:t>
      </w:r>
    </w:p>
    <w:p w14:paraId="7A099DA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DIV:</w:t>
      </w:r>
    </w:p>
    <w:p w14:paraId="5DF1F9E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COMADD:</w:t>
      </w:r>
    </w:p>
    <w:p w14:paraId="270D75B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COMSUB:</w:t>
      </w:r>
    </w:p>
    <w:p w14:paraId="4A6A33B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',T-&gt;type_id);</w:t>
      </w:r>
    </w:p>
    <w:p w14:paraId="674FCB5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7B381E0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display(T-&gt;ptr[1],indent+5);</w:t>
      </w:r>
    </w:p>
    <w:p w14:paraId="32E5859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A435DA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RETURN:</w:t>
      </w:r>
    </w:p>
    <w:p w14:paraId="756CC16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printf("%*c%s\n",indent,' ',"</w:t>
      </w:r>
      <w:r w:rsidRPr="00094B48">
        <w:rPr>
          <w:rFonts w:eastAsiaTheme="minorEastAsia" w:hint="eastAsia"/>
          <w:sz w:val="24"/>
          <w:szCs w:val="24"/>
        </w:rPr>
        <w:t>返回语句：</w:t>
      </w:r>
      <w:r w:rsidRPr="00094B48">
        <w:rPr>
          <w:rFonts w:eastAsiaTheme="minorEastAsia"/>
          <w:sz w:val="24"/>
          <w:szCs w:val="24"/>
        </w:rPr>
        <w:t>");</w:t>
      </w:r>
    </w:p>
    <w:p w14:paraId="6844A8A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display(T-&gt;ptr[0],indent+5);</w:t>
      </w:r>
    </w:p>
    <w:p w14:paraId="2D06912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  </w:t>
      </w:r>
    </w:p>
    <w:p w14:paraId="6FFAEBB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0830C86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48E29C0E" w14:textId="7DFC43F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07093660" w14:textId="6A2EDFD2" w:rsidR="005F2617" w:rsidRDefault="00F96F40" w:rsidP="005F2617">
      <w:pPr>
        <w:pStyle w:val="a9"/>
        <w:widowControl/>
        <w:numPr>
          <w:ilvl w:val="0"/>
          <w:numId w:val="2"/>
        </w:numPr>
        <w:spacing w:line="300" w:lineRule="auto"/>
        <w:ind w:firstLineChars="0"/>
        <w:outlineLvl w:val="1"/>
        <w:rPr>
          <w:b/>
          <w:bCs/>
          <w:sz w:val="28"/>
          <w:szCs w:val="28"/>
        </w:rPr>
      </w:pPr>
      <w:bookmarkStart w:id="21" w:name="_Toc44261679"/>
      <w:r>
        <w:rPr>
          <w:rFonts w:hint="eastAsia"/>
          <w:b/>
          <w:bCs/>
          <w:sz w:val="28"/>
          <w:szCs w:val="28"/>
        </w:rPr>
        <w:t>符号表</w:t>
      </w:r>
      <w:r w:rsidR="001122CC">
        <w:rPr>
          <w:rFonts w:hint="eastAsia"/>
          <w:b/>
          <w:bCs/>
          <w:sz w:val="28"/>
          <w:szCs w:val="28"/>
        </w:rPr>
        <w:t>管理</w:t>
      </w:r>
      <w:bookmarkEnd w:id="15"/>
      <w:bookmarkEnd w:id="21"/>
    </w:p>
    <w:p w14:paraId="7C5257D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在编译过程中，编译器使用符号表来记录源程序中各种名字的特性信息。在语法分析时构建语法分析树的同时构建符号表，符号表的建立主要是方便进行类型检查等分析，符号表记录的是源程序的符号信息。所谓</w:t>
      </w:r>
      <w:r w:rsidRPr="00094B48">
        <w:rPr>
          <w:rFonts w:eastAsiaTheme="minorEastAsia"/>
          <w:sz w:val="24"/>
          <w:szCs w:val="24"/>
        </w:rPr>
        <w:t>“</w:t>
      </w:r>
      <w:r w:rsidRPr="00094B48">
        <w:rPr>
          <w:rFonts w:eastAsiaTheme="minorEastAsia"/>
          <w:sz w:val="24"/>
          <w:szCs w:val="24"/>
        </w:rPr>
        <w:t>名字</w:t>
      </w:r>
      <w:r w:rsidRPr="00094B48">
        <w:rPr>
          <w:rFonts w:eastAsiaTheme="minorEastAsia"/>
          <w:sz w:val="24"/>
          <w:szCs w:val="24"/>
        </w:rPr>
        <w:t>”</w:t>
      </w:r>
      <w:r w:rsidRPr="00094B48">
        <w:rPr>
          <w:rFonts w:eastAsiaTheme="minorEastAsia"/>
          <w:sz w:val="24"/>
          <w:szCs w:val="24"/>
        </w:rPr>
        <w:t>包括：程序名、过程名、函数名、用户定义类型名、变量名、常量名、枚举值名、标号名等，所谓</w:t>
      </w:r>
      <w:r w:rsidRPr="00094B48">
        <w:rPr>
          <w:rFonts w:eastAsiaTheme="minorEastAsia"/>
          <w:sz w:val="24"/>
          <w:szCs w:val="24"/>
        </w:rPr>
        <w:t>“</w:t>
      </w:r>
      <w:r w:rsidRPr="00094B48">
        <w:rPr>
          <w:rFonts w:eastAsiaTheme="minorEastAsia"/>
          <w:sz w:val="24"/>
          <w:szCs w:val="24"/>
        </w:rPr>
        <w:t>特性信息</w:t>
      </w:r>
      <w:r w:rsidRPr="00094B48">
        <w:rPr>
          <w:rFonts w:eastAsiaTheme="minorEastAsia"/>
          <w:sz w:val="24"/>
          <w:szCs w:val="24"/>
        </w:rPr>
        <w:t>”</w:t>
      </w:r>
      <w:r w:rsidRPr="00094B48">
        <w:rPr>
          <w:rFonts w:eastAsiaTheme="minorEastAsia"/>
          <w:sz w:val="24"/>
          <w:szCs w:val="24"/>
        </w:rPr>
        <w:t>包括：</w:t>
      </w:r>
      <w:r w:rsidRPr="00094B48">
        <w:rPr>
          <w:rFonts w:eastAsiaTheme="minorEastAsia"/>
          <w:sz w:val="24"/>
          <w:szCs w:val="24"/>
        </w:rPr>
        <w:t xml:space="preserve"> </w:t>
      </w:r>
      <w:r w:rsidRPr="00094B48">
        <w:rPr>
          <w:rFonts w:eastAsiaTheme="minorEastAsia"/>
          <w:sz w:val="24"/>
          <w:szCs w:val="24"/>
        </w:rPr>
        <w:t>上述名字的种类、</w:t>
      </w:r>
      <w:r w:rsidRPr="00094B48">
        <w:rPr>
          <w:rFonts w:eastAsiaTheme="minorEastAsia"/>
          <w:sz w:val="24"/>
          <w:szCs w:val="24"/>
        </w:rPr>
        <w:t xml:space="preserve"> </w:t>
      </w:r>
      <w:r w:rsidRPr="00094B48">
        <w:rPr>
          <w:rFonts w:eastAsiaTheme="minorEastAsia"/>
          <w:sz w:val="24"/>
          <w:szCs w:val="24"/>
        </w:rPr>
        <w:t>具体类型、维数（如果语言支持数组）、函数参数个数、常量数值及目标地址（存储单元偏移地址）等。</w:t>
      </w:r>
    </w:p>
    <w:p w14:paraId="234D7890" w14:textId="55CD0443"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符号表采用顺序表进行管理，用单表实现，用一个符号栈老表示在当前作用域内的付哈，每当有一个新的符号出现，则将新的符号以及对应的属性压入符号栈中。当作用域结束之后就将退栈。</w:t>
      </w:r>
    </w:p>
    <w:p w14:paraId="61F1D511" w14:textId="47F5ECCB" w:rsidR="001122CC" w:rsidRDefault="001122CC" w:rsidP="004375B6">
      <w:pPr>
        <w:pStyle w:val="a9"/>
        <w:widowControl/>
        <w:numPr>
          <w:ilvl w:val="0"/>
          <w:numId w:val="2"/>
        </w:numPr>
        <w:spacing w:line="300" w:lineRule="auto"/>
        <w:ind w:firstLineChars="0"/>
        <w:outlineLvl w:val="1"/>
        <w:rPr>
          <w:b/>
          <w:bCs/>
          <w:sz w:val="28"/>
          <w:szCs w:val="28"/>
        </w:rPr>
      </w:pPr>
      <w:bookmarkStart w:id="22" w:name="_Toc376773667"/>
      <w:bookmarkStart w:id="23" w:name="_Toc44261680"/>
      <w:r>
        <w:rPr>
          <w:rFonts w:hint="eastAsia"/>
          <w:b/>
          <w:bCs/>
          <w:sz w:val="28"/>
          <w:szCs w:val="28"/>
        </w:rPr>
        <w:t>语义检查</w:t>
      </w:r>
      <w:bookmarkEnd w:id="23"/>
    </w:p>
    <w:p w14:paraId="1B15E44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 xml:space="preserve"> </w:t>
      </w:r>
      <w:r w:rsidRPr="00094B48">
        <w:rPr>
          <w:rFonts w:eastAsiaTheme="minorEastAsia"/>
          <w:sz w:val="24"/>
          <w:szCs w:val="24"/>
        </w:rPr>
        <w:t xml:space="preserve">    </w:t>
      </w:r>
      <w:r w:rsidRPr="00094B48">
        <w:rPr>
          <w:rFonts w:eastAsiaTheme="minorEastAsia" w:hint="eastAsia"/>
          <w:sz w:val="24"/>
          <w:szCs w:val="24"/>
        </w:rPr>
        <w:t>在语义分析中，我构造了函数</w:t>
      </w:r>
      <w:r w:rsidRPr="00094B48">
        <w:rPr>
          <w:rFonts w:eastAsiaTheme="minorEastAsia"/>
          <w:sz w:val="24"/>
          <w:szCs w:val="24"/>
        </w:rPr>
        <w:t>semantic_Analysis</w:t>
      </w:r>
      <w:r w:rsidRPr="00094B48">
        <w:rPr>
          <w:rFonts w:eastAsiaTheme="minorEastAsia" w:hint="eastAsia"/>
          <w:sz w:val="24"/>
          <w:szCs w:val="24"/>
        </w:rPr>
        <w:t>来进行语义分析，其代码描述如下：</w:t>
      </w:r>
    </w:p>
    <w:p w14:paraId="31E2AAC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int i,j,counter=0,t;</w:t>
      </w:r>
    </w:p>
    <w:p w14:paraId="5FBE0588" w14:textId="77777777" w:rsidR="005F2617" w:rsidRPr="00094B48" w:rsidRDefault="005F2617" w:rsidP="00094B48">
      <w:pPr>
        <w:spacing w:line="25" w:lineRule="atLeast"/>
        <w:ind w:firstLine="200"/>
        <w:rPr>
          <w:rFonts w:eastAsiaTheme="minorEastAsia"/>
          <w:sz w:val="24"/>
          <w:szCs w:val="24"/>
        </w:rPr>
      </w:pPr>
    </w:p>
    <w:p w14:paraId="17E714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int Semantic_Analysis(struct node* T,int type,int level,char flag,int command)</w:t>
      </w:r>
    </w:p>
    <w:p w14:paraId="170CB03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5CD0973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int type1,type2;</w:t>
      </w:r>
    </w:p>
    <w:p w14:paraId="4945775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if(T){</w:t>
      </w:r>
    </w:p>
    <w:p w14:paraId="0900091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switch(T-&gt;kind){</w:t>
      </w:r>
    </w:p>
    <w:p w14:paraId="616991F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EXT_DEF_LIST:</w:t>
      </w:r>
    </w:p>
    <w:p w14:paraId="2A10BB8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5EF79A0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5BDD439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5277603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EXT_VAR_DEF://</w:t>
      </w:r>
      <w:r w:rsidRPr="00094B48">
        <w:rPr>
          <w:rFonts w:eastAsiaTheme="minorEastAsia" w:hint="eastAsia"/>
          <w:sz w:val="24"/>
          <w:szCs w:val="24"/>
        </w:rPr>
        <w:t>外部变量声</w:t>
      </w:r>
      <w:r w:rsidRPr="00094B48">
        <w:rPr>
          <w:rFonts w:eastAsiaTheme="minorEastAsia"/>
          <w:sz w:val="24"/>
          <w:szCs w:val="24"/>
        </w:rPr>
        <w:t>明</w:t>
      </w:r>
    </w:p>
    <w:p w14:paraId="48B2B55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type=Semantic_Analysis(T-&gt;ptr[0],type,level,flag,command);</w:t>
      </w:r>
    </w:p>
    <w:p w14:paraId="0AE457A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750445B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3FF43ED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ARRAY_DEF:</w:t>
      </w:r>
    </w:p>
    <w:p w14:paraId="181BE6E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 = Semantic_Analysis(T-&gt;ptr[0],type,level,flag,command);</w:t>
      </w:r>
    </w:p>
    <w:p w14:paraId="0176A84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40227CA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614790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ARRAY_DEC:</w:t>
      </w:r>
    </w:p>
    <w:p w14:paraId="5A747BA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flag = 'A';//Array</w:t>
      </w:r>
    </w:p>
    <w:p w14:paraId="41B89BA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strcpy(new_table.symbols[new_table.index].name,T-&gt;type_id);</w:t>
      </w:r>
    </w:p>
    <w:p w14:paraId="6237EAF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new_table.symbols[new_table.index].level=level;</w:t>
      </w:r>
    </w:p>
    <w:p w14:paraId="163D363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new_table.symbols[new_table.index].type=type;</w:t>
      </w:r>
    </w:p>
    <w:p w14:paraId="455659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new_table.symbols[new_table.index].flag=flag;</w:t>
      </w:r>
    </w:p>
    <w:p w14:paraId="1CC70F9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new_table.index++;</w:t>
      </w:r>
    </w:p>
    <w:p w14:paraId="1BAE9F3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151E44F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TYPE:</w:t>
      </w:r>
    </w:p>
    <w:p w14:paraId="45487E9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T-&gt;type;</w:t>
      </w:r>
    </w:p>
    <w:p w14:paraId="092E206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EXT_DEC_LIST:</w:t>
      </w:r>
    </w:p>
    <w:p w14:paraId="499EFC2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flag='V';</w:t>
      </w:r>
    </w:p>
    <w:p w14:paraId="733CE02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01700C8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429DD1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3B8DB82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ID://</w:t>
      </w:r>
      <w:r w:rsidRPr="00094B48">
        <w:rPr>
          <w:rFonts w:eastAsiaTheme="minorEastAsia" w:hint="eastAsia"/>
          <w:sz w:val="24"/>
          <w:szCs w:val="24"/>
        </w:rPr>
        <w:t>检测新的变量名是否唯</w:t>
      </w:r>
      <w:r w:rsidRPr="00094B48">
        <w:rPr>
          <w:rFonts w:eastAsiaTheme="minorEastAsia"/>
          <w:sz w:val="24"/>
          <w:szCs w:val="24"/>
        </w:rPr>
        <w:t>一</w:t>
      </w:r>
    </w:p>
    <w:p w14:paraId="46DF261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i=0;</w:t>
      </w:r>
    </w:p>
    <w:p w14:paraId="79C4D30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while(new_table.symbols[i].level!=level&amp;&amp;i&lt;new_table.index)//</w:t>
      </w:r>
      <w:r w:rsidRPr="00094B48">
        <w:rPr>
          <w:rFonts w:eastAsiaTheme="minorEastAsia" w:hint="eastAsia"/>
          <w:sz w:val="24"/>
          <w:szCs w:val="24"/>
        </w:rPr>
        <w:t>转到相同作用</w:t>
      </w:r>
      <w:r w:rsidRPr="00094B48">
        <w:rPr>
          <w:rFonts w:eastAsiaTheme="minorEastAsia"/>
          <w:sz w:val="24"/>
          <w:szCs w:val="24"/>
        </w:rPr>
        <w:t>域</w:t>
      </w:r>
    </w:p>
    <w:p w14:paraId="0EDFFCB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w:t>
      </w:r>
    </w:p>
    <w:p w14:paraId="41EE140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if(command==0){//</w:t>
      </w:r>
      <w:r w:rsidRPr="00094B48">
        <w:rPr>
          <w:rFonts w:eastAsiaTheme="minorEastAsia" w:hint="eastAsia"/>
          <w:sz w:val="24"/>
          <w:szCs w:val="24"/>
        </w:rPr>
        <w:t>定义变</w:t>
      </w:r>
      <w:r w:rsidRPr="00094B48">
        <w:rPr>
          <w:rFonts w:eastAsiaTheme="minorEastAsia"/>
          <w:sz w:val="24"/>
          <w:szCs w:val="24"/>
        </w:rPr>
        <w:t>量</w:t>
      </w:r>
    </w:p>
    <w:p w14:paraId="65822DF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while(i&lt;new_table.index){</w:t>
      </w:r>
    </w:p>
    <w:p w14:paraId="4E2996F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if(strcmp(new_table.symbols[i].name,T-&gt;type_id)==0 &amp;&amp; new_table.symbols[i].flag==flag){</w:t>
      </w:r>
    </w:p>
    <w:p w14:paraId="2C91A42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if(flag=='V')</w:t>
      </w:r>
    </w:p>
    <w:p w14:paraId="6A54246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行：全局变量中出现相同变量名</w:t>
      </w:r>
      <w:r w:rsidRPr="00094B48">
        <w:rPr>
          <w:rFonts w:eastAsiaTheme="minorEastAsia"/>
          <w:sz w:val="24"/>
          <w:szCs w:val="24"/>
        </w:rPr>
        <w:t>%s\n",T-&gt;pos,T-&gt;type_id);</w:t>
      </w:r>
    </w:p>
    <w:p w14:paraId="39050C8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 if(flag=='F')</w:t>
      </w:r>
    </w:p>
    <w:p w14:paraId="11BFA9E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行：函数定义中出现了相同的函数</w:t>
      </w:r>
      <w:r w:rsidRPr="00094B48">
        <w:rPr>
          <w:rFonts w:eastAsiaTheme="minorEastAsia" w:hint="eastAsia"/>
          <w:sz w:val="24"/>
          <w:szCs w:val="24"/>
        </w:rPr>
        <w:lastRenderedPageBreak/>
        <w:t>名</w:t>
      </w:r>
      <w:r w:rsidRPr="00094B48">
        <w:rPr>
          <w:rFonts w:eastAsiaTheme="minorEastAsia"/>
          <w:sz w:val="24"/>
          <w:szCs w:val="24"/>
        </w:rPr>
        <w:t>%s\n",T-&gt;pos,T-&gt;type_id);</w:t>
      </w:r>
    </w:p>
    <w:p w14:paraId="00E7037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 if(flag=='T')</w:t>
      </w:r>
    </w:p>
    <w:p w14:paraId="397C338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行：局部变量中出现了相同的变量名</w:t>
      </w:r>
      <w:r w:rsidRPr="00094B48">
        <w:rPr>
          <w:rFonts w:eastAsiaTheme="minorEastAsia"/>
          <w:sz w:val="24"/>
          <w:szCs w:val="24"/>
        </w:rPr>
        <w:t>%s\n",T-&gt;pos,T-&gt;type_id);</w:t>
      </w:r>
    </w:p>
    <w:p w14:paraId="6CD0EF2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w:t>
      </w:r>
    </w:p>
    <w:p w14:paraId="2674545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行：函数参数中中出现了相同的变量名</w:t>
      </w:r>
      <w:r w:rsidRPr="00094B48">
        <w:rPr>
          <w:rFonts w:eastAsiaTheme="minorEastAsia"/>
          <w:sz w:val="24"/>
          <w:szCs w:val="24"/>
        </w:rPr>
        <w:t>%s\n",T-&gt;pos,T-&gt;type_id);</w:t>
      </w:r>
    </w:p>
    <w:p w14:paraId="57D429B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0;</w:t>
      </w:r>
    </w:p>
    <w:p w14:paraId="0150BCA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1162197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w:t>
      </w:r>
    </w:p>
    <w:p w14:paraId="7B7829B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4BE6743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strcpy(new_table.symbols[new_table.index].name,T-&gt;type_id);</w:t>
      </w:r>
    </w:p>
    <w:p w14:paraId="630552E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new_table.symbols[new_table.index].level=level;</w:t>
      </w:r>
    </w:p>
    <w:p w14:paraId="5E4A112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new_table.symbols[new_table.index].type=type;</w:t>
      </w:r>
    </w:p>
    <w:p w14:paraId="5A7FF5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new_table.symbols[new_table.index].flag=flag;</w:t>
      </w:r>
    </w:p>
    <w:p w14:paraId="79E9F52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new_table.index++;</w:t>
      </w:r>
    </w:p>
    <w:p w14:paraId="1F6EC0C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76E70DA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w:t>
      </w:r>
      <w:r w:rsidRPr="00094B48">
        <w:rPr>
          <w:rFonts w:eastAsiaTheme="minorEastAsia" w:hint="eastAsia"/>
          <w:sz w:val="24"/>
          <w:szCs w:val="24"/>
        </w:rPr>
        <w:t>使用变</w:t>
      </w:r>
      <w:r w:rsidRPr="00094B48">
        <w:rPr>
          <w:rFonts w:eastAsiaTheme="minorEastAsia"/>
          <w:sz w:val="24"/>
          <w:szCs w:val="24"/>
        </w:rPr>
        <w:t>量</w:t>
      </w:r>
    </w:p>
    <w:p w14:paraId="19048F3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i=new_table.index-1;</w:t>
      </w:r>
    </w:p>
    <w:p w14:paraId="5EF659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while(i&gt;=0){</w:t>
      </w:r>
    </w:p>
    <w:p w14:paraId="2BE71D2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if(strcmp(new_table.symbols[i].name,T-&gt;type_id)==0&amp;&amp;(new_table.symbols[i].flag=='V'||new_table.symbols[i].flag=='T')){</w:t>
      </w:r>
    </w:p>
    <w:p w14:paraId="5C56E7C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new_table.symbols[i].type;</w:t>
      </w:r>
    </w:p>
    <w:p w14:paraId="0D07232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65DD335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w:t>
      </w:r>
    </w:p>
    <w:p w14:paraId="7206663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7A8C4A3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if(i&lt;0){</w:t>
      </w:r>
    </w:p>
    <w:p w14:paraId="7308BC2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行：变量名</w:t>
      </w:r>
      <w:r w:rsidRPr="00094B48">
        <w:rPr>
          <w:rFonts w:eastAsiaTheme="minorEastAsia"/>
          <w:sz w:val="24"/>
          <w:szCs w:val="24"/>
        </w:rPr>
        <w:t>%s</w:t>
      </w:r>
      <w:r w:rsidRPr="00094B48">
        <w:rPr>
          <w:rFonts w:eastAsiaTheme="minorEastAsia" w:hint="eastAsia"/>
          <w:sz w:val="24"/>
          <w:szCs w:val="24"/>
        </w:rPr>
        <w:t>未定义</w:t>
      </w:r>
      <w:r w:rsidRPr="00094B48">
        <w:rPr>
          <w:rFonts w:eastAsiaTheme="minorEastAsia"/>
          <w:sz w:val="24"/>
          <w:szCs w:val="24"/>
        </w:rPr>
        <w:t>\n",T-&gt;pos,T-&gt;type_id);</w:t>
      </w:r>
    </w:p>
    <w:p w14:paraId="31282F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6DB595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6A25247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DF3C66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FUNC_DEF://</w:t>
      </w:r>
      <w:r w:rsidRPr="00094B48">
        <w:rPr>
          <w:rFonts w:eastAsiaTheme="minorEastAsia" w:hint="eastAsia"/>
          <w:sz w:val="24"/>
          <w:szCs w:val="24"/>
        </w:rPr>
        <w:t>函数声</w:t>
      </w:r>
      <w:r w:rsidRPr="00094B48">
        <w:rPr>
          <w:rFonts w:eastAsiaTheme="minorEastAsia"/>
          <w:sz w:val="24"/>
          <w:szCs w:val="24"/>
        </w:rPr>
        <w:t>明</w:t>
      </w:r>
    </w:p>
    <w:p w14:paraId="7C0F8F4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type=Semantic_Analysis(T-&gt;ptr[0],type,level+1,flag,command);</w:t>
      </w:r>
    </w:p>
    <w:p w14:paraId="7BF938B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Semantic_Analysis(T-&gt;ptr[1],type,1,flag,command);</w:t>
      </w:r>
    </w:p>
    <w:p w14:paraId="2300AF4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Semantic_Analysis(T-&gt;ptr[2],type,1,flag,command);</w:t>
      </w:r>
    </w:p>
    <w:p w14:paraId="6C51DE1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1BC1C5E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FUNC_DEC:</w:t>
      </w:r>
    </w:p>
    <w:p w14:paraId="73D2664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strcpy(new_table.symbols[new_table.index].name,T-&gt;type_id);</w:t>
      </w:r>
    </w:p>
    <w:p w14:paraId="69AA2AB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new_table.symbols[new_table.index].level=0;</w:t>
      </w:r>
    </w:p>
    <w:p w14:paraId="4036DEE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new_table.symbols[new_table.index].type=type;</w:t>
      </w:r>
    </w:p>
    <w:p w14:paraId="1411B43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new_table.symbols[new_table.index].flag='F';</w:t>
      </w:r>
    </w:p>
    <w:p w14:paraId="063A435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new_table.index++;</w:t>
      </w:r>
    </w:p>
    <w:p w14:paraId="0437544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counter=0;</w:t>
      </w:r>
    </w:p>
    <w:p w14:paraId="59A7F2B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r w:rsidRPr="00094B48">
        <w:rPr>
          <w:rFonts w:eastAsiaTheme="minorEastAsia" w:hint="eastAsia"/>
          <w:sz w:val="24"/>
          <w:szCs w:val="24"/>
        </w:rPr>
        <w:t>函数形</w:t>
      </w:r>
      <w:r w:rsidRPr="00094B48">
        <w:rPr>
          <w:rFonts w:eastAsiaTheme="minorEastAsia"/>
          <w:sz w:val="24"/>
          <w:szCs w:val="24"/>
        </w:rPr>
        <w:t>参</w:t>
      </w:r>
    </w:p>
    <w:p w14:paraId="1B16492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new_table.symbols[new_table.index - counter - 1].paramnum=counter;</w:t>
      </w:r>
    </w:p>
    <w:p w14:paraId="4101BA6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A59F68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PARAM_LIST:</w:t>
      </w:r>
    </w:p>
    <w:p w14:paraId="6854BBA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counter++;</w:t>
      </w:r>
    </w:p>
    <w:p w14:paraId="15B0625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2ABA826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502A2DA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D25E68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PARAM_DEC:</w:t>
      </w:r>
    </w:p>
    <w:p w14:paraId="320AF11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flag='P';</w:t>
      </w:r>
    </w:p>
    <w:p w14:paraId="68CEC90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type=Semantic_Analysis(T-&gt;ptr[0],type,level+1,flag,command);</w:t>
      </w:r>
    </w:p>
    <w:p w14:paraId="6003FA8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13AFAC3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556FA92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COMP_STM:</w:t>
      </w:r>
    </w:p>
    <w:p w14:paraId="37B8325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flag='T';</w:t>
      </w:r>
    </w:p>
    <w:p w14:paraId="306F841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command=0;</w:t>
      </w:r>
    </w:p>
    <w:p w14:paraId="412BAD2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new_scope.TX[new_scope.top]=new_table.index;</w:t>
      </w:r>
    </w:p>
    <w:p w14:paraId="439E13C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new_scope.top++;</w:t>
      </w:r>
    </w:p>
    <w:p w14:paraId="226A4B2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r w:rsidRPr="00094B48">
        <w:rPr>
          <w:rFonts w:eastAsiaTheme="minorEastAsia" w:hint="eastAsia"/>
          <w:sz w:val="24"/>
          <w:szCs w:val="24"/>
        </w:rPr>
        <w:t>分析定义列</w:t>
      </w:r>
      <w:r w:rsidRPr="00094B48">
        <w:rPr>
          <w:rFonts w:eastAsiaTheme="minorEastAsia"/>
          <w:sz w:val="24"/>
          <w:szCs w:val="24"/>
        </w:rPr>
        <w:t>表</w:t>
      </w:r>
    </w:p>
    <w:p w14:paraId="62D2136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command=1;</w:t>
      </w:r>
    </w:p>
    <w:p w14:paraId="303F100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Semantic_Analysis(T-&gt;ptr[1],type,level+1,flag,command);//</w:t>
      </w:r>
      <w:r w:rsidRPr="00094B48">
        <w:rPr>
          <w:rFonts w:eastAsiaTheme="minorEastAsia" w:hint="eastAsia"/>
          <w:sz w:val="24"/>
          <w:szCs w:val="24"/>
        </w:rPr>
        <w:t>分析语句列</w:t>
      </w:r>
      <w:r w:rsidRPr="00094B48">
        <w:rPr>
          <w:rFonts w:eastAsiaTheme="minorEastAsia"/>
          <w:sz w:val="24"/>
          <w:szCs w:val="24"/>
        </w:rPr>
        <w:t>表</w:t>
      </w:r>
    </w:p>
    <w:p w14:paraId="7E571D4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new_table.index=new_scope.TX[new_scope.top-1];</w:t>
      </w:r>
    </w:p>
    <w:p w14:paraId="6F0A4DB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new_scope.top--;</w:t>
      </w:r>
    </w:p>
    <w:p w14:paraId="795405C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 (new_scope.top == 0)</w:t>
      </w:r>
    </w:p>
    <w:p w14:paraId="276E61D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DisplaySymbolTable();</w:t>
      </w:r>
    </w:p>
    <w:p w14:paraId="50AD022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1839363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DEF_LIST:</w:t>
      </w:r>
    </w:p>
    <w:p w14:paraId="65E29D5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41BB3B5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46E07AE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CD7EB4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VAR_DEF:</w:t>
      </w:r>
    </w:p>
    <w:p w14:paraId="7268CF5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type=Semantic_Analysis(T-&gt;ptr[0],type,level+1,flag,command);</w:t>
      </w:r>
    </w:p>
    <w:p w14:paraId="39E7155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7129C70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6AC5220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DEC_LIST:</w:t>
      </w:r>
    </w:p>
    <w:p w14:paraId="27B708F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33DEA10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7ED53C9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5582A15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STM_LIST:</w:t>
      </w:r>
    </w:p>
    <w:p w14:paraId="0F750FE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r w:rsidRPr="00094B48">
        <w:rPr>
          <w:rFonts w:eastAsiaTheme="minorEastAsia" w:hint="eastAsia"/>
          <w:sz w:val="24"/>
          <w:szCs w:val="24"/>
        </w:rPr>
        <w:t>第一个语</w:t>
      </w:r>
      <w:r w:rsidRPr="00094B48">
        <w:rPr>
          <w:rFonts w:eastAsiaTheme="minorEastAsia"/>
          <w:sz w:val="24"/>
          <w:szCs w:val="24"/>
        </w:rPr>
        <w:t>句</w:t>
      </w:r>
    </w:p>
    <w:p w14:paraId="18F0D83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r w:rsidRPr="00094B48">
        <w:rPr>
          <w:rFonts w:eastAsiaTheme="minorEastAsia" w:hint="eastAsia"/>
          <w:sz w:val="24"/>
          <w:szCs w:val="24"/>
        </w:rPr>
        <w:t>其他语</w:t>
      </w:r>
      <w:r w:rsidRPr="00094B48">
        <w:rPr>
          <w:rFonts w:eastAsiaTheme="minorEastAsia"/>
          <w:sz w:val="24"/>
          <w:szCs w:val="24"/>
        </w:rPr>
        <w:t>句</w:t>
      </w:r>
    </w:p>
    <w:p w14:paraId="6AA32C5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10E7E8B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EXP_STMT:</w:t>
      </w:r>
    </w:p>
    <w:p w14:paraId="2BD733F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79F10D6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break;</w:t>
      </w:r>
    </w:p>
    <w:p w14:paraId="2F9CFD1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RETURN:</w:t>
      </w:r>
    </w:p>
    <w:p w14:paraId="34A73EB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0F1EC68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AB227A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IF_THEN:</w:t>
      </w:r>
    </w:p>
    <w:p w14:paraId="0FA7A42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WHILE:</w:t>
      </w:r>
    </w:p>
    <w:p w14:paraId="2D525E3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FOR:</w:t>
      </w:r>
    </w:p>
    <w:p w14:paraId="4BF628B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3D84FD8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31FEDF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19E3AC6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IF_THEN_ELSE:</w:t>
      </w:r>
    </w:p>
    <w:p w14:paraId="4E58B2F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3BD5C01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1237D5F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Semantic_Analysis(T-&gt;ptr[2],type,level,flag,command);</w:t>
      </w:r>
    </w:p>
    <w:p w14:paraId="0318AF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6513F5B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ASSIGNOP:</w:t>
      </w:r>
    </w:p>
    <w:p w14:paraId="49C53AA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OR:</w:t>
      </w:r>
    </w:p>
    <w:p w14:paraId="2E670D3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AND:</w:t>
      </w:r>
    </w:p>
    <w:p w14:paraId="427342A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RELOP:</w:t>
      </w:r>
    </w:p>
    <w:p w14:paraId="5AD0358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PLUS:</w:t>
      </w:r>
    </w:p>
    <w:p w14:paraId="00A1DBA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MINUS:</w:t>
      </w:r>
    </w:p>
    <w:p w14:paraId="5C7543B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STAR:</w:t>
      </w:r>
    </w:p>
    <w:p w14:paraId="19B331A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DIV:</w:t>
      </w:r>
    </w:p>
    <w:p w14:paraId="0A8489C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COMADD:</w:t>
      </w:r>
    </w:p>
    <w:p w14:paraId="19A6039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COMSUB:</w:t>
      </w:r>
    </w:p>
    <w:p w14:paraId="10E4741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type1=Semantic_Analysis(T-&gt;ptr[0],type,level,flag,command);</w:t>
      </w:r>
    </w:p>
    <w:p w14:paraId="2746BE6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type2=Semantic_Analysis(T-&gt;ptr[1],type,level,flag,command);</w:t>
      </w:r>
    </w:p>
    <w:p w14:paraId="6003F8D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if(type1==type2)</w:t>
      </w:r>
    </w:p>
    <w:p w14:paraId="136D63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type1;</w:t>
      </w:r>
    </w:p>
    <w:p w14:paraId="66A1904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5F2852B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AUTOADD_L:</w:t>
      </w:r>
    </w:p>
    <w:p w14:paraId="28FB659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AUTOSUB_L:</w:t>
      </w:r>
    </w:p>
    <w:p w14:paraId="4F763E6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AUTOADD_R:</w:t>
      </w:r>
    </w:p>
    <w:p w14:paraId="0644033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AUTOSUB_R:</w:t>
      </w:r>
    </w:p>
    <w:p w14:paraId="7A3CA8C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p>
    <w:p w14:paraId="0424AD6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E1DBFE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INT:</w:t>
      </w:r>
    </w:p>
    <w:p w14:paraId="2657FF8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INT;</w:t>
      </w:r>
    </w:p>
    <w:p w14:paraId="18F376A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FLOAT:</w:t>
      </w:r>
    </w:p>
    <w:p w14:paraId="4F1BA18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FLOAT;</w:t>
      </w:r>
    </w:p>
    <w:p w14:paraId="720FE4F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CHAR:</w:t>
      </w:r>
    </w:p>
    <w:p w14:paraId="66CF074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CHAR;</w:t>
      </w:r>
    </w:p>
    <w:p w14:paraId="2F5645D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FUNC_CALL:</w:t>
      </w:r>
    </w:p>
    <w:p w14:paraId="1BC150C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j=0;</w:t>
      </w:r>
    </w:p>
    <w:p w14:paraId="62447A5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while(new_table.symbols[j].level==0&amp;&amp;j&lt;new_table.index){</w:t>
      </w:r>
    </w:p>
    <w:p w14:paraId="7816679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if(strcmp(new_table.symbols[j].name,T-&gt;type_id)==0){</w:t>
      </w:r>
    </w:p>
    <w:p w14:paraId="0E90319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if(new_table.symbols[j].flag!='F')</w:t>
      </w:r>
    </w:p>
    <w:p w14:paraId="4CCA664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行：函数名</w:t>
      </w:r>
      <w:r w:rsidRPr="00094B48">
        <w:rPr>
          <w:rFonts w:eastAsiaTheme="minorEastAsia"/>
          <w:sz w:val="24"/>
          <w:szCs w:val="24"/>
        </w:rPr>
        <w:t>%s</w:t>
      </w:r>
      <w:r w:rsidRPr="00094B48">
        <w:rPr>
          <w:rFonts w:eastAsiaTheme="minorEastAsia" w:hint="eastAsia"/>
          <w:sz w:val="24"/>
          <w:szCs w:val="24"/>
        </w:rPr>
        <w:t>在符号表中定义为变量</w:t>
      </w:r>
      <w:r w:rsidRPr="00094B48">
        <w:rPr>
          <w:rFonts w:eastAsiaTheme="minorEastAsia"/>
          <w:sz w:val="24"/>
          <w:szCs w:val="24"/>
        </w:rPr>
        <w:t>\n",T-&gt;pos,T-&gt;type_id);</w:t>
      </w:r>
    </w:p>
    <w:p w14:paraId="0BC3CE5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1D00A8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5530502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j++;</w:t>
      </w:r>
    </w:p>
    <w:p w14:paraId="397FDF1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799DE63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if(new_table.symbols[j].level==1||j==new_table.index){</w:t>
      </w:r>
    </w:p>
    <w:p w14:paraId="3995D80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行：函数</w:t>
      </w:r>
      <w:r w:rsidRPr="00094B48">
        <w:rPr>
          <w:rFonts w:eastAsiaTheme="minorEastAsia"/>
          <w:sz w:val="24"/>
          <w:szCs w:val="24"/>
        </w:rPr>
        <w:t>%s</w:t>
      </w:r>
      <w:r w:rsidRPr="00094B48">
        <w:rPr>
          <w:rFonts w:eastAsiaTheme="minorEastAsia" w:hint="eastAsia"/>
          <w:sz w:val="24"/>
          <w:szCs w:val="24"/>
        </w:rPr>
        <w:t>未定义</w:t>
      </w:r>
      <w:r w:rsidRPr="00094B48">
        <w:rPr>
          <w:rFonts w:eastAsiaTheme="minorEastAsia"/>
          <w:sz w:val="24"/>
          <w:szCs w:val="24"/>
        </w:rPr>
        <w:t>\n",T-&gt;pos,T-&gt;type_id);</w:t>
      </w:r>
    </w:p>
    <w:p w14:paraId="448D246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75B9CB5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73BBDA7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type=new_table.symbols[j+1].type;</w:t>
      </w:r>
    </w:p>
    <w:p w14:paraId="08B826A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counter=0;</w:t>
      </w:r>
    </w:p>
    <w:p w14:paraId="1BAF830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Semantic_Analysis(T-&gt;ptr[0],type,level,flag,command);//</w:t>
      </w:r>
      <w:r w:rsidRPr="00094B48">
        <w:rPr>
          <w:rFonts w:eastAsiaTheme="minorEastAsia" w:hint="eastAsia"/>
          <w:sz w:val="24"/>
          <w:szCs w:val="24"/>
        </w:rPr>
        <w:t>分析参</w:t>
      </w:r>
      <w:r w:rsidRPr="00094B48">
        <w:rPr>
          <w:rFonts w:eastAsiaTheme="minorEastAsia"/>
          <w:sz w:val="24"/>
          <w:szCs w:val="24"/>
        </w:rPr>
        <w:t>数</w:t>
      </w:r>
    </w:p>
    <w:p w14:paraId="37434DE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if(new_table.symbols[j].paramnum!=counter)</w:t>
      </w:r>
    </w:p>
    <w:p w14:paraId="2C10A25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行：函数调用</w:t>
      </w:r>
      <w:r w:rsidRPr="00094B48">
        <w:rPr>
          <w:rFonts w:eastAsiaTheme="minorEastAsia"/>
          <w:sz w:val="24"/>
          <w:szCs w:val="24"/>
        </w:rPr>
        <w:t>%s</w:t>
      </w:r>
      <w:r w:rsidRPr="00094B48">
        <w:rPr>
          <w:rFonts w:eastAsiaTheme="minorEastAsia" w:hint="eastAsia"/>
          <w:sz w:val="24"/>
          <w:szCs w:val="24"/>
        </w:rPr>
        <w:t>参数个数不匹配</w:t>
      </w:r>
      <w:r w:rsidRPr="00094B48">
        <w:rPr>
          <w:rFonts w:eastAsiaTheme="minorEastAsia"/>
          <w:sz w:val="24"/>
          <w:szCs w:val="24"/>
        </w:rPr>
        <w:t>\n",T-&gt;pos,T-&gt;type_id);</w:t>
      </w:r>
    </w:p>
    <w:p w14:paraId="15317E8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26D022D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case ARGS:</w:t>
      </w:r>
    </w:p>
    <w:p w14:paraId="19D465A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counter++;</w:t>
      </w:r>
    </w:p>
    <w:p w14:paraId="044B595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t=Semantic_Analysis(T-&gt;ptr[0],type,level,flag,command);</w:t>
      </w:r>
    </w:p>
    <w:p w14:paraId="59AFD4A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if(type!=t)</w:t>
      </w:r>
    </w:p>
    <w:p w14:paraId="497E917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printf("ERROR</w:t>
      </w:r>
      <w:r w:rsidRPr="00094B48">
        <w:rPr>
          <w:rFonts w:eastAsiaTheme="minorEastAsia" w:hint="eastAsia"/>
          <w:sz w:val="24"/>
          <w:szCs w:val="24"/>
        </w:rPr>
        <w:t>！第</w:t>
      </w:r>
      <w:r w:rsidRPr="00094B48">
        <w:rPr>
          <w:rFonts w:eastAsiaTheme="minorEastAsia"/>
          <w:sz w:val="24"/>
          <w:szCs w:val="24"/>
        </w:rPr>
        <w:t>%d</w:t>
      </w:r>
      <w:r w:rsidRPr="00094B48">
        <w:rPr>
          <w:rFonts w:eastAsiaTheme="minorEastAsia" w:hint="eastAsia"/>
          <w:sz w:val="24"/>
          <w:szCs w:val="24"/>
        </w:rPr>
        <w:t>行：函数调用的第</w:t>
      </w:r>
      <w:r w:rsidRPr="00094B48">
        <w:rPr>
          <w:rFonts w:eastAsiaTheme="minorEastAsia"/>
          <w:sz w:val="24"/>
          <w:szCs w:val="24"/>
        </w:rPr>
        <w:t>%d</w:t>
      </w:r>
      <w:r w:rsidRPr="00094B48">
        <w:rPr>
          <w:rFonts w:eastAsiaTheme="minorEastAsia" w:hint="eastAsia"/>
          <w:sz w:val="24"/>
          <w:szCs w:val="24"/>
        </w:rPr>
        <w:t>个参数类型不匹配</w:t>
      </w:r>
      <w:r w:rsidRPr="00094B48">
        <w:rPr>
          <w:rFonts w:eastAsiaTheme="minorEastAsia"/>
          <w:sz w:val="24"/>
          <w:szCs w:val="24"/>
        </w:rPr>
        <w:t>\n",T-&gt;pos,counter);</w:t>
      </w:r>
    </w:p>
    <w:p w14:paraId="179E766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type=new_table.symbols[j+counter+1].type;</w:t>
      </w:r>
    </w:p>
    <w:p w14:paraId="35319C9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Semantic_Analysis(T-&gt;ptr[1],type,level,flag,command);</w:t>
      </w:r>
    </w:p>
    <w:p w14:paraId="4B51562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break;</w:t>
      </w:r>
    </w:p>
    <w:p w14:paraId="0A61DA7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67072D6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19665D6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return 0;</w:t>
      </w:r>
    </w:p>
    <w:p w14:paraId="071B0C9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33BEEF9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hint="eastAsia"/>
          <w:sz w:val="24"/>
          <w:szCs w:val="24"/>
        </w:rPr>
        <w:t>其中，</w:t>
      </w:r>
      <w:r w:rsidRPr="00094B48">
        <w:rPr>
          <w:rFonts w:eastAsiaTheme="minorEastAsia" w:hint="eastAsia"/>
          <w:sz w:val="24"/>
          <w:szCs w:val="24"/>
        </w:rPr>
        <w:t>DisplaySymbolTable</w:t>
      </w:r>
      <w:r w:rsidRPr="00094B48">
        <w:rPr>
          <w:rFonts w:eastAsiaTheme="minorEastAsia" w:hint="eastAsia"/>
          <w:sz w:val="24"/>
          <w:szCs w:val="24"/>
        </w:rPr>
        <w:t>函数是输出符号表的函数，实现如下：</w:t>
      </w:r>
    </w:p>
    <w:p w14:paraId="3EF9916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void DisplaySymbolTable()</w:t>
      </w:r>
    </w:p>
    <w:p w14:paraId="074BDC5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0450806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int i;</w:t>
      </w:r>
    </w:p>
    <w:p w14:paraId="1F5A828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printf("\t\t***Symbol Table***\n");</w:t>
      </w:r>
    </w:p>
    <w:p w14:paraId="6E4E34B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printf("---------------------------------------------------\n");</w:t>
      </w:r>
    </w:p>
    <w:p w14:paraId="4949D2E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printf("%s\t%s\t%s\t%s\t%s\t%s\n","Index","Name","Level","Type","Flag","Param_num");</w:t>
      </w:r>
    </w:p>
    <w:p w14:paraId="302CFA8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printf("---------------------------------------------------\n");</w:t>
      </w:r>
    </w:p>
    <w:p w14:paraId="4894DF1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for(i=0;i&lt;new_table.index;i++){</w:t>
      </w:r>
    </w:p>
    <w:p w14:paraId="1240715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printf("%d\t",i);</w:t>
      </w:r>
    </w:p>
    <w:p w14:paraId="4D480E1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printf("%s\t",new_table.symbols[i].name);</w:t>
      </w:r>
    </w:p>
    <w:p w14:paraId="60513DC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printf("%d\t",new_table.symbols[i].level);</w:t>
      </w:r>
    </w:p>
    <w:p w14:paraId="27BBE8B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if(new_table.symbols[i].type==INT)</w:t>
      </w:r>
    </w:p>
    <w:p w14:paraId="6EDA894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printf("%s\t","int");</w:t>
      </w:r>
    </w:p>
    <w:p w14:paraId="50D0F40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 if(new_table.symbols[i].type==FLOAT)</w:t>
      </w:r>
    </w:p>
    <w:p w14:paraId="7B2EBA5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printf("%s\t","float");</w:t>
      </w:r>
    </w:p>
    <w:p w14:paraId="4AAF508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w:t>
      </w:r>
    </w:p>
    <w:p w14:paraId="42B047F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printf("%s\t","char");</w:t>
      </w:r>
    </w:p>
    <w:p w14:paraId="7FC6C10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printf("%c\t",new_table.symbols[i].flag);</w:t>
      </w:r>
    </w:p>
    <w:p w14:paraId="06E7F6A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if(new_table.symbols[i].flag=='F')</w:t>
      </w:r>
    </w:p>
    <w:p w14:paraId="0BEDEE5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printf("%d\n",new_table.symbols[i].paramnum);</w:t>
      </w:r>
    </w:p>
    <w:p w14:paraId="41DD1D4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else</w:t>
      </w:r>
    </w:p>
    <w:p w14:paraId="5AB903E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printf("\n");</w:t>
      </w:r>
    </w:p>
    <w:p w14:paraId="06D8CB2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p>
    <w:p w14:paraId="45F7780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printf("---------------------------------------------------\n");</w:t>
      </w:r>
    </w:p>
    <w:p w14:paraId="41C3A57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printf("\n");</w:t>
      </w:r>
    </w:p>
    <w:p w14:paraId="408A1631" w14:textId="7D32E636"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65545C47" w14:textId="77777777" w:rsidR="005F2617" w:rsidRDefault="005F2617" w:rsidP="005F2617"/>
    <w:p w14:paraId="1587DF25" w14:textId="24B69E41" w:rsidR="00F96F40" w:rsidRDefault="001122CC" w:rsidP="004375B6">
      <w:pPr>
        <w:pStyle w:val="a9"/>
        <w:widowControl/>
        <w:numPr>
          <w:ilvl w:val="0"/>
          <w:numId w:val="2"/>
        </w:numPr>
        <w:spacing w:line="300" w:lineRule="auto"/>
        <w:ind w:firstLineChars="0"/>
        <w:outlineLvl w:val="1"/>
        <w:rPr>
          <w:b/>
          <w:bCs/>
          <w:sz w:val="28"/>
          <w:szCs w:val="28"/>
        </w:rPr>
      </w:pPr>
      <w:bookmarkStart w:id="24" w:name="_Toc44261681"/>
      <w:r>
        <w:rPr>
          <w:rFonts w:hint="eastAsia"/>
          <w:b/>
          <w:bCs/>
          <w:sz w:val="28"/>
          <w:szCs w:val="28"/>
        </w:rPr>
        <w:t>报错</w:t>
      </w:r>
      <w:r>
        <w:rPr>
          <w:b/>
          <w:bCs/>
          <w:sz w:val="28"/>
          <w:szCs w:val="28"/>
        </w:rPr>
        <w:t>功能</w:t>
      </w:r>
      <w:bookmarkEnd w:id="22"/>
      <w:bookmarkEnd w:id="24"/>
    </w:p>
    <w:p w14:paraId="0CE1E82D" w14:textId="2B8236F6" w:rsidR="005F2617" w:rsidRDefault="005F2617" w:rsidP="005F2617">
      <w:pPr>
        <w:ind w:firstLineChars="200" w:firstLine="420"/>
      </w:pPr>
      <w:r>
        <w:rPr>
          <w:rFonts w:hint="eastAsia"/>
        </w:rPr>
        <w:t>见上</w:t>
      </w:r>
    </w:p>
    <w:p w14:paraId="18884C7C" w14:textId="0D3FA093" w:rsidR="00365323" w:rsidRDefault="00326FDF" w:rsidP="004375B6">
      <w:pPr>
        <w:pStyle w:val="a9"/>
        <w:widowControl/>
        <w:numPr>
          <w:ilvl w:val="0"/>
          <w:numId w:val="2"/>
        </w:numPr>
        <w:spacing w:line="300" w:lineRule="auto"/>
        <w:ind w:firstLineChars="0"/>
        <w:outlineLvl w:val="1"/>
        <w:rPr>
          <w:b/>
          <w:bCs/>
          <w:sz w:val="28"/>
          <w:szCs w:val="28"/>
        </w:rPr>
      </w:pPr>
      <w:bookmarkStart w:id="25" w:name="_Toc376773662"/>
      <w:bookmarkStart w:id="26" w:name="_Toc44261682"/>
      <w:bookmarkEnd w:id="16"/>
      <w:bookmarkEnd w:id="17"/>
      <w:r>
        <w:rPr>
          <w:rFonts w:hint="eastAsia"/>
          <w:b/>
          <w:bCs/>
          <w:sz w:val="28"/>
          <w:szCs w:val="28"/>
        </w:rPr>
        <w:t>中间代码</w:t>
      </w:r>
      <w:r w:rsidR="00365323">
        <w:rPr>
          <w:rFonts w:hint="eastAsia"/>
          <w:b/>
          <w:bCs/>
          <w:sz w:val="28"/>
          <w:szCs w:val="28"/>
        </w:rPr>
        <w:t>生成</w:t>
      </w:r>
      <w:bookmarkEnd w:id="25"/>
      <w:bookmarkEnd w:id="26"/>
    </w:p>
    <w:p w14:paraId="371997F1"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 xml:space="preserve"> </w:t>
      </w:r>
      <w:r w:rsidRPr="00094B48">
        <w:rPr>
          <w:rFonts w:asciiTheme="minorEastAsia" w:eastAsiaTheme="minorEastAsia" w:hAnsiTheme="minorEastAsia"/>
          <w:sz w:val="24"/>
          <w:szCs w:val="24"/>
        </w:rPr>
        <w:t xml:space="preserve">  1．定义opn结构体：</w:t>
      </w:r>
    </w:p>
    <w:p w14:paraId="6BE6D95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opn{</w:t>
      </w:r>
    </w:p>
    <w:p w14:paraId="122D6BF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kind;</w:t>
      </w:r>
    </w:p>
    <w:p w14:paraId="7394094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type;</w:t>
      </w:r>
    </w:p>
    <w:p w14:paraId="11357A4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union {</w:t>
      </w:r>
    </w:p>
    <w:p w14:paraId="4BA0F5B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const_int;</w:t>
      </w:r>
    </w:p>
    <w:p w14:paraId="78FE89D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float   const_float;</w:t>
      </w:r>
    </w:p>
    <w:p w14:paraId="57FA4D8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char    const_char;</w:t>
      </w:r>
    </w:p>
    <w:p w14:paraId="387D00D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char    id[33];</w:t>
      </w:r>
    </w:p>
    <w:p w14:paraId="2E963F4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t>
      </w:r>
    </w:p>
    <w:p w14:paraId="5506545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level;</w:t>
      </w:r>
    </w:p>
    <w:p w14:paraId="6EDE8DB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offset;</w:t>
      </w:r>
    </w:p>
    <w:p w14:paraId="6AF0300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1B6E4D97"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其包含类型、种类、层号、偏移量等信息。</w:t>
      </w:r>
    </w:p>
    <w:p w14:paraId="71A34862"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2．定义codenode结构体：</w:t>
      </w:r>
    </w:p>
    <w:p w14:paraId="201CD01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codenode {</w:t>
      </w:r>
    </w:p>
    <w:p w14:paraId="0C67B8D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op;</w:t>
      </w:r>
    </w:p>
    <w:p w14:paraId="022A78E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struct opn opn1,opn2,result; </w:t>
      </w:r>
    </w:p>
    <w:p w14:paraId="326C1DB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codenode *next,*prior;</w:t>
      </w:r>
    </w:p>
    <w:p w14:paraId="78BDB8D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216A325B"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其采用双向循环链表的方式存储中间代码。</w:t>
      </w:r>
    </w:p>
    <w:p w14:paraId="021AA3E8"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lastRenderedPageBreak/>
        <w:t>3．定义node结构体：</w:t>
      </w:r>
    </w:p>
    <w:p w14:paraId="530E9C6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node {</w:t>
      </w:r>
    </w:p>
    <w:p w14:paraId="7292D9D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enum node_kind kind;</w:t>
      </w:r>
    </w:p>
    <w:p w14:paraId="06BBBCF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union</w:t>
      </w:r>
    </w:p>
    <w:p w14:paraId="6B4DEC1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t>
      </w:r>
    </w:p>
    <w:p w14:paraId="2766C7F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char type_id[33]; char type_char;int type_int; float type_float;</w:t>
      </w:r>
    </w:p>
    <w:p w14:paraId="2D12C6D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t>
      </w:r>
    </w:p>
    <w:p w14:paraId="4462299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struct node *ptr[3];</w:t>
      </w:r>
    </w:p>
    <w:p w14:paraId="04E1CA9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level;int place;</w:t>
      </w:r>
    </w:p>
    <w:p w14:paraId="6525C2B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char Etrue[15],Efalse[15]; char Snext[15];</w:t>
      </w:r>
    </w:p>
    <w:p w14:paraId="74AAF73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struct codenode *code; char op[10];</w:t>
      </w:r>
    </w:p>
    <w:p w14:paraId="5DDAB69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type;</w:t>
      </w:r>
    </w:p>
    <w:p w14:paraId="2A9AE4D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pos;</w:t>
      </w:r>
    </w:p>
    <w:p w14:paraId="134AECB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offset;</w:t>
      </w:r>
    </w:p>
    <w:p w14:paraId="3C68210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width;</w:t>
      </w:r>
    </w:p>
    <w:p w14:paraId="01C8607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7F28806D"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其包含诸多含义：</w:t>
      </w:r>
    </w:p>
    <w:p w14:paraId="4FD3CA56"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place记录该结点操作数在符号表中的位置序号；</w:t>
      </w:r>
    </w:p>
    <w:p w14:paraId="0B063603"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type记录该数据的类型，用于表达式计算；</w:t>
      </w:r>
    </w:p>
    <w:p w14:paraId="0852D2BB"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offset记录外部变量在静态数据区中的偏移量以及局部变量和临时变量 在活动记录中的偏移量；</w:t>
      </w:r>
    </w:p>
    <w:p w14:paraId="6C6B07E7"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width记录个结点表示的语法单位中，定义的变量和临时单元所需要占 用的字节数；</w:t>
      </w:r>
    </w:p>
    <w:p w14:paraId="611B1D0E"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code记录中间代码序列的起始位置；</w:t>
      </w:r>
    </w:p>
    <w:p w14:paraId="683690E7"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Etrue、Efalse记录在完成布尔表达式翻译时，表达式值为‘真’(或为‘假’) 时，要转移的程序位置；</w:t>
      </w:r>
    </w:p>
    <w:p w14:paraId="1061E090"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Snext记录该结点的语句序列执行完后，要转移到的程序位置。</w:t>
      </w:r>
    </w:p>
    <w:p w14:paraId="15F0A458"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4</w:t>
      </w:r>
      <w:r w:rsidRPr="00094B48">
        <w:rPr>
          <w:rFonts w:asciiTheme="minorEastAsia" w:eastAsiaTheme="minorEastAsia" w:hAnsiTheme="minorEastAsia"/>
          <w:sz w:val="24"/>
          <w:szCs w:val="24"/>
        </w:rPr>
        <w:t>．newAlias函数</w:t>
      </w:r>
    </w:p>
    <w:p w14:paraId="4BDD8801"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0CB7658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char *newAlias()</w:t>
      </w:r>
    </w:p>
    <w:p w14:paraId="72BDE93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r w:rsidRPr="00094B48">
        <w:rPr>
          <w:rFonts w:eastAsiaTheme="minorEastAsia"/>
          <w:sz w:val="24"/>
          <w:szCs w:val="24"/>
        </w:rPr>
        <w:t>生成新别名</w:t>
      </w:r>
    </w:p>
    <w:p w14:paraId="7AA8DDA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static int k = 1;</w:t>
      </w:r>
    </w:p>
    <w:p w14:paraId="3B4B9D6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static char result[10];</w:t>
      </w:r>
    </w:p>
    <w:p w14:paraId="5EE1E3D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char s[10];</w:t>
      </w:r>
    </w:p>
    <w:p w14:paraId="1AED7E4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snprintf(s, 10, "%d", k++);</w:t>
      </w:r>
    </w:p>
    <w:p w14:paraId="241229D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strcpy(result, "v");</w:t>
      </w:r>
    </w:p>
    <w:p w14:paraId="67DC9C0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strcat(result, s);</w:t>
      </w:r>
    </w:p>
    <w:p w14:paraId="1559F6A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result;</w:t>
      </w:r>
    </w:p>
    <w:p w14:paraId="3759580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79924D05"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函数作用：生成一个新的别名。</w:t>
      </w:r>
    </w:p>
    <w:p w14:paraId="7CA1A22A"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5</w:t>
      </w:r>
      <w:r w:rsidRPr="00094B48">
        <w:rPr>
          <w:rFonts w:asciiTheme="minorEastAsia" w:eastAsiaTheme="minorEastAsia" w:hAnsiTheme="minorEastAsia"/>
          <w:sz w:val="24"/>
          <w:szCs w:val="24"/>
        </w:rPr>
        <w:t>．newLabel函数</w:t>
      </w:r>
    </w:p>
    <w:p w14:paraId="5FD70E15"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584419F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char *newLabel()</w:t>
      </w:r>
    </w:p>
    <w:p w14:paraId="47A4E68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r w:rsidRPr="00094B48">
        <w:rPr>
          <w:rFonts w:eastAsiaTheme="minorEastAsia"/>
          <w:sz w:val="24"/>
          <w:szCs w:val="24"/>
        </w:rPr>
        <w:t>生成新标号</w:t>
      </w:r>
    </w:p>
    <w:p w14:paraId="1C2BD18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xml:space="preserve">    static int k = 1;</w:t>
      </w:r>
    </w:p>
    <w:p w14:paraId="5812331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static char result[10];</w:t>
      </w:r>
    </w:p>
    <w:p w14:paraId="4D3F97C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char s[10];</w:t>
      </w:r>
    </w:p>
    <w:p w14:paraId="1BAFA37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snprintf(s, 10, "%d", k++);</w:t>
      </w:r>
    </w:p>
    <w:p w14:paraId="3C1FAA3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strcpy(result, "label");</w:t>
      </w:r>
    </w:p>
    <w:p w14:paraId="25D27FA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strcat(result, s);</w:t>
      </w:r>
    </w:p>
    <w:p w14:paraId="177760C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result;</w:t>
      </w:r>
    </w:p>
    <w:p w14:paraId="59C7FCC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6839DD6C"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函数作用：生成一个新的标号。</w:t>
      </w:r>
    </w:p>
    <w:p w14:paraId="0EF064BC"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6</w:t>
      </w:r>
      <w:r w:rsidRPr="00094B48">
        <w:rPr>
          <w:rFonts w:asciiTheme="minorEastAsia" w:eastAsiaTheme="minorEastAsia" w:hAnsiTheme="minorEastAsia"/>
          <w:sz w:val="24"/>
          <w:szCs w:val="24"/>
        </w:rPr>
        <w:t>．newTemp函数</w:t>
      </w:r>
    </w:p>
    <w:p w14:paraId="3755345F"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5AC7039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char *newTemp()</w:t>
      </w:r>
    </w:p>
    <w:p w14:paraId="1FE0B07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w:t>
      </w:r>
      <w:r w:rsidRPr="00094B48">
        <w:rPr>
          <w:rFonts w:eastAsiaTheme="minorEastAsia"/>
          <w:sz w:val="24"/>
          <w:szCs w:val="24"/>
        </w:rPr>
        <w:t>生成新的临时变量</w:t>
      </w:r>
    </w:p>
    <w:p w14:paraId="09DE701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static int k = 1;</w:t>
      </w:r>
    </w:p>
    <w:p w14:paraId="357EF84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static char result[10];</w:t>
      </w:r>
    </w:p>
    <w:p w14:paraId="6308628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char s[10];</w:t>
      </w:r>
    </w:p>
    <w:p w14:paraId="53B9F7D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snprintf(s, 10, "%d", k++);</w:t>
      </w:r>
    </w:p>
    <w:p w14:paraId="2064EE0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strcpy(result, "temp");</w:t>
      </w:r>
    </w:p>
    <w:p w14:paraId="5B0C925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strcat(result, s);</w:t>
      </w:r>
    </w:p>
    <w:p w14:paraId="0C56902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result;</w:t>
      </w:r>
    </w:p>
    <w:p w14:paraId="6FE5411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48FF2B81"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函数作用：生成一个新的临时变量。</w:t>
      </w:r>
    </w:p>
    <w:p w14:paraId="0034E263"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7</w:t>
      </w:r>
      <w:r w:rsidRPr="00094B48">
        <w:rPr>
          <w:rFonts w:asciiTheme="minorEastAsia" w:eastAsiaTheme="minorEastAsia" w:hAnsiTheme="minorEastAsia"/>
          <w:sz w:val="24"/>
          <w:szCs w:val="24"/>
        </w:rPr>
        <w:t>．makeopn函数</w:t>
      </w:r>
    </w:p>
    <w:p w14:paraId="07DDA05F"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5C5E1D0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opn makeopn(struct node *T,int kind)</w:t>
      </w:r>
    </w:p>
    <w:p w14:paraId="218C667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224367A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struct opn op;</w:t>
      </w:r>
    </w:p>
    <w:p w14:paraId="0EEC40A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int judge=check_var(T);</w:t>
      </w:r>
    </w:p>
    <w:p w14:paraId="1878BEA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op.kind=kind;</w:t>
      </w:r>
    </w:p>
    <w:p w14:paraId="6B36D5C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op.type=symbolTable.symbols[judge].type;</w:t>
      </w:r>
    </w:p>
    <w:p w14:paraId="31B4D7B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if(kind==FUNCTION)</w:t>
      </w:r>
    </w:p>
    <w:p w14:paraId="01C5456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strcpy(op.id,symbolTable.symbols[judge].name);</w:t>
      </w:r>
    </w:p>
    <w:p w14:paraId="08044EC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else</w:t>
      </w:r>
    </w:p>
    <w:p w14:paraId="284F9B7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strcpy(op.id,symbolTable.symbols[judge].alias);</w:t>
      </w:r>
    </w:p>
    <w:p w14:paraId="110AF26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op;</w:t>
      </w:r>
    </w:p>
    <w:p w14:paraId="6C02BC3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3FFA604E"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函数作用：建立opn结构体用来存储各类信息。</w:t>
      </w:r>
    </w:p>
    <w:p w14:paraId="034D70EC"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8</w:t>
      </w:r>
      <w:r w:rsidRPr="00094B48">
        <w:rPr>
          <w:rFonts w:asciiTheme="minorEastAsia" w:eastAsiaTheme="minorEastAsia" w:hAnsiTheme="minorEastAsia"/>
          <w:sz w:val="24"/>
          <w:szCs w:val="24"/>
        </w:rPr>
        <w:t>．genIR函数</w:t>
      </w:r>
    </w:p>
    <w:p w14:paraId="4CF1C661"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72545D5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codenode *genIR(int op, struct opn opn1, struct opn opn2, struct opn result)</w:t>
      </w:r>
    </w:p>
    <w:p w14:paraId="298EBFB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645E480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struct codenode *h = (struct codenode *)malloc(sizeof(struct codenode));</w:t>
      </w:r>
    </w:p>
    <w:p w14:paraId="0FFDAE8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h-&gt;op = op;</w:t>
      </w:r>
    </w:p>
    <w:p w14:paraId="121E1CA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h-&gt;opn1 = opn1;</w:t>
      </w:r>
    </w:p>
    <w:p w14:paraId="283F27AA"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xml:space="preserve">    h-&gt;opn2 = opn2;</w:t>
      </w:r>
    </w:p>
    <w:p w14:paraId="19E1602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h-&gt;result = result;</w:t>
      </w:r>
    </w:p>
    <w:p w14:paraId="763379C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h-&gt;next = h-&gt;prior = h;</w:t>
      </w:r>
    </w:p>
    <w:p w14:paraId="2FD2F86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h;</w:t>
      </w:r>
    </w:p>
    <w:p w14:paraId="4B900A5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6FE988AA"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函数作用：生成一条TAC代码的结点组成的双向循环链表，返回头指针</w:t>
      </w:r>
    </w:p>
    <w:p w14:paraId="6D2CD286"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9</w:t>
      </w:r>
      <w:r w:rsidRPr="00094B48">
        <w:rPr>
          <w:rFonts w:asciiTheme="minorEastAsia" w:eastAsiaTheme="minorEastAsia" w:hAnsiTheme="minorEastAsia"/>
          <w:sz w:val="24"/>
          <w:szCs w:val="24"/>
        </w:rPr>
        <w:t>．genLable函数：</w:t>
      </w:r>
    </w:p>
    <w:p w14:paraId="6B9546C1"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58C83F7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codenode *genLabel(char *label)</w:t>
      </w:r>
    </w:p>
    <w:p w14:paraId="1538957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36CB0E7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struct codenode *h = (struct codenode *)malloc(sizeof(struct codenode));</w:t>
      </w:r>
    </w:p>
    <w:p w14:paraId="26F7887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h-&gt;op = LABEL;</w:t>
      </w:r>
    </w:p>
    <w:p w14:paraId="013BC3E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strcpy(h-&gt;result.id, label);</w:t>
      </w:r>
    </w:p>
    <w:p w14:paraId="6CD854D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h-&gt;next = h-&gt;prior = h;</w:t>
      </w:r>
    </w:p>
    <w:p w14:paraId="423C35C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h;</w:t>
      </w:r>
    </w:p>
    <w:p w14:paraId="1AE78E4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4049E6C0"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函数作用：生成一条标号语句，返回头指针</w:t>
      </w:r>
    </w:p>
    <w:p w14:paraId="6E262CFD" w14:textId="77777777" w:rsidR="005F2617" w:rsidRPr="00094B48" w:rsidRDefault="005F2617" w:rsidP="00094B48">
      <w:pPr>
        <w:spacing w:line="25" w:lineRule="atLeast"/>
        <w:ind w:firstLineChars="200" w:firstLine="482"/>
        <w:rPr>
          <w:rFonts w:asciiTheme="minorEastAsia" w:eastAsiaTheme="minorEastAsia" w:hAnsiTheme="minorEastAsia"/>
          <w:b/>
          <w:sz w:val="24"/>
          <w:szCs w:val="24"/>
        </w:rPr>
      </w:pPr>
      <w:r w:rsidRPr="00094B48">
        <w:rPr>
          <w:rFonts w:asciiTheme="minorEastAsia" w:eastAsiaTheme="minorEastAsia" w:hAnsiTheme="minorEastAsia" w:hint="eastAsia"/>
          <w:b/>
          <w:sz w:val="24"/>
          <w:szCs w:val="24"/>
        </w:rPr>
        <w:t>10．</w:t>
      </w:r>
      <w:r w:rsidRPr="00094B48">
        <w:rPr>
          <w:rFonts w:eastAsiaTheme="minorEastAsia"/>
          <w:b/>
          <w:sz w:val="24"/>
          <w:szCs w:val="24"/>
        </w:rPr>
        <w:t>genGoto</w:t>
      </w:r>
      <w:r w:rsidRPr="00094B48">
        <w:rPr>
          <w:rFonts w:asciiTheme="minorEastAsia" w:eastAsiaTheme="minorEastAsia" w:hAnsiTheme="minorEastAsia"/>
          <w:b/>
          <w:sz w:val="24"/>
          <w:szCs w:val="24"/>
        </w:rPr>
        <w:t>函数：</w:t>
      </w:r>
    </w:p>
    <w:p w14:paraId="4998CC90"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05EC8476"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codenode *genGoto(char *label)</w:t>
      </w:r>
    </w:p>
    <w:p w14:paraId="5DA255A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37BD60C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struct codenode *h = (struct codenode *)malloc(sizeof(struct codenode));</w:t>
      </w:r>
    </w:p>
    <w:p w14:paraId="773796F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h-&gt;op = GOTO;</w:t>
      </w:r>
    </w:p>
    <w:p w14:paraId="2AA6D97F"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strcpy(h-&gt;result.id, label);</w:t>
      </w:r>
    </w:p>
    <w:p w14:paraId="5DF2A24B"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h-&gt;next = h-&gt;prior = h;</w:t>
      </w:r>
    </w:p>
    <w:p w14:paraId="40490A3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h;</w:t>
      </w:r>
    </w:p>
    <w:p w14:paraId="4D189F5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44A5A685"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eastAsiaTheme="minorEastAsia"/>
          <w:sz w:val="24"/>
          <w:szCs w:val="24"/>
        </w:rPr>
        <w:t>函数作</w:t>
      </w:r>
      <w:r w:rsidRPr="00094B48">
        <w:rPr>
          <w:rFonts w:asciiTheme="minorEastAsia" w:eastAsiaTheme="minorEastAsia" w:hAnsiTheme="minorEastAsia"/>
          <w:sz w:val="24"/>
          <w:szCs w:val="24"/>
        </w:rPr>
        <w:t>用：生成GOTO语句，返回头指针</w:t>
      </w:r>
    </w:p>
    <w:p w14:paraId="21F214F5" w14:textId="77777777" w:rsidR="005F2617" w:rsidRPr="00094B48" w:rsidRDefault="005F2617" w:rsidP="00094B48">
      <w:pPr>
        <w:spacing w:line="25" w:lineRule="atLeast"/>
        <w:ind w:firstLineChars="200" w:firstLine="482"/>
        <w:rPr>
          <w:rFonts w:asciiTheme="minorEastAsia" w:eastAsiaTheme="minorEastAsia" w:hAnsiTheme="minorEastAsia"/>
          <w:b/>
          <w:sz w:val="24"/>
          <w:szCs w:val="24"/>
        </w:rPr>
      </w:pPr>
      <w:r w:rsidRPr="00094B48">
        <w:rPr>
          <w:rFonts w:asciiTheme="minorEastAsia" w:eastAsiaTheme="minorEastAsia" w:hAnsiTheme="minorEastAsia" w:hint="eastAsia"/>
          <w:b/>
          <w:sz w:val="24"/>
          <w:szCs w:val="24"/>
        </w:rPr>
        <w:t>11</w:t>
      </w:r>
      <w:r w:rsidRPr="00094B48">
        <w:rPr>
          <w:rFonts w:asciiTheme="minorEastAsia" w:eastAsiaTheme="minorEastAsia" w:hAnsiTheme="minorEastAsia"/>
          <w:b/>
          <w:sz w:val="24"/>
          <w:szCs w:val="24"/>
        </w:rPr>
        <w:t>．merge函数</w:t>
      </w:r>
    </w:p>
    <w:p w14:paraId="5F1AD045"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代码描述：</w:t>
      </w:r>
    </w:p>
    <w:p w14:paraId="22B4DC0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struct codenode *merge(int num, ...)</w:t>
      </w:r>
    </w:p>
    <w:p w14:paraId="0F69E72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6CD5077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struct codenode *h1, *h2, *p, *t1, *t2;</w:t>
      </w:r>
    </w:p>
    <w:p w14:paraId="438BA98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va_list ap;</w:t>
      </w:r>
    </w:p>
    <w:p w14:paraId="5FF3AFD4"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va_start(ap, num);</w:t>
      </w:r>
    </w:p>
    <w:p w14:paraId="22AD47A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h1 = va_arg(ap, struct codenode *);</w:t>
      </w:r>
    </w:p>
    <w:p w14:paraId="6CA2EA9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while (--num &gt; 0)</w:t>
      </w:r>
    </w:p>
    <w:p w14:paraId="410EBF02"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t>
      </w:r>
    </w:p>
    <w:p w14:paraId="6DC277E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h2 = va_arg(ap, struct codenode *);</w:t>
      </w:r>
    </w:p>
    <w:p w14:paraId="587DEFD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if (h1 == NULL)</w:t>
      </w:r>
    </w:p>
    <w:p w14:paraId="7267FEAC"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h1 = h2;</w:t>
      </w:r>
    </w:p>
    <w:p w14:paraId="1AA20353"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else if (h2)</w:t>
      </w:r>
    </w:p>
    <w:p w14:paraId="54663DE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t>
      </w:r>
    </w:p>
    <w:p w14:paraId="71627E78"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t1 = h1-&gt;prior;</w:t>
      </w:r>
    </w:p>
    <w:p w14:paraId="6A9AA57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lastRenderedPageBreak/>
        <w:t xml:space="preserve">            t2 = h2-&gt;prior;</w:t>
      </w:r>
    </w:p>
    <w:p w14:paraId="49CAF1BE"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t1-&gt;next = h2;</w:t>
      </w:r>
    </w:p>
    <w:p w14:paraId="09A8D74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t2-&gt;next = h1;</w:t>
      </w:r>
    </w:p>
    <w:p w14:paraId="2D5661D5"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h1-&gt;prior = t2;</w:t>
      </w:r>
    </w:p>
    <w:p w14:paraId="65F3E8F7"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h2-&gt;prior = t1;</w:t>
      </w:r>
    </w:p>
    <w:p w14:paraId="593D3B99"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t>
      </w:r>
    </w:p>
    <w:p w14:paraId="1D243DB1"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w:t>
      </w:r>
    </w:p>
    <w:p w14:paraId="125F725D"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va_end(ap);</w:t>
      </w:r>
    </w:p>
    <w:p w14:paraId="72B3231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 xml:space="preserve">    return h1;</w:t>
      </w:r>
    </w:p>
    <w:p w14:paraId="5D550F60" w14:textId="77777777" w:rsidR="005F2617" w:rsidRPr="00094B48" w:rsidRDefault="005F2617" w:rsidP="00094B48">
      <w:pPr>
        <w:spacing w:line="25" w:lineRule="atLeast"/>
        <w:ind w:firstLine="200"/>
        <w:rPr>
          <w:rFonts w:eastAsiaTheme="minorEastAsia"/>
          <w:sz w:val="24"/>
          <w:szCs w:val="24"/>
        </w:rPr>
      </w:pPr>
      <w:r w:rsidRPr="00094B48">
        <w:rPr>
          <w:rFonts w:eastAsiaTheme="minorEastAsia"/>
          <w:sz w:val="24"/>
          <w:szCs w:val="24"/>
        </w:rPr>
        <w:t>}</w:t>
      </w:r>
    </w:p>
    <w:p w14:paraId="233BCBBD" w14:textId="77777777" w:rsidR="005F2617" w:rsidRPr="00094B48" w:rsidRDefault="005F2617" w:rsidP="00094B48">
      <w:pPr>
        <w:spacing w:line="25" w:lineRule="atLeast"/>
        <w:ind w:firstLine="200"/>
        <w:rPr>
          <w:rFonts w:asciiTheme="minorEastAsia" w:eastAsiaTheme="minorEastAsia" w:hAnsiTheme="minorEastAsia"/>
          <w:sz w:val="24"/>
          <w:szCs w:val="24"/>
        </w:rPr>
      </w:pPr>
      <w:r w:rsidRPr="00094B48">
        <w:rPr>
          <w:rFonts w:asciiTheme="minorEastAsia" w:eastAsiaTheme="minorEastAsia" w:hAnsiTheme="minorEastAsia"/>
          <w:sz w:val="24"/>
          <w:szCs w:val="24"/>
        </w:rPr>
        <w:t>函数作用：合并双向循环链表</w:t>
      </w:r>
    </w:p>
    <w:p w14:paraId="4803E0C9" w14:textId="77777777" w:rsidR="005F2617" w:rsidRPr="00094B48" w:rsidRDefault="005F2617" w:rsidP="005F2617">
      <w:pPr>
        <w:spacing w:line="360" w:lineRule="auto"/>
        <w:ind w:firstLineChars="200" w:firstLine="482"/>
        <w:rPr>
          <w:rFonts w:ascii="宋体" w:hAnsi="宋体"/>
          <w:b/>
          <w:sz w:val="24"/>
          <w:szCs w:val="24"/>
        </w:rPr>
      </w:pPr>
      <w:r w:rsidRPr="00094B48">
        <w:rPr>
          <w:rFonts w:ascii="宋体" w:hAnsi="宋体" w:hint="eastAsia"/>
          <w:b/>
          <w:sz w:val="24"/>
          <w:szCs w:val="24"/>
        </w:rPr>
        <w:t>12</w:t>
      </w:r>
      <w:r w:rsidRPr="00094B48">
        <w:rPr>
          <w:rFonts w:ascii="宋体" w:hAnsi="宋体"/>
          <w:b/>
          <w:sz w:val="24"/>
          <w:szCs w:val="24"/>
        </w:rPr>
        <w:t>．prnIR函数</w:t>
      </w:r>
    </w:p>
    <w:p w14:paraId="57D351AA" w14:textId="77777777" w:rsidR="005F2617" w:rsidRPr="00094B48" w:rsidRDefault="005F2617" w:rsidP="005F2617">
      <w:pPr>
        <w:rPr>
          <w:rFonts w:ascii="宋体" w:hAnsi="宋体"/>
          <w:sz w:val="24"/>
          <w:szCs w:val="24"/>
        </w:rPr>
      </w:pPr>
      <w:r w:rsidRPr="00094B48">
        <w:rPr>
          <w:rFonts w:ascii="宋体" w:hAnsi="宋体"/>
          <w:sz w:val="24"/>
          <w:szCs w:val="24"/>
        </w:rPr>
        <w:t>代码描述：</w:t>
      </w:r>
    </w:p>
    <w:p w14:paraId="60F0CE02" w14:textId="77777777" w:rsidR="005F2617" w:rsidRPr="00094B48" w:rsidRDefault="005F2617" w:rsidP="00094B48">
      <w:pPr>
        <w:spacing w:line="25" w:lineRule="atLeast"/>
        <w:ind w:firstLineChars="200" w:firstLine="480"/>
        <w:rPr>
          <w:sz w:val="24"/>
          <w:szCs w:val="24"/>
        </w:rPr>
      </w:pPr>
      <w:r w:rsidRPr="00094B48">
        <w:rPr>
          <w:sz w:val="24"/>
          <w:szCs w:val="24"/>
        </w:rPr>
        <w:t>void prnIR(struct codenode *head)</w:t>
      </w:r>
    </w:p>
    <w:p w14:paraId="111C081C" w14:textId="77777777" w:rsidR="005F2617" w:rsidRPr="00094B48" w:rsidRDefault="005F2617" w:rsidP="00094B48">
      <w:pPr>
        <w:spacing w:line="25" w:lineRule="atLeast"/>
        <w:ind w:firstLineChars="200" w:firstLine="480"/>
        <w:rPr>
          <w:sz w:val="24"/>
          <w:szCs w:val="24"/>
        </w:rPr>
      </w:pPr>
      <w:r w:rsidRPr="00094B48">
        <w:rPr>
          <w:sz w:val="24"/>
          <w:szCs w:val="24"/>
        </w:rPr>
        <w:t>{</w:t>
      </w:r>
    </w:p>
    <w:p w14:paraId="7B6FC46E" w14:textId="77777777" w:rsidR="005F2617" w:rsidRPr="00094B48" w:rsidRDefault="005F2617" w:rsidP="00094B48">
      <w:pPr>
        <w:spacing w:line="25" w:lineRule="atLeast"/>
        <w:ind w:firstLineChars="200" w:firstLine="480"/>
        <w:rPr>
          <w:sz w:val="24"/>
          <w:szCs w:val="24"/>
        </w:rPr>
      </w:pPr>
      <w:r w:rsidRPr="00094B48">
        <w:rPr>
          <w:sz w:val="24"/>
          <w:szCs w:val="24"/>
        </w:rPr>
        <w:t xml:space="preserve">    char opnstr1[32], opnstr2[32], resultstr[32];</w:t>
      </w:r>
    </w:p>
    <w:p w14:paraId="09CF9AE3" w14:textId="77777777" w:rsidR="005F2617" w:rsidRPr="00094B48" w:rsidRDefault="005F2617" w:rsidP="00094B48">
      <w:pPr>
        <w:spacing w:line="25" w:lineRule="atLeast"/>
        <w:ind w:firstLineChars="200" w:firstLine="480"/>
        <w:rPr>
          <w:sz w:val="24"/>
          <w:szCs w:val="24"/>
        </w:rPr>
      </w:pPr>
      <w:r w:rsidRPr="00094B48">
        <w:rPr>
          <w:sz w:val="24"/>
          <w:szCs w:val="24"/>
        </w:rPr>
        <w:t xml:space="preserve">    struct codenode *h = head;</w:t>
      </w:r>
    </w:p>
    <w:p w14:paraId="7C75B1BB" w14:textId="77777777" w:rsidR="005F2617" w:rsidRPr="00094B48" w:rsidRDefault="005F2617" w:rsidP="00094B48">
      <w:pPr>
        <w:spacing w:line="25" w:lineRule="atLeast"/>
        <w:ind w:firstLineChars="200" w:firstLine="480"/>
        <w:rPr>
          <w:sz w:val="24"/>
          <w:szCs w:val="24"/>
        </w:rPr>
      </w:pPr>
      <w:r w:rsidRPr="00094B48">
        <w:rPr>
          <w:sz w:val="24"/>
          <w:szCs w:val="24"/>
        </w:rPr>
        <w:t xml:space="preserve">    do</w:t>
      </w:r>
    </w:p>
    <w:p w14:paraId="4A3046C6" w14:textId="77777777" w:rsidR="005F2617" w:rsidRPr="00094B48" w:rsidRDefault="005F2617" w:rsidP="00094B48">
      <w:pPr>
        <w:spacing w:line="25" w:lineRule="atLeast"/>
        <w:ind w:firstLineChars="200" w:firstLine="480"/>
        <w:rPr>
          <w:sz w:val="24"/>
          <w:szCs w:val="24"/>
        </w:rPr>
      </w:pPr>
      <w:r w:rsidRPr="00094B48">
        <w:rPr>
          <w:sz w:val="24"/>
          <w:szCs w:val="24"/>
        </w:rPr>
        <w:t xml:space="preserve">    {</w:t>
      </w:r>
    </w:p>
    <w:p w14:paraId="3917ECE0" w14:textId="77777777" w:rsidR="005F2617" w:rsidRPr="00094B48" w:rsidRDefault="005F2617" w:rsidP="00094B48">
      <w:pPr>
        <w:spacing w:line="25" w:lineRule="atLeast"/>
        <w:ind w:firstLineChars="200" w:firstLine="480"/>
        <w:rPr>
          <w:sz w:val="24"/>
          <w:szCs w:val="24"/>
        </w:rPr>
      </w:pPr>
      <w:r w:rsidRPr="00094B48">
        <w:rPr>
          <w:sz w:val="24"/>
          <w:szCs w:val="24"/>
        </w:rPr>
        <w:t xml:space="preserve">        if (h-&gt;opn1.kind == INT)</w:t>
      </w:r>
    </w:p>
    <w:p w14:paraId="65E72A22" w14:textId="77777777" w:rsidR="005F2617" w:rsidRPr="00094B48" w:rsidRDefault="005F2617" w:rsidP="00094B48">
      <w:pPr>
        <w:spacing w:line="25" w:lineRule="atLeast"/>
        <w:ind w:firstLineChars="200" w:firstLine="480"/>
        <w:rPr>
          <w:sz w:val="24"/>
          <w:szCs w:val="24"/>
        </w:rPr>
      </w:pPr>
      <w:r w:rsidRPr="00094B48">
        <w:rPr>
          <w:sz w:val="24"/>
          <w:szCs w:val="24"/>
        </w:rPr>
        <w:t xml:space="preserve">            sprintf(opnstr1, "#%d", h-&gt;opn1.const_int);</w:t>
      </w:r>
    </w:p>
    <w:p w14:paraId="7048559B" w14:textId="77777777" w:rsidR="005F2617" w:rsidRPr="00094B48" w:rsidRDefault="005F2617" w:rsidP="00094B48">
      <w:pPr>
        <w:spacing w:line="25" w:lineRule="atLeast"/>
        <w:ind w:firstLineChars="200" w:firstLine="480"/>
        <w:rPr>
          <w:sz w:val="24"/>
          <w:szCs w:val="24"/>
        </w:rPr>
      </w:pPr>
      <w:r w:rsidRPr="00094B48">
        <w:rPr>
          <w:sz w:val="24"/>
          <w:szCs w:val="24"/>
        </w:rPr>
        <w:t xml:space="preserve">        if (h-&gt;opn1.kind == FLOAT)</w:t>
      </w:r>
    </w:p>
    <w:p w14:paraId="220913CC" w14:textId="77777777" w:rsidR="005F2617" w:rsidRPr="00094B48" w:rsidRDefault="005F2617" w:rsidP="00094B48">
      <w:pPr>
        <w:spacing w:line="25" w:lineRule="atLeast"/>
        <w:ind w:firstLineChars="200" w:firstLine="480"/>
        <w:rPr>
          <w:sz w:val="24"/>
          <w:szCs w:val="24"/>
        </w:rPr>
      </w:pPr>
      <w:r w:rsidRPr="00094B48">
        <w:rPr>
          <w:sz w:val="24"/>
          <w:szCs w:val="24"/>
        </w:rPr>
        <w:t xml:space="preserve">            sprintf(opnstr1, "#%f", h-&gt;opn1.const_float);</w:t>
      </w:r>
    </w:p>
    <w:p w14:paraId="51492F95" w14:textId="77777777" w:rsidR="005F2617" w:rsidRPr="00094B48" w:rsidRDefault="005F2617" w:rsidP="00094B48">
      <w:pPr>
        <w:spacing w:line="25" w:lineRule="atLeast"/>
        <w:ind w:firstLineChars="200" w:firstLine="480"/>
        <w:rPr>
          <w:sz w:val="24"/>
          <w:szCs w:val="24"/>
        </w:rPr>
      </w:pPr>
      <w:r w:rsidRPr="00094B48">
        <w:rPr>
          <w:sz w:val="24"/>
          <w:szCs w:val="24"/>
        </w:rPr>
        <w:t xml:space="preserve">        if (h-&gt;opn1.kind == ID)</w:t>
      </w:r>
    </w:p>
    <w:p w14:paraId="7FB342FD" w14:textId="77777777" w:rsidR="005F2617" w:rsidRPr="00094B48" w:rsidRDefault="005F2617" w:rsidP="00094B48">
      <w:pPr>
        <w:spacing w:line="25" w:lineRule="atLeast"/>
        <w:ind w:firstLineChars="200" w:firstLine="480"/>
        <w:rPr>
          <w:sz w:val="24"/>
          <w:szCs w:val="24"/>
        </w:rPr>
      </w:pPr>
      <w:r w:rsidRPr="00094B48">
        <w:rPr>
          <w:sz w:val="24"/>
          <w:szCs w:val="24"/>
        </w:rPr>
        <w:t xml:space="preserve">            sprintf(opnstr1, "%s", h-&gt;opn1.id);</w:t>
      </w:r>
    </w:p>
    <w:p w14:paraId="1B1DD847" w14:textId="77777777" w:rsidR="005F2617" w:rsidRPr="00094B48" w:rsidRDefault="005F2617" w:rsidP="00094B48">
      <w:pPr>
        <w:spacing w:line="25" w:lineRule="atLeast"/>
        <w:ind w:firstLineChars="200" w:firstLine="480"/>
        <w:rPr>
          <w:sz w:val="24"/>
          <w:szCs w:val="24"/>
        </w:rPr>
      </w:pPr>
      <w:r w:rsidRPr="00094B48">
        <w:rPr>
          <w:sz w:val="24"/>
          <w:szCs w:val="24"/>
        </w:rPr>
        <w:t xml:space="preserve">        if (h-&gt;opn2.kind == INT)</w:t>
      </w:r>
    </w:p>
    <w:p w14:paraId="62FED2B7" w14:textId="77777777" w:rsidR="005F2617" w:rsidRPr="00094B48" w:rsidRDefault="005F2617" w:rsidP="00094B48">
      <w:pPr>
        <w:spacing w:line="25" w:lineRule="atLeast"/>
        <w:ind w:firstLineChars="200" w:firstLine="480"/>
        <w:rPr>
          <w:sz w:val="24"/>
          <w:szCs w:val="24"/>
        </w:rPr>
      </w:pPr>
      <w:r w:rsidRPr="00094B48">
        <w:rPr>
          <w:sz w:val="24"/>
          <w:szCs w:val="24"/>
        </w:rPr>
        <w:t xml:space="preserve">            sprintf(opnstr2, "#%d", h-&gt;opn2.const_int);</w:t>
      </w:r>
    </w:p>
    <w:p w14:paraId="64E695CA" w14:textId="77777777" w:rsidR="005F2617" w:rsidRPr="00094B48" w:rsidRDefault="005F2617" w:rsidP="00094B48">
      <w:pPr>
        <w:spacing w:line="25" w:lineRule="atLeast"/>
        <w:ind w:firstLineChars="200" w:firstLine="480"/>
        <w:rPr>
          <w:sz w:val="24"/>
          <w:szCs w:val="24"/>
        </w:rPr>
      </w:pPr>
      <w:r w:rsidRPr="00094B48">
        <w:rPr>
          <w:sz w:val="24"/>
          <w:szCs w:val="24"/>
        </w:rPr>
        <w:t xml:space="preserve">        if (h-&gt;opn2.kind == FLOAT)</w:t>
      </w:r>
    </w:p>
    <w:p w14:paraId="7D0D4204" w14:textId="77777777" w:rsidR="005F2617" w:rsidRPr="00094B48" w:rsidRDefault="005F2617" w:rsidP="00094B48">
      <w:pPr>
        <w:spacing w:line="25" w:lineRule="atLeast"/>
        <w:ind w:firstLineChars="200" w:firstLine="480"/>
        <w:rPr>
          <w:sz w:val="24"/>
          <w:szCs w:val="24"/>
        </w:rPr>
      </w:pPr>
      <w:r w:rsidRPr="00094B48">
        <w:rPr>
          <w:sz w:val="24"/>
          <w:szCs w:val="24"/>
        </w:rPr>
        <w:t xml:space="preserve">            sprintf(opnstr2, "#%f", h-&gt;opn2.const_float);</w:t>
      </w:r>
    </w:p>
    <w:p w14:paraId="00AA9947" w14:textId="77777777" w:rsidR="005F2617" w:rsidRPr="00094B48" w:rsidRDefault="005F2617" w:rsidP="00094B48">
      <w:pPr>
        <w:spacing w:line="25" w:lineRule="atLeast"/>
        <w:ind w:firstLineChars="200" w:firstLine="480"/>
        <w:rPr>
          <w:sz w:val="24"/>
          <w:szCs w:val="24"/>
        </w:rPr>
      </w:pPr>
      <w:r w:rsidRPr="00094B48">
        <w:rPr>
          <w:sz w:val="24"/>
          <w:szCs w:val="24"/>
        </w:rPr>
        <w:t xml:space="preserve">        if (h-&gt;opn2.kind == ID)</w:t>
      </w:r>
    </w:p>
    <w:p w14:paraId="2BC6FC28" w14:textId="77777777" w:rsidR="005F2617" w:rsidRPr="00094B48" w:rsidRDefault="005F2617" w:rsidP="00094B48">
      <w:pPr>
        <w:spacing w:line="25" w:lineRule="atLeast"/>
        <w:ind w:firstLineChars="200" w:firstLine="480"/>
        <w:rPr>
          <w:sz w:val="24"/>
          <w:szCs w:val="24"/>
        </w:rPr>
      </w:pPr>
      <w:r w:rsidRPr="00094B48">
        <w:rPr>
          <w:sz w:val="24"/>
          <w:szCs w:val="24"/>
        </w:rPr>
        <w:t xml:space="preserve">            sprintf(opnstr2, "%s", h-&gt;opn2.id);</w:t>
      </w:r>
    </w:p>
    <w:p w14:paraId="0BC44953" w14:textId="77777777" w:rsidR="005F2617" w:rsidRPr="00094B48" w:rsidRDefault="005F2617" w:rsidP="00094B48">
      <w:pPr>
        <w:spacing w:line="25" w:lineRule="atLeast"/>
        <w:ind w:firstLineChars="200" w:firstLine="480"/>
        <w:rPr>
          <w:sz w:val="24"/>
          <w:szCs w:val="24"/>
        </w:rPr>
      </w:pPr>
      <w:r w:rsidRPr="00094B48">
        <w:rPr>
          <w:sz w:val="24"/>
          <w:szCs w:val="24"/>
        </w:rPr>
        <w:t xml:space="preserve">        sprintf(resultstr, "%s", h-&gt;result.id);</w:t>
      </w:r>
    </w:p>
    <w:p w14:paraId="043DBC60" w14:textId="77777777" w:rsidR="005F2617" w:rsidRPr="00094B48" w:rsidRDefault="005F2617" w:rsidP="00094B48">
      <w:pPr>
        <w:spacing w:line="25" w:lineRule="atLeast"/>
        <w:ind w:firstLineChars="200" w:firstLine="480"/>
        <w:rPr>
          <w:sz w:val="24"/>
          <w:szCs w:val="24"/>
        </w:rPr>
      </w:pPr>
      <w:r w:rsidRPr="00094B48">
        <w:rPr>
          <w:sz w:val="24"/>
          <w:szCs w:val="24"/>
        </w:rPr>
        <w:t xml:space="preserve">        switch (h-&gt;op)</w:t>
      </w:r>
    </w:p>
    <w:p w14:paraId="4F706815" w14:textId="77777777" w:rsidR="005F2617" w:rsidRPr="00094B48" w:rsidRDefault="005F2617" w:rsidP="00094B48">
      <w:pPr>
        <w:spacing w:line="25" w:lineRule="atLeast"/>
        <w:ind w:firstLineChars="200" w:firstLine="480"/>
        <w:rPr>
          <w:sz w:val="24"/>
          <w:szCs w:val="24"/>
        </w:rPr>
      </w:pPr>
      <w:r w:rsidRPr="00094B48">
        <w:rPr>
          <w:sz w:val="24"/>
          <w:szCs w:val="24"/>
        </w:rPr>
        <w:t xml:space="preserve">        {</w:t>
      </w:r>
    </w:p>
    <w:p w14:paraId="2655CE7A"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ASSIGNOP:</w:t>
      </w:r>
    </w:p>
    <w:p w14:paraId="44DEDC36"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%s := %s\n", resultstr, opnstr1);</w:t>
      </w:r>
    </w:p>
    <w:p w14:paraId="34B2DECE"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4D1A60D9"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PLUS:</w:t>
      </w:r>
    </w:p>
    <w:p w14:paraId="080240C6"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MINUS:</w:t>
      </w:r>
    </w:p>
    <w:p w14:paraId="597B9A89"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STAR:</w:t>
      </w:r>
    </w:p>
    <w:p w14:paraId="75E452DB"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DIV:</w:t>
      </w:r>
    </w:p>
    <w:p w14:paraId="534B9AA3"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%s := %s %c %s\n", resultstr, opnstr1,</w:t>
      </w:r>
    </w:p>
    <w:p w14:paraId="16783B74" w14:textId="77777777" w:rsidR="005F2617" w:rsidRPr="00094B48" w:rsidRDefault="005F2617" w:rsidP="00094B48">
      <w:pPr>
        <w:spacing w:line="25" w:lineRule="atLeast"/>
        <w:ind w:firstLineChars="200" w:firstLine="480"/>
        <w:rPr>
          <w:sz w:val="24"/>
          <w:szCs w:val="24"/>
        </w:rPr>
      </w:pPr>
      <w:r w:rsidRPr="00094B48">
        <w:rPr>
          <w:sz w:val="24"/>
          <w:szCs w:val="24"/>
        </w:rPr>
        <w:t xml:space="preserve">                   h-&gt;op == PLUS ? '+' : h-&gt;op == MINUS ? '-' : h-&gt;op == STAR ? '*' : '\\', opnstr2);</w:t>
      </w:r>
    </w:p>
    <w:p w14:paraId="1D8D9B9F" w14:textId="77777777" w:rsidR="005F2617" w:rsidRPr="00094B48" w:rsidRDefault="005F2617" w:rsidP="00094B48">
      <w:pPr>
        <w:spacing w:line="25" w:lineRule="atLeast"/>
        <w:ind w:firstLineChars="200" w:firstLine="480"/>
        <w:rPr>
          <w:sz w:val="24"/>
          <w:szCs w:val="24"/>
        </w:rPr>
      </w:pPr>
      <w:r w:rsidRPr="00094B48">
        <w:rPr>
          <w:sz w:val="24"/>
          <w:szCs w:val="24"/>
        </w:rPr>
        <w:lastRenderedPageBreak/>
        <w:t xml:space="preserve">            break;</w:t>
      </w:r>
    </w:p>
    <w:p w14:paraId="5C97EB5E"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FUNCTION:</w:t>
      </w:r>
    </w:p>
    <w:p w14:paraId="4B2D4F5D"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printf("\nFUNCTION %s :\n", h-&gt;result.id);</w:t>
      </w:r>
    </w:p>
    <w:p w14:paraId="244A70F0"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56DB6BF8"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PARAM:</w:t>
      </w:r>
    </w:p>
    <w:p w14:paraId="3AC9FF8E"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PARAM %s\n", h-&gt;result.id);</w:t>
      </w:r>
    </w:p>
    <w:p w14:paraId="725DCB17"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13452FC3"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LABEL:</w:t>
      </w:r>
    </w:p>
    <w:p w14:paraId="60460FCC"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printf("LABEL %s :\n", h-&gt;result.id);</w:t>
      </w:r>
    </w:p>
    <w:p w14:paraId="7AD8FBA5"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713AD06A"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GOTO:</w:t>
      </w:r>
    </w:p>
    <w:p w14:paraId="785A6CDD"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GOTO %s\n", h-&gt;result.id);</w:t>
      </w:r>
    </w:p>
    <w:p w14:paraId="400F4BF4"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25E19840"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JLE:</w:t>
      </w:r>
    </w:p>
    <w:p w14:paraId="5A9A8319"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IF %s &lt;= %s GOTO %s\n", opnstr1, opnstr2, resultstr);</w:t>
      </w:r>
    </w:p>
    <w:p w14:paraId="74A44A98"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5DCE945D"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JLT:</w:t>
      </w:r>
    </w:p>
    <w:p w14:paraId="591EAA65"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IF %s &lt; %s GOTO %s\n", opnstr1, opnstr2, resultstr);</w:t>
      </w:r>
    </w:p>
    <w:p w14:paraId="087BD324"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115FB584"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JGE:</w:t>
      </w:r>
    </w:p>
    <w:p w14:paraId="1FC34D97"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IF %s &gt;= %s GOTO %s\n", opnstr1, opnstr2, resultstr);</w:t>
      </w:r>
    </w:p>
    <w:p w14:paraId="22845C05"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4ACAEE34"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JGT:</w:t>
      </w:r>
    </w:p>
    <w:p w14:paraId="6621182E"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IF %s &gt; %s GOTO %s\n", opnstr1, opnstr2, resultstr);</w:t>
      </w:r>
    </w:p>
    <w:p w14:paraId="1EA98E01"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69B9886A"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EQ:</w:t>
      </w:r>
    </w:p>
    <w:p w14:paraId="0DB3325D"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IF %s == %s GOTO %s\n", opnstr1, opnstr2, resultstr);</w:t>
      </w:r>
    </w:p>
    <w:p w14:paraId="2E9FC3D2"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4228254F"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NEQ:</w:t>
      </w:r>
    </w:p>
    <w:p w14:paraId="192C0F42"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IF %s != %s GOTO %s\n", opnstr1, opnstr2, resultstr);</w:t>
      </w:r>
    </w:p>
    <w:p w14:paraId="4A521C5C"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4B16D6E7"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ARG:</w:t>
      </w:r>
    </w:p>
    <w:p w14:paraId="463F41D2"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ARG %s\n", h-&gt;result.id);</w:t>
      </w:r>
    </w:p>
    <w:p w14:paraId="03CCF055"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682C9497"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CALL:</w:t>
      </w:r>
    </w:p>
    <w:p w14:paraId="114D490A"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%s := CALL %s\n", resultstr, opnstr1);</w:t>
      </w:r>
    </w:p>
    <w:p w14:paraId="5CF7B27D"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2587458C" w14:textId="77777777" w:rsidR="005F2617" w:rsidRPr="00094B48" w:rsidRDefault="005F2617" w:rsidP="00094B48">
      <w:pPr>
        <w:spacing w:line="25" w:lineRule="atLeast"/>
        <w:ind w:firstLineChars="200" w:firstLine="480"/>
        <w:rPr>
          <w:sz w:val="24"/>
          <w:szCs w:val="24"/>
        </w:rPr>
      </w:pPr>
      <w:r w:rsidRPr="00094B48">
        <w:rPr>
          <w:sz w:val="24"/>
          <w:szCs w:val="24"/>
        </w:rPr>
        <w:t xml:space="preserve">        case RETURN:</w:t>
      </w:r>
    </w:p>
    <w:p w14:paraId="5183C10F" w14:textId="77777777" w:rsidR="005F2617" w:rsidRPr="00094B48" w:rsidRDefault="005F2617" w:rsidP="00094B48">
      <w:pPr>
        <w:spacing w:line="25" w:lineRule="atLeast"/>
        <w:ind w:firstLineChars="200" w:firstLine="480"/>
        <w:rPr>
          <w:sz w:val="24"/>
          <w:szCs w:val="24"/>
        </w:rPr>
      </w:pPr>
      <w:r w:rsidRPr="00094B48">
        <w:rPr>
          <w:sz w:val="24"/>
          <w:szCs w:val="24"/>
        </w:rPr>
        <w:t xml:space="preserve">            if (h-&gt;result.kind)</w:t>
      </w:r>
    </w:p>
    <w:p w14:paraId="469234F1"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RETURN %s\n", resultstr);</w:t>
      </w:r>
    </w:p>
    <w:p w14:paraId="7205C8E1" w14:textId="77777777" w:rsidR="005F2617" w:rsidRPr="00094B48" w:rsidRDefault="005F2617" w:rsidP="00094B48">
      <w:pPr>
        <w:spacing w:line="25" w:lineRule="atLeast"/>
        <w:ind w:firstLineChars="200" w:firstLine="480"/>
        <w:rPr>
          <w:sz w:val="24"/>
          <w:szCs w:val="24"/>
        </w:rPr>
      </w:pPr>
      <w:r w:rsidRPr="00094B48">
        <w:rPr>
          <w:sz w:val="24"/>
          <w:szCs w:val="24"/>
        </w:rPr>
        <w:t xml:space="preserve">            else</w:t>
      </w:r>
    </w:p>
    <w:p w14:paraId="62F85CF1" w14:textId="77777777" w:rsidR="005F2617" w:rsidRPr="00094B48" w:rsidRDefault="005F2617" w:rsidP="00094B48">
      <w:pPr>
        <w:spacing w:line="25" w:lineRule="atLeast"/>
        <w:ind w:firstLineChars="200" w:firstLine="480"/>
        <w:rPr>
          <w:sz w:val="24"/>
          <w:szCs w:val="24"/>
        </w:rPr>
      </w:pPr>
      <w:r w:rsidRPr="00094B48">
        <w:rPr>
          <w:sz w:val="24"/>
          <w:szCs w:val="24"/>
        </w:rPr>
        <w:t xml:space="preserve">                printf("  RETURN\n");</w:t>
      </w:r>
    </w:p>
    <w:p w14:paraId="6D127778" w14:textId="77777777" w:rsidR="005F2617" w:rsidRPr="00094B48" w:rsidRDefault="005F2617" w:rsidP="00094B48">
      <w:pPr>
        <w:spacing w:line="25" w:lineRule="atLeast"/>
        <w:ind w:firstLineChars="200" w:firstLine="480"/>
        <w:rPr>
          <w:sz w:val="24"/>
          <w:szCs w:val="24"/>
        </w:rPr>
      </w:pPr>
      <w:r w:rsidRPr="00094B48">
        <w:rPr>
          <w:sz w:val="24"/>
          <w:szCs w:val="24"/>
        </w:rPr>
        <w:t xml:space="preserve">            break;</w:t>
      </w:r>
    </w:p>
    <w:p w14:paraId="787E2256" w14:textId="77777777" w:rsidR="005F2617" w:rsidRPr="00094B48" w:rsidRDefault="005F2617" w:rsidP="00094B48">
      <w:pPr>
        <w:spacing w:line="25" w:lineRule="atLeast"/>
        <w:ind w:firstLineChars="200" w:firstLine="480"/>
        <w:rPr>
          <w:sz w:val="24"/>
          <w:szCs w:val="24"/>
        </w:rPr>
      </w:pPr>
      <w:r w:rsidRPr="00094B48">
        <w:rPr>
          <w:sz w:val="24"/>
          <w:szCs w:val="24"/>
        </w:rPr>
        <w:t xml:space="preserve">        }</w:t>
      </w:r>
    </w:p>
    <w:p w14:paraId="19F8453D" w14:textId="77777777" w:rsidR="005F2617" w:rsidRPr="00094B48" w:rsidRDefault="005F2617" w:rsidP="00094B48">
      <w:pPr>
        <w:spacing w:line="25" w:lineRule="atLeast"/>
        <w:ind w:firstLineChars="200" w:firstLine="480"/>
        <w:rPr>
          <w:sz w:val="24"/>
          <w:szCs w:val="24"/>
        </w:rPr>
      </w:pPr>
      <w:r w:rsidRPr="00094B48">
        <w:rPr>
          <w:sz w:val="24"/>
          <w:szCs w:val="24"/>
        </w:rPr>
        <w:lastRenderedPageBreak/>
        <w:t xml:space="preserve">        h = h-&gt;next;</w:t>
      </w:r>
    </w:p>
    <w:p w14:paraId="648502B6" w14:textId="77777777" w:rsidR="005F2617" w:rsidRPr="00094B48" w:rsidRDefault="005F2617" w:rsidP="00094B48">
      <w:pPr>
        <w:spacing w:line="25" w:lineRule="atLeast"/>
        <w:ind w:firstLineChars="200" w:firstLine="480"/>
        <w:rPr>
          <w:sz w:val="24"/>
          <w:szCs w:val="24"/>
        </w:rPr>
      </w:pPr>
      <w:r w:rsidRPr="00094B48">
        <w:rPr>
          <w:sz w:val="24"/>
          <w:szCs w:val="24"/>
        </w:rPr>
        <w:t xml:space="preserve">    } while (h != head);</w:t>
      </w:r>
    </w:p>
    <w:p w14:paraId="5DC5D9E1" w14:textId="77777777" w:rsidR="005F2617" w:rsidRPr="00094B48" w:rsidRDefault="005F2617" w:rsidP="00094B48">
      <w:pPr>
        <w:spacing w:line="25" w:lineRule="atLeast"/>
        <w:ind w:firstLineChars="200" w:firstLine="480"/>
        <w:rPr>
          <w:sz w:val="24"/>
          <w:szCs w:val="24"/>
        </w:rPr>
      </w:pPr>
      <w:r w:rsidRPr="00094B48">
        <w:rPr>
          <w:sz w:val="24"/>
          <w:szCs w:val="24"/>
        </w:rPr>
        <w:t>}</w:t>
      </w:r>
    </w:p>
    <w:p w14:paraId="0A447DCF" w14:textId="77777777" w:rsidR="005F2617" w:rsidRPr="00094B48" w:rsidRDefault="005F2617" w:rsidP="00094B48">
      <w:pPr>
        <w:spacing w:line="300" w:lineRule="auto"/>
        <w:ind w:firstLineChars="200" w:firstLine="480"/>
        <w:rPr>
          <w:sz w:val="24"/>
          <w:szCs w:val="24"/>
        </w:rPr>
      </w:pPr>
      <w:r w:rsidRPr="00094B48">
        <w:rPr>
          <w:sz w:val="24"/>
          <w:szCs w:val="24"/>
        </w:rPr>
        <w:t>函数作用：输出中间代码</w:t>
      </w:r>
    </w:p>
    <w:p w14:paraId="009B255A" w14:textId="77777777" w:rsidR="005F2617" w:rsidRPr="00094B48" w:rsidRDefault="005F2617" w:rsidP="005F2617">
      <w:pPr>
        <w:rPr>
          <w:rFonts w:ascii="宋体" w:hAnsi="宋体"/>
          <w:b/>
          <w:bCs/>
          <w:sz w:val="24"/>
          <w:szCs w:val="24"/>
        </w:rPr>
      </w:pPr>
      <w:r w:rsidRPr="00094B48">
        <w:rPr>
          <w:rFonts w:ascii="宋体" w:hAnsi="宋体" w:hint="eastAsia"/>
          <w:b/>
          <w:bCs/>
          <w:sz w:val="24"/>
          <w:szCs w:val="24"/>
        </w:rPr>
        <w:t>13.</w:t>
      </w:r>
      <w:r w:rsidRPr="00094B48">
        <w:rPr>
          <w:rFonts w:ascii="宋体" w:hAnsi="宋体"/>
          <w:b/>
          <w:bCs/>
          <w:sz w:val="24"/>
          <w:szCs w:val="24"/>
        </w:rPr>
        <w:t xml:space="preserve"> </w:t>
      </w:r>
      <w:r w:rsidRPr="00094B48">
        <w:rPr>
          <w:rFonts w:ascii="宋体" w:hAnsi="宋体" w:hint="eastAsia"/>
          <w:b/>
          <w:bCs/>
          <w:sz w:val="24"/>
          <w:szCs w:val="24"/>
        </w:rPr>
        <w:t>处理函数</w:t>
      </w:r>
    </w:p>
    <w:p w14:paraId="5AF4952E" w14:textId="77777777" w:rsidR="005F2617" w:rsidRPr="00094B48" w:rsidRDefault="005F2617" w:rsidP="00094B48">
      <w:pPr>
        <w:spacing w:line="300" w:lineRule="auto"/>
        <w:ind w:firstLineChars="200" w:firstLine="480"/>
        <w:rPr>
          <w:sz w:val="24"/>
          <w:szCs w:val="24"/>
        </w:rPr>
      </w:pPr>
      <w:r w:rsidRPr="00094B48">
        <w:rPr>
          <w:rFonts w:hint="eastAsia"/>
          <w:sz w:val="24"/>
          <w:szCs w:val="24"/>
        </w:rPr>
        <w:t>中间代码生成与语义分析是混合的，在遍历语法树时，遇到特定的符号，分别执行不同的操作。将这些不同的操作封装成为函数，定义的函数如下，具体细节因为篇幅有限，不在此具体展示。</w:t>
      </w:r>
    </w:p>
    <w:p w14:paraId="740BFB59" w14:textId="77777777" w:rsidR="005F2617" w:rsidRPr="00094B48" w:rsidRDefault="005F2617" w:rsidP="00094B48">
      <w:pPr>
        <w:spacing w:line="300" w:lineRule="auto"/>
        <w:ind w:firstLineChars="200" w:firstLine="480"/>
        <w:rPr>
          <w:sz w:val="24"/>
          <w:szCs w:val="24"/>
        </w:rPr>
      </w:pPr>
      <w:r w:rsidRPr="00094B48">
        <w:rPr>
          <w:sz w:val="24"/>
          <w:szCs w:val="24"/>
        </w:rPr>
        <w:t>void id_exp(struct node *T);</w:t>
      </w:r>
    </w:p>
    <w:p w14:paraId="0AB67162" w14:textId="77777777" w:rsidR="005F2617" w:rsidRPr="00094B48" w:rsidRDefault="005F2617" w:rsidP="00094B48">
      <w:pPr>
        <w:spacing w:line="300" w:lineRule="auto"/>
        <w:ind w:firstLineChars="200" w:firstLine="480"/>
        <w:rPr>
          <w:sz w:val="24"/>
          <w:szCs w:val="24"/>
        </w:rPr>
      </w:pPr>
      <w:r w:rsidRPr="00094B48">
        <w:rPr>
          <w:sz w:val="24"/>
          <w:szCs w:val="24"/>
        </w:rPr>
        <w:t>void int_exp(struct node *T);</w:t>
      </w:r>
    </w:p>
    <w:p w14:paraId="14286D62" w14:textId="77777777" w:rsidR="005F2617" w:rsidRPr="00094B48" w:rsidRDefault="005F2617" w:rsidP="00094B48">
      <w:pPr>
        <w:spacing w:line="300" w:lineRule="auto"/>
        <w:ind w:firstLineChars="200" w:firstLine="480"/>
        <w:rPr>
          <w:sz w:val="24"/>
          <w:szCs w:val="24"/>
        </w:rPr>
      </w:pPr>
      <w:r w:rsidRPr="00094B48">
        <w:rPr>
          <w:sz w:val="24"/>
          <w:szCs w:val="24"/>
        </w:rPr>
        <w:t>void assignop_exp(struct node *T);</w:t>
      </w:r>
    </w:p>
    <w:p w14:paraId="6DF90597" w14:textId="77777777" w:rsidR="005F2617" w:rsidRPr="00094B48" w:rsidRDefault="005F2617" w:rsidP="00094B48">
      <w:pPr>
        <w:spacing w:line="300" w:lineRule="auto"/>
        <w:ind w:firstLineChars="200" w:firstLine="480"/>
        <w:rPr>
          <w:sz w:val="24"/>
          <w:szCs w:val="24"/>
        </w:rPr>
      </w:pPr>
      <w:r w:rsidRPr="00094B48">
        <w:rPr>
          <w:sz w:val="24"/>
          <w:szCs w:val="24"/>
        </w:rPr>
        <w:t>void relop_exp(struct node *T);</w:t>
      </w:r>
    </w:p>
    <w:p w14:paraId="05586C84" w14:textId="77777777" w:rsidR="005F2617" w:rsidRPr="00094B48" w:rsidRDefault="005F2617" w:rsidP="00094B48">
      <w:pPr>
        <w:spacing w:line="300" w:lineRule="auto"/>
        <w:ind w:firstLineChars="200" w:firstLine="480"/>
        <w:rPr>
          <w:sz w:val="24"/>
          <w:szCs w:val="24"/>
        </w:rPr>
      </w:pPr>
      <w:r w:rsidRPr="00094B48">
        <w:rPr>
          <w:sz w:val="24"/>
          <w:szCs w:val="24"/>
        </w:rPr>
        <w:t>void args_exp(struct node *T);</w:t>
      </w:r>
    </w:p>
    <w:p w14:paraId="2C47C4C5" w14:textId="77777777" w:rsidR="005F2617" w:rsidRPr="00094B48" w:rsidRDefault="005F2617" w:rsidP="00094B48">
      <w:pPr>
        <w:spacing w:line="300" w:lineRule="auto"/>
        <w:ind w:firstLineChars="200" w:firstLine="480"/>
        <w:rPr>
          <w:sz w:val="24"/>
          <w:szCs w:val="24"/>
        </w:rPr>
      </w:pPr>
      <w:r w:rsidRPr="00094B48">
        <w:rPr>
          <w:sz w:val="24"/>
          <w:szCs w:val="24"/>
        </w:rPr>
        <w:t>void op_exp(struct node *T);</w:t>
      </w:r>
    </w:p>
    <w:p w14:paraId="5854719D" w14:textId="77777777" w:rsidR="005F2617" w:rsidRPr="00094B48" w:rsidRDefault="005F2617" w:rsidP="00094B48">
      <w:pPr>
        <w:spacing w:line="300" w:lineRule="auto"/>
        <w:ind w:firstLineChars="200" w:firstLine="480"/>
        <w:rPr>
          <w:sz w:val="24"/>
          <w:szCs w:val="24"/>
        </w:rPr>
      </w:pPr>
      <w:r w:rsidRPr="00094B48">
        <w:rPr>
          <w:sz w:val="24"/>
          <w:szCs w:val="24"/>
        </w:rPr>
        <w:t>void func_call_exp(struct node *T);</w:t>
      </w:r>
    </w:p>
    <w:p w14:paraId="3A9768C8" w14:textId="77777777" w:rsidR="005F2617" w:rsidRPr="00094B48" w:rsidRDefault="005F2617" w:rsidP="00094B48">
      <w:pPr>
        <w:spacing w:line="300" w:lineRule="auto"/>
        <w:ind w:firstLineChars="200" w:firstLine="480"/>
        <w:rPr>
          <w:sz w:val="24"/>
          <w:szCs w:val="24"/>
        </w:rPr>
      </w:pPr>
      <w:r w:rsidRPr="00094B48">
        <w:rPr>
          <w:sz w:val="24"/>
          <w:szCs w:val="24"/>
        </w:rPr>
        <w:t>void not_exp(struct node *T);</w:t>
      </w:r>
    </w:p>
    <w:p w14:paraId="5D9B84D7" w14:textId="77777777" w:rsidR="005F2617" w:rsidRPr="00094B48" w:rsidRDefault="005F2617" w:rsidP="00094B48">
      <w:pPr>
        <w:spacing w:line="300" w:lineRule="auto"/>
        <w:ind w:firstLineChars="200" w:firstLine="480"/>
        <w:rPr>
          <w:sz w:val="24"/>
          <w:szCs w:val="24"/>
        </w:rPr>
      </w:pPr>
      <w:r w:rsidRPr="00094B48">
        <w:rPr>
          <w:sz w:val="24"/>
          <w:szCs w:val="24"/>
        </w:rPr>
        <w:t>void ext_var_list(struct node *T);</w:t>
      </w:r>
    </w:p>
    <w:p w14:paraId="3244112F" w14:textId="77777777" w:rsidR="005F2617" w:rsidRPr="00094B48" w:rsidRDefault="005F2617" w:rsidP="00094B48">
      <w:pPr>
        <w:spacing w:line="300" w:lineRule="auto"/>
        <w:ind w:firstLineChars="200" w:firstLine="480"/>
        <w:rPr>
          <w:sz w:val="24"/>
          <w:szCs w:val="24"/>
        </w:rPr>
      </w:pPr>
      <w:r w:rsidRPr="00094B48">
        <w:rPr>
          <w:sz w:val="24"/>
          <w:szCs w:val="24"/>
        </w:rPr>
        <w:t>void ext_def_list(struct node *T);</w:t>
      </w:r>
    </w:p>
    <w:p w14:paraId="7854132F" w14:textId="77777777" w:rsidR="005F2617" w:rsidRPr="00094B48" w:rsidRDefault="005F2617" w:rsidP="00094B48">
      <w:pPr>
        <w:spacing w:line="300" w:lineRule="auto"/>
        <w:ind w:firstLineChars="200" w:firstLine="480"/>
        <w:rPr>
          <w:sz w:val="24"/>
          <w:szCs w:val="24"/>
        </w:rPr>
      </w:pPr>
      <w:r w:rsidRPr="00094B48">
        <w:rPr>
          <w:sz w:val="24"/>
          <w:szCs w:val="24"/>
        </w:rPr>
        <w:t>void ext_var_def(struct node *T);</w:t>
      </w:r>
    </w:p>
    <w:p w14:paraId="4C70ED7B" w14:textId="77777777" w:rsidR="005F2617" w:rsidRPr="00094B48" w:rsidRDefault="005F2617" w:rsidP="00094B48">
      <w:pPr>
        <w:spacing w:line="300" w:lineRule="auto"/>
        <w:ind w:firstLineChars="200" w:firstLine="480"/>
        <w:rPr>
          <w:sz w:val="24"/>
          <w:szCs w:val="24"/>
        </w:rPr>
      </w:pPr>
      <w:r w:rsidRPr="00094B48">
        <w:rPr>
          <w:sz w:val="24"/>
          <w:szCs w:val="24"/>
        </w:rPr>
        <w:t>void func_def(struct node *T);</w:t>
      </w:r>
    </w:p>
    <w:p w14:paraId="235367D2" w14:textId="77777777" w:rsidR="005F2617" w:rsidRPr="00094B48" w:rsidRDefault="005F2617" w:rsidP="00094B48">
      <w:pPr>
        <w:spacing w:line="300" w:lineRule="auto"/>
        <w:ind w:firstLineChars="200" w:firstLine="480"/>
        <w:rPr>
          <w:sz w:val="24"/>
          <w:szCs w:val="24"/>
        </w:rPr>
      </w:pPr>
      <w:r w:rsidRPr="00094B48">
        <w:rPr>
          <w:sz w:val="24"/>
          <w:szCs w:val="24"/>
        </w:rPr>
        <w:t>void func_dec(struct node *T);</w:t>
      </w:r>
    </w:p>
    <w:p w14:paraId="51C2987D" w14:textId="77777777" w:rsidR="005F2617" w:rsidRPr="00094B48" w:rsidRDefault="005F2617" w:rsidP="00094B48">
      <w:pPr>
        <w:spacing w:line="300" w:lineRule="auto"/>
        <w:ind w:firstLineChars="200" w:firstLine="480"/>
        <w:rPr>
          <w:sz w:val="24"/>
          <w:szCs w:val="24"/>
        </w:rPr>
      </w:pPr>
      <w:r w:rsidRPr="00094B48">
        <w:rPr>
          <w:sz w:val="24"/>
          <w:szCs w:val="24"/>
        </w:rPr>
        <w:t>void param_list(struct node *T);</w:t>
      </w:r>
    </w:p>
    <w:p w14:paraId="3160CBE7" w14:textId="77777777" w:rsidR="005F2617" w:rsidRPr="00094B48" w:rsidRDefault="005F2617" w:rsidP="00094B48">
      <w:pPr>
        <w:spacing w:line="300" w:lineRule="auto"/>
        <w:ind w:firstLineChars="200" w:firstLine="480"/>
        <w:rPr>
          <w:sz w:val="24"/>
          <w:szCs w:val="24"/>
        </w:rPr>
      </w:pPr>
      <w:r w:rsidRPr="00094B48">
        <w:rPr>
          <w:sz w:val="24"/>
          <w:szCs w:val="24"/>
        </w:rPr>
        <w:t>void param_dec(struct node *T);</w:t>
      </w:r>
    </w:p>
    <w:p w14:paraId="697B243F" w14:textId="77777777" w:rsidR="005F2617" w:rsidRPr="00094B48" w:rsidRDefault="005F2617" w:rsidP="00094B48">
      <w:pPr>
        <w:spacing w:line="300" w:lineRule="auto"/>
        <w:ind w:firstLineChars="200" w:firstLine="480"/>
        <w:rPr>
          <w:sz w:val="24"/>
          <w:szCs w:val="24"/>
        </w:rPr>
      </w:pPr>
      <w:r w:rsidRPr="00094B48">
        <w:rPr>
          <w:sz w:val="24"/>
          <w:szCs w:val="24"/>
        </w:rPr>
        <w:t>void comp_stm(struct node *T);</w:t>
      </w:r>
    </w:p>
    <w:p w14:paraId="342A8218" w14:textId="77777777" w:rsidR="005F2617" w:rsidRPr="00094B48" w:rsidRDefault="005F2617" w:rsidP="00094B48">
      <w:pPr>
        <w:spacing w:line="300" w:lineRule="auto"/>
        <w:ind w:firstLineChars="200" w:firstLine="480"/>
        <w:rPr>
          <w:sz w:val="24"/>
          <w:szCs w:val="24"/>
        </w:rPr>
      </w:pPr>
      <w:r w:rsidRPr="00094B48">
        <w:rPr>
          <w:sz w:val="24"/>
          <w:szCs w:val="24"/>
        </w:rPr>
        <w:t>void def_list(struct node *T);</w:t>
      </w:r>
    </w:p>
    <w:p w14:paraId="5DCD9A33" w14:textId="77777777" w:rsidR="005F2617" w:rsidRPr="00094B48" w:rsidRDefault="005F2617" w:rsidP="00094B48">
      <w:pPr>
        <w:spacing w:line="300" w:lineRule="auto"/>
        <w:ind w:firstLineChars="200" w:firstLine="480"/>
        <w:rPr>
          <w:sz w:val="24"/>
          <w:szCs w:val="24"/>
        </w:rPr>
      </w:pPr>
      <w:r w:rsidRPr="00094B48">
        <w:rPr>
          <w:sz w:val="24"/>
          <w:szCs w:val="24"/>
        </w:rPr>
        <w:t>void var_def(struct node *T);</w:t>
      </w:r>
    </w:p>
    <w:p w14:paraId="33A17B4F" w14:textId="77777777" w:rsidR="005F2617" w:rsidRPr="00094B48" w:rsidRDefault="005F2617" w:rsidP="00094B48">
      <w:pPr>
        <w:spacing w:line="300" w:lineRule="auto"/>
        <w:ind w:firstLineChars="200" w:firstLine="480"/>
        <w:rPr>
          <w:sz w:val="24"/>
          <w:szCs w:val="24"/>
        </w:rPr>
      </w:pPr>
      <w:r w:rsidRPr="00094B48">
        <w:rPr>
          <w:sz w:val="24"/>
          <w:szCs w:val="24"/>
        </w:rPr>
        <w:t>void stmt_list(struct node *T);</w:t>
      </w:r>
    </w:p>
    <w:p w14:paraId="550444F0" w14:textId="77777777" w:rsidR="005F2617" w:rsidRPr="00094B48" w:rsidRDefault="005F2617" w:rsidP="00094B48">
      <w:pPr>
        <w:spacing w:line="300" w:lineRule="auto"/>
        <w:ind w:firstLineChars="200" w:firstLine="480"/>
        <w:rPr>
          <w:sz w:val="24"/>
          <w:szCs w:val="24"/>
        </w:rPr>
      </w:pPr>
      <w:r w:rsidRPr="00094B48">
        <w:rPr>
          <w:sz w:val="24"/>
          <w:szCs w:val="24"/>
        </w:rPr>
        <w:t>void if_then(struct node *T);</w:t>
      </w:r>
    </w:p>
    <w:p w14:paraId="1FD590B8" w14:textId="77777777" w:rsidR="005F2617" w:rsidRPr="00094B48" w:rsidRDefault="005F2617" w:rsidP="00094B48">
      <w:pPr>
        <w:spacing w:line="300" w:lineRule="auto"/>
        <w:ind w:firstLineChars="200" w:firstLine="480"/>
        <w:rPr>
          <w:sz w:val="24"/>
          <w:szCs w:val="24"/>
        </w:rPr>
      </w:pPr>
      <w:r w:rsidRPr="00094B48">
        <w:rPr>
          <w:sz w:val="24"/>
          <w:szCs w:val="24"/>
        </w:rPr>
        <w:t>void if_then_else(struct node *T);</w:t>
      </w:r>
    </w:p>
    <w:p w14:paraId="5F1D9B0A" w14:textId="77777777" w:rsidR="005F2617" w:rsidRPr="00094B48" w:rsidRDefault="005F2617" w:rsidP="00094B48">
      <w:pPr>
        <w:spacing w:line="300" w:lineRule="auto"/>
        <w:ind w:firstLineChars="200" w:firstLine="480"/>
        <w:rPr>
          <w:sz w:val="24"/>
          <w:szCs w:val="24"/>
        </w:rPr>
      </w:pPr>
      <w:r w:rsidRPr="00094B48">
        <w:rPr>
          <w:sz w:val="24"/>
          <w:szCs w:val="24"/>
        </w:rPr>
        <w:t>void while_dec(struct node *T);</w:t>
      </w:r>
    </w:p>
    <w:p w14:paraId="0DD1B151" w14:textId="77777777" w:rsidR="005F2617" w:rsidRPr="00094B48" w:rsidRDefault="005F2617" w:rsidP="00094B48">
      <w:pPr>
        <w:spacing w:line="300" w:lineRule="auto"/>
        <w:ind w:firstLineChars="200" w:firstLine="480"/>
        <w:rPr>
          <w:sz w:val="24"/>
          <w:szCs w:val="24"/>
        </w:rPr>
      </w:pPr>
      <w:r w:rsidRPr="00094B48">
        <w:rPr>
          <w:sz w:val="24"/>
          <w:szCs w:val="24"/>
        </w:rPr>
        <w:t>void exp_stmt(struct node *T);</w:t>
      </w:r>
    </w:p>
    <w:p w14:paraId="408C2C5E" w14:textId="77777777" w:rsidR="005F2617" w:rsidRPr="00094B48" w:rsidRDefault="005F2617" w:rsidP="00094B48">
      <w:pPr>
        <w:spacing w:line="300" w:lineRule="auto"/>
        <w:ind w:firstLineChars="200" w:firstLine="480"/>
        <w:rPr>
          <w:sz w:val="24"/>
          <w:szCs w:val="24"/>
        </w:rPr>
      </w:pPr>
      <w:r w:rsidRPr="00094B48">
        <w:rPr>
          <w:sz w:val="24"/>
          <w:szCs w:val="24"/>
        </w:rPr>
        <w:t>void return_dec(struct node *T);</w:t>
      </w:r>
    </w:p>
    <w:p w14:paraId="5CFFE4D8" w14:textId="5C8EF7F9" w:rsidR="005F2617" w:rsidRPr="005F2617" w:rsidRDefault="005F2617" w:rsidP="005F2617"/>
    <w:p w14:paraId="3FEAF3CF" w14:textId="4F123C88" w:rsidR="00F66363" w:rsidRDefault="00F66363" w:rsidP="004375B6">
      <w:pPr>
        <w:pStyle w:val="a9"/>
        <w:widowControl/>
        <w:numPr>
          <w:ilvl w:val="0"/>
          <w:numId w:val="2"/>
        </w:numPr>
        <w:spacing w:line="300" w:lineRule="auto"/>
        <w:ind w:firstLineChars="0"/>
        <w:outlineLvl w:val="1"/>
        <w:rPr>
          <w:b/>
          <w:bCs/>
          <w:sz w:val="28"/>
          <w:szCs w:val="28"/>
        </w:rPr>
      </w:pPr>
      <w:bookmarkStart w:id="27" w:name="_Toc44261683"/>
      <w:r>
        <w:rPr>
          <w:rFonts w:hint="eastAsia"/>
          <w:b/>
          <w:bCs/>
          <w:sz w:val="28"/>
          <w:szCs w:val="28"/>
        </w:rPr>
        <w:t>代码优化</w:t>
      </w:r>
      <w:bookmarkEnd w:id="27"/>
    </w:p>
    <w:p w14:paraId="09A90A2C" w14:textId="48312201" w:rsidR="005F2617" w:rsidRPr="00094B48" w:rsidRDefault="005F2617" w:rsidP="005F2617">
      <w:pPr>
        <w:ind w:firstLineChars="200" w:firstLine="480"/>
        <w:rPr>
          <w:sz w:val="24"/>
          <w:szCs w:val="24"/>
        </w:rPr>
      </w:pPr>
      <w:r w:rsidRPr="00094B48">
        <w:rPr>
          <w:rFonts w:hint="eastAsia"/>
          <w:sz w:val="24"/>
          <w:szCs w:val="24"/>
        </w:rPr>
        <w:t>未做</w:t>
      </w:r>
    </w:p>
    <w:p w14:paraId="33981FF8" w14:textId="1FF262F9" w:rsidR="00AF3597" w:rsidRDefault="00F96F40" w:rsidP="004375B6">
      <w:pPr>
        <w:pStyle w:val="a9"/>
        <w:widowControl/>
        <w:numPr>
          <w:ilvl w:val="0"/>
          <w:numId w:val="2"/>
        </w:numPr>
        <w:spacing w:line="300" w:lineRule="auto"/>
        <w:ind w:firstLineChars="0"/>
        <w:outlineLvl w:val="1"/>
        <w:rPr>
          <w:b/>
          <w:bCs/>
          <w:sz w:val="28"/>
          <w:szCs w:val="28"/>
        </w:rPr>
      </w:pPr>
      <w:bookmarkStart w:id="28" w:name="_Toc44261684"/>
      <w:r>
        <w:rPr>
          <w:rFonts w:hint="eastAsia"/>
          <w:b/>
          <w:bCs/>
          <w:sz w:val="28"/>
          <w:szCs w:val="28"/>
        </w:rPr>
        <w:t>汇编代码生成</w:t>
      </w:r>
      <w:bookmarkEnd w:id="28"/>
    </w:p>
    <w:p w14:paraId="716DA97D" w14:textId="41CDBFB0" w:rsidR="005F2617" w:rsidRPr="00094B48" w:rsidRDefault="005F2617" w:rsidP="005F2617">
      <w:pPr>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lastRenderedPageBreak/>
        <w:t xml:space="preserve"> </w:t>
      </w:r>
      <w:r w:rsidRPr="00094B48">
        <w:rPr>
          <w:rFonts w:asciiTheme="minorEastAsia" w:eastAsiaTheme="minorEastAsia" w:hAnsiTheme="minorEastAsia"/>
          <w:sz w:val="24"/>
          <w:szCs w:val="24"/>
        </w:rPr>
        <w:t xml:space="preserve">   </w:t>
      </w:r>
      <w:r w:rsidRPr="00094B48">
        <w:rPr>
          <w:rFonts w:asciiTheme="minorEastAsia" w:eastAsiaTheme="minorEastAsia" w:hAnsiTheme="minorEastAsia" w:hint="eastAsia"/>
          <w:sz w:val="24"/>
          <w:szCs w:val="24"/>
        </w:rPr>
        <w:t>目标代码生成算法如表5所示。</w:t>
      </w:r>
    </w:p>
    <w:p w14:paraId="170C227D" w14:textId="580138BB" w:rsidR="005F2617" w:rsidRPr="00094B48" w:rsidRDefault="005F2617" w:rsidP="005F2617">
      <w:pPr>
        <w:jc w:val="center"/>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表5</w:t>
      </w:r>
      <w:r w:rsidRPr="00094B48">
        <w:rPr>
          <w:rFonts w:asciiTheme="minorEastAsia" w:eastAsiaTheme="minorEastAsia" w:hAnsiTheme="minorEastAsia"/>
          <w:sz w:val="24"/>
          <w:szCs w:val="24"/>
        </w:rPr>
        <w:t xml:space="preserve"> </w:t>
      </w:r>
      <w:r w:rsidRPr="00094B48">
        <w:rPr>
          <w:rFonts w:asciiTheme="minorEastAsia" w:eastAsiaTheme="minorEastAsia" w:hAnsiTheme="minorEastAsia" w:hint="eastAsia"/>
          <w:sz w:val="24"/>
          <w:szCs w:val="24"/>
        </w:rPr>
        <w:t>目标代码生成算法</w:t>
      </w:r>
    </w:p>
    <w:tbl>
      <w:tblPr>
        <w:tblStyle w:val="af1"/>
        <w:tblW w:w="0" w:type="auto"/>
        <w:tblInd w:w="779" w:type="dxa"/>
        <w:tblLook w:val="04A0" w:firstRow="1" w:lastRow="0" w:firstColumn="1" w:lastColumn="0" w:noHBand="0" w:noVBand="1"/>
      </w:tblPr>
      <w:tblGrid>
        <w:gridCol w:w="2263"/>
        <w:gridCol w:w="4678"/>
      </w:tblGrid>
      <w:tr w:rsidR="005F2617" w:rsidRPr="00094B48" w14:paraId="52BF5BBC" w14:textId="77777777" w:rsidTr="007764CE">
        <w:tc>
          <w:tcPr>
            <w:tcW w:w="2263" w:type="dxa"/>
          </w:tcPr>
          <w:p w14:paraId="4793D579"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中间代码</w:t>
            </w:r>
          </w:p>
        </w:tc>
        <w:tc>
          <w:tcPr>
            <w:tcW w:w="4678" w:type="dxa"/>
          </w:tcPr>
          <w:p w14:paraId="0D71686A"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MIPS32指令</w:t>
            </w:r>
          </w:p>
        </w:tc>
      </w:tr>
      <w:tr w:rsidR="005F2617" w:rsidRPr="00094B48" w14:paraId="4407305D" w14:textId="77777777" w:rsidTr="007764CE">
        <w:tc>
          <w:tcPr>
            <w:tcW w:w="2263" w:type="dxa"/>
            <w:vAlign w:val="center"/>
          </w:tcPr>
          <w:p w14:paraId="122F221A"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x :=#k</w:t>
            </w:r>
          </w:p>
        </w:tc>
        <w:tc>
          <w:tcPr>
            <w:tcW w:w="4678" w:type="dxa"/>
            <w:vAlign w:val="center"/>
          </w:tcPr>
          <w:p w14:paraId="353BFB04"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li $t3,k</w:t>
            </w:r>
          </w:p>
          <w:p w14:paraId="59198B70"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sw $t3, x 的偏移量($sp)</w:t>
            </w:r>
          </w:p>
        </w:tc>
      </w:tr>
      <w:tr w:rsidR="005F2617" w:rsidRPr="00094B48" w14:paraId="297F70CB" w14:textId="77777777" w:rsidTr="007764CE">
        <w:tc>
          <w:tcPr>
            <w:tcW w:w="2263" w:type="dxa"/>
            <w:vAlign w:val="center"/>
          </w:tcPr>
          <w:p w14:paraId="62D7301B"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x := y</w:t>
            </w:r>
          </w:p>
          <w:p w14:paraId="745D7138" w14:textId="77777777" w:rsidR="005F2617" w:rsidRPr="00094B48" w:rsidRDefault="005F2617" w:rsidP="007764CE">
            <w:pPr>
              <w:rPr>
                <w:rFonts w:asciiTheme="minorEastAsia" w:eastAsiaTheme="minorEastAsia" w:hAnsiTheme="minorEastAsia"/>
                <w:sz w:val="24"/>
                <w:szCs w:val="24"/>
              </w:rPr>
            </w:pPr>
          </w:p>
        </w:tc>
        <w:tc>
          <w:tcPr>
            <w:tcW w:w="4678" w:type="dxa"/>
            <w:vAlign w:val="center"/>
          </w:tcPr>
          <w:p w14:paraId="3FCD6363"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y的偏移量($sp)</w:t>
            </w:r>
          </w:p>
          <w:p w14:paraId="456A9220"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move $t3,$t1</w:t>
            </w:r>
          </w:p>
          <w:p w14:paraId="2474A234"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sw $t3, x的偏移量($sp)</w:t>
            </w:r>
          </w:p>
        </w:tc>
      </w:tr>
      <w:tr w:rsidR="005F2617" w:rsidRPr="00094B48" w14:paraId="3E51BBC7" w14:textId="77777777" w:rsidTr="007764CE">
        <w:tc>
          <w:tcPr>
            <w:tcW w:w="2263" w:type="dxa"/>
            <w:vAlign w:val="center"/>
          </w:tcPr>
          <w:p w14:paraId="1916F5AA"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x := y + z</w:t>
            </w:r>
          </w:p>
        </w:tc>
        <w:tc>
          <w:tcPr>
            <w:tcW w:w="4678" w:type="dxa"/>
            <w:vAlign w:val="center"/>
          </w:tcPr>
          <w:p w14:paraId="20DB2D09"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y的偏移量($sp)</w:t>
            </w:r>
          </w:p>
          <w:p w14:paraId="135B878A"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z的偏移量($sp)</w:t>
            </w:r>
          </w:p>
          <w:p w14:paraId="396B87BC"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add $t3,$t1,$t2</w:t>
            </w:r>
          </w:p>
          <w:p w14:paraId="6D42FF86"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sw $t3, x的偏移量($sp)</w:t>
            </w:r>
          </w:p>
        </w:tc>
      </w:tr>
      <w:tr w:rsidR="005F2617" w:rsidRPr="00094B48" w14:paraId="5B3F6B98" w14:textId="77777777" w:rsidTr="007764CE">
        <w:tc>
          <w:tcPr>
            <w:tcW w:w="2263" w:type="dxa"/>
            <w:vAlign w:val="center"/>
          </w:tcPr>
          <w:p w14:paraId="609DA41F"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x := y - z</w:t>
            </w:r>
          </w:p>
        </w:tc>
        <w:tc>
          <w:tcPr>
            <w:tcW w:w="4678" w:type="dxa"/>
            <w:vAlign w:val="center"/>
          </w:tcPr>
          <w:p w14:paraId="1AAE2982"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y的偏移量($sp)</w:t>
            </w:r>
          </w:p>
          <w:p w14:paraId="267B1773"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z的偏移量($sp) sub $t3,$t1,$t2</w:t>
            </w:r>
            <w:r w:rsidRPr="00094B48">
              <w:rPr>
                <w:rFonts w:asciiTheme="minorEastAsia" w:eastAsiaTheme="minorEastAsia" w:hAnsiTheme="minorEastAsia"/>
                <w:sz w:val="24"/>
                <w:szCs w:val="24"/>
              </w:rPr>
              <w:br/>
              <w:t>sw $t3, x的偏移量($sp)</w:t>
            </w:r>
          </w:p>
        </w:tc>
      </w:tr>
      <w:tr w:rsidR="005F2617" w:rsidRPr="00094B48" w14:paraId="0BA6E11B" w14:textId="77777777" w:rsidTr="007764CE">
        <w:tc>
          <w:tcPr>
            <w:tcW w:w="2263" w:type="dxa"/>
            <w:vAlign w:val="center"/>
          </w:tcPr>
          <w:p w14:paraId="2B0F97BD"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x := y * z</w:t>
            </w:r>
          </w:p>
        </w:tc>
        <w:tc>
          <w:tcPr>
            <w:tcW w:w="4678" w:type="dxa"/>
            <w:vAlign w:val="center"/>
          </w:tcPr>
          <w:p w14:paraId="103CE842"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y的偏移量($sp) lw $t2, z的偏移量($sp) mul $t3,$t1,$t2</w:t>
            </w:r>
            <w:r w:rsidRPr="00094B48">
              <w:rPr>
                <w:rFonts w:asciiTheme="minorEastAsia" w:eastAsiaTheme="minorEastAsia" w:hAnsiTheme="minorEastAsia"/>
                <w:sz w:val="24"/>
                <w:szCs w:val="24"/>
              </w:rPr>
              <w:br/>
              <w:t>sw $t3, x的偏移量($sp)</w:t>
            </w:r>
          </w:p>
        </w:tc>
      </w:tr>
      <w:tr w:rsidR="005F2617" w:rsidRPr="00094B48" w14:paraId="61D6EC14" w14:textId="77777777" w:rsidTr="007764CE">
        <w:tc>
          <w:tcPr>
            <w:tcW w:w="2263" w:type="dxa"/>
            <w:vAlign w:val="center"/>
          </w:tcPr>
          <w:p w14:paraId="1C1673F8"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x := y / z</w:t>
            </w:r>
          </w:p>
        </w:tc>
        <w:tc>
          <w:tcPr>
            <w:tcW w:w="4678" w:type="dxa"/>
            <w:vAlign w:val="center"/>
          </w:tcPr>
          <w:p w14:paraId="246BBC8C"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y的偏移量($sp)</w:t>
            </w:r>
          </w:p>
          <w:p w14:paraId="542D1D53"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z的偏移量($sp)</w:t>
            </w:r>
          </w:p>
          <w:p w14:paraId="61CAEA84"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mul $t3,$t1,$t2</w:t>
            </w:r>
          </w:p>
          <w:p w14:paraId="4093C356"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div $t1,$t2</w:t>
            </w:r>
          </w:p>
          <w:p w14:paraId="7FB99DF8"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mflo $t3</w:t>
            </w:r>
          </w:p>
          <w:p w14:paraId="0EEE2A3C"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sw $t3, x 的偏移量($sp)</w:t>
            </w:r>
          </w:p>
        </w:tc>
      </w:tr>
      <w:tr w:rsidR="005F2617" w:rsidRPr="00094B48" w14:paraId="1C21516D" w14:textId="77777777" w:rsidTr="007764CE">
        <w:tc>
          <w:tcPr>
            <w:tcW w:w="2263" w:type="dxa"/>
            <w:vAlign w:val="center"/>
          </w:tcPr>
          <w:p w14:paraId="0D2BA285"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RETURN x</w:t>
            </w:r>
          </w:p>
        </w:tc>
        <w:tc>
          <w:tcPr>
            <w:tcW w:w="4678" w:type="dxa"/>
            <w:vAlign w:val="center"/>
          </w:tcPr>
          <w:p w14:paraId="5E068754"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move $v0, x 的偏移量($sp)</w:t>
            </w:r>
          </w:p>
          <w:p w14:paraId="3B829881"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jr $ra</w:t>
            </w:r>
          </w:p>
        </w:tc>
      </w:tr>
      <w:tr w:rsidR="005F2617" w:rsidRPr="00094B48" w14:paraId="209A0038" w14:textId="77777777" w:rsidTr="007764CE">
        <w:tc>
          <w:tcPr>
            <w:tcW w:w="2263" w:type="dxa"/>
            <w:vAlign w:val="center"/>
          </w:tcPr>
          <w:p w14:paraId="453D7DCB"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IF x==y GOTO z</w:t>
            </w:r>
          </w:p>
        </w:tc>
        <w:tc>
          <w:tcPr>
            <w:tcW w:w="4678" w:type="dxa"/>
            <w:vAlign w:val="center"/>
          </w:tcPr>
          <w:p w14:paraId="630F9B40"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x的偏移量($sp)</w:t>
            </w:r>
          </w:p>
          <w:p w14:paraId="68C3E387"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y的偏移量($sp)</w:t>
            </w:r>
          </w:p>
          <w:p w14:paraId="3DFCA6DB"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beq $t1,$t2,z</w:t>
            </w:r>
          </w:p>
        </w:tc>
      </w:tr>
      <w:tr w:rsidR="005F2617" w:rsidRPr="00094B48" w14:paraId="44BC88EC" w14:textId="77777777" w:rsidTr="007764CE">
        <w:tc>
          <w:tcPr>
            <w:tcW w:w="2263" w:type="dxa"/>
            <w:vAlign w:val="center"/>
          </w:tcPr>
          <w:p w14:paraId="4F0723F5"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IF x!=y GOTO z</w:t>
            </w:r>
          </w:p>
        </w:tc>
        <w:tc>
          <w:tcPr>
            <w:tcW w:w="4678" w:type="dxa"/>
            <w:vAlign w:val="center"/>
          </w:tcPr>
          <w:p w14:paraId="5FFB5002"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x的偏移量($sp)</w:t>
            </w:r>
          </w:p>
          <w:p w14:paraId="47394D0B"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y 的偏移量($sp)</w:t>
            </w:r>
          </w:p>
          <w:p w14:paraId="7C4D838C"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bne $t1,$t2,z</w:t>
            </w:r>
          </w:p>
        </w:tc>
      </w:tr>
      <w:tr w:rsidR="005F2617" w:rsidRPr="00094B48" w14:paraId="57F7E2C0" w14:textId="77777777" w:rsidTr="007764CE">
        <w:tc>
          <w:tcPr>
            <w:tcW w:w="2263" w:type="dxa"/>
            <w:vAlign w:val="center"/>
          </w:tcPr>
          <w:p w14:paraId="0FDD9157"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IF x&gt;y GOTO z</w:t>
            </w:r>
          </w:p>
        </w:tc>
        <w:tc>
          <w:tcPr>
            <w:tcW w:w="4678" w:type="dxa"/>
            <w:vAlign w:val="center"/>
          </w:tcPr>
          <w:p w14:paraId="421D74A5"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x的偏移量($sp)</w:t>
            </w:r>
          </w:p>
          <w:p w14:paraId="7F10C710"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y 的偏移量($sp)</w:t>
            </w:r>
          </w:p>
          <w:p w14:paraId="41B1AAF2"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bgt $t1,$t2,z</w:t>
            </w:r>
          </w:p>
        </w:tc>
      </w:tr>
      <w:tr w:rsidR="005F2617" w:rsidRPr="00094B48" w14:paraId="3C504AF0" w14:textId="77777777" w:rsidTr="007764CE">
        <w:tc>
          <w:tcPr>
            <w:tcW w:w="2263" w:type="dxa"/>
            <w:vAlign w:val="center"/>
          </w:tcPr>
          <w:p w14:paraId="5BC2BB9C"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IF x&gt;=y GOTO z</w:t>
            </w:r>
          </w:p>
        </w:tc>
        <w:tc>
          <w:tcPr>
            <w:tcW w:w="4678" w:type="dxa"/>
            <w:vAlign w:val="center"/>
          </w:tcPr>
          <w:p w14:paraId="58A44409"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x的偏移量($sp)</w:t>
            </w:r>
          </w:p>
          <w:p w14:paraId="30D2EA7B"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y 的偏移量($sp)</w:t>
            </w:r>
          </w:p>
          <w:p w14:paraId="267A4907"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bge $t1,$t2,z</w:t>
            </w:r>
          </w:p>
        </w:tc>
      </w:tr>
      <w:tr w:rsidR="005F2617" w:rsidRPr="00094B48" w14:paraId="2C502C3E" w14:textId="77777777" w:rsidTr="007764CE">
        <w:tc>
          <w:tcPr>
            <w:tcW w:w="2263" w:type="dxa"/>
            <w:vAlign w:val="center"/>
          </w:tcPr>
          <w:p w14:paraId="6F57B845"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IF x&lt;y GOTO z</w:t>
            </w:r>
          </w:p>
        </w:tc>
        <w:tc>
          <w:tcPr>
            <w:tcW w:w="4678" w:type="dxa"/>
            <w:vAlign w:val="center"/>
          </w:tcPr>
          <w:p w14:paraId="13451C2A"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x的偏移量($sp)</w:t>
            </w:r>
          </w:p>
          <w:p w14:paraId="5D563CB7"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y 的偏移量($sp)</w:t>
            </w:r>
          </w:p>
          <w:p w14:paraId="506420EE"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ble $t1,$t2,z</w:t>
            </w:r>
          </w:p>
        </w:tc>
      </w:tr>
      <w:tr w:rsidR="005F2617" w:rsidRPr="00094B48" w14:paraId="71E3D05F" w14:textId="77777777" w:rsidTr="007764CE">
        <w:tc>
          <w:tcPr>
            <w:tcW w:w="2263" w:type="dxa"/>
            <w:vAlign w:val="center"/>
          </w:tcPr>
          <w:p w14:paraId="1ABE21F0"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IF x&lt;=y GOTO z</w:t>
            </w:r>
          </w:p>
        </w:tc>
        <w:tc>
          <w:tcPr>
            <w:tcW w:w="4678" w:type="dxa"/>
            <w:vAlign w:val="center"/>
          </w:tcPr>
          <w:p w14:paraId="0B28BEBF"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$t1, x的偏移量($sp)</w:t>
            </w:r>
          </w:p>
          <w:p w14:paraId="352A4E99"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t>lw $t2, y 的偏移量($sp)</w:t>
            </w:r>
          </w:p>
          <w:p w14:paraId="331619AD"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lastRenderedPageBreak/>
              <w:t>blt $t1,$t2,z</w:t>
            </w:r>
          </w:p>
        </w:tc>
      </w:tr>
      <w:tr w:rsidR="005F2617" w:rsidRPr="00094B48" w14:paraId="7351974A" w14:textId="77777777" w:rsidTr="007764CE">
        <w:tc>
          <w:tcPr>
            <w:tcW w:w="2263" w:type="dxa"/>
            <w:vAlign w:val="center"/>
          </w:tcPr>
          <w:p w14:paraId="4BBDB423" w14:textId="77777777" w:rsidR="005F2617" w:rsidRPr="00094B48" w:rsidRDefault="005F2617" w:rsidP="007764CE">
            <w:pPr>
              <w:rPr>
                <w:rFonts w:asciiTheme="minorEastAsia" w:eastAsiaTheme="minorEastAsia" w:hAnsiTheme="minorEastAsia"/>
                <w:sz w:val="24"/>
                <w:szCs w:val="24"/>
              </w:rPr>
            </w:pPr>
            <w:r w:rsidRPr="00094B48">
              <w:rPr>
                <w:rFonts w:asciiTheme="minorEastAsia" w:eastAsiaTheme="minorEastAsia" w:hAnsiTheme="minorEastAsia"/>
                <w:sz w:val="24"/>
                <w:szCs w:val="24"/>
              </w:rPr>
              <w:lastRenderedPageBreak/>
              <w:t>X:=CALL f</w:t>
            </w:r>
          </w:p>
        </w:tc>
        <w:tc>
          <w:tcPr>
            <w:tcW w:w="4678" w:type="dxa"/>
            <w:vAlign w:val="center"/>
          </w:tcPr>
          <w:p w14:paraId="47B484A5" w14:textId="77777777" w:rsidR="005F2617" w:rsidRPr="00094B48" w:rsidRDefault="005F2617" w:rsidP="007764CE">
            <w:pPr>
              <w:rPr>
                <w:rFonts w:asciiTheme="minorEastAsia" w:eastAsiaTheme="minorEastAsia" w:hAnsiTheme="minorEastAsia"/>
                <w:sz w:val="24"/>
                <w:szCs w:val="24"/>
              </w:rPr>
            </w:pPr>
          </w:p>
        </w:tc>
      </w:tr>
    </w:tbl>
    <w:p w14:paraId="1C25DA8F" w14:textId="77777777" w:rsidR="005F2617" w:rsidRPr="00094B48" w:rsidRDefault="005F2617" w:rsidP="005F2617">
      <w:pPr>
        <w:rPr>
          <w:rFonts w:asciiTheme="minorEastAsia" w:eastAsiaTheme="minorEastAsia" w:hAnsiTheme="minorEastAsia"/>
          <w:sz w:val="24"/>
          <w:szCs w:val="24"/>
        </w:rPr>
      </w:pPr>
      <w:r w:rsidRPr="00094B48">
        <w:rPr>
          <w:rFonts w:asciiTheme="minorEastAsia" w:eastAsiaTheme="minorEastAsia" w:hAnsiTheme="minorEastAsia" w:hint="eastAsia"/>
          <w:sz w:val="24"/>
          <w:szCs w:val="24"/>
        </w:rPr>
        <w:t>上表是中间代码对应的MIPS指令，此时我运用了一个核心函数translate对中间代码进行翻译。核心思想是将每一行中间代码读入，分别进行翻译处理。</w:t>
      </w:r>
    </w:p>
    <w:p w14:paraId="733E7058" w14:textId="77777777" w:rsidR="005F2617" w:rsidRPr="00094B48" w:rsidRDefault="005F2617" w:rsidP="00094B48">
      <w:pPr>
        <w:spacing w:line="25" w:lineRule="atLeast"/>
        <w:ind w:firstLineChars="200" w:firstLine="480"/>
        <w:rPr>
          <w:sz w:val="24"/>
          <w:szCs w:val="24"/>
        </w:rPr>
      </w:pPr>
      <w:r w:rsidRPr="00094B48">
        <w:rPr>
          <w:sz w:val="24"/>
          <w:szCs w:val="24"/>
        </w:rPr>
        <w:t>string translate(string temp_str){</w:t>
      </w:r>
    </w:p>
    <w:p w14:paraId="3D68DC5A" w14:textId="77777777" w:rsidR="005F2617" w:rsidRPr="00094B48" w:rsidRDefault="005F2617" w:rsidP="00094B48">
      <w:pPr>
        <w:spacing w:line="25" w:lineRule="atLeast"/>
        <w:ind w:firstLineChars="200" w:firstLine="480"/>
        <w:rPr>
          <w:sz w:val="24"/>
          <w:szCs w:val="24"/>
        </w:rPr>
      </w:pPr>
      <w:r w:rsidRPr="00094B48">
        <w:rPr>
          <w:i/>
          <w:iCs/>
          <w:sz w:val="24"/>
          <w:szCs w:val="24"/>
        </w:rPr>
        <w:t>    //</w:t>
      </w:r>
      <w:r w:rsidRPr="00094B48">
        <w:rPr>
          <w:i/>
          <w:iCs/>
          <w:sz w:val="24"/>
          <w:szCs w:val="24"/>
        </w:rPr>
        <w:t>将每行</w:t>
      </w:r>
      <w:r w:rsidRPr="00094B48">
        <w:rPr>
          <w:i/>
          <w:iCs/>
          <w:sz w:val="24"/>
          <w:szCs w:val="24"/>
        </w:rPr>
        <w:t>string</w:t>
      </w:r>
      <w:r w:rsidRPr="00094B48">
        <w:rPr>
          <w:i/>
          <w:iCs/>
          <w:sz w:val="24"/>
          <w:szCs w:val="24"/>
        </w:rPr>
        <w:t>按空格存成数组</w:t>
      </w:r>
    </w:p>
    <w:p w14:paraId="7ADA3040" w14:textId="77777777" w:rsidR="005F2617" w:rsidRPr="00094B48" w:rsidRDefault="005F2617" w:rsidP="00094B48">
      <w:pPr>
        <w:spacing w:line="25" w:lineRule="atLeast"/>
        <w:ind w:firstLineChars="200" w:firstLine="480"/>
        <w:rPr>
          <w:sz w:val="24"/>
          <w:szCs w:val="24"/>
        </w:rPr>
      </w:pPr>
      <w:r w:rsidRPr="00094B48">
        <w:rPr>
          <w:sz w:val="24"/>
          <w:szCs w:val="24"/>
        </w:rPr>
        <w:t>    vector&lt;string&gt; line;</w:t>
      </w:r>
    </w:p>
    <w:p w14:paraId="1F79F300" w14:textId="77777777" w:rsidR="005F2617" w:rsidRPr="00094B48" w:rsidRDefault="005F2617" w:rsidP="00094B48">
      <w:pPr>
        <w:spacing w:line="25" w:lineRule="atLeast"/>
        <w:ind w:firstLineChars="200" w:firstLine="480"/>
        <w:rPr>
          <w:sz w:val="24"/>
          <w:szCs w:val="24"/>
        </w:rPr>
      </w:pPr>
      <w:r w:rsidRPr="00094B48">
        <w:rPr>
          <w:sz w:val="24"/>
          <w:szCs w:val="24"/>
        </w:rPr>
        <w:t>    string temp_res;</w:t>
      </w:r>
    </w:p>
    <w:p w14:paraId="246C0245" w14:textId="77777777" w:rsidR="005F2617" w:rsidRPr="00094B48" w:rsidRDefault="005F2617" w:rsidP="00094B48">
      <w:pPr>
        <w:spacing w:line="25" w:lineRule="atLeast"/>
        <w:ind w:firstLineChars="200" w:firstLine="480"/>
        <w:rPr>
          <w:sz w:val="24"/>
          <w:szCs w:val="24"/>
        </w:rPr>
      </w:pPr>
      <w:r w:rsidRPr="00094B48">
        <w:rPr>
          <w:sz w:val="24"/>
          <w:szCs w:val="24"/>
        </w:rPr>
        <w:t>    stringstream input(temp_str);</w:t>
      </w:r>
    </w:p>
    <w:p w14:paraId="5E9FDE8A"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while</w:t>
      </w:r>
      <w:r w:rsidRPr="00094B48">
        <w:rPr>
          <w:sz w:val="24"/>
          <w:szCs w:val="24"/>
        </w:rPr>
        <w:t> (input&gt;&gt;temp_res)</w:t>
      </w:r>
    </w:p>
    <w:p w14:paraId="36294D4B" w14:textId="77777777" w:rsidR="005F2617" w:rsidRPr="00094B48" w:rsidRDefault="005F2617" w:rsidP="00094B48">
      <w:pPr>
        <w:spacing w:line="25" w:lineRule="atLeast"/>
        <w:ind w:firstLineChars="200" w:firstLine="480"/>
        <w:rPr>
          <w:sz w:val="24"/>
          <w:szCs w:val="24"/>
        </w:rPr>
      </w:pPr>
      <w:r w:rsidRPr="00094B48">
        <w:rPr>
          <w:sz w:val="24"/>
          <w:szCs w:val="24"/>
        </w:rPr>
        <w:t>        line.emplace_back(temp_res);</w:t>
      </w:r>
    </w:p>
    <w:p w14:paraId="69870512" w14:textId="77777777" w:rsidR="005F2617" w:rsidRPr="00094B48" w:rsidRDefault="005F2617" w:rsidP="00094B48">
      <w:pPr>
        <w:spacing w:line="25" w:lineRule="atLeast"/>
        <w:ind w:firstLineChars="200" w:firstLine="480"/>
        <w:rPr>
          <w:sz w:val="24"/>
          <w:szCs w:val="24"/>
        </w:rPr>
      </w:pPr>
      <w:r w:rsidRPr="00094B48">
        <w:rPr>
          <w:i/>
          <w:iCs/>
          <w:sz w:val="24"/>
          <w:szCs w:val="24"/>
        </w:rPr>
        <w:t>    //</w:t>
      </w:r>
      <w:r w:rsidRPr="00094B48">
        <w:rPr>
          <w:i/>
          <w:iCs/>
          <w:sz w:val="24"/>
          <w:szCs w:val="24"/>
        </w:rPr>
        <w:t>核心处理</w:t>
      </w:r>
    </w:p>
    <w:p w14:paraId="7BDA60AC" w14:textId="77777777" w:rsidR="005F2617" w:rsidRPr="00094B48" w:rsidRDefault="005F2617" w:rsidP="00094B48">
      <w:pPr>
        <w:spacing w:line="25" w:lineRule="atLeast"/>
        <w:ind w:firstLineChars="200" w:firstLine="480"/>
        <w:rPr>
          <w:sz w:val="24"/>
          <w:szCs w:val="24"/>
        </w:rPr>
      </w:pPr>
      <w:r w:rsidRPr="00094B48">
        <w:rPr>
          <w:sz w:val="24"/>
          <w:szCs w:val="24"/>
        </w:rPr>
        <w:t>    string temp_return;</w:t>
      </w:r>
    </w:p>
    <w:p w14:paraId="03BB9E39"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(line[0] == "LABEL")</w:t>
      </w:r>
    </w:p>
    <w:p w14:paraId="4FB1AE5F"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line[1]+":";</w:t>
      </w:r>
    </w:p>
    <w:p w14:paraId="6E7B5F28"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(line[1] == ":=") {</w:t>
      </w:r>
    </w:p>
    <w:p w14:paraId="0DFE69E9"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(line.size() == 3)</w:t>
      </w:r>
    </w:p>
    <w:p w14:paraId="7431C42B"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(temp_str[temp_str.length()-2] == '#')</w:t>
      </w:r>
    </w:p>
    <w:p w14:paraId="343F8C20"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"\tli " + Get_R(line[0]) + ","+line.back().back();</w:t>
      </w:r>
    </w:p>
    <w:p w14:paraId="04EF6DB0"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w:t>
      </w:r>
    </w:p>
    <w:p w14:paraId="704FA60B" w14:textId="77777777" w:rsidR="005F2617" w:rsidRPr="00094B48" w:rsidRDefault="005F2617" w:rsidP="00094B48">
      <w:pPr>
        <w:spacing w:line="25" w:lineRule="atLeast"/>
        <w:ind w:firstLineChars="200" w:firstLine="480"/>
        <w:rPr>
          <w:sz w:val="24"/>
          <w:szCs w:val="24"/>
        </w:rPr>
      </w:pPr>
      <w:r w:rsidRPr="00094B48">
        <w:rPr>
          <w:sz w:val="24"/>
          <w:szCs w:val="24"/>
        </w:rPr>
        <w:t>                temp_return = "\tmove ";</w:t>
      </w:r>
    </w:p>
    <w:p w14:paraId="3AA1DB2C"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6E620577"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4178A84E"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4CDD9EC3"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6D20844A"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(line.size() == 5){</w:t>
      </w:r>
    </w:p>
    <w:p w14:paraId="138008D7"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(line[3] == "+")</w:t>
      </w:r>
    </w:p>
    <w:p w14:paraId="31DFE09F"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(temp_str[temp_str.length()-2] == '#'){</w:t>
      </w:r>
    </w:p>
    <w:p w14:paraId="74B8F64C" w14:textId="77777777" w:rsidR="005F2617" w:rsidRPr="00094B48" w:rsidRDefault="005F2617" w:rsidP="00094B48">
      <w:pPr>
        <w:spacing w:line="25" w:lineRule="atLeast"/>
        <w:ind w:firstLineChars="200" w:firstLine="480"/>
        <w:rPr>
          <w:sz w:val="24"/>
          <w:szCs w:val="24"/>
        </w:rPr>
      </w:pPr>
      <w:r w:rsidRPr="00094B48">
        <w:rPr>
          <w:sz w:val="24"/>
          <w:szCs w:val="24"/>
        </w:rPr>
        <w:t>                    temp_return = "\taddi ";</w:t>
      </w:r>
    </w:p>
    <w:p w14:paraId="76CDA6D6"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4A8648DE"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1CA6407F"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line.back().back();</w:t>
      </w:r>
    </w:p>
    <w:p w14:paraId="3105056E"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28AE16C4"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39AC33D2"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w:t>
      </w:r>
    </w:p>
    <w:p w14:paraId="1E4CD83B" w14:textId="77777777" w:rsidR="005F2617" w:rsidRPr="00094B48" w:rsidRDefault="005F2617" w:rsidP="00094B48">
      <w:pPr>
        <w:spacing w:line="25" w:lineRule="atLeast"/>
        <w:ind w:firstLineChars="200" w:firstLine="480"/>
        <w:rPr>
          <w:sz w:val="24"/>
          <w:szCs w:val="24"/>
        </w:rPr>
      </w:pPr>
      <w:r w:rsidRPr="00094B48">
        <w:rPr>
          <w:sz w:val="24"/>
          <w:szCs w:val="24"/>
        </w:rPr>
        <w:t>                    temp_return = "\tadd ";</w:t>
      </w:r>
    </w:p>
    <w:p w14:paraId="05101A37"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55CA6E18"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51EE7ED0"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Get_R(line.back());</w:t>
      </w:r>
    </w:p>
    <w:p w14:paraId="4583C136"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6A9811AD"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66EB0A9D"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 </w:t>
      </w:r>
      <w:r w:rsidRPr="00094B48">
        <w:rPr>
          <w:i/>
          <w:iCs/>
          <w:sz w:val="24"/>
          <w:szCs w:val="24"/>
        </w:rPr>
        <w:t>if</w:t>
      </w:r>
      <w:r w:rsidRPr="00094B48">
        <w:rPr>
          <w:sz w:val="24"/>
          <w:szCs w:val="24"/>
        </w:rPr>
        <w:t> (line[3] == "-"){</w:t>
      </w:r>
    </w:p>
    <w:p w14:paraId="62031109"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(temp_str[temp_str.length()-2] == '#'){</w:t>
      </w:r>
    </w:p>
    <w:p w14:paraId="2AB1649B" w14:textId="77777777" w:rsidR="005F2617" w:rsidRPr="00094B48" w:rsidRDefault="005F2617" w:rsidP="00094B48">
      <w:pPr>
        <w:spacing w:line="25" w:lineRule="atLeast"/>
        <w:ind w:firstLineChars="200" w:firstLine="480"/>
        <w:rPr>
          <w:sz w:val="24"/>
          <w:szCs w:val="24"/>
        </w:rPr>
      </w:pPr>
      <w:r w:rsidRPr="00094B48">
        <w:rPr>
          <w:sz w:val="24"/>
          <w:szCs w:val="24"/>
        </w:rPr>
        <w:t>                    temp_return = "\taddi ";</w:t>
      </w:r>
    </w:p>
    <w:p w14:paraId="726D5C15" w14:textId="77777777" w:rsidR="005F2617" w:rsidRPr="00094B48" w:rsidRDefault="005F2617" w:rsidP="00094B48">
      <w:pPr>
        <w:spacing w:line="25" w:lineRule="atLeast"/>
        <w:ind w:firstLineChars="200" w:firstLine="480"/>
        <w:rPr>
          <w:sz w:val="24"/>
          <w:szCs w:val="24"/>
        </w:rPr>
      </w:pPr>
      <w:r w:rsidRPr="00094B48">
        <w:rPr>
          <w:sz w:val="24"/>
          <w:szCs w:val="24"/>
        </w:rPr>
        <w:lastRenderedPageBreak/>
        <w:t>                    temp_return += Get_R(line[0])+",";</w:t>
      </w:r>
    </w:p>
    <w:p w14:paraId="6872804C"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0BB0C864"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line.back().back();</w:t>
      </w:r>
    </w:p>
    <w:p w14:paraId="18046392"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7B6C9733"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0FF18474"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w:t>
      </w:r>
    </w:p>
    <w:p w14:paraId="3F73129C" w14:textId="77777777" w:rsidR="005F2617" w:rsidRPr="00094B48" w:rsidRDefault="005F2617" w:rsidP="00094B48">
      <w:pPr>
        <w:spacing w:line="25" w:lineRule="atLeast"/>
        <w:ind w:firstLineChars="200" w:firstLine="480"/>
        <w:rPr>
          <w:sz w:val="24"/>
          <w:szCs w:val="24"/>
        </w:rPr>
      </w:pPr>
      <w:r w:rsidRPr="00094B48">
        <w:rPr>
          <w:sz w:val="24"/>
          <w:szCs w:val="24"/>
        </w:rPr>
        <w:t>                    temp_return = "\tsub ";</w:t>
      </w:r>
    </w:p>
    <w:p w14:paraId="3C9DB48D"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092462D0"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53EF7404"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Get_R(line.back());</w:t>
      </w:r>
    </w:p>
    <w:p w14:paraId="2442AEF9"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2D3F410D"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6EAF6B35"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5AB0C823"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 </w:t>
      </w:r>
      <w:r w:rsidRPr="00094B48">
        <w:rPr>
          <w:i/>
          <w:iCs/>
          <w:sz w:val="24"/>
          <w:szCs w:val="24"/>
        </w:rPr>
        <w:t>if</w:t>
      </w:r>
      <w:r w:rsidRPr="00094B48">
        <w:rPr>
          <w:sz w:val="24"/>
          <w:szCs w:val="24"/>
        </w:rPr>
        <w:t> (line[3] == "*"){</w:t>
      </w:r>
    </w:p>
    <w:p w14:paraId="4AFAD888" w14:textId="77777777" w:rsidR="005F2617" w:rsidRPr="00094B48" w:rsidRDefault="005F2617" w:rsidP="00094B48">
      <w:pPr>
        <w:spacing w:line="25" w:lineRule="atLeast"/>
        <w:ind w:firstLineChars="200" w:firstLine="480"/>
        <w:rPr>
          <w:sz w:val="24"/>
          <w:szCs w:val="24"/>
        </w:rPr>
      </w:pPr>
      <w:r w:rsidRPr="00094B48">
        <w:rPr>
          <w:sz w:val="24"/>
          <w:szCs w:val="24"/>
        </w:rPr>
        <w:t>                temp_return = "\tmul ";</w:t>
      </w:r>
    </w:p>
    <w:p w14:paraId="1451AFE0"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1CD4EF61"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2FF02F43"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Get_R(line.back());</w:t>
      </w:r>
    </w:p>
    <w:p w14:paraId="2C51DAB5"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5B402286"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4679678A"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 </w:t>
      </w:r>
      <w:r w:rsidRPr="00094B48">
        <w:rPr>
          <w:i/>
          <w:iCs/>
          <w:sz w:val="24"/>
          <w:szCs w:val="24"/>
        </w:rPr>
        <w:t>if</w:t>
      </w:r>
      <w:r w:rsidRPr="00094B48">
        <w:rPr>
          <w:sz w:val="24"/>
          <w:szCs w:val="24"/>
        </w:rPr>
        <w:t> (line[3] == "/"){</w:t>
      </w:r>
    </w:p>
    <w:p w14:paraId="3A85F273" w14:textId="77777777" w:rsidR="005F2617" w:rsidRPr="00094B48" w:rsidRDefault="005F2617" w:rsidP="00094B48">
      <w:pPr>
        <w:spacing w:line="25" w:lineRule="atLeast"/>
        <w:ind w:firstLineChars="200" w:firstLine="480"/>
        <w:rPr>
          <w:sz w:val="24"/>
          <w:szCs w:val="24"/>
        </w:rPr>
      </w:pPr>
      <w:r w:rsidRPr="00094B48">
        <w:rPr>
          <w:sz w:val="24"/>
          <w:szCs w:val="24"/>
        </w:rPr>
        <w:t>                temp_return = "\tdiv ";</w:t>
      </w:r>
    </w:p>
    <w:p w14:paraId="3FB2ED09"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4E3C4224"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Get_R(line.back()) + "\n\tmflo ";</w:t>
      </w:r>
    </w:p>
    <w:p w14:paraId="78C2510A"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51ABF766"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4D3EED2E"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021DD17C"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 </w:t>
      </w:r>
      <w:r w:rsidRPr="00094B48">
        <w:rPr>
          <w:i/>
          <w:iCs/>
          <w:sz w:val="24"/>
          <w:szCs w:val="24"/>
        </w:rPr>
        <w:t>if</w:t>
      </w:r>
      <w:r w:rsidRPr="00094B48">
        <w:rPr>
          <w:sz w:val="24"/>
          <w:szCs w:val="24"/>
        </w:rPr>
        <w:t> (line[3] == "&lt;"){</w:t>
      </w:r>
    </w:p>
    <w:p w14:paraId="4CFA385F" w14:textId="77777777" w:rsidR="005F2617" w:rsidRPr="00094B48" w:rsidRDefault="005F2617" w:rsidP="00094B48">
      <w:pPr>
        <w:spacing w:line="25" w:lineRule="atLeast"/>
        <w:ind w:firstLineChars="200" w:firstLine="480"/>
        <w:rPr>
          <w:sz w:val="24"/>
          <w:szCs w:val="24"/>
        </w:rPr>
      </w:pPr>
      <w:r w:rsidRPr="00094B48">
        <w:rPr>
          <w:sz w:val="24"/>
          <w:szCs w:val="24"/>
        </w:rPr>
        <w:t>                temp_return = "\tslt ";</w:t>
      </w:r>
    </w:p>
    <w:p w14:paraId="36516271"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6B3A4FEE"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37195738"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Get_R(line.back());</w:t>
      </w:r>
    </w:p>
    <w:p w14:paraId="6233DFA0"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7B16E69F"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389A5860"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r w:rsidRPr="00094B48">
        <w:rPr>
          <w:sz w:val="24"/>
          <w:szCs w:val="24"/>
        </w:rPr>
        <w:t> </w:t>
      </w:r>
      <w:r w:rsidRPr="00094B48">
        <w:rPr>
          <w:i/>
          <w:iCs/>
          <w:sz w:val="24"/>
          <w:szCs w:val="24"/>
        </w:rPr>
        <w:t>if</w:t>
      </w:r>
      <w:r w:rsidRPr="00094B48">
        <w:rPr>
          <w:sz w:val="24"/>
          <w:szCs w:val="24"/>
        </w:rPr>
        <w:t> (line[3] == "&gt;"){</w:t>
      </w:r>
    </w:p>
    <w:p w14:paraId="143D2309" w14:textId="77777777" w:rsidR="005F2617" w:rsidRPr="00094B48" w:rsidRDefault="005F2617" w:rsidP="00094B48">
      <w:pPr>
        <w:spacing w:line="25" w:lineRule="atLeast"/>
        <w:ind w:firstLineChars="200" w:firstLine="480"/>
        <w:rPr>
          <w:sz w:val="24"/>
          <w:szCs w:val="24"/>
        </w:rPr>
      </w:pPr>
      <w:r w:rsidRPr="00094B48">
        <w:rPr>
          <w:sz w:val="24"/>
          <w:szCs w:val="24"/>
        </w:rPr>
        <w:t>                temp_return = "\tslt ";</w:t>
      </w:r>
    </w:p>
    <w:p w14:paraId="0875C0AD"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Get_R(line[0])+",";</w:t>
      </w:r>
    </w:p>
    <w:p w14:paraId="286D6D5D"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Get_R(line.back())+",";</w:t>
      </w:r>
    </w:p>
    <w:p w14:paraId="09094B53"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Get_R(line[2]);</w:t>
      </w:r>
    </w:p>
    <w:p w14:paraId="449B6E04"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19D87881"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2093B9AB"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5E468F90" w14:textId="77777777" w:rsidR="005F2617" w:rsidRPr="00094B48" w:rsidRDefault="005F2617" w:rsidP="00094B48">
      <w:pPr>
        <w:spacing w:line="25" w:lineRule="atLeast"/>
        <w:ind w:firstLineChars="200" w:firstLine="480"/>
        <w:rPr>
          <w:sz w:val="24"/>
          <w:szCs w:val="24"/>
        </w:rPr>
      </w:pPr>
    </w:p>
    <w:p w14:paraId="53FE7B3A"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(line[2] == "CALL")</w:t>
      </w:r>
    </w:p>
    <w:p w14:paraId="64CA39D5" w14:textId="77777777" w:rsidR="005F2617" w:rsidRPr="00094B48" w:rsidRDefault="005F2617" w:rsidP="00094B48">
      <w:pPr>
        <w:spacing w:line="25" w:lineRule="atLeast"/>
        <w:ind w:firstLineChars="200" w:firstLine="480"/>
        <w:rPr>
          <w:sz w:val="24"/>
          <w:szCs w:val="24"/>
        </w:rPr>
      </w:pPr>
      <w:r w:rsidRPr="00094B48">
        <w:rPr>
          <w:sz w:val="24"/>
          <w:szCs w:val="24"/>
        </w:rPr>
        <w:lastRenderedPageBreak/>
        <w:t>            </w:t>
      </w:r>
      <w:r w:rsidRPr="00094B48">
        <w:rPr>
          <w:i/>
          <w:iCs/>
          <w:sz w:val="24"/>
          <w:szCs w:val="24"/>
        </w:rPr>
        <w:t>if</w:t>
      </w:r>
      <w:r w:rsidRPr="00094B48">
        <w:rPr>
          <w:sz w:val="24"/>
          <w:szCs w:val="24"/>
        </w:rPr>
        <w:t> (line[3] == "read" || line[3] == "print")</w:t>
      </w:r>
    </w:p>
    <w:p w14:paraId="3D199172" w14:textId="77777777" w:rsidR="005F2617" w:rsidRPr="00094B48" w:rsidRDefault="005F2617" w:rsidP="00094B48">
      <w:pPr>
        <w:spacing w:line="25" w:lineRule="atLeast"/>
        <w:ind w:firstLineChars="200" w:firstLine="480"/>
        <w:rPr>
          <w:sz w:val="24"/>
          <w:szCs w:val="24"/>
        </w:rPr>
      </w:pPr>
      <w:r w:rsidRPr="00094B48">
        <w:rPr>
          <w:sz w:val="24"/>
          <w:szCs w:val="24"/>
        </w:rPr>
        <w:t>                return "\taddi $sp,$sp,-4\n\tsw $ra,0($sp)\n\tjal " + line.back() + "\n\tlw $ra,0($sp)\n\tmove " +Get_R(line[0]) + ",$v0\n\taddi $sp,$sp,4";</w:t>
      </w:r>
    </w:p>
    <w:p w14:paraId="18ED9FED"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p>
    <w:p w14:paraId="6F1D14F2"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"\taddi $sp,$sp,-24\n\tsw $t0,0($sp)\n\tsw $ra,4($sp)\n\tsw $t1,8($sp)\n\tsw $t2,12($sp)\n\tsw $t3,16($sp)\n\tsw $t4,20($sp)\n\tjal "+line.back()+"\n\tlw $a0,0($sp)\n\tlw $ra,4($sp)\n\tlw $t1,8($sp)\n\tlw $t2,12($sp)\n\tlw $t3,16($sp)\n\tlw $t4,20($sp)\n\taddi $sp,$sp,24\n\tmove "+Get_R(line[0])+" $v0";</w:t>
      </w:r>
    </w:p>
    <w:p w14:paraId="49B97D8D"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6C126AF4"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(line[0] == "GOTO")</w:t>
      </w:r>
    </w:p>
    <w:p w14:paraId="199DFF97"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"\tj "+line[1];</w:t>
      </w:r>
    </w:p>
    <w:p w14:paraId="5D62FB87"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(line[0] == "RETURN")</w:t>
      </w:r>
    </w:p>
    <w:p w14:paraId="3958424F"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"\tmove $v0,"+Get_R(line[1])+"\n\tjr $ra";</w:t>
      </w:r>
    </w:p>
    <w:p w14:paraId="09F4A97E"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(line[0] == "IF") {</w:t>
      </w:r>
    </w:p>
    <w:p w14:paraId="0A17039E"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(line[2] == "=="){</w:t>
      </w:r>
    </w:p>
    <w:p w14:paraId="2FF28AC2" w14:textId="77777777" w:rsidR="005F2617" w:rsidRPr="00094B48" w:rsidRDefault="005F2617" w:rsidP="00094B48">
      <w:pPr>
        <w:spacing w:line="25" w:lineRule="atLeast"/>
        <w:ind w:firstLineChars="200" w:firstLine="480"/>
        <w:rPr>
          <w:sz w:val="24"/>
          <w:szCs w:val="24"/>
        </w:rPr>
      </w:pPr>
      <w:r w:rsidRPr="00094B48">
        <w:rPr>
          <w:sz w:val="24"/>
          <w:szCs w:val="24"/>
        </w:rPr>
        <w:t>            temp_return = "\tbeq ";</w:t>
      </w:r>
    </w:p>
    <w:p w14:paraId="06C1FD76"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Get_R(line[1])+",";</w:t>
      </w:r>
    </w:p>
    <w:p w14:paraId="5B254832"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Get_R(line[3])+",";</w:t>
      </w:r>
    </w:p>
    <w:p w14:paraId="404F8613"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w:t>
      </w:r>
    </w:p>
    <w:p w14:paraId="45D74D8F"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6FC74BCD"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4BB3E40B"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(line[2] == "!="){</w:t>
      </w:r>
    </w:p>
    <w:p w14:paraId="4F405B7A" w14:textId="77777777" w:rsidR="005F2617" w:rsidRPr="00094B48" w:rsidRDefault="005F2617" w:rsidP="00094B48">
      <w:pPr>
        <w:spacing w:line="25" w:lineRule="atLeast"/>
        <w:ind w:firstLineChars="200" w:firstLine="480"/>
        <w:rPr>
          <w:sz w:val="24"/>
          <w:szCs w:val="24"/>
        </w:rPr>
      </w:pPr>
      <w:r w:rsidRPr="00094B48">
        <w:rPr>
          <w:sz w:val="24"/>
          <w:szCs w:val="24"/>
        </w:rPr>
        <w:t>            temp_return = "\tbne ";</w:t>
      </w:r>
    </w:p>
    <w:p w14:paraId="73023D38"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Get_R(line[1])+",";</w:t>
      </w:r>
    </w:p>
    <w:p w14:paraId="37F38EBF"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Get_R(line[3])+",";</w:t>
      </w:r>
    </w:p>
    <w:p w14:paraId="15B8038A"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w:t>
      </w:r>
    </w:p>
    <w:p w14:paraId="4F6C89EB"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11F3CC79"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50F7F81A"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(line[2] == "&gt;"){</w:t>
      </w:r>
    </w:p>
    <w:p w14:paraId="53F5D57C" w14:textId="77777777" w:rsidR="005F2617" w:rsidRPr="00094B48" w:rsidRDefault="005F2617" w:rsidP="00094B48">
      <w:pPr>
        <w:spacing w:line="25" w:lineRule="atLeast"/>
        <w:ind w:firstLineChars="200" w:firstLine="480"/>
        <w:rPr>
          <w:sz w:val="24"/>
          <w:szCs w:val="24"/>
        </w:rPr>
      </w:pPr>
      <w:r w:rsidRPr="00094B48">
        <w:rPr>
          <w:sz w:val="24"/>
          <w:szCs w:val="24"/>
        </w:rPr>
        <w:t>            temp_return = "\tbgt ";</w:t>
      </w:r>
    </w:p>
    <w:p w14:paraId="190BE04C"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Get_R(line[1])+",";</w:t>
      </w:r>
    </w:p>
    <w:p w14:paraId="77A88CD0"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Get_R(line[3])+",";</w:t>
      </w:r>
    </w:p>
    <w:p w14:paraId="182EF32A"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w:t>
      </w:r>
    </w:p>
    <w:p w14:paraId="5C333F70"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351599D5"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18BB5AAC"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(line[2] == "&lt;"){</w:t>
      </w:r>
    </w:p>
    <w:p w14:paraId="6692273D" w14:textId="77777777" w:rsidR="005F2617" w:rsidRPr="00094B48" w:rsidRDefault="005F2617" w:rsidP="00094B48">
      <w:pPr>
        <w:spacing w:line="25" w:lineRule="atLeast"/>
        <w:ind w:firstLineChars="200" w:firstLine="480"/>
        <w:rPr>
          <w:sz w:val="24"/>
          <w:szCs w:val="24"/>
        </w:rPr>
      </w:pPr>
      <w:r w:rsidRPr="00094B48">
        <w:rPr>
          <w:sz w:val="24"/>
          <w:szCs w:val="24"/>
        </w:rPr>
        <w:t>            temp_return = "\tblt ";</w:t>
      </w:r>
    </w:p>
    <w:p w14:paraId="0FF83631"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Get_R(line[1])+",";</w:t>
      </w:r>
    </w:p>
    <w:p w14:paraId="40439FE9"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Get_R(line[3])+",";</w:t>
      </w:r>
    </w:p>
    <w:p w14:paraId="7D5A8AA1"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w:t>
      </w:r>
    </w:p>
    <w:p w14:paraId="15852C4A"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3100D8A4"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0883E98B" w14:textId="77777777" w:rsidR="005F2617" w:rsidRPr="00094B48" w:rsidRDefault="005F2617" w:rsidP="00094B48">
      <w:pPr>
        <w:spacing w:line="25" w:lineRule="atLeast"/>
        <w:ind w:firstLineChars="200" w:firstLine="480"/>
        <w:rPr>
          <w:sz w:val="24"/>
          <w:szCs w:val="24"/>
        </w:rPr>
      </w:pPr>
      <w:r w:rsidRPr="00094B48">
        <w:rPr>
          <w:sz w:val="24"/>
          <w:szCs w:val="24"/>
        </w:rPr>
        <w:lastRenderedPageBreak/>
        <w:t>        </w:t>
      </w:r>
      <w:r w:rsidRPr="00094B48">
        <w:rPr>
          <w:i/>
          <w:iCs/>
          <w:sz w:val="24"/>
          <w:szCs w:val="24"/>
        </w:rPr>
        <w:t>if</w:t>
      </w:r>
      <w:r w:rsidRPr="00094B48">
        <w:rPr>
          <w:sz w:val="24"/>
          <w:szCs w:val="24"/>
        </w:rPr>
        <w:t> (line[2] == "&gt;="){</w:t>
      </w:r>
    </w:p>
    <w:p w14:paraId="47A3246E" w14:textId="77777777" w:rsidR="005F2617" w:rsidRPr="00094B48" w:rsidRDefault="005F2617" w:rsidP="00094B48">
      <w:pPr>
        <w:spacing w:line="25" w:lineRule="atLeast"/>
        <w:ind w:firstLineChars="200" w:firstLine="480"/>
        <w:rPr>
          <w:sz w:val="24"/>
          <w:szCs w:val="24"/>
        </w:rPr>
      </w:pPr>
      <w:r w:rsidRPr="00094B48">
        <w:rPr>
          <w:sz w:val="24"/>
          <w:szCs w:val="24"/>
        </w:rPr>
        <w:t>            temp_return = "\tbge ";</w:t>
      </w:r>
    </w:p>
    <w:p w14:paraId="58B96CDF"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Get_R(line[1])+",";</w:t>
      </w:r>
    </w:p>
    <w:p w14:paraId="5C9289D7"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Get_R(line[3])+",";</w:t>
      </w:r>
    </w:p>
    <w:p w14:paraId="7CBEED58"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w:t>
      </w:r>
    </w:p>
    <w:p w14:paraId="43A44CEB"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1127A845"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396F0AD3"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(line[2] == "&lt;="){</w:t>
      </w:r>
    </w:p>
    <w:p w14:paraId="73FF1D7C" w14:textId="77777777" w:rsidR="005F2617" w:rsidRPr="00094B48" w:rsidRDefault="005F2617" w:rsidP="00094B48">
      <w:pPr>
        <w:spacing w:line="25" w:lineRule="atLeast"/>
        <w:ind w:firstLineChars="200" w:firstLine="480"/>
        <w:rPr>
          <w:sz w:val="24"/>
          <w:szCs w:val="24"/>
        </w:rPr>
      </w:pPr>
      <w:r w:rsidRPr="00094B48">
        <w:rPr>
          <w:sz w:val="24"/>
          <w:szCs w:val="24"/>
        </w:rPr>
        <w:t>            temp_return = "\tble ";</w:t>
      </w:r>
    </w:p>
    <w:p w14:paraId="1D1B2046"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Get_R(line[1])+",";</w:t>
      </w:r>
    </w:p>
    <w:p w14:paraId="34B1EB95" w14:textId="77777777" w:rsidR="005F2617" w:rsidRPr="00094B48" w:rsidRDefault="005F2617" w:rsidP="00094B48">
      <w:pPr>
        <w:spacing w:line="25" w:lineRule="atLeast"/>
        <w:ind w:firstLineChars="200" w:firstLine="480"/>
        <w:rPr>
          <w:sz w:val="24"/>
          <w:szCs w:val="24"/>
        </w:rPr>
      </w:pPr>
      <w:r w:rsidRPr="00094B48">
        <w:rPr>
          <w:sz w:val="24"/>
          <w:szCs w:val="24"/>
        </w:rPr>
        <w:t>            temp_return += Get_R(line[3])+",";</w:t>
      </w:r>
    </w:p>
    <w:p w14:paraId="28A777EA" w14:textId="77777777" w:rsidR="005F2617" w:rsidRPr="00094B48" w:rsidRDefault="005F2617" w:rsidP="00094B48">
      <w:pPr>
        <w:spacing w:line="25" w:lineRule="atLeast"/>
        <w:ind w:firstLineChars="200" w:firstLine="480"/>
        <w:rPr>
          <w:sz w:val="24"/>
          <w:szCs w:val="24"/>
        </w:rPr>
      </w:pPr>
      <w:r w:rsidRPr="00094B48">
        <w:rPr>
          <w:sz w:val="24"/>
          <w:szCs w:val="24"/>
        </w:rPr>
        <w:t>            temp_return += line.back();</w:t>
      </w:r>
    </w:p>
    <w:p w14:paraId="3BB01C1B"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temp_return;</w:t>
      </w:r>
    </w:p>
    <w:p w14:paraId="6E331850"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3938B378" w14:textId="77777777" w:rsidR="005F2617" w:rsidRPr="00094B48" w:rsidRDefault="005F2617" w:rsidP="00094B48">
      <w:pPr>
        <w:spacing w:line="25" w:lineRule="atLeast"/>
        <w:ind w:firstLineChars="200" w:firstLine="480"/>
        <w:rPr>
          <w:sz w:val="24"/>
          <w:szCs w:val="24"/>
        </w:rPr>
      </w:pPr>
      <w:r w:rsidRPr="00094B48">
        <w:rPr>
          <w:sz w:val="24"/>
          <w:szCs w:val="24"/>
        </w:rPr>
        <w:t>    }</w:t>
      </w:r>
    </w:p>
    <w:p w14:paraId="4F49C68E"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(line[0] == "FUNCTION")</w:t>
      </w:r>
    </w:p>
    <w:p w14:paraId="5C5305C2"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line[1]+":";</w:t>
      </w:r>
    </w:p>
    <w:p w14:paraId="7810CAF3"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(line[0] == "CALL")</w:t>
      </w:r>
    </w:p>
    <w:p w14:paraId="3746C690"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(line.back() == "read" || line.back() == "print")</w:t>
      </w:r>
    </w:p>
    <w:p w14:paraId="313C4693"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"\taddi $sp,$sp,-4\n\tsw $ra,0($sp)\n\tjal "+line.back()+"\n\tlw $ra,0($sp)\n\taddi $sp,$sp,4";</w:t>
      </w:r>
    </w:p>
    <w:p w14:paraId="706C3B15"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else</w:t>
      </w:r>
    </w:p>
    <w:p w14:paraId="032391FD"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"\taddi $sp,$sp,-24\n\tsw $t0,0($sp)\n\tsw $ra,4($sp)\n\tsw $t1,8($sp)\n\tsw $t2,12($sp)\n\tsw $t3,16($sp)\n\tsw $t4,20($sp)\n\tjal "+line.back()+"\n\tlw $a0,0($sp)\n\tlw $ra,4($sp)\n\tlw $t1,8($sp)\n\tlw $t2,12($sp)\n\tlw $t3,16($sp)\n\tlw $t4,20($sp)\n\taddi $sp,$sp,24\n\tmove "+Get_R(line[0])+" $v0";</w:t>
      </w:r>
    </w:p>
    <w:p w14:paraId="06A4460B"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(line[0] == "ARG")</w:t>
      </w:r>
    </w:p>
    <w:p w14:paraId="671FD123"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"\tmove $t0,$a0\n\tmove $a0,"+Get_R(line.back());</w:t>
      </w:r>
    </w:p>
    <w:p w14:paraId="4AA724F0"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if</w:t>
      </w:r>
      <w:r w:rsidRPr="00094B48">
        <w:rPr>
          <w:sz w:val="24"/>
          <w:szCs w:val="24"/>
        </w:rPr>
        <w:t> (line[0] == "PARAM")</w:t>
      </w:r>
    </w:p>
    <w:p w14:paraId="0940F810" w14:textId="77777777" w:rsidR="005F2617" w:rsidRPr="00094B48" w:rsidRDefault="005F2617" w:rsidP="00094B48">
      <w:pPr>
        <w:spacing w:line="25" w:lineRule="atLeast"/>
        <w:ind w:firstLineChars="200" w:firstLine="480"/>
        <w:rPr>
          <w:sz w:val="24"/>
          <w:szCs w:val="24"/>
        </w:rPr>
      </w:pPr>
      <w:r w:rsidRPr="00094B48">
        <w:rPr>
          <w:sz w:val="24"/>
          <w:szCs w:val="24"/>
        </w:rPr>
        <w:t>        table[line.back()] = "a0";</w:t>
      </w:r>
    </w:p>
    <w:p w14:paraId="1C792E5E" w14:textId="77777777" w:rsidR="005F2617" w:rsidRPr="00094B48" w:rsidRDefault="005F2617" w:rsidP="00094B48">
      <w:pPr>
        <w:spacing w:line="25" w:lineRule="atLeast"/>
        <w:ind w:firstLineChars="200" w:firstLine="480"/>
        <w:rPr>
          <w:sz w:val="24"/>
          <w:szCs w:val="24"/>
        </w:rPr>
      </w:pPr>
      <w:r w:rsidRPr="00094B48">
        <w:rPr>
          <w:sz w:val="24"/>
          <w:szCs w:val="24"/>
        </w:rPr>
        <w:t>    </w:t>
      </w:r>
      <w:r w:rsidRPr="00094B48">
        <w:rPr>
          <w:i/>
          <w:iCs/>
          <w:sz w:val="24"/>
          <w:szCs w:val="24"/>
        </w:rPr>
        <w:t>return</w:t>
      </w:r>
      <w:r w:rsidRPr="00094B48">
        <w:rPr>
          <w:sz w:val="24"/>
          <w:szCs w:val="24"/>
        </w:rPr>
        <w:t> " ";</w:t>
      </w:r>
    </w:p>
    <w:p w14:paraId="6FF49A99" w14:textId="77777777" w:rsidR="005F2617" w:rsidRPr="00094B48" w:rsidRDefault="005F2617" w:rsidP="00094B48">
      <w:pPr>
        <w:spacing w:line="25" w:lineRule="atLeast"/>
        <w:ind w:firstLineChars="200" w:firstLine="480"/>
        <w:rPr>
          <w:sz w:val="24"/>
          <w:szCs w:val="24"/>
        </w:rPr>
      </w:pPr>
      <w:r w:rsidRPr="00094B48">
        <w:rPr>
          <w:sz w:val="24"/>
          <w:szCs w:val="24"/>
        </w:rPr>
        <w:t>}</w:t>
      </w:r>
    </w:p>
    <w:p w14:paraId="30CB9F6F" w14:textId="15DBC03E" w:rsidR="005F2617" w:rsidRPr="00094B48" w:rsidRDefault="005F2617" w:rsidP="00094B48">
      <w:pPr>
        <w:spacing w:line="25" w:lineRule="atLeast"/>
        <w:ind w:firstLineChars="200" w:firstLine="480"/>
        <w:rPr>
          <w:sz w:val="24"/>
          <w:szCs w:val="24"/>
        </w:rPr>
      </w:pPr>
    </w:p>
    <w:p w14:paraId="6E0F49C7" w14:textId="77777777" w:rsidR="00D85D12" w:rsidRDefault="004375B6" w:rsidP="00D85D12">
      <w:pPr>
        <w:pStyle w:val="a9"/>
        <w:widowControl/>
        <w:numPr>
          <w:ilvl w:val="0"/>
          <w:numId w:val="1"/>
        </w:numPr>
        <w:spacing w:line="300" w:lineRule="auto"/>
        <w:ind w:left="0" w:firstLineChars="0" w:firstLine="0"/>
        <w:jc w:val="center"/>
        <w:outlineLvl w:val="0"/>
        <w:rPr>
          <w:rFonts w:ascii="宋体" w:hAnsi="宋体"/>
          <w:sz w:val="24"/>
          <w:szCs w:val="30"/>
        </w:rPr>
      </w:pPr>
      <w:r>
        <w:rPr>
          <w:b/>
          <w:sz w:val="30"/>
          <w:szCs w:val="30"/>
        </w:rPr>
        <w:br w:type="page"/>
      </w:r>
    </w:p>
    <w:p w14:paraId="5B8E4B95" w14:textId="77777777" w:rsidR="00833F65" w:rsidRPr="00833F65" w:rsidRDefault="00833F65" w:rsidP="00D85D12">
      <w:pPr>
        <w:spacing w:line="300" w:lineRule="auto"/>
        <w:ind w:firstLineChars="200" w:firstLine="480"/>
        <w:rPr>
          <w:rFonts w:ascii="宋体" w:hAnsi="宋体"/>
          <w:sz w:val="24"/>
          <w:szCs w:val="30"/>
        </w:rPr>
      </w:pPr>
      <w:r>
        <w:rPr>
          <w:rFonts w:ascii="宋体" w:hAnsi="宋体" w:hint="eastAsia"/>
          <w:sz w:val="24"/>
          <w:szCs w:val="30"/>
        </w:rPr>
        <w:lastRenderedPageBreak/>
        <w:t xml:space="preserve">                  </w:t>
      </w:r>
    </w:p>
    <w:p w14:paraId="7CF6695E" w14:textId="77777777" w:rsidR="0088593D" w:rsidRDefault="002604D9" w:rsidP="002604D9">
      <w:pPr>
        <w:pStyle w:val="1"/>
        <w:jc w:val="center"/>
      </w:pPr>
      <w:bookmarkStart w:id="29" w:name="_Toc376773669"/>
      <w:bookmarkStart w:id="30" w:name="_Toc44261685"/>
      <w:r>
        <w:rPr>
          <w:rFonts w:hint="eastAsia"/>
        </w:rPr>
        <w:t>4</w:t>
      </w:r>
      <w:r w:rsidR="0088593D">
        <w:rPr>
          <w:rFonts w:hint="eastAsia"/>
        </w:rPr>
        <w:t>系统测试</w:t>
      </w:r>
      <w:bookmarkEnd w:id="29"/>
      <w:r w:rsidR="00677728">
        <w:rPr>
          <w:rFonts w:hint="eastAsia"/>
        </w:rPr>
        <w:t>与评价</w:t>
      </w:r>
      <w:bookmarkEnd w:id="30"/>
    </w:p>
    <w:p w14:paraId="14353DFA" w14:textId="48B0E92B" w:rsidR="000C5661" w:rsidRDefault="0088593D" w:rsidP="000C5661">
      <w:pPr>
        <w:pStyle w:val="a9"/>
        <w:widowControl/>
        <w:numPr>
          <w:ilvl w:val="0"/>
          <w:numId w:val="12"/>
        </w:numPr>
        <w:spacing w:line="300" w:lineRule="auto"/>
        <w:ind w:left="0" w:firstLineChars="0" w:firstLine="0"/>
        <w:jc w:val="left"/>
        <w:outlineLvl w:val="1"/>
        <w:rPr>
          <w:b/>
          <w:sz w:val="28"/>
          <w:szCs w:val="28"/>
        </w:rPr>
      </w:pPr>
      <w:bookmarkStart w:id="31" w:name="_Toc342798933"/>
      <w:bookmarkStart w:id="32" w:name="_Toc376773670"/>
      <w:bookmarkStart w:id="33" w:name="_Toc44261686"/>
      <w:r w:rsidRPr="0088593D">
        <w:rPr>
          <w:rFonts w:hint="eastAsia"/>
          <w:b/>
          <w:sz w:val="28"/>
          <w:szCs w:val="28"/>
        </w:rPr>
        <w:t>测试</w:t>
      </w:r>
      <w:bookmarkEnd w:id="31"/>
      <w:bookmarkEnd w:id="32"/>
      <w:r w:rsidR="00677728">
        <w:rPr>
          <w:rFonts w:hint="eastAsia"/>
          <w:b/>
          <w:sz w:val="28"/>
          <w:szCs w:val="28"/>
        </w:rPr>
        <w:t>用例</w:t>
      </w:r>
      <w:bookmarkStart w:id="34" w:name="_Toc342798936"/>
      <w:bookmarkStart w:id="35" w:name="_Toc376773674"/>
      <w:bookmarkEnd w:id="33"/>
    </w:p>
    <w:p w14:paraId="581BD781" w14:textId="64E98608" w:rsidR="007764CE" w:rsidRPr="00094B48" w:rsidRDefault="007764CE" w:rsidP="007764CE">
      <w:pPr>
        <w:rPr>
          <w:rFonts w:asciiTheme="minorEastAsia" w:eastAsiaTheme="minorEastAsia" w:hAnsiTheme="minorEastAsia"/>
          <w:sz w:val="24"/>
          <w:szCs w:val="24"/>
        </w:rPr>
      </w:pPr>
      <w:r w:rsidRPr="00094B48">
        <w:rPr>
          <w:rFonts w:hint="eastAsia"/>
          <w:sz w:val="24"/>
          <w:szCs w:val="24"/>
        </w:rPr>
        <w:t xml:space="preserve"> </w:t>
      </w:r>
      <w:r w:rsidRPr="00094B48">
        <w:rPr>
          <w:sz w:val="24"/>
          <w:szCs w:val="24"/>
        </w:rPr>
        <w:t xml:space="preserve">  </w:t>
      </w:r>
      <w:r w:rsidRPr="00094B48">
        <w:rPr>
          <w:rFonts w:hint="eastAsia"/>
          <w:sz w:val="24"/>
          <w:szCs w:val="24"/>
        </w:rPr>
        <w:t>1.</w:t>
      </w:r>
      <w:r w:rsidRPr="00094B48">
        <w:rPr>
          <w:rFonts w:asciiTheme="minorEastAsia" w:eastAsiaTheme="minorEastAsia" w:hAnsiTheme="minorEastAsia" w:hint="eastAsia"/>
          <w:sz w:val="24"/>
          <w:szCs w:val="24"/>
        </w:rPr>
        <w:t xml:space="preserve"> </w:t>
      </w:r>
      <w:r w:rsidRPr="00094B48">
        <w:rPr>
          <w:rFonts w:asciiTheme="minorEastAsia" w:eastAsiaTheme="minorEastAsia" w:hAnsiTheme="minorEastAsia"/>
          <w:sz w:val="24"/>
          <w:szCs w:val="24"/>
        </w:rPr>
        <w:t xml:space="preserve"> </w:t>
      </w:r>
    </w:p>
    <w:p w14:paraId="45EDE79E" w14:textId="0D3F8780" w:rsidR="007764CE" w:rsidRDefault="007764CE" w:rsidP="00094B48">
      <w:pPr>
        <w:jc w:val="center"/>
        <w:rPr>
          <w:rFonts w:asciiTheme="minorEastAsia" w:eastAsiaTheme="minorEastAsia" w:hAnsiTheme="minorEastAsia"/>
          <w:sz w:val="24"/>
          <w:szCs w:val="24"/>
        </w:rPr>
      </w:pPr>
      <w:r>
        <w:rPr>
          <w:noProof/>
        </w:rPr>
        <w:drawing>
          <wp:inline distT="0" distB="0" distL="0" distR="0" wp14:anchorId="23FF6DA6" wp14:editId="191E43F0">
            <wp:extent cx="3289469" cy="408326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9469" cy="4083260"/>
                    </a:xfrm>
                    <a:prstGeom prst="rect">
                      <a:avLst/>
                    </a:prstGeom>
                  </pic:spPr>
                </pic:pic>
              </a:graphicData>
            </a:graphic>
          </wp:inline>
        </w:drawing>
      </w:r>
    </w:p>
    <w:p w14:paraId="593DF4B1" w14:textId="1E13EB88" w:rsidR="00FE7C63" w:rsidRPr="00FE7C63" w:rsidRDefault="00FE7C63" w:rsidP="00094B48">
      <w:pPr>
        <w:jc w:val="center"/>
        <w:rPr>
          <w:rFonts w:asciiTheme="minorEastAsia" w:eastAsiaTheme="minorEastAsia" w:hAnsiTheme="minorEastAsia"/>
          <w:szCs w:val="21"/>
        </w:rPr>
      </w:pPr>
      <w:r>
        <w:rPr>
          <w:rFonts w:asciiTheme="minorEastAsia" w:eastAsiaTheme="minorEastAsia" w:hAnsiTheme="minorEastAsia" w:hint="eastAsia"/>
          <w:szCs w:val="21"/>
        </w:rPr>
        <w:t>图6.测试用例1</w:t>
      </w:r>
    </w:p>
    <w:p w14:paraId="67123C5F" w14:textId="77777777" w:rsidR="007764CE" w:rsidRPr="00094B48" w:rsidRDefault="007764CE" w:rsidP="007764CE">
      <w:pPr>
        <w:rPr>
          <w:noProof/>
        </w:rPr>
      </w:pPr>
      <w:r w:rsidRPr="00094B48">
        <w:rPr>
          <w:rFonts w:eastAsiaTheme="minorEastAsia"/>
          <w:sz w:val="24"/>
          <w:szCs w:val="24"/>
        </w:rPr>
        <w:t>2.</w:t>
      </w:r>
      <w:r w:rsidRPr="00094B48">
        <w:rPr>
          <w:noProof/>
        </w:rPr>
        <w:t xml:space="preserve"> </w:t>
      </w:r>
    </w:p>
    <w:p w14:paraId="031F4B01" w14:textId="7D3F8856" w:rsidR="007764CE" w:rsidRDefault="007764CE" w:rsidP="00094B48">
      <w:pPr>
        <w:jc w:val="center"/>
        <w:rPr>
          <w:rFonts w:asciiTheme="minorEastAsia" w:eastAsiaTheme="minorEastAsia" w:hAnsiTheme="minorEastAsia"/>
          <w:sz w:val="24"/>
          <w:szCs w:val="24"/>
        </w:rPr>
      </w:pPr>
      <w:r>
        <w:rPr>
          <w:noProof/>
        </w:rPr>
        <w:lastRenderedPageBreak/>
        <w:drawing>
          <wp:inline distT="0" distB="0" distL="0" distR="0" wp14:anchorId="7569A536" wp14:editId="70F3FDCD">
            <wp:extent cx="4413477" cy="546763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3477" cy="5467631"/>
                    </a:xfrm>
                    <a:prstGeom prst="rect">
                      <a:avLst/>
                    </a:prstGeom>
                  </pic:spPr>
                </pic:pic>
              </a:graphicData>
            </a:graphic>
          </wp:inline>
        </w:drawing>
      </w:r>
    </w:p>
    <w:p w14:paraId="095E3379" w14:textId="7CA1D4E9" w:rsidR="00FE7C63" w:rsidRPr="00FE7C63" w:rsidRDefault="00FE7C63" w:rsidP="00094B48">
      <w:pPr>
        <w:jc w:val="center"/>
        <w:rPr>
          <w:rFonts w:asciiTheme="minorEastAsia" w:eastAsiaTheme="minorEastAsia" w:hAnsiTheme="minorEastAsia"/>
          <w:szCs w:val="21"/>
        </w:rPr>
      </w:pPr>
      <w:r>
        <w:rPr>
          <w:rFonts w:asciiTheme="minorEastAsia" w:eastAsiaTheme="minorEastAsia" w:hAnsiTheme="minorEastAsia" w:hint="eastAsia"/>
          <w:szCs w:val="21"/>
        </w:rPr>
        <w:t>图7.测试用例2</w:t>
      </w:r>
    </w:p>
    <w:p w14:paraId="5CFC1273" w14:textId="733D08EE" w:rsidR="007764CE" w:rsidRPr="007764CE" w:rsidRDefault="007764CE" w:rsidP="007764CE">
      <w:pPr>
        <w:rPr>
          <w:rFonts w:asciiTheme="minorEastAsia" w:eastAsiaTheme="minorEastAsia" w:hAnsiTheme="minorEastAsia"/>
          <w:bCs/>
          <w:sz w:val="24"/>
          <w:szCs w:val="24"/>
        </w:rPr>
      </w:pP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 xml:space="preserve">        </w:t>
      </w:r>
    </w:p>
    <w:p w14:paraId="2613ABD8" w14:textId="3051D4EE" w:rsidR="007764CE" w:rsidRDefault="000C5661" w:rsidP="007764CE">
      <w:pPr>
        <w:pStyle w:val="a9"/>
        <w:widowControl/>
        <w:numPr>
          <w:ilvl w:val="0"/>
          <w:numId w:val="12"/>
        </w:numPr>
        <w:spacing w:line="300" w:lineRule="auto"/>
        <w:ind w:left="0" w:firstLineChars="0" w:firstLine="0"/>
        <w:jc w:val="left"/>
        <w:outlineLvl w:val="1"/>
        <w:rPr>
          <w:b/>
          <w:sz w:val="28"/>
          <w:szCs w:val="28"/>
        </w:rPr>
      </w:pPr>
      <w:bookmarkStart w:id="36" w:name="_Toc44261687"/>
      <w:r>
        <w:rPr>
          <w:rFonts w:hint="eastAsia"/>
          <w:b/>
          <w:sz w:val="28"/>
          <w:szCs w:val="28"/>
        </w:rPr>
        <w:t>正确性测试</w:t>
      </w:r>
      <w:bookmarkEnd w:id="36"/>
    </w:p>
    <w:p w14:paraId="4E6279FD" w14:textId="32AB6724" w:rsidR="007764CE" w:rsidRPr="00094B48" w:rsidRDefault="007764CE" w:rsidP="00094B48">
      <w:pPr>
        <w:spacing w:line="300" w:lineRule="auto"/>
        <w:ind w:firstLineChars="200" w:firstLine="420"/>
        <w:rPr>
          <w:sz w:val="24"/>
          <w:szCs w:val="24"/>
        </w:rPr>
      </w:pPr>
      <w:r>
        <w:rPr>
          <w:rFonts w:hint="eastAsia"/>
        </w:rPr>
        <w:t xml:space="preserve"> </w:t>
      </w:r>
      <w:r>
        <w:t xml:space="preserve"> </w:t>
      </w:r>
      <w:r w:rsidRPr="00094B48">
        <w:rPr>
          <w:sz w:val="24"/>
          <w:szCs w:val="24"/>
        </w:rPr>
        <w:t xml:space="preserve">    </w:t>
      </w:r>
      <w:r w:rsidRPr="00094B48">
        <w:rPr>
          <w:rFonts w:hint="eastAsia"/>
          <w:sz w:val="24"/>
          <w:szCs w:val="24"/>
        </w:rPr>
        <w:t>实验一测试结果如图：</w:t>
      </w:r>
    </w:p>
    <w:p w14:paraId="5B6625AF" w14:textId="6771F25E" w:rsidR="007764CE" w:rsidRDefault="007764CE" w:rsidP="007764CE">
      <w:pPr>
        <w:jc w:val="center"/>
      </w:pPr>
      <w:r>
        <w:rPr>
          <w:noProof/>
        </w:rPr>
        <w:lastRenderedPageBreak/>
        <w:drawing>
          <wp:inline distT="0" distB="0" distL="0" distR="0" wp14:anchorId="59770BDA" wp14:editId="200888C2">
            <wp:extent cx="2299580" cy="7096414"/>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887" b="11027"/>
                    <a:stretch/>
                  </pic:blipFill>
                  <pic:spPr bwMode="auto">
                    <a:xfrm>
                      <a:off x="0" y="0"/>
                      <a:ext cx="2299580" cy="7096414"/>
                    </a:xfrm>
                    <a:prstGeom prst="rect">
                      <a:avLst/>
                    </a:prstGeom>
                    <a:ln>
                      <a:noFill/>
                    </a:ln>
                    <a:extLst>
                      <a:ext uri="{53640926-AAD7-44D8-BBD7-CCE9431645EC}">
                        <a14:shadowObscured xmlns:a14="http://schemas.microsoft.com/office/drawing/2010/main"/>
                      </a:ext>
                    </a:extLst>
                  </pic:spPr>
                </pic:pic>
              </a:graphicData>
            </a:graphic>
          </wp:inline>
        </w:drawing>
      </w:r>
    </w:p>
    <w:p w14:paraId="196BE694" w14:textId="531E066E" w:rsidR="00FE7C63" w:rsidRDefault="00FE7C63" w:rsidP="007764CE">
      <w:pPr>
        <w:jc w:val="center"/>
      </w:pPr>
      <w:r>
        <w:rPr>
          <w:rFonts w:hint="eastAsia"/>
        </w:rPr>
        <w:t>图</w:t>
      </w:r>
      <w:r>
        <w:rPr>
          <w:rFonts w:hint="eastAsia"/>
        </w:rPr>
        <w:t>7.</w:t>
      </w:r>
      <w:r>
        <w:rPr>
          <w:rFonts w:hint="eastAsia"/>
        </w:rPr>
        <w:t>测试结果</w:t>
      </w:r>
      <w:r>
        <w:rPr>
          <w:rFonts w:hint="eastAsia"/>
        </w:rPr>
        <w:t>1</w:t>
      </w:r>
    </w:p>
    <w:p w14:paraId="4EBB1B0C" w14:textId="349BBEB3" w:rsidR="007764CE" w:rsidRPr="00094B48" w:rsidRDefault="007764CE" w:rsidP="00094B48">
      <w:pPr>
        <w:spacing w:line="300" w:lineRule="auto"/>
        <w:ind w:firstLineChars="200" w:firstLine="420"/>
        <w:rPr>
          <w:sz w:val="24"/>
          <w:szCs w:val="24"/>
        </w:rPr>
      </w:pPr>
      <w:r>
        <w:rPr>
          <w:rFonts w:hint="eastAsia"/>
        </w:rPr>
        <w:t xml:space="preserve"> </w:t>
      </w:r>
      <w:r>
        <w:t xml:space="preserve">  </w:t>
      </w:r>
      <w:r w:rsidRPr="00094B48">
        <w:rPr>
          <w:sz w:val="24"/>
          <w:szCs w:val="24"/>
        </w:rPr>
        <w:t xml:space="preserve">    </w:t>
      </w:r>
      <w:r w:rsidRPr="00094B48">
        <w:rPr>
          <w:rFonts w:hint="eastAsia"/>
          <w:sz w:val="24"/>
          <w:szCs w:val="24"/>
        </w:rPr>
        <w:t>实验二测试结果如图</w:t>
      </w:r>
      <w:r w:rsidR="00094B48">
        <w:rPr>
          <w:rFonts w:hint="eastAsia"/>
          <w:sz w:val="24"/>
          <w:szCs w:val="24"/>
        </w:rPr>
        <w:t>：</w:t>
      </w:r>
    </w:p>
    <w:p w14:paraId="378EDD09" w14:textId="351930AA" w:rsidR="007764CE" w:rsidRDefault="007764CE" w:rsidP="007764CE">
      <w:pPr>
        <w:jc w:val="center"/>
      </w:pPr>
      <w:r>
        <w:rPr>
          <w:noProof/>
        </w:rPr>
        <w:lastRenderedPageBreak/>
        <w:drawing>
          <wp:inline distT="0" distB="0" distL="0" distR="0" wp14:anchorId="2A4FD981" wp14:editId="1A3C3932">
            <wp:extent cx="1178560" cy="673576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159"/>
                    <a:stretch/>
                  </pic:blipFill>
                  <pic:spPr bwMode="auto">
                    <a:xfrm>
                      <a:off x="0" y="0"/>
                      <a:ext cx="1178560" cy="6735765"/>
                    </a:xfrm>
                    <a:prstGeom prst="rect">
                      <a:avLst/>
                    </a:prstGeom>
                    <a:ln>
                      <a:noFill/>
                    </a:ln>
                    <a:extLst>
                      <a:ext uri="{53640926-AAD7-44D8-BBD7-CCE9431645EC}">
                        <a14:shadowObscured xmlns:a14="http://schemas.microsoft.com/office/drawing/2010/main"/>
                      </a:ext>
                    </a:extLst>
                  </pic:spPr>
                </pic:pic>
              </a:graphicData>
            </a:graphic>
          </wp:inline>
        </w:drawing>
      </w:r>
    </w:p>
    <w:p w14:paraId="40E65E46" w14:textId="5DEB3173" w:rsidR="00FE7C63" w:rsidRDefault="00FE7C63" w:rsidP="00FE7C63">
      <w:pPr>
        <w:jc w:val="center"/>
      </w:pPr>
      <w:r>
        <w:rPr>
          <w:rFonts w:hint="eastAsia"/>
        </w:rPr>
        <w:t>图</w:t>
      </w:r>
      <w:r>
        <w:rPr>
          <w:rFonts w:hint="eastAsia"/>
        </w:rPr>
        <w:t>8.</w:t>
      </w:r>
      <w:r>
        <w:rPr>
          <w:rFonts w:hint="eastAsia"/>
        </w:rPr>
        <w:t>测试结果</w:t>
      </w:r>
      <w:r>
        <w:rPr>
          <w:rFonts w:hint="eastAsia"/>
        </w:rPr>
        <w:t>2</w:t>
      </w:r>
    </w:p>
    <w:p w14:paraId="226CBEF4" w14:textId="77777777" w:rsidR="00FE7C63" w:rsidRDefault="00FE7C63" w:rsidP="007764CE">
      <w:pPr>
        <w:jc w:val="center"/>
      </w:pPr>
    </w:p>
    <w:p w14:paraId="0730327A" w14:textId="7D7B0FE1" w:rsidR="002A0F23" w:rsidRPr="00094B48" w:rsidRDefault="002A0F23" w:rsidP="00094B48">
      <w:pPr>
        <w:spacing w:line="300" w:lineRule="auto"/>
        <w:ind w:firstLineChars="200" w:firstLine="480"/>
        <w:rPr>
          <w:sz w:val="24"/>
          <w:szCs w:val="24"/>
        </w:rPr>
      </w:pPr>
      <w:r w:rsidRPr="00094B48">
        <w:rPr>
          <w:rFonts w:hint="eastAsia"/>
          <w:sz w:val="24"/>
          <w:szCs w:val="24"/>
        </w:rPr>
        <w:t>实验三生成中间代码如图：</w:t>
      </w:r>
    </w:p>
    <w:p w14:paraId="34D228FC" w14:textId="22D4E89D" w:rsidR="002A0F23" w:rsidRDefault="002A0F23" w:rsidP="00094B48">
      <w:pPr>
        <w:spacing w:line="300" w:lineRule="auto"/>
        <w:ind w:firstLineChars="200" w:firstLine="480"/>
        <w:jc w:val="center"/>
        <w:rPr>
          <w:sz w:val="24"/>
          <w:szCs w:val="24"/>
        </w:rPr>
      </w:pPr>
      <w:r w:rsidRPr="00094B48">
        <w:rPr>
          <w:noProof/>
          <w:sz w:val="24"/>
          <w:szCs w:val="24"/>
        </w:rPr>
        <w:lastRenderedPageBreak/>
        <w:drawing>
          <wp:inline distT="0" distB="0" distL="0" distR="0" wp14:anchorId="1B59524C" wp14:editId="4CB6F11F">
            <wp:extent cx="2571882" cy="6604339"/>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882" cy="6604339"/>
                    </a:xfrm>
                    <a:prstGeom prst="rect">
                      <a:avLst/>
                    </a:prstGeom>
                  </pic:spPr>
                </pic:pic>
              </a:graphicData>
            </a:graphic>
          </wp:inline>
        </w:drawing>
      </w:r>
    </w:p>
    <w:p w14:paraId="7A2C382E" w14:textId="793B9036" w:rsidR="00FE7C63" w:rsidRDefault="00FE7C63" w:rsidP="00FE7C63">
      <w:pPr>
        <w:jc w:val="center"/>
      </w:pPr>
      <w:r>
        <w:rPr>
          <w:rFonts w:hint="eastAsia"/>
        </w:rPr>
        <w:t>图</w:t>
      </w:r>
      <w:r>
        <w:rPr>
          <w:rFonts w:hint="eastAsia"/>
        </w:rPr>
        <w:t>9.</w:t>
      </w:r>
      <w:r>
        <w:rPr>
          <w:rFonts w:hint="eastAsia"/>
        </w:rPr>
        <w:t>测试结果</w:t>
      </w:r>
      <w:r>
        <w:rPr>
          <w:rFonts w:hint="eastAsia"/>
        </w:rPr>
        <w:t>3</w:t>
      </w:r>
    </w:p>
    <w:p w14:paraId="5CEC8EB9" w14:textId="77777777" w:rsidR="00FE7C63" w:rsidRPr="00094B48" w:rsidRDefault="00FE7C63" w:rsidP="00094B48">
      <w:pPr>
        <w:spacing w:line="300" w:lineRule="auto"/>
        <w:ind w:firstLineChars="200" w:firstLine="480"/>
        <w:jc w:val="center"/>
        <w:rPr>
          <w:sz w:val="24"/>
          <w:szCs w:val="24"/>
        </w:rPr>
      </w:pPr>
    </w:p>
    <w:p w14:paraId="4396D401" w14:textId="7F3FD5C1" w:rsidR="002A0F23" w:rsidRPr="00094B48" w:rsidRDefault="002A0F23" w:rsidP="00094B48">
      <w:pPr>
        <w:spacing w:line="300" w:lineRule="auto"/>
        <w:ind w:firstLineChars="200" w:firstLine="480"/>
        <w:rPr>
          <w:sz w:val="24"/>
          <w:szCs w:val="24"/>
        </w:rPr>
      </w:pPr>
      <w:r w:rsidRPr="00094B48">
        <w:rPr>
          <w:rFonts w:hint="eastAsia"/>
          <w:sz w:val="24"/>
          <w:szCs w:val="24"/>
        </w:rPr>
        <w:t>实验四生成目标代码如下：</w:t>
      </w:r>
    </w:p>
    <w:p w14:paraId="1BBE39A0" w14:textId="77777777" w:rsidR="002A0F23" w:rsidRPr="00094B48" w:rsidRDefault="002A0F23" w:rsidP="00094B48">
      <w:pPr>
        <w:spacing w:line="300" w:lineRule="auto"/>
        <w:ind w:firstLineChars="200" w:firstLine="480"/>
        <w:rPr>
          <w:sz w:val="24"/>
          <w:szCs w:val="24"/>
        </w:rPr>
      </w:pPr>
      <w:r w:rsidRPr="00094B48">
        <w:rPr>
          <w:sz w:val="24"/>
          <w:szCs w:val="24"/>
        </w:rPr>
        <w:t>.data</w:t>
      </w:r>
    </w:p>
    <w:p w14:paraId="6BB569CB" w14:textId="77777777" w:rsidR="002A0F23" w:rsidRPr="00094B48" w:rsidRDefault="002A0F23" w:rsidP="00094B48">
      <w:pPr>
        <w:spacing w:line="300" w:lineRule="auto"/>
        <w:ind w:firstLineChars="200" w:firstLine="480"/>
        <w:rPr>
          <w:sz w:val="24"/>
          <w:szCs w:val="24"/>
        </w:rPr>
      </w:pPr>
      <w:r w:rsidRPr="00094B48">
        <w:rPr>
          <w:sz w:val="24"/>
          <w:szCs w:val="24"/>
        </w:rPr>
        <w:t>_Prompt: .asciiz "Enter an integer:  "</w:t>
      </w:r>
    </w:p>
    <w:p w14:paraId="29A87334" w14:textId="77777777" w:rsidR="002A0F23" w:rsidRPr="00094B48" w:rsidRDefault="002A0F23" w:rsidP="00094B48">
      <w:pPr>
        <w:spacing w:line="300" w:lineRule="auto"/>
        <w:ind w:firstLineChars="200" w:firstLine="480"/>
        <w:rPr>
          <w:sz w:val="24"/>
          <w:szCs w:val="24"/>
        </w:rPr>
      </w:pPr>
      <w:r w:rsidRPr="00094B48">
        <w:rPr>
          <w:sz w:val="24"/>
          <w:szCs w:val="24"/>
        </w:rPr>
        <w:t>_ret: .asciiz "\n"</w:t>
      </w:r>
    </w:p>
    <w:p w14:paraId="3E585F71" w14:textId="77777777" w:rsidR="002A0F23" w:rsidRPr="00094B48" w:rsidRDefault="002A0F23" w:rsidP="00094B48">
      <w:pPr>
        <w:spacing w:line="300" w:lineRule="auto"/>
        <w:ind w:firstLineChars="200" w:firstLine="480"/>
        <w:rPr>
          <w:sz w:val="24"/>
          <w:szCs w:val="24"/>
        </w:rPr>
      </w:pPr>
      <w:r w:rsidRPr="00094B48">
        <w:rPr>
          <w:sz w:val="24"/>
          <w:szCs w:val="24"/>
        </w:rPr>
        <w:t>.globl main</w:t>
      </w:r>
    </w:p>
    <w:p w14:paraId="5F524BD0" w14:textId="77777777" w:rsidR="002A0F23" w:rsidRPr="00094B48" w:rsidRDefault="002A0F23" w:rsidP="00094B48">
      <w:pPr>
        <w:spacing w:line="300" w:lineRule="auto"/>
        <w:ind w:firstLineChars="200" w:firstLine="480"/>
        <w:rPr>
          <w:sz w:val="24"/>
          <w:szCs w:val="24"/>
        </w:rPr>
      </w:pPr>
      <w:r w:rsidRPr="00094B48">
        <w:rPr>
          <w:sz w:val="24"/>
          <w:szCs w:val="24"/>
        </w:rPr>
        <w:t>.text</w:t>
      </w:r>
    </w:p>
    <w:p w14:paraId="73335BA0" w14:textId="77777777" w:rsidR="002A0F23" w:rsidRPr="00094B48" w:rsidRDefault="002A0F23" w:rsidP="00094B48">
      <w:pPr>
        <w:spacing w:line="300" w:lineRule="auto"/>
        <w:ind w:firstLineChars="200" w:firstLine="480"/>
        <w:rPr>
          <w:sz w:val="24"/>
          <w:szCs w:val="24"/>
        </w:rPr>
      </w:pPr>
      <w:r w:rsidRPr="00094B48">
        <w:rPr>
          <w:sz w:val="24"/>
          <w:szCs w:val="24"/>
        </w:rPr>
        <w:lastRenderedPageBreak/>
        <w:t>read:</w:t>
      </w:r>
    </w:p>
    <w:p w14:paraId="144F0D00" w14:textId="77777777" w:rsidR="002A0F23" w:rsidRPr="00094B48" w:rsidRDefault="002A0F23" w:rsidP="00094B48">
      <w:pPr>
        <w:spacing w:line="300" w:lineRule="auto"/>
        <w:ind w:firstLineChars="200" w:firstLine="480"/>
        <w:rPr>
          <w:sz w:val="24"/>
          <w:szCs w:val="24"/>
        </w:rPr>
      </w:pPr>
      <w:r w:rsidRPr="00094B48">
        <w:rPr>
          <w:sz w:val="24"/>
          <w:szCs w:val="24"/>
        </w:rPr>
        <w:t xml:space="preserve">  li $v0,4</w:t>
      </w:r>
    </w:p>
    <w:p w14:paraId="37B286DA" w14:textId="77777777" w:rsidR="002A0F23" w:rsidRPr="00094B48" w:rsidRDefault="002A0F23" w:rsidP="00094B48">
      <w:pPr>
        <w:spacing w:line="300" w:lineRule="auto"/>
        <w:ind w:firstLineChars="200" w:firstLine="480"/>
        <w:rPr>
          <w:sz w:val="24"/>
          <w:szCs w:val="24"/>
        </w:rPr>
      </w:pPr>
      <w:r w:rsidRPr="00094B48">
        <w:rPr>
          <w:sz w:val="24"/>
          <w:szCs w:val="24"/>
        </w:rPr>
        <w:t xml:space="preserve">  la $a0,_Prompt</w:t>
      </w:r>
    </w:p>
    <w:p w14:paraId="56EC2878" w14:textId="77777777" w:rsidR="002A0F23" w:rsidRPr="00094B48" w:rsidRDefault="002A0F23" w:rsidP="00094B48">
      <w:pPr>
        <w:spacing w:line="300" w:lineRule="auto"/>
        <w:ind w:firstLineChars="200" w:firstLine="480"/>
        <w:rPr>
          <w:sz w:val="24"/>
          <w:szCs w:val="24"/>
        </w:rPr>
      </w:pPr>
      <w:r w:rsidRPr="00094B48">
        <w:rPr>
          <w:sz w:val="24"/>
          <w:szCs w:val="24"/>
        </w:rPr>
        <w:t xml:space="preserve">  syscall</w:t>
      </w:r>
    </w:p>
    <w:p w14:paraId="3CD9642D" w14:textId="77777777" w:rsidR="002A0F23" w:rsidRPr="00094B48" w:rsidRDefault="002A0F23" w:rsidP="00094B48">
      <w:pPr>
        <w:spacing w:line="300" w:lineRule="auto"/>
        <w:ind w:firstLineChars="200" w:firstLine="480"/>
        <w:rPr>
          <w:sz w:val="24"/>
          <w:szCs w:val="24"/>
        </w:rPr>
      </w:pPr>
      <w:r w:rsidRPr="00094B48">
        <w:rPr>
          <w:sz w:val="24"/>
          <w:szCs w:val="24"/>
        </w:rPr>
        <w:t xml:space="preserve">  li $v0,5</w:t>
      </w:r>
    </w:p>
    <w:p w14:paraId="7AE4F15A" w14:textId="77777777" w:rsidR="002A0F23" w:rsidRPr="00094B48" w:rsidRDefault="002A0F23" w:rsidP="00094B48">
      <w:pPr>
        <w:spacing w:line="300" w:lineRule="auto"/>
        <w:ind w:firstLineChars="200" w:firstLine="480"/>
        <w:rPr>
          <w:sz w:val="24"/>
          <w:szCs w:val="24"/>
        </w:rPr>
      </w:pPr>
      <w:r w:rsidRPr="00094B48">
        <w:rPr>
          <w:sz w:val="24"/>
          <w:szCs w:val="24"/>
        </w:rPr>
        <w:t xml:space="preserve">  syscall</w:t>
      </w:r>
    </w:p>
    <w:p w14:paraId="3C0C1630" w14:textId="77777777" w:rsidR="002A0F23" w:rsidRPr="00094B48" w:rsidRDefault="002A0F23" w:rsidP="00094B48">
      <w:pPr>
        <w:spacing w:line="300" w:lineRule="auto"/>
        <w:ind w:firstLineChars="200" w:firstLine="480"/>
        <w:rPr>
          <w:sz w:val="24"/>
          <w:szCs w:val="24"/>
        </w:rPr>
      </w:pPr>
      <w:r w:rsidRPr="00094B48">
        <w:rPr>
          <w:sz w:val="24"/>
          <w:szCs w:val="24"/>
        </w:rPr>
        <w:t xml:space="preserve">  jr $ra</w:t>
      </w:r>
    </w:p>
    <w:p w14:paraId="36BBF918" w14:textId="77777777" w:rsidR="002A0F23" w:rsidRPr="00094B48" w:rsidRDefault="002A0F23" w:rsidP="00094B48">
      <w:pPr>
        <w:spacing w:line="300" w:lineRule="auto"/>
        <w:ind w:firstLineChars="200" w:firstLine="480"/>
        <w:rPr>
          <w:sz w:val="24"/>
          <w:szCs w:val="24"/>
        </w:rPr>
      </w:pPr>
      <w:r w:rsidRPr="00094B48">
        <w:rPr>
          <w:sz w:val="24"/>
          <w:szCs w:val="24"/>
        </w:rPr>
        <w:t>write:</w:t>
      </w:r>
    </w:p>
    <w:p w14:paraId="644FD666" w14:textId="77777777" w:rsidR="002A0F23" w:rsidRPr="00094B48" w:rsidRDefault="002A0F23" w:rsidP="00094B48">
      <w:pPr>
        <w:spacing w:line="300" w:lineRule="auto"/>
        <w:ind w:firstLineChars="200" w:firstLine="480"/>
        <w:rPr>
          <w:sz w:val="24"/>
          <w:szCs w:val="24"/>
        </w:rPr>
      </w:pPr>
      <w:r w:rsidRPr="00094B48">
        <w:rPr>
          <w:sz w:val="24"/>
          <w:szCs w:val="24"/>
        </w:rPr>
        <w:t xml:space="preserve">  li $v0,1</w:t>
      </w:r>
    </w:p>
    <w:p w14:paraId="65E0E83C" w14:textId="77777777" w:rsidR="002A0F23" w:rsidRPr="00094B48" w:rsidRDefault="002A0F23" w:rsidP="00094B48">
      <w:pPr>
        <w:spacing w:line="300" w:lineRule="auto"/>
        <w:ind w:firstLineChars="200" w:firstLine="480"/>
        <w:rPr>
          <w:sz w:val="24"/>
          <w:szCs w:val="24"/>
        </w:rPr>
      </w:pPr>
      <w:r w:rsidRPr="00094B48">
        <w:rPr>
          <w:sz w:val="24"/>
          <w:szCs w:val="24"/>
        </w:rPr>
        <w:t xml:space="preserve">  syscall</w:t>
      </w:r>
    </w:p>
    <w:p w14:paraId="003A3632" w14:textId="77777777" w:rsidR="002A0F23" w:rsidRPr="00094B48" w:rsidRDefault="002A0F23" w:rsidP="00094B48">
      <w:pPr>
        <w:spacing w:line="300" w:lineRule="auto"/>
        <w:ind w:firstLineChars="200" w:firstLine="480"/>
        <w:rPr>
          <w:sz w:val="24"/>
          <w:szCs w:val="24"/>
        </w:rPr>
      </w:pPr>
      <w:r w:rsidRPr="00094B48">
        <w:rPr>
          <w:sz w:val="24"/>
          <w:szCs w:val="24"/>
        </w:rPr>
        <w:t xml:space="preserve">  li $v0,4</w:t>
      </w:r>
    </w:p>
    <w:p w14:paraId="543DBAF5" w14:textId="77777777" w:rsidR="002A0F23" w:rsidRPr="00094B48" w:rsidRDefault="002A0F23" w:rsidP="00094B48">
      <w:pPr>
        <w:spacing w:line="300" w:lineRule="auto"/>
        <w:ind w:firstLineChars="200" w:firstLine="480"/>
        <w:rPr>
          <w:sz w:val="24"/>
          <w:szCs w:val="24"/>
        </w:rPr>
      </w:pPr>
      <w:r w:rsidRPr="00094B48">
        <w:rPr>
          <w:sz w:val="24"/>
          <w:szCs w:val="24"/>
        </w:rPr>
        <w:t xml:space="preserve">  la $a0,_ret</w:t>
      </w:r>
    </w:p>
    <w:p w14:paraId="5F3A3BF2" w14:textId="77777777" w:rsidR="002A0F23" w:rsidRPr="00094B48" w:rsidRDefault="002A0F23" w:rsidP="00094B48">
      <w:pPr>
        <w:spacing w:line="300" w:lineRule="auto"/>
        <w:ind w:firstLineChars="200" w:firstLine="480"/>
        <w:rPr>
          <w:sz w:val="24"/>
          <w:szCs w:val="24"/>
        </w:rPr>
      </w:pPr>
      <w:r w:rsidRPr="00094B48">
        <w:rPr>
          <w:sz w:val="24"/>
          <w:szCs w:val="24"/>
        </w:rPr>
        <w:t xml:space="preserve">  syscall</w:t>
      </w:r>
    </w:p>
    <w:p w14:paraId="581A8D34"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$v0,$0</w:t>
      </w:r>
    </w:p>
    <w:p w14:paraId="0DA7D903" w14:textId="77777777" w:rsidR="002A0F23" w:rsidRPr="00094B48" w:rsidRDefault="002A0F23" w:rsidP="00094B48">
      <w:pPr>
        <w:spacing w:line="300" w:lineRule="auto"/>
        <w:ind w:firstLineChars="200" w:firstLine="480"/>
        <w:rPr>
          <w:sz w:val="24"/>
          <w:szCs w:val="24"/>
        </w:rPr>
      </w:pPr>
      <w:r w:rsidRPr="00094B48">
        <w:rPr>
          <w:sz w:val="24"/>
          <w:szCs w:val="24"/>
        </w:rPr>
        <w:t xml:space="preserve">  jr $ra</w:t>
      </w:r>
    </w:p>
    <w:p w14:paraId="7B3D08C0" w14:textId="77777777" w:rsidR="002A0F23" w:rsidRPr="00094B48" w:rsidRDefault="002A0F23" w:rsidP="00094B48">
      <w:pPr>
        <w:spacing w:line="300" w:lineRule="auto"/>
        <w:ind w:firstLineChars="200" w:firstLine="480"/>
        <w:rPr>
          <w:sz w:val="24"/>
          <w:szCs w:val="24"/>
        </w:rPr>
      </w:pPr>
    </w:p>
    <w:p w14:paraId="6F85A495" w14:textId="77777777" w:rsidR="002A0F23" w:rsidRPr="00094B48" w:rsidRDefault="002A0F23" w:rsidP="00094B48">
      <w:pPr>
        <w:spacing w:line="300" w:lineRule="auto"/>
        <w:ind w:firstLineChars="200" w:firstLine="480"/>
        <w:rPr>
          <w:sz w:val="24"/>
          <w:szCs w:val="24"/>
        </w:rPr>
      </w:pPr>
      <w:r w:rsidRPr="00094B48">
        <w:rPr>
          <w:sz w:val="24"/>
          <w:szCs w:val="24"/>
        </w:rPr>
        <w:t>fibo:</w:t>
      </w:r>
    </w:p>
    <w:p w14:paraId="7507EBA0"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1</w:t>
      </w:r>
    </w:p>
    <w:p w14:paraId="4BE750EF"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16($sp)</w:t>
      </w:r>
    </w:p>
    <w:p w14:paraId="0418CBC0"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12($sp)</w:t>
      </w:r>
    </w:p>
    <w:p w14:paraId="464D3FF1"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$t2, 16($sp)</w:t>
      </w:r>
    </w:p>
    <w:p w14:paraId="1C9AED6D" w14:textId="77777777" w:rsidR="002A0F23" w:rsidRPr="00094B48" w:rsidRDefault="002A0F23" w:rsidP="00094B48">
      <w:pPr>
        <w:spacing w:line="300" w:lineRule="auto"/>
        <w:ind w:firstLineChars="200" w:firstLine="480"/>
        <w:rPr>
          <w:sz w:val="24"/>
          <w:szCs w:val="24"/>
        </w:rPr>
      </w:pPr>
      <w:r w:rsidRPr="00094B48">
        <w:rPr>
          <w:sz w:val="24"/>
          <w:szCs w:val="24"/>
        </w:rPr>
        <w:t xml:space="preserve">  beq $t1,$t2,label3</w:t>
      </w:r>
    </w:p>
    <w:p w14:paraId="7E931F26" w14:textId="77777777" w:rsidR="002A0F23" w:rsidRPr="00094B48" w:rsidRDefault="002A0F23" w:rsidP="00094B48">
      <w:pPr>
        <w:spacing w:line="300" w:lineRule="auto"/>
        <w:ind w:firstLineChars="200" w:firstLine="480"/>
        <w:rPr>
          <w:sz w:val="24"/>
          <w:szCs w:val="24"/>
        </w:rPr>
      </w:pPr>
      <w:r w:rsidRPr="00094B48">
        <w:rPr>
          <w:sz w:val="24"/>
          <w:szCs w:val="24"/>
        </w:rPr>
        <w:t xml:space="preserve">  j label4</w:t>
      </w:r>
    </w:p>
    <w:p w14:paraId="6D1EE99E" w14:textId="77777777" w:rsidR="002A0F23" w:rsidRPr="00094B48" w:rsidRDefault="002A0F23" w:rsidP="00094B48">
      <w:pPr>
        <w:spacing w:line="300" w:lineRule="auto"/>
        <w:ind w:firstLineChars="200" w:firstLine="480"/>
        <w:rPr>
          <w:sz w:val="24"/>
          <w:szCs w:val="24"/>
        </w:rPr>
      </w:pPr>
      <w:r w:rsidRPr="00094B48">
        <w:rPr>
          <w:sz w:val="24"/>
          <w:szCs w:val="24"/>
        </w:rPr>
        <w:t>label4:</w:t>
      </w:r>
    </w:p>
    <w:p w14:paraId="55F53321"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2</w:t>
      </w:r>
    </w:p>
    <w:p w14:paraId="3AB76602"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16($sp)</w:t>
      </w:r>
    </w:p>
    <w:p w14:paraId="28D13F95"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12($sp)</w:t>
      </w:r>
    </w:p>
    <w:p w14:paraId="7E80FD55"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$t2, 16($sp)</w:t>
      </w:r>
    </w:p>
    <w:p w14:paraId="3583ADA6" w14:textId="77777777" w:rsidR="002A0F23" w:rsidRPr="00094B48" w:rsidRDefault="002A0F23" w:rsidP="00094B48">
      <w:pPr>
        <w:spacing w:line="300" w:lineRule="auto"/>
        <w:ind w:firstLineChars="200" w:firstLine="480"/>
        <w:rPr>
          <w:sz w:val="24"/>
          <w:szCs w:val="24"/>
        </w:rPr>
      </w:pPr>
      <w:r w:rsidRPr="00094B48">
        <w:rPr>
          <w:sz w:val="24"/>
          <w:szCs w:val="24"/>
        </w:rPr>
        <w:t xml:space="preserve">  beq $t1,$t2,label3</w:t>
      </w:r>
    </w:p>
    <w:p w14:paraId="17A9983E" w14:textId="77777777" w:rsidR="002A0F23" w:rsidRPr="00094B48" w:rsidRDefault="002A0F23" w:rsidP="00094B48">
      <w:pPr>
        <w:spacing w:line="300" w:lineRule="auto"/>
        <w:ind w:firstLineChars="200" w:firstLine="480"/>
        <w:rPr>
          <w:sz w:val="24"/>
          <w:szCs w:val="24"/>
        </w:rPr>
      </w:pPr>
      <w:r w:rsidRPr="00094B48">
        <w:rPr>
          <w:sz w:val="24"/>
          <w:szCs w:val="24"/>
        </w:rPr>
        <w:t xml:space="preserve">  j label2</w:t>
      </w:r>
    </w:p>
    <w:p w14:paraId="60423B51" w14:textId="77777777" w:rsidR="002A0F23" w:rsidRPr="00094B48" w:rsidRDefault="002A0F23" w:rsidP="00094B48">
      <w:pPr>
        <w:spacing w:line="300" w:lineRule="auto"/>
        <w:ind w:firstLineChars="200" w:firstLine="480"/>
        <w:rPr>
          <w:sz w:val="24"/>
          <w:szCs w:val="24"/>
        </w:rPr>
      </w:pPr>
      <w:r w:rsidRPr="00094B48">
        <w:rPr>
          <w:sz w:val="24"/>
          <w:szCs w:val="24"/>
        </w:rPr>
        <w:t>label3:</w:t>
      </w:r>
    </w:p>
    <w:p w14:paraId="67EA867D"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1</w:t>
      </w:r>
    </w:p>
    <w:p w14:paraId="2B36511D"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16($sp)</w:t>
      </w:r>
    </w:p>
    <w:p w14:paraId="5DD287FF" w14:textId="77777777" w:rsidR="002A0F23" w:rsidRPr="00094B48" w:rsidRDefault="002A0F23" w:rsidP="00094B48">
      <w:pPr>
        <w:spacing w:line="300" w:lineRule="auto"/>
        <w:ind w:firstLineChars="200" w:firstLine="480"/>
        <w:rPr>
          <w:sz w:val="24"/>
          <w:szCs w:val="24"/>
        </w:rPr>
      </w:pPr>
      <w:r w:rsidRPr="00094B48">
        <w:rPr>
          <w:sz w:val="24"/>
          <w:szCs w:val="24"/>
        </w:rPr>
        <w:t xml:space="preserve">  lw $v0,16($sp)</w:t>
      </w:r>
    </w:p>
    <w:p w14:paraId="70B81FE5" w14:textId="77777777" w:rsidR="002A0F23" w:rsidRPr="00094B48" w:rsidRDefault="002A0F23" w:rsidP="00094B48">
      <w:pPr>
        <w:spacing w:line="300" w:lineRule="auto"/>
        <w:ind w:firstLineChars="200" w:firstLine="480"/>
        <w:rPr>
          <w:sz w:val="24"/>
          <w:szCs w:val="24"/>
        </w:rPr>
      </w:pPr>
      <w:r w:rsidRPr="00094B48">
        <w:rPr>
          <w:sz w:val="24"/>
          <w:szCs w:val="24"/>
        </w:rPr>
        <w:t xml:space="preserve">  jr $ra</w:t>
      </w:r>
    </w:p>
    <w:p w14:paraId="62AC815C" w14:textId="77777777" w:rsidR="002A0F23" w:rsidRPr="00094B48" w:rsidRDefault="002A0F23" w:rsidP="00094B48">
      <w:pPr>
        <w:spacing w:line="300" w:lineRule="auto"/>
        <w:ind w:firstLineChars="200" w:firstLine="480"/>
        <w:rPr>
          <w:sz w:val="24"/>
          <w:szCs w:val="24"/>
        </w:rPr>
      </w:pPr>
      <w:r w:rsidRPr="00094B48">
        <w:rPr>
          <w:sz w:val="24"/>
          <w:szCs w:val="24"/>
        </w:rPr>
        <w:lastRenderedPageBreak/>
        <w:t>label2:</w:t>
      </w:r>
    </w:p>
    <w:p w14:paraId="0EEB994A"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1</w:t>
      </w:r>
    </w:p>
    <w:p w14:paraId="7F6470D0"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16($sp)</w:t>
      </w:r>
    </w:p>
    <w:p w14:paraId="4B48DFF6"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12($sp)</w:t>
      </w:r>
    </w:p>
    <w:p w14:paraId="45C4B8B5"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$t2, 16($sp)</w:t>
      </w:r>
    </w:p>
    <w:p w14:paraId="26EED784" w14:textId="77777777" w:rsidR="002A0F23" w:rsidRPr="00094B48" w:rsidRDefault="002A0F23" w:rsidP="00094B48">
      <w:pPr>
        <w:spacing w:line="300" w:lineRule="auto"/>
        <w:ind w:firstLineChars="200" w:firstLine="480"/>
        <w:rPr>
          <w:sz w:val="24"/>
          <w:szCs w:val="24"/>
        </w:rPr>
      </w:pPr>
      <w:r w:rsidRPr="00094B48">
        <w:rPr>
          <w:sz w:val="24"/>
          <w:szCs w:val="24"/>
        </w:rPr>
        <w:t xml:space="preserve">  sub $t3,$t1,$t2</w:t>
      </w:r>
    </w:p>
    <w:p w14:paraId="33CE9BAD"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20($sp)</w:t>
      </w:r>
    </w:p>
    <w:p w14:paraId="18370295"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$t0,$sp</w:t>
      </w:r>
    </w:p>
    <w:p w14:paraId="116AD397"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-44</w:t>
      </w:r>
    </w:p>
    <w:p w14:paraId="4A4409F1" w14:textId="77777777" w:rsidR="002A0F23" w:rsidRPr="00094B48" w:rsidRDefault="002A0F23" w:rsidP="00094B48">
      <w:pPr>
        <w:spacing w:line="300" w:lineRule="auto"/>
        <w:ind w:firstLineChars="200" w:firstLine="480"/>
        <w:rPr>
          <w:sz w:val="24"/>
          <w:szCs w:val="24"/>
        </w:rPr>
      </w:pPr>
      <w:r w:rsidRPr="00094B48">
        <w:rPr>
          <w:sz w:val="24"/>
          <w:szCs w:val="24"/>
        </w:rPr>
        <w:t xml:space="preserve">  sw $ra,0($sp)</w:t>
      </w:r>
    </w:p>
    <w:p w14:paraId="2F3E4455"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20($t0)</w:t>
      </w:r>
    </w:p>
    <w:p w14:paraId="02D04C4C"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$t3,$t1</w:t>
      </w:r>
    </w:p>
    <w:p w14:paraId="0C0BA3CE"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$t3,12($sp)</w:t>
      </w:r>
    </w:p>
    <w:p w14:paraId="3597BF0D" w14:textId="77777777" w:rsidR="002A0F23" w:rsidRPr="00094B48" w:rsidRDefault="002A0F23" w:rsidP="00094B48">
      <w:pPr>
        <w:spacing w:line="300" w:lineRule="auto"/>
        <w:ind w:firstLineChars="200" w:firstLine="480"/>
        <w:rPr>
          <w:sz w:val="24"/>
          <w:szCs w:val="24"/>
        </w:rPr>
      </w:pPr>
      <w:r w:rsidRPr="00094B48">
        <w:rPr>
          <w:sz w:val="24"/>
          <w:szCs w:val="24"/>
        </w:rPr>
        <w:t xml:space="preserve">  jal fibo</w:t>
      </w:r>
    </w:p>
    <w:p w14:paraId="19891C73" w14:textId="77777777" w:rsidR="002A0F23" w:rsidRPr="00094B48" w:rsidRDefault="002A0F23" w:rsidP="00094B48">
      <w:pPr>
        <w:spacing w:line="300" w:lineRule="auto"/>
        <w:ind w:firstLineChars="200" w:firstLine="480"/>
        <w:rPr>
          <w:sz w:val="24"/>
          <w:szCs w:val="24"/>
        </w:rPr>
      </w:pPr>
      <w:r w:rsidRPr="00094B48">
        <w:rPr>
          <w:sz w:val="24"/>
          <w:szCs w:val="24"/>
        </w:rPr>
        <w:t xml:space="preserve">  lw $ra,0($sp)</w:t>
      </w:r>
    </w:p>
    <w:p w14:paraId="3C151DF3"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$sp,$sp,44</w:t>
      </w:r>
    </w:p>
    <w:p w14:paraId="112AD9A2" w14:textId="77777777" w:rsidR="002A0F23" w:rsidRPr="00094B48" w:rsidRDefault="002A0F23" w:rsidP="00094B48">
      <w:pPr>
        <w:spacing w:line="300" w:lineRule="auto"/>
        <w:ind w:firstLineChars="200" w:firstLine="480"/>
        <w:rPr>
          <w:sz w:val="24"/>
          <w:szCs w:val="24"/>
        </w:rPr>
      </w:pPr>
      <w:r w:rsidRPr="00094B48">
        <w:rPr>
          <w:sz w:val="24"/>
          <w:szCs w:val="24"/>
        </w:rPr>
        <w:t xml:space="preserve">  sw $v0,24($sp)</w:t>
      </w:r>
    </w:p>
    <w:p w14:paraId="33EBD3F9"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2</w:t>
      </w:r>
    </w:p>
    <w:p w14:paraId="792FD32B"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28($sp)</w:t>
      </w:r>
    </w:p>
    <w:p w14:paraId="3AC4FF0C"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12($sp)</w:t>
      </w:r>
    </w:p>
    <w:p w14:paraId="327954E3"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$t2, 28($sp)</w:t>
      </w:r>
    </w:p>
    <w:p w14:paraId="73BA6706" w14:textId="77777777" w:rsidR="002A0F23" w:rsidRPr="00094B48" w:rsidRDefault="002A0F23" w:rsidP="00094B48">
      <w:pPr>
        <w:spacing w:line="300" w:lineRule="auto"/>
        <w:ind w:firstLineChars="200" w:firstLine="480"/>
        <w:rPr>
          <w:sz w:val="24"/>
          <w:szCs w:val="24"/>
        </w:rPr>
      </w:pPr>
      <w:r w:rsidRPr="00094B48">
        <w:rPr>
          <w:sz w:val="24"/>
          <w:szCs w:val="24"/>
        </w:rPr>
        <w:t xml:space="preserve">  sub $t3,$t1,$t2</w:t>
      </w:r>
    </w:p>
    <w:p w14:paraId="510F33DC"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32($sp)</w:t>
      </w:r>
    </w:p>
    <w:p w14:paraId="4F45614D"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$t0,$sp</w:t>
      </w:r>
    </w:p>
    <w:p w14:paraId="33B2B3C5"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-44</w:t>
      </w:r>
    </w:p>
    <w:p w14:paraId="69A75C83" w14:textId="77777777" w:rsidR="002A0F23" w:rsidRPr="00094B48" w:rsidRDefault="002A0F23" w:rsidP="00094B48">
      <w:pPr>
        <w:spacing w:line="300" w:lineRule="auto"/>
        <w:ind w:firstLineChars="200" w:firstLine="480"/>
        <w:rPr>
          <w:sz w:val="24"/>
          <w:szCs w:val="24"/>
        </w:rPr>
      </w:pPr>
      <w:r w:rsidRPr="00094B48">
        <w:rPr>
          <w:sz w:val="24"/>
          <w:szCs w:val="24"/>
        </w:rPr>
        <w:t xml:space="preserve">  sw $ra,0($sp)</w:t>
      </w:r>
    </w:p>
    <w:p w14:paraId="54950686"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32($t0)</w:t>
      </w:r>
    </w:p>
    <w:p w14:paraId="742822F6"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$t3,$t1</w:t>
      </w:r>
    </w:p>
    <w:p w14:paraId="42D220DE"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$t3,12($sp)</w:t>
      </w:r>
    </w:p>
    <w:p w14:paraId="1243B4E6" w14:textId="77777777" w:rsidR="002A0F23" w:rsidRPr="00094B48" w:rsidRDefault="002A0F23" w:rsidP="00094B48">
      <w:pPr>
        <w:spacing w:line="300" w:lineRule="auto"/>
        <w:ind w:firstLineChars="200" w:firstLine="480"/>
        <w:rPr>
          <w:sz w:val="24"/>
          <w:szCs w:val="24"/>
        </w:rPr>
      </w:pPr>
      <w:r w:rsidRPr="00094B48">
        <w:rPr>
          <w:sz w:val="24"/>
          <w:szCs w:val="24"/>
        </w:rPr>
        <w:t xml:space="preserve">  jal fibo</w:t>
      </w:r>
    </w:p>
    <w:p w14:paraId="4A7FA3A3" w14:textId="77777777" w:rsidR="002A0F23" w:rsidRPr="00094B48" w:rsidRDefault="002A0F23" w:rsidP="00094B48">
      <w:pPr>
        <w:spacing w:line="300" w:lineRule="auto"/>
        <w:ind w:firstLineChars="200" w:firstLine="480"/>
        <w:rPr>
          <w:sz w:val="24"/>
          <w:szCs w:val="24"/>
        </w:rPr>
      </w:pPr>
      <w:r w:rsidRPr="00094B48">
        <w:rPr>
          <w:sz w:val="24"/>
          <w:szCs w:val="24"/>
        </w:rPr>
        <w:t xml:space="preserve">  lw $ra,0($sp)</w:t>
      </w:r>
    </w:p>
    <w:p w14:paraId="1DB57404"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$sp,$sp,44</w:t>
      </w:r>
    </w:p>
    <w:p w14:paraId="55308216" w14:textId="77777777" w:rsidR="002A0F23" w:rsidRPr="00094B48" w:rsidRDefault="002A0F23" w:rsidP="00094B48">
      <w:pPr>
        <w:spacing w:line="300" w:lineRule="auto"/>
        <w:ind w:firstLineChars="200" w:firstLine="480"/>
        <w:rPr>
          <w:sz w:val="24"/>
          <w:szCs w:val="24"/>
        </w:rPr>
      </w:pPr>
      <w:r w:rsidRPr="00094B48">
        <w:rPr>
          <w:sz w:val="24"/>
          <w:szCs w:val="24"/>
        </w:rPr>
        <w:t xml:space="preserve">  sw $v0,36($sp)</w:t>
      </w:r>
    </w:p>
    <w:p w14:paraId="40FB6E84"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24($sp)</w:t>
      </w:r>
    </w:p>
    <w:p w14:paraId="08CBA6B5"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$t2, 36($sp)</w:t>
      </w:r>
    </w:p>
    <w:p w14:paraId="07C71EB0" w14:textId="77777777" w:rsidR="002A0F23" w:rsidRPr="00094B48" w:rsidRDefault="002A0F23" w:rsidP="00094B48">
      <w:pPr>
        <w:spacing w:line="300" w:lineRule="auto"/>
        <w:ind w:firstLineChars="200" w:firstLine="480"/>
        <w:rPr>
          <w:sz w:val="24"/>
          <w:szCs w:val="24"/>
        </w:rPr>
      </w:pPr>
      <w:r w:rsidRPr="00094B48">
        <w:rPr>
          <w:sz w:val="24"/>
          <w:szCs w:val="24"/>
        </w:rPr>
        <w:lastRenderedPageBreak/>
        <w:t xml:space="preserve">  add $t3,$t1,$t2</w:t>
      </w:r>
    </w:p>
    <w:p w14:paraId="7CF0EA80"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40($sp)</w:t>
      </w:r>
    </w:p>
    <w:p w14:paraId="416122EA" w14:textId="77777777" w:rsidR="002A0F23" w:rsidRPr="00094B48" w:rsidRDefault="002A0F23" w:rsidP="00094B48">
      <w:pPr>
        <w:spacing w:line="300" w:lineRule="auto"/>
        <w:ind w:firstLineChars="200" w:firstLine="480"/>
        <w:rPr>
          <w:sz w:val="24"/>
          <w:szCs w:val="24"/>
        </w:rPr>
      </w:pPr>
      <w:r w:rsidRPr="00094B48">
        <w:rPr>
          <w:sz w:val="24"/>
          <w:szCs w:val="24"/>
        </w:rPr>
        <w:t xml:space="preserve">  lw $v0,40($sp)</w:t>
      </w:r>
    </w:p>
    <w:p w14:paraId="468552EF" w14:textId="77777777" w:rsidR="002A0F23" w:rsidRPr="00094B48" w:rsidRDefault="002A0F23" w:rsidP="00094B48">
      <w:pPr>
        <w:spacing w:line="300" w:lineRule="auto"/>
        <w:ind w:firstLineChars="200" w:firstLine="480"/>
        <w:rPr>
          <w:sz w:val="24"/>
          <w:szCs w:val="24"/>
        </w:rPr>
      </w:pPr>
      <w:r w:rsidRPr="00094B48">
        <w:rPr>
          <w:sz w:val="24"/>
          <w:szCs w:val="24"/>
        </w:rPr>
        <w:t xml:space="preserve">  jr $ra</w:t>
      </w:r>
    </w:p>
    <w:p w14:paraId="03CB7232" w14:textId="77777777" w:rsidR="002A0F23" w:rsidRPr="00094B48" w:rsidRDefault="002A0F23" w:rsidP="00094B48">
      <w:pPr>
        <w:spacing w:line="300" w:lineRule="auto"/>
        <w:ind w:firstLineChars="200" w:firstLine="480"/>
        <w:rPr>
          <w:sz w:val="24"/>
          <w:szCs w:val="24"/>
        </w:rPr>
      </w:pPr>
      <w:r w:rsidRPr="00094B48">
        <w:rPr>
          <w:sz w:val="24"/>
          <w:szCs w:val="24"/>
        </w:rPr>
        <w:t>label1:</w:t>
      </w:r>
    </w:p>
    <w:p w14:paraId="2EE893B3" w14:textId="77777777" w:rsidR="002A0F23" w:rsidRPr="00094B48" w:rsidRDefault="002A0F23" w:rsidP="00094B48">
      <w:pPr>
        <w:spacing w:line="300" w:lineRule="auto"/>
        <w:ind w:firstLineChars="200" w:firstLine="480"/>
        <w:rPr>
          <w:sz w:val="24"/>
          <w:szCs w:val="24"/>
        </w:rPr>
      </w:pPr>
    </w:p>
    <w:p w14:paraId="2B7701F6" w14:textId="77777777" w:rsidR="002A0F23" w:rsidRPr="00094B48" w:rsidRDefault="002A0F23" w:rsidP="00094B48">
      <w:pPr>
        <w:spacing w:line="300" w:lineRule="auto"/>
        <w:ind w:firstLineChars="200" w:firstLine="480"/>
        <w:rPr>
          <w:sz w:val="24"/>
          <w:szCs w:val="24"/>
        </w:rPr>
      </w:pPr>
      <w:r w:rsidRPr="00094B48">
        <w:rPr>
          <w:sz w:val="24"/>
          <w:szCs w:val="24"/>
        </w:rPr>
        <w:t>main:</w:t>
      </w:r>
    </w:p>
    <w:p w14:paraId="0F92FC3C"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-32</w:t>
      </w:r>
    </w:p>
    <w:p w14:paraId="14E33050"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-4</w:t>
      </w:r>
    </w:p>
    <w:p w14:paraId="6AC12E79" w14:textId="77777777" w:rsidR="002A0F23" w:rsidRPr="00094B48" w:rsidRDefault="002A0F23" w:rsidP="00094B48">
      <w:pPr>
        <w:spacing w:line="300" w:lineRule="auto"/>
        <w:ind w:firstLineChars="200" w:firstLine="480"/>
        <w:rPr>
          <w:sz w:val="24"/>
          <w:szCs w:val="24"/>
        </w:rPr>
      </w:pPr>
      <w:r w:rsidRPr="00094B48">
        <w:rPr>
          <w:sz w:val="24"/>
          <w:szCs w:val="24"/>
        </w:rPr>
        <w:t xml:space="preserve">  sw $ra,0($sp)</w:t>
      </w:r>
    </w:p>
    <w:p w14:paraId="1020C7C1" w14:textId="77777777" w:rsidR="002A0F23" w:rsidRPr="00094B48" w:rsidRDefault="002A0F23" w:rsidP="00094B48">
      <w:pPr>
        <w:spacing w:line="300" w:lineRule="auto"/>
        <w:ind w:firstLineChars="200" w:firstLine="480"/>
        <w:rPr>
          <w:sz w:val="24"/>
          <w:szCs w:val="24"/>
        </w:rPr>
      </w:pPr>
      <w:r w:rsidRPr="00094B48">
        <w:rPr>
          <w:sz w:val="24"/>
          <w:szCs w:val="24"/>
        </w:rPr>
        <w:t xml:space="preserve">  jal read</w:t>
      </w:r>
    </w:p>
    <w:p w14:paraId="549BEAE3" w14:textId="77777777" w:rsidR="002A0F23" w:rsidRPr="00094B48" w:rsidRDefault="002A0F23" w:rsidP="00094B48">
      <w:pPr>
        <w:spacing w:line="300" w:lineRule="auto"/>
        <w:ind w:firstLineChars="200" w:firstLine="480"/>
        <w:rPr>
          <w:sz w:val="24"/>
          <w:szCs w:val="24"/>
        </w:rPr>
      </w:pPr>
      <w:r w:rsidRPr="00094B48">
        <w:rPr>
          <w:sz w:val="24"/>
          <w:szCs w:val="24"/>
        </w:rPr>
        <w:t xml:space="preserve">  lw $ra,0($sp)</w:t>
      </w:r>
    </w:p>
    <w:p w14:paraId="7C8EF402"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4</w:t>
      </w:r>
    </w:p>
    <w:p w14:paraId="1333E000" w14:textId="77777777" w:rsidR="002A0F23" w:rsidRPr="00094B48" w:rsidRDefault="002A0F23" w:rsidP="00094B48">
      <w:pPr>
        <w:spacing w:line="300" w:lineRule="auto"/>
        <w:ind w:firstLineChars="200" w:firstLine="480"/>
        <w:rPr>
          <w:sz w:val="24"/>
          <w:szCs w:val="24"/>
        </w:rPr>
      </w:pPr>
      <w:r w:rsidRPr="00094B48">
        <w:rPr>
          <w:sz w:val="24"/>
          <w:szCs w:val="24"/>
        </w:rPr>
        <w:t xml:space="preserve">  sw $v0, 24($sp)</w:t>
      </w:r>
    </w:p>
    <w:p w14:paraId="4825096F"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24($sp)</w:t>
      </w:r>
    </w:p>
    <w:p w14:paraId="4FE7D252"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$t3, $t1</w:t>
      </w:r>
    </w:p>
    <w:p w14:paraId="0B7C7C51"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12($sp)</w:t>
      </w:r>
    </w:p>
    <w:p w14:paraId="41B9F1D0"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1</w:t>
      </w:r>
    </w:p>
    <w:p w14:paraId="157E8FDB"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24($sp)</w:t>
      </w:r>
    </w:p>
    <w:p w14:paraId="33618F7D"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24($sp)</w:t>
      </w:r>
    </w:p>
    <w:p w14:paraId="40CA7A76"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$t3, $t1</w:t>
      </w:r>
    </w:p>
    <w:p w14:paraId="32C8E8B8"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20($sp)</w:t>
      </w:r>
    </w:p>
    <w:p w14:paraId="6094AB3D" w14:textId="77777777" w:rsidR="002A0F23" w:rsidRPr="00094B48" w:rsidRDefault="002A0F23" w:rsidP="00094B48">
      <w:pPr>
        <w:spacing w:line="300" w:lineRule="auto"/>
        <w:ind w:firstLineChars="200" w:firstLine="480"/>
        <w:rPr>
          <w:sz w:val="24"/>
          <w:szCs w:val="24"/>
        </w:rPr>
      </w:pPr>
      <w:r w:rsidRPr="00094B48">
        <w:rPr>
          <w:sz w:val="24"/>
          <w:szCs w:val="24"/>
        </w:rPr>
        <w:t>label10:</w:t>
      </w:r>
    </w:p>
    <w:p w14:paraId="427A3F8B"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20($sp)</w:t>
      </w:r>
    </w:p>
    <w:p w14:paraId="66E47F0D"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$t2, 12($sp)</w:t>
      </w:r>
    </w:p>
    <w:p w14:paraId="66EB0178" w14:textId="77777777" w:rsidR="002A0F23" w:rsidRPr="00094B48" w:rsidRDefault="002A0F23" w:rsidP="00094B48">
      <w:pPr>
        <w:spacing w:line="300" w:lineRule="auto"/>
        <w:ind w:firstLineChars="200" w:firstLine="480"/>
        <w:rPr>
          <w:sz w:val="24"/>
          <w:szCs w:val="24"/>
        </w:rPr>
      </w:pPr>
      <w:r w:rsidRPr="00094B48">
        <w:rPr>
          <w:sz w:val="24"/>
          <w:szCs w:val="24"/>
        </w:rPr>
        <w:t xml:space="preserve">  ble $t1,$t2,label9</w:t>
      </w:r>
    </w:p>
    <w:p w14:paraId="60A43A13" w14:textId="77777777" w:rsidR="002A0F23" w:rsidRPr="00094B48" w:rsidRDefault="002A0F23" w:rsidP="00094B48">
      <w:pPr>
        <w:spacing w:line="300" w:lineRule="auto"/>
        <w:ind w:firstLineChars="200" w:firstLine="480"/>
        <w:rPr>
          <w:sz w:val="24"/>
          <w:szCs w:val="24"/>
        </w:rPr>
      </w:pPr>
      <w:r w:rsidRPr="00094B48">
        <w:rPr>
          <w:sz w:val="24"/>
          <w:szCs w:val="24"/>
        </w:rPr>
        <w:t xml:space="preserve">  j label8</w:t>
      </w:r>
    </w:p>
    <w:p w14:paraId="1754D0CF" w14:textId="77777777" w:rsidR="002A0F23" w:rsidRPr="00094B48" w:rsidRDefault="002A0F23" w:rsidP="00094B48">
      <w:pPr>
        <w:spacing w:line="300" w:lineRule="auto"/>
        <w:ind w:firstLineChars="200" w:firstLine="480"/>
        <w:rPr>
          <w:sz w:val="24"/>
          <w:szCs w:val="24"/>
        </w:rPr>
      </w:pPr>
      <w:r w:rsidRPr="00094B48">
        <w:rPr>
          <w:sz w:val="24"/>
          <w:szCs w:val="24"/>
        </w:rPr>
        <w:t>label9:</w:t>
      </w:r>
    </w:p>
    <w:p w14:paraId="2BDB49E0"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$t0,$sp</w:t>
      </w:r>
    </w:p>
    <w:p w14:paraId="16ADE474"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-44</w:t>
      </w:r>
    </w:p>
    <w:p w14:paraId="2821F3F5" w14:textId="77777777" w:rsidR="002A0F23" w:rsidRPr="00094B48" w:rsidRDefault="002A0F23" w:rsidP="00094B48">
      <w:pPr>
        <w:spacing w:line="300" w:lineRule="auto"/>
        <w:ind w:firstLineChars="200" w:firstLine="480"/>
        <w:rPr>
          <w:sz w:val="24"/>
          <w:szCs w:val="24"/>
        </w:rPr>
      </w:pPr>
      <w:r w:rsidRPr="00094B48">
        <w:rPr>
          <w:sz w:val="24"/>
          <w:szCs w:val="24"/>
        </w:rPr>
        <w:t xml:space="preserve">  sw $ra,0($sp)</w:t>
      </w:r>
    </w:p>
    <w:p w14:paraId="3998D239"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20($t0)</w:t>
      </w:r>
    </w:p>
    <w:p w14:paraId="36C5B4D7"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$t3,$t1</w:t>
      </w:r>
    </w:p>
    <w:p w14:paraId="59B777AB"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$t3,12($sp)</w:t>
      </w:r>
    </w:p>
    <w:p w14:paraId="6E76B39C" w14:textId="77777777" w:rsidR="002A0F23" w:rsidRPr="00094B48" w:rsidRDefault="002A0F23" w:rsidP="00094B48">
      <w:pPr>
        <w:spacing w:line="300" w:lineRule="auto"/>
        <w:ind w:firstLineChars="200" w:firstLine="480"/>
        <w:rPr>
          <w:sz w:val="24"/>
          <w:szCs w:val="24"/>
        </w:rPr>
      </w:pPr>
      <w:r w:rsidRPr="00094B48">
        <w:rPr>
          <w:sz w:val="24"/>
          <w:szCs w:val="24"/>
        </w:rPr>
        <w:t xml:space="preserve">  jal fibo</w:t>
      </w:r>
    </w:p>
    <w:p w14:paraId="5AD5555E" w14:textId="77777777" w:rsidR="002A0F23" w:rsidRPr="00094B48" w:rsidRDefault="002A0F23" w:rsidP="00094B48">
      <w:pPr>
        <w:spacing w:line="300" w:lineRule="auto"/>
        <w:ind w:firstLineChars="200" w:firstLine="480"/>
        <w:rPr>
          <w:sz w:val="24"/>
          <w:szCs w:val="24"/>
        </w:rPr>
      </w:pPr>
      <w:r w:rsidRPr="00094B48">
        <w:rPr>
          <w:sz w:val="24"/>
          <w:szCs w:val="24"/>
        </w:rPr>
        <w:lastRenderedPageBreak/>
        <w:t xml:space="preserve">  lw $ra,0($sp)</w:t>
      </w:r>
    </w:p>
    <w:p w14:paraId="4538CDFE"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$sp,$sp,44</w:t>
      </w:r>
    </w:p>
    <w:p w14:paraId="2F4350C2" w14:textId="77777777" w:rsidR="002A0F23" w:rsidRPr="00094B48" w:rsidRDefault="002A0F23" w:rsidP="00094B48">
      <w:pPr>
        <w:spacing w:line="300" w:lineRule="auto"/>
        <w:ind w:firstLineChars="200" w:firstLine="480"/>
        <w:rPr>
          <w:sz w:val="24"/>
          <w:szCs w:val="24"/>
        </w:rPr>
      </w:pPr>
      <w:r w:rsidRPr="00094B48">
        <w:rPr>
          <w:sz w:val="24"/>
          <w:szCs w:val="24"/>
        </w:rPr>
        <w:t xml:space="preserve">  sw $v0,24($sp)</w:t>
      </w:r>
    </w:p>
    <w:p w14:paraId="447DE0E4"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24($sp)</w:t>
      </w:r>
    </w:p>
    <w:p w14:paraId="2C29706F"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$t3, $t1</w:t>
      </w:r>
    </w:p>
    <w:p w14:paraId="4CCB117D"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16($sp)</w:t>
      </w:r>
    </w:p>
    <w:p w14:paraId="256AC6F9" w14:textId="77777777" w:rsidR="002A0F23" w:rsidRPr="00094B48" w:rsidRDefault="002A0F23" w:rsidP="00094B48">
      <w:pPr>
        <w:spacing w:line="300" w:lineRule="auto"/>
        <w:ind w:firstLineChars="200" w:firstLine="480"/>
        <w:rPr>
          <w:sz w:val="24"/>
          <w:szCs w:val="24"/>
        </w:rPr>
      </w:pPr>
      <w:r w:rsidRPr="00094B48">
        <w:rPr>
          <w:sz w:val="24"/>
          <w:szCs w:val="24"/>
        </w:rPr>
        <w:t xml:space="preserve">  lw $a0, 16($sp)</w:t>
      </w:r>
    </w:p>
    <w:p w14:paraId="0C5FFAC7"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-4</w:t>
      </w:r>
    </w:p>
    <w:p w14:paraId="5924603C" w14:textId="77777777" w:rsidR="002A0F23" w:rsidRPr="00094B48" w:rsidRDefault="002A0F23" w:rsidP="00094B48">
      <w:pPr>
        <w:spacing w:line="300" w:lineRule="auto"/>
        <w:ind w:firstLineChars="200" w:firstLine="480"/>
        <w:rPr>
          <w:sz w:val="24"/>
          <w:szCs w:val="24"/>
        </w:rPr>
      </w:pPr>
      <w:r w:rsidRPr="00094B48">
        <w:rPr>
          <w:sz w:val="24"/>
          <w:szCs w:val="24"/>
        </w:rPr>
        <w:t xml:space="preserve">  sw $ra,0($sp)</w:t>
      </w:r>
    </w:p>
    <w:p w14:paraId="638CC39F" w14:textId="77777777" w:rsidR="002A0F23" w:rsidRPr="00094B48" w:rsidRDefault="002A0F23" w:rsidP="00094B48">
      <w:pPr>
        <w:spacing w:line="300" w:lineRule="auto"/>
        <w:ind w:firstLineChars="200" w:firstLine="480"/>
        <w:rPr>
          <w:sz w:val="24"/>
          <w:szCs w:val="24"/>
        </w:rPr>
      </w:pPr>
      <w:r w:rsidRPr="00094B48">
        <w:rPr>
          <w:sz w:val="24"/>
          <w:szCs w:val="24"/>
        </w:rPr>
        <w:t xml:space="preserve">  jal write</w:t>
      </w:r>
    </w:p>
    <w:p w14:paraId="2A39A532" w14:textId="77777777" w:rsidR="002A0F23" w:rsidRPr="00094B48" w:rsidRDefault="002A0F23" w:rsidP="00094B48">
      <w:pPr>
        <w:spacing w:line="300" w:lineRule="auto"/>
        <w:ind w:firstLineChars="200" w:firstLine="480"/>
        <w:rPr>
          <w:sz w:val="24"/>
          <w:szCs w:val="24"/>
        </w:rPr>
      </w:pPr>
      <w:r w:rsidRPr="00094B48">
        <w:rPr>
          <w:sz w:val="24"/>
          <w:szCs w:val="24"/>
        </w:rPr>
        <w:t xml:space="preserve">  lw $ra,0($sp)</w:t>
      </w:r>
    </w:p>
    <w:p w14:paraId="0083415D" w14:textId="77777777" w:rsidR="002A0F23" w:rsidRPr="00094B48" w:rsidRDefault="002A0F23" w:rsidP="00094B48">
      <w:pPr>
        <w:spacing w:line="300" w:lineRule="auto"/>
        <w:ind w:firstLineChars="200" w:firstLine="480"/>
        <w:rPr>
          <w:sz w:val="24"/>
          <w:szCs w:val="24"/>
        </w:rPr>
      </w:pPr>
      <w:r w:rsidRPr="00094B48">
        <w:rPr>
          <w:sz w:val="24"/>
          <w:szCs w:val="24"/>
        </w:rPr>
        <w:t xml:space="preserve">  addi $sp, $sp, 4</w:t>
      </w:r>
    </w:p>
    <w:p w14:paraId="466F4A3A"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1</w:t>
      </w:r>
    </w:p>
    <w:p w14:paraId="367F6AD0"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24($sp)</w:t>
      </w:r>
    </w:p>
    <w:p w14:paraId="51318767"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20($sp)</w:t>
      </w:r>
    </w:p>
    <w:p w14:paraId="74244C16"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$t2, 24($sp)</w:t>
      </w:r>
    </w:p>
    <w:p w14:paraId="2F87E7BF" w14:textId="77777777" w:rsidR="002A0F23" w:rsidRPr="00094B48" w:rsidRDefault="002A0F23" w:rsidP="00094B48">
      <w:pPr>
        <w:spacing w:line="300" w:lineRule="auto"/>
        <w:ind w:firstLineChars="200" w:firstLine="480"/>
        <w:rPr>
          <w:sz w:val="24"/>
          <w:szCs w:val="24"/>
        </w:rPr>
      </w:pPr>
      <w:r w:rsidRPr="00094B48">
        <w:rPr>
          <w:sz w:val="24"/>
          <w:szCs w:val="24"/>
        </w:rPr>
        <w:t xml:space="preserve">  add $t3,$t1,$t2</w:t>
      </w:r>
    </w:p>
    <w:p w14:paraId="0BD258B1"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28($sp)</w:t>
      </w:r>
    </w:p>
    <w:p w14:paraId="1FA12AA9" w14:textId="77777777" w:rsidR="002A0F23" w:rsidRPr="00094B48" w:rsidRDefault="002A0F23" w:rsidP="00094B48">
      <w:pPr>
        <w:spacing w:line="300" w:lineRule="auto"/>
        <w:ind w:firstLineChars="200" w:firstLine="480"/>
        <w:rPr>
          <w:sz w:val="24"/>
          <w:szCs w:val="24"/>
        </w:rPr>
      </w:pPr>
      <w:r w:rsidRPr="00094B48">
        <w:rPr>
          <w:sz w:val="24"/>
          <w:szCs w:val="24"/>
        </w:rPr>
        <w:t xml:space="preserve">  lw $t1, 28($sp)</w:t>
      </w:r>
    </w:p>
    <w:p w14:paraId="04EE5D41" w14:textId="77777777" w:rsidR="002A0F23" w:rsidRPr="00094B48" w:rsidRDefault="002A0F23" w:rsidP="00094B48">
      <w:pPr>
        <w:spacing w:line="300" w:lineRule="auto"/>
        <w:ind w:firstLineChars="200" w:firstLine="480"/>
        <w:rPr>
          <w:sz w:val="24"/>
          <w:szCs w:val="24"/>
        </w:rPr>
      </w:pPr>
      <w:r w:rsidRPr="00094B48">
        <w:rPr>
          <w:sz w:val="24"/>
          <w:szCs w:val="24"/>
        </w:rPr>
        <w:t xml:space="preserve">  move $t3, $t1</w:t>
      </w:r>
    </w:p>
    <w:p w14:paraId="477C4182"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20($sp)</w:t>
      </w:r>
    </w:p>
    <w:p w14:paraId="04E9E93A" w14:textId="77777777" w:rsidR="002A0F23" w:rsidRPr="00094B48" w:rsidRDefault="002A0F23" w:rsidP="00094B48">
      <w:pPr>
        <w:spacing w:line="300" w:lineRule="auto"/>
        <w:ind w:firstLineChars="200" w:firstLine="480"/>
        <w:rPr>
          <w:sz w:val="24"/>
          <w:szCs w:val="24"/>
        </w:rPr>
      </w:pPr>
      <w:r w:rsidRPr="00094B48">
        <w:rPr>
          <w:sz w:val="24"/>
          <w:szCs w:val="24"/>
        </w:rPr>
        <w:t xml:space="preserve">  j label10</w:t>
      </w:r>
    </w:p>
    <w:p w14:paraId="1CA5171C" w14:textId="77777777" w:rsidR="002A0F23" w:rsidRPr="00094B48" w:rsidRDefault="002A0F23" w:rsidP="00094B48">
      <w:pPr>
        <w:spacing w:line="300" w:lineRule="auto"/>
        <w:ind w:firstLineChars="200" w:firstLine="480"/>
        <w:rPr>
          <w:sz w:val="24"/>
          <w:szCs w:val="24"/>
        </w:rPr>
      </w:pPr>
      <w:r w:rsidRPr="00094B48">
        <w:rPr>
          <w:sz w:val="24"/>
          <w:szCs w:val="24"/>
        </w:rPr>
        <w:t>label8:</w:t>
      </w:r>
    </w:p>
    <w:p w14:paraId="04745A21" w14:textId="77777777" w:rsidR="002A0F23" w:rsidRPr="00094B48" w:rsidRDefault="002A0F23" w:rsidP="00094B48">
      <w:pPr>
        <w:spacing w:line="300" w:lineRule="auto"/>
        <w:ind w:firstLineChars="200" w:firstLine="480"/>
        <w:rPr>
          <w:sz w:val="24"/>
          <w:szCs w:val="24"/>
        </w:rPr>
      </w:pPr>
      <w:r w:rsidRPr="00094B48">
        <w:rPr>
          <w:sz w:val="24"/>
          <w:szCs w:val="24"/>
        </w:rPr>
        <w:t xml:space="preserve">  li $t3, 1</w:t>
      </w:r>
    </w:p>
    <w:p w14:paraId="7EB24601" w14:textId="77777777" w:rsidR="002A0F23" w:rsidRPr="00094B48" w:rsidRDefault="002A0F23" w:rsidP="00094B48">
      <w:pPr>
        <w:spacing w:line="300" w:lineRule="auto"/>
        <w:ind w:firstLineChars="200" w:firstLine="480"/>
        <w:rPr>
          <w:sz w:val="24"/>
          <w:szCs w:val="24"/>
        </w:rPr>
      </w:pPr>
      <w:r w:rsidRPr="00094B48">
        <w:rPr>
          <w:sz w:val="24"/>
          <w:szCs w:val="24"/>
        </w:rPr>
        <w:t xml:space="preserve">  sw $t3, 24($sp)</w:t>
      </w:r>
    </w:p>
    <w:p w14:paraId="1834800A" w14:textId="77777777" w:rsidR="002A0F23" w:rsidRPr="00094B48" w:rsidRDefault="002A0F23" w:rsidP="00094B48">
      <w:pPr>
        <w:spacing w:line="300" w:lineRule="auto"/>
        <w:ind w:firstLineChars="200" w:firstLine="480"/>
        <w:rPr>
          <w:sz w:val="24"/>
          <w:szCs w:val="24"/>
        </w:rPr>
      </w:pPr>
      <w:r w:rsidRPr="00094B48">
        <w:rPr>
          <w:sz w:val="24"/>
          <w:szCs w:val="24"/>
        </w:rPr>
        <w:t xml:space="preserve">  lw $v0,24($sp)</w:t>
      </w:r>
    </w:p>
    <w:p w14:paraId="3120B3DC" w14:textId="77777777" w:rsidR="002A0F23" w:rsidRPr="00094B48" w:rsidRDefault="002A0F23" w:rsidP="00094B48">
      <w:pPr>
        <w:spacing w:line="300" w:lineRule="auto"/>
        <w:ind w:firstLineChars="200" w:firstLine="480"/>
        <w:rPr>
          <w:sz w:val="24"/>
          <w:szCs w:val="24"/>
        </w:rPr>
      </w:pPr>
      <w:r w:rsidRPr="00094B48">
        <w:rPr>
          <w:sz w:val="24"/>
          <w:szCs w:val="24"/>
        </w:rPr>
        <w:t xml:space="preserve">  jr $ra</w:t>
      </w:r>
    </w:p>
    <w:p w14:paraId="2887A21F" w14:textId="0960FCC5" w:rsidR="002A0F23" w:rsidRPr="00094B48" w:rsidRDefault="002A0F23" w:rsidP="00094B48">
      <w:pPr>
        <w:spacing w:line="300" w:lineRule="auto"/>
        <w:ind w:firstLineChars="200" w:firstLine="480"/>
        <w:rPr>
          <w:sz w:val="24"/>
          <w:szCs w:val="24"/>
        </w:rPr>
      </w:pPr>
      <w:r w:rsidRPr="00094B48">
        <w:rPr>
          <w:sz w:val="24"/>
          <w:szCs w:val="24"/>
        </w:rPr>
        <w:t>label5:</w:t>
      </w:r>
    </w:p>
    <w:p w14:paraId="68CDBD2C" w14:textId="617AA3F9" w:rsidR="002A0F23" w:rsidRPr="002A0F23" w:rsidRDefault="002A0F23" w:rsidP="00094B48">
      <w:pPr>
        <w:spacing w:line="300" w:lineRule="auto"/>
        <w:ind w:firstLineChars="200" w:firstLine="480"/>
        <w:rPr>
          <w:sz w:val="24"/>
          <w:szCs w:val="24"/>
        </w:rPr>
      </w:pPr>
      <w:r w:rsidRPr="002A0F23">
        <w:rPr>
          <w:rFonts w:hint="eastAsia"/>
          <w:sz w:val="24"/>
          <w:szCs w:val="24"/>
        </w:rPr>
        <w:t>实验四运行结果如图：</w:t>
      </w:r>
    </w:p>
    <w:p w14:paraId="38F16172" w14:textId="7D18699D" w:rsidR="002A0F23" w:rsidRDefault="002A0F23" w:rsidP="002A0F23">
      <w:pPr>
        <w:ind w:firstLine="420"/>
        <w:jc w:val="center"/>
      </w:pPr>
      <w:r>
        <w:rPr>
          <w:noProof/>
        </w:rPr>
        <w:lastRenderedPageBreak/>
        <w:drawing>
          <wp:inline distT="0" distB="0" distL="0" distR="0" wp14:anchorId="2016E0F8" wp14:editId="6106D092">
            <wp:extent cx="3242945" cy="3944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2945" cy="3944620"/>
                    </a:xfrm>
                    <a:prstGeom prst="rect">
                      <a:avLst/>
                    </a:prstGeom>
                    <a:noFill/>
                    <a:ln>
                      <a:noFill/>
                    </a:ln>
                  </pic:spPr>
                </pic:pic>
              </a:graphicData>
            </a:graphic>
          </wp:inline>
        </w:drawing>
      </w:r>
    </w:p>
    <w:p w14:paraId="2C98B1EF" w14:textId="6D25F38F" w:rsidR="00FE7C63" w:rsidRPr="002A0F23" w:rsidRDefault="00FE7C63" w:rsidP="00FE7C63">
      <w:pPr>
        <w:jc w:val="center"/>
      </w:pPr>
      <w:r>
        <w:rPr>
          <w:rFonts w:hint="eastAsia"/>
        </w:rPr>
        <w:t>图</w:t>
      </w:r>
      <w:r>
        <w:rPr>
          <w:rFonts w:hint="eastAsia"/>
        </w:rPr>
        <w:t>10.</w:t>
      </w:r>
      <w:r>
        <w:rPr>
          <w:rFonts w:hint="eastAsia"/>
        </w:rPr>
        <w:t>测试结果</w:t>
      </w:r>
      <w:r>
        <w:rPr>
          <w:rFonts w:hint="eastAsia"/>
        </w:rPr>
        <w:t>4</w:t>
      </w:r>
    </w:p>
    <w:p w14:paraId="1E3DD274" w14:textId="085F1CBA" w:rsidR="000C5661" w:rsidRDefault="000C5661" w:rsidP="000C5661">
      <w:pPr>
        <w:pStyle w:val="a9"/>
        <w:widowControl/>
        <w:numPr>
          <w:ilvl w:val="0"/>
          <w:numId w:val="12"/>
        </w:numPr>
        <w:spacing w:line="300" w:lineRule="auto"/>
        <w:ind w:left="0" w:firstLineChars="0" w:firstLine="0"/>
        <w:jc w:val="left"/>
        <w:outlineLvl w:val="1"/>
        <w:rPr>
          <w:b/>
          <w:sz w:val="28"/>
          <w:szCs w:val="28"/>
        </w:rPr>
      </w:pPr>
      <w:bookmarkStart w:id="37" w:name="_Toc44261688"/>
      <w:r>
        <w:rPr>
          <w:rFonts w:hint="eastAsia"/>
          <w:b/>
          <w:sz w:val="28"/>
          <w:szCs w:val="28"/>
        </w:rPr>
        <w:t>报错功能测试</w:t>
      </w:r>
      <w:bookmarkEnd w:id="37"/>
    </w:p>
    <w:p w14:paraId="43DDC710" w14:textId="26B552C9" w:rsidR="002A0F23" w:rsidRPr="002A0F23" w:rsidRDefault="002A0F23" w:rsidP="002A0F23">
      <w:pPr>
        <w:spacing w:line="300" w:lineRule="auto"/>
        <w:ind w:firstLineChars="200" w:firstLine="420"/>
        <w:rPr>
          <w:rFonts w:asciiTheme="minorEastAsia" w:eastAsiaTheme="minorEastAsia" w:hAnsiTheme="minorEastAsia"/>
          <w:sz w:val="24"/>
          <w:szCs w:val="24"/>
        </w:rPr>
      </w:pPr>
      <w:r>
        <w:rPr>
          <w:rFonts w:hint="eastAsia"/>
        </w:rPr>
        <w:t xml:space="preserve"> </w:t>
      </w:r>
      <w:r>
        <w:t xml:space="preserve">    </w:t>
      </w:r>
      <w:r w:rsidRPr="002A0F23">
        <w:rPr>
          <w:rFonts w:asciiTheme="minorEastAsia" w:eastAsiaTheme="minorEastAsia" w:hAnsiTheme="minorEastAsia" w:hint="eastAsia"/>
          <w:sz w:val="24"/>
          <w:szCs w:val="24"/>
        </w:rPr>
        <w:t>见上一节实验二测试结果图</w:t>
      </w:r>
    </w:p>
    <w:p w14:paraId="44BF7F3C" w14:textId="1535A02B" w:rsidR="000C5661" w:rsidRDefault="006B2E36" w:rsidP="000C5661">
      <w:pPr>
        <w:pStyle w:val="a9"/>
        <w:widowControl/>
        <w:numPr>
          <w:ilvl w:val="0"/>
          <w:numId w:val="12"/>
        </w:numPr>
        <w:spacing w:line="300" w:lineRule="auto"/>
        <w:ind w:left="0" w:firstLineChars="0" w:firstLine="0"/>
        <w:jc w:val="left"/>
        <w:outlineLvl w:val="1"/>
        <w:rPr>
          <w:b/>
          <w:sz w:val="28"/>
          <w:szCs w:val="28"/>
        </w:rPr>
      </w:pPr>
      <w:bookmarkStart w:id="38" w:name="_Toc44261689"/>
      <w:r w:rsidRPr="000C5661">
        <w:rPr>
          <w:rFonts w:hint="eastAsia"/>
          <w:b/>
          <w:sz w:val="28"/>
          <w:szCs w:val="28"/>
        </w:rPr>
        <w:t>系统的优点</w:t>
      </w:r>
      <w:bookmarkStart w:id="39" w:name="_Toc342798937"/>
      <w:bookmarkStart w:id="40" w:name="_Toc376773675"/>
      <w:bookmarkEnd w:id="34"/>
      <w:bookmarkEnd w:id="35"/>
      <w:bookmarkEnd w:id="38"/>
    </w:p>
    <w:p w14:paraId="454E5F79" w14:textId="65FFADDB" w:rsidR="002A0F23" w:rsidRPr="002A0F23" w:rsidRDefault="002A0F23" w:rsidP="002A0F23">
      <w:pPr>
        <w:spacing w:line="300" w:lineRule="auto"/>
        <w:ind w:firstLineChars="200" w:firstLine="480"/>
        <w:rPr>
          <w:rFonts w:asciiTheme="minorEastAsia" w:eastAsiaTheme="minorEastAsia" w:hAnsiTheme="minorEastAsia"/>
          <w:sz w:val="24"/>
          <w:szCs w:val="24"/>
        </w:rPr>
      </w:pPr>
      <w:r w:rsidRPr="002A0F23">
        <w:rPr>
          <w:rFonts w:asciiTheme="minorEastAsia" w:eastAsiaTheme="minorEastAsia" w:hAnsiTheme="minorEastAsia" w:hint="eastAsia"/>
          <w:sz w:val="24"/>
          <w:szCs w:val="24"/>
        </w:rPr>
        <w:t xml:space="preserve"> </w:t>
      </w:r>
      <w:r w:rsidRPr="002A0F23">
        <w:rPr>
          <w:rFonts w:asciiTheme="minorEastAsia" w:eastAsiaTheme="minorEastAsia" w:hAnsiTheme="minorEastAsia"/>
          <w:sz w:val="24"/>
          <w:szCs w:val="24"/>
        </w:rPr>
        <w:t xml:space="preserve">    </w:t>
      </w:r>
      <w:r w:rsidRPr="002A0F23">
        <w:rPr>
          <w:rFonts w:asciiTheme="minorEastAsia" w:eastAsiaTheme="minorEastAsia" w:hAnsiTheme="minorEastAsia" w:hint="eastAsia"/>
          <w:sz w:val="24"/>
          <w:szCs w:val="24"/>
        </w:rPr>
        <w:t>功能正确，能正确编译运行mini-c程序</w:t>
      </w:r>
    </w:p>
    <w:p w14:paraId="01810B80" w14:textId="1CBDA1FF" w:rsidR="00B1189A" w:rsidRPr="002A0F23" w:rsidRDefault="00B1189A" w:rsidP="000C5661">
      <w:pPr>
        <w:pStyle w:val="a9"/>
        <w:widowControl/>
        <w:numPr>
          <w:ilvl w:val="0"/>
          <w:numId w:val="12"/>
        </w:numPr>
        <w:spacing w:line="300" w:lineRule="auto"/>
        <w:ind w:left="0" w:firstLineChars="0" w:firstLine="0"/>
        <w:jc w:val="left"/>
        <w:outlineLvl w:val="1"/>
        <w:rPr>
          <w:b/>
          <w:sz w:val="28"/>
          <w:szCs w:val="28"/>
        </w:rPr>
      </w:pPr>
      <w:bookmarkStart w:id="41" w:name="_Toc44261690"/>
      <w:r w:rsidRPr="000C5661">
        <w:rPr>
          <w:rFonts w:hint="eastAsia"/>
          <w:b/>
          <w:kern w:val="0"/>
          <w:sz w:val="28"/>
          <w:szCs w:val="28"/>
        </w:rPr>
        <w:t>系统的缺点</w:t>
      </w:r>
      <w:bookmarkEnd w:id="39"/>
      <w:bookmarkEnd w:id="40"/>
      <w:bookmarkEnd w:id="41"/>
    </w:p>
    <w:p w14:paraId="31FC7BA5" w14:textId="6406BB37" w:rsidR="002A0F23" w:rsidRPr="002A0F23" w:rsidRDefault="002A0F23" w:rsidP="002A0F23">
      <w:pPr>
        <w:spacing w:line="300" w:lineRule="auto"/>
        <w:ind w:firstLineChars="200" w:firstLine="420"/>
        <w:rPr>
          <w:rFonts w:asciiTheme="minorEastAsia" w:eastAsiaTheme="minorEastAsia" w:hAnsiTheme="minorEastAsia"/>
          <w:sz w:val="24"/>
          <w:szCs w:val="24"/>
        </w:rPr>
      </w:pPr>
      <w:r>
        <w:rPr>
          <w:rFonts w:hint="eastAsia"/>
        </w:rPr>
        <w:t xml:space="preserve"> </w:t>
      </w:r>
      <w:r>
        <w:t xml:space="preserve">  </w:t>
      </w:r>
      <w:r w:rsidRPr="002A0F23">
        <w:rPr>
          <w:rFonts w:asciiTheme="minorEastAsia" w:eastAsiaTheme="minorEastAsia" w:hAnsiTheme="minorEastAsia"/>
          <w:sz w:val="24"/>
          <w:szCs w:val="24"/>
        </w:rPr>
        <w:t xml:space="preserve"> </w:t>
      </w:r>
      <w:r w:rsidRPr="002A0F23">
        <w:rPr>
          <w:rFonts w:asciiTheme="minorEastAsia" w:eastAsiaTheme="minorEastAsia" w:hAnsiTheme="minorEastAsia" w:hint="eastAsia"/>
          <w:sz w:val="24"/>
          <w:szCs w:val="24"/>
        </w:rPr>
        <w:t>没有任何新意，没做代码优化</w:t>
      </w:r>
    </w:p>
    <w:p w14:paraId="4EA2D3CA" w14:textId="63FDB6B9" w:rsidR="00677728" w:rsidRDefault="002604D9" w:rsidP="00FE7C63">
      <w:pPr>
        <w:pStyle w:val="1"/>
        <w:jc w:val="center"/>
      </w:pPr>
      <w:bookmarkStart w:id="42" w:name="_Toc342798939"/>
      <w:bookmarkStart w:id="43" w:name="_Toc376773676"/>
      <w:bookmarkStart w:id="44" w:name="_Toc44261691"/>
      <w:r>
        <w:rPr>
          <w:rFonts w:hint="eastAsia"/>
        </w:rPr>
        <w:t>5</w:t>
      </w:r>
      <w:r w:rsidR="00AB7757">
        <w:rPr>
          <w:rFonts w:hint="eastAsia"/>
        </w:rPr>
        <w:t>实验</w:t>
      </w:r>
      <w:r w:rsidR="000C5661">
        <w:rPr>
          <w:rFonts w:hint="eastAsia"/>
        </w:rPr>
        <w:t>小结或</w:t>
      </w:r>
      <w:r w:rsidR="00094F3F" w:rsidRPr="00094F3F">
        <w:rPr>
          <w:rFonts w:hint="eastAsia"/>
        </w:rPr>
        <w:t>体会</w:t>
      </w:r>
      <w:bookmarkEnd w:id="42"/>
      <w:bookmarkEnd w:id="43"/>
      <w:bookmarkEnd w:id="44"/>
    </w:p>
    <w:p w14:paraId="0F914573" w14:textId="0479C43C" w:rsidR="002A0F23" w:rsidRPr="002A0F23" w:rsidRDefault="002A0F23" w:rsidP="002A0F23">
      <w:pPr>
        <w:spacing w:line="300" w:lineRule="auto"/>
        <w:ind w:firstLineChars="200" w:firstLine="480"/>
        <w:rPr>
          <w:rFonts w:asciiTheme="minorEastAsia" w:eastAsiaTheme="minorEastAsia" w:hAnsiTheme="minorEastAsia"/>
          <w:sz w:val="24"/>
          <w:szCs w:val="24"/>
        </w:rPr>
      </w:pPr>
      <w:r w:rsidRPr="002A0F23">
        <w:rPr>
          <w:rFonts w:asciiTheme="minorEastAsia" w:eastAsiaTheme="minorEastAsia" w:hAnsiTheme="minorEastAsia" w:hint="eastAsia"/>
          <w:sz w:val="24"/>
          <w:szCs w:val="24"/>
        </w:rPr>
        <w:t>四次编译原理实验任务最终完成了一个小型的编译器，虽然还有很多功能不支持，但是在这过程中对于词法分析、语法分析、语义分析、中间代码生成和目标代码生成的原理有了更加深入的理解。我完成的任务梳理如下：1.运用lex工具编写词法分析运用的正则表达式规则，实现程序的词法分析。2.运用bison编写语法分析部分，并将在其中加入了新的语法规则以及错误处理规则，实现了源代码的语法分析。3.设计display函数、</w:t>
      </w:r>
      <w:r w:rsidRPr="002A0F23">
        <w:rPr>
          <w:rFonts w:asciiTheme="minorEastAsia" w:eastAsiaTheme="minorEastAsia" w:hAnsiTheme="minorEastAsia"/>
          <w:sz w:val="24"/>
          <w:szCs w:val="24"/>
        </w:rPr>
        <w:t>mknode</w:t>
      </w:r>
      <w:r w:rsidRPr="002A0F23">
        <w:rPr>
          <w:rFonts w:asciiTheme="minorEastAsia" w:eastAsiaTheme="minorEastAsia" w:hAnsiTheme="minorEastAsia" w:hint="eastAsia"/>
          <w:sz w:val="24"/>
          <w:szCs w:val="24"/>
        </w:rPr>
        <w:t>函数在分析中建立抽象语法树4.在语法分析和词法分析的基础上，设计semantic</w:t>
      </w:r>
      <w:r w:rsidRPr="002A0F23">
        <w:rPr>
          <w:rFonts w:asciiTheme="minorEastAsia" w:eastAsiaTheme="minorEastAsia" w:hAnsiTheme="minorEastAsia"/>
          <w:sz w:val="24"/>
          <w:szCs w:val="24"/>
        </w:rPr>
        <w:t>_Analysis</w:t>
      </w:r>
      <w:r w:rsidRPr="002A0F23">
        <w:rPr>
          <w:rFonts w:asciiTheme="minorEastAsia" w:eastAsiaTheme="minorEastAsia" w:hAnsiTheme="minorEastAsia" w:hint="eastAsia"/>
          <w:sz w:val="24"/>
          <w:szCs w:val="24"/>
        </w:rPr>
        <w:t>函数，生成符号表，</w:t>
      </w:r>
      <w:r w:rsidRPr="002A0F23">
        <w:rPr>
          <w:rFonts w:asciiTheme="minorEastAsia" w:eastAsiaTheme="minorEastAsia" w:hAnsiTheme="minorEastAsia" w:hint="eastAsia"/>
          <w:sz w:val="24"/>
          <w:szCs w:val="24"/>
        </w:rPr>
        <w:lastRenderedPageBreak/>
        <w:t>利用符号表和语法树成功进行了语义分析，并能够辨别出不同类型的错误，最后输出符号表。5.在语义分析的时候就进行中间代码的生成，提高编译程序的效率6.利用生成的中间代码生成最终的MIPS32目标代码。在实验中，我有如下的心得体会：1.编译原理实验是一个具有挑战性的实验，整个过程不断在巩固课上没有重点讲的内容，让我在实践当中学习到了更多知识。同时，很锻炼我的编码能力，此次实验我学会了如何将复杂问题拆分为简单问题，从简单问题入手逐步解决困难问题。2.实验的核心部分是中间代码生成，但是实验指导书介绍的很有限，希望老师以后多给些资料阅读，其实看完指导书仅仅是算入门，对于真正上手写代码其实还有很长距离。第三次实验花费了很多精力，从从头开始翻阅理论书了解原理，到发现原理和实现的距离，再读各类编译器的代码，再不断思考之后才写出来。的确，前期的积累是很痛苦的，但是一旦理解开始，就非常快，几百行代码很快就出来了，因为逻辑是清晰的。</w:t>
      </w:r>
    </w:p>
    <w:p w14:paraId="7D4EE7E7" w14:textId="70572989" w:rsidR="002A0F23" w:rsidRPr="00845532" w:rsidRDefault="00677728" w:rsidP="002A0F23">
      <w:r>
        <w:rPr>
          <w:b/>
          <w:sz w:val="30"/>
          <w:szCs w:val="30"/>
        </w:rPr>
        <w:br w:type="page"/>
      </w:r>
      <w:r w:rsidR="002A0F23" w:rsidRPr="00845532">
        <w:lastRenderedPageBreak/>
        <w:t xml:space="preserve"> </w:t>
      </w:r>
    </w:p>
    <w:p w14:paraId="57A3BF41" w14:textId="57237962" w:rsidR="00677728" w:rsidRPr="002A0F23" w:rsidRDefault="00677728">
      <w:pPr>
        <w:widowControl/>
        <w:jc w:val="left"/>
        <w:rPr>
          <w:b/>
          <w:sz w:val="30"/>
          <w:szCs w:val="30"/>
        </w:rPr>
      </w:pPr>
    </w:p>
    <w:p w14:paraId="3FED01DF" w14:textId="77777777" w:rsidR="00124121" w:rsidRDefault="00976781" w:rsidP="00677728">
      <w:pPr>
        <w:spacing w:line="300" w:lineRule="auto"/>
        <w:ind w:firstLineChars="200" w:firstLine="602"/>
        <w:outlineLvl w:val="0"/>
        <w:rPr>
          <w:rFonts w:ascii="宋体" w:hAnsi="宋体"/>
          <w:b/>
          <w:sz w:val="30"/>
          <w:szCs w:val="30"/>
        </w:rPr>
      </w:pPr>
      <w:bookmarkStart w:id="45" w:name="_Toc376773677"/>
      <w:bookmarkStart w:id="46" w:name="_Toc44261692"/>
      <w:r w:rsidRPr="00976781">
        <w:rPr>
          <w:rFonts w:ascii="宋体" w:hAnsi="宋体" w:hint="eastAsia"/>
          <w:b/>
          <w:sz w:val="30"/>
          <w:szCs w:val="30"/>
        </w:rPr>
        <w:t>参考</w:t>
      </w:r>
      <w:r w:rsidRPr="00976781">
        <w:rPr>
          <w:rFonts w:ascii="宋体" w:hAnsi="宋体"/>
          <w:b/>
          <w:sz w:val="30"/>
          <w:szCs w:val="30"/>
        </w:rPr>
        <w:t>文献</w:t>
      </w:r>
      <w:bookmarkEnd w:id="45"/>
      <w:bookmarkEnd w:id="46"/>
    </w:p>
    <w:p w14:paraId="026D9903" w14:textId="77777777" w:rsidR="00976781" w:rsidRPr="00976781" w:rsidRDefault="00976781" w:rsidP="00976781">
      <w:pPr>
        <w:spacing w:line="300" w:lineRule="auto"/>
        <w:ind w:firstLineChars="206" w:firstLine="494"/>
        <w:rPr>
          <w:rFonts w:ascii="宋体" w:hAnsi="宋体"/>
          <w:sz w:val="24"/>
          <w:szCs w:val="24"/>
        </w:rPr>
      </w:pPr>
      <w:r w:rsidRPr="00976781">
        <w:rPr>
          <w:rFonts w:ascii="宋体" w:hAnsi="宋体"/>
          <w:sz w:val="24"/>
          <w:szCs w:val="24"/>
        </w:rPr>
        <w:t>[</w:t>
      </w:r>
      <w:r w:rsidRPr="00976781">
        <w:rPr>
          <w:rFonts w:ascii="宋体" w:hAnsi="宋体" w:hint="eastAsia"/>
          <w:sz w:val="24"/>
          <w:szCs w:val="24"/>
        </w:rPr>
        <w:t>1</w:t>
      </w:r>
      <w:r w:rsidRPr="00976781">
        <w:rPr>
          <w:rFonts w:ascii="宋体" w:hAnsi="宋体"/>
          <w:sz w:val="24"/>
          <w:szCs w:val="24"/>
        </w:rPr>
        <w:t xml:space="preserve">] </w:t>
      </w:r>
      <w:r w:rsidR="00AD66A9">
        <w:rPr>
          <w:rFonts w:ascii="宋体" w:hAnsi="宋体" w:hint="eastAsia"/>
          <w:sz w:val="24"/>
          <w:szCs w:val="24"/>
        </w:rPr>
        <w:t xml:space="preserve">王生元 </w:t>
      </w:r>
      <w:r w:rsidRPr="00976781">
        <w:rPr>
          <w:rFonts w:ascii="宋体" w:hAnsi="宋体" w:hint="eastAsia"/>
          <w:sz w:val="24"/>
          <w:szCs w:val="24"/>
        </w:rPr>
        <w:t>等</w:t>
      </w:r>
      <w:r w:rsidRPr="00976781">
        <w:rPr>
          <w:rFonts w:ascii="宋体" w:hAnsi="宋体"/>
          <w:sz w:val="24"/>
          <w:szCs w:val="24"/>
        </w:rPr>
        <w:t>.</w:t>
      </w:r>
      <w:r w:rsidRPr="00976781">
        <w:rPr>
          <w:rFonts w:ascii="宋体" w:hAnsi="宋体" w:hint="eastAsia"/>
          <w:sz w:val="24"/>
          <w:szCs w:val="24"/>
        </w:rPr>
        <w:t xml:space="preserve"> 编译原理(第</w:t>
      </w:r>
      <w:r w:rsidR="00AD66A9">
        <w:rPr>
          <w:rFonts w:ascii="宋体" w:hAnsi="宋体" w:hint="eastAsia"/>
          <w:sz w:val="24"/>
          <w:szCs w:val="24"/>
        </w:rPr>
        <w:t>三</w:t>
      </w:r>
      <w:r w:rsidRPr="00976781">
        <w:rPr>
          <w:rFonts w:ascii="宋体" w:hAnsi="宋体" w:hint="eastAsia"/>
          <w:sz w:val="24"/>
          <w:szCs w:val="24"/>
        </w:rPr>
        <w:t>版)</w:t>
      </w:r>
      <w:r w:rsidRPr="00976781">
        <w:rPr>
          <w:rFonts w:ascii="宋体" w:hAnsi="宋体"/>
          <w:sz w:val="24"/>
          <w:szCs w:val="24"/>
        </w:rPr>
        <w:t>.</w:t>
      </w:r>
      <w:r w:rsidRPr="00976781">
        <w:rPr>
          <w:rFonts w:ascii="宋体" w:hAnsi="宋体" w:hint="eastAsia"/>
          <w:sz w:val="24"/>
          <w:szCs w:val="24"/>
        </w:rPr>
        <w:t xml:space="preserve"> 北京：清华大学出版社，</w:t>
      </w:r>
      <w:r w:rsidRPr="00976781">
        <w:rPr>
          <w:rFonts w:ascii="宋体" w:hAnsi="宋体"/>
          <w:sz w:val="24"/>
          <w:szCs w:val="24"/>
        </w:rPr>
        <w:t>200</w:t>
      </w:r>
      <w:r w:rsidR="00AD66A9">
        <w:rPr>
          <w:rFonts w:ascii="宋体" w:hAnsi="宋体" w:hint="eastAsia"/>
          <w:sz w:val="24"/>
          <w:szCs w:val="24"/>
        </w:rPr>
        <w:t>16</w:t>
      </w:r>
    </w:p>
    <w:p w14:paraId="4193C921" w14:textId="77777777" w:rsidR="00976781" w:rsidRPr="00976781" w:rsidRDefault="00976781" w:rsidP="00976781">
      <w:pPr>
        <w:spacing w:line="300" w:lineRule="auto"/>
        <w:ind w:firstLineChars="206" w:firstLine="494"/>
        <w:rPr>
          <w:rFonts w:ascii="宋体" w:hAnsi="宋体"/>
          <w:sz w:val="24"/>
          <w:szCs w:val="24"/>
        </w:rPr>
      </w:pPr>
      <w:r w:rsidRPr="00976781">
        <w:rPr>
          <w:rFonts w:ascii="宋体" w:hAnsi="宋体" w:hint="eastAsia"/>
          <w:sz w:val="24"/>
          <w:szCs w:val="24"/>
        </w:rPr>
        <w:t>[</w:t>
      </w:r>
      <w:r w:rsidRPr="00976781">
        <w:rPr>
          <w:rFonts w:ascii="宋体" w:hAnsi="宋体"/>
          <w:sz w:val="24"/>
          <w:szCs w:val="24"/>
        </w:rPr>
        <w:t>2</w:t>
      </w:r>
      <w:r w:rsidRPr="00976781">
        <w:rPr>
          <w:rFonts w:ascii="宋体" w:hAnsi="宋体" w:hint="eastAsia"/>
          <w:sz w:val="24"/>
          <w:szCs w:val="24"/>
        </w:rPr>
        <w:t>]</w:t>
      </w:r>
      <w:r w:rsidRPr="00976781">
        <w:rPr>
          <w:rFonts w:ascii="宋体" w:hAnsi="宋体"/>
          <w:sz w:val="24"/>
          <w:szCs w:val="24"/>
        </w:rPr>
        <w:t xml:space="preserve"> </w:t>
      </w:r>
      <w:r w:rsidRPr="00976781">
        <w:rPr>
          <w:rFonts w:ascii="宋体" w:hAnsi="宋体" w:hint="eastAsia"/>
          <w:sz w:val="24"/>
          <w:szCs w:val="24"/>
        </w:rPr>
        <w:t>胡伦俊等</w:t>
      </w:r>
      <w:r w:rsidRPr="00976781">
        <w:rPr>
          <w:rFonts w:ascii="宋体" w:hAnsi="宋体"/>
          <w:sz w:val="24"/>
          <w:szCs w:val="24"/>
        </w:rPr>
        <w:t>.</w:t>
      </w:r>
      <w:r w:rsidRPr="00976781">
        <w:rPr>
          <w:rFonts w:ascii="宋体" w:hAnsi="宋体" w:hint="eastAsia"/>
          <w:sz w:val="24"/>
          <w:szCs w:val="24"/>
        </w:rPr>
        <w:t xml:space="preserve"> 编译原理(第二版)</w:t>
      </w:r>
      <w:r w:rsidRPr="00976781">
        <w:rPr>
          <w:rFonts w:ascii="宋体" w:hAnsi="宋体"/>
          <w:sz w:val="24"/>
          <w:szCs w:val="24"/>
        </w:rPr>
        <w:t>.</w:t>
      </w:r>
      <w:r w:rsidRPr="00976781">
        <w:rPr>
          <w:rFonts w:ascii="宋体" w:hAnsi="宋体" w:hint="eastAsia"/>
          <w:sz w:val="24"/>
          <w:szCs w:val="24"/>
        </w:rPr>
        <w:t xml:space="preserve"> 北京：电子工业出版社，</w:t>
      </w:r>
      <w:r w:rsidRPr="00976781">
        <w:rPr>
          <w:rFonts w:ascii="宋体" w:hAnsi="宋体"/>
          <w:sz w:val="24"/>
          <w:szCs w:val="24"/>
        </w:rPr>
        <w:t>2005</w:t>
      </w:r>
    </w:p>
    <w:p w14:paraId="5D97C3F1" w14:textId="77777777" w:rsidR="00E362DB" w:rsidRPr="00E362DB" w:rsidRDefault="00E362DB" w:rsidP="00E362DB">
      <w:pPr>
        <w:spacing w:line="30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3</w:t>
      </w:r>
      <w:r w:rsidRPr="00E362DB">
        <w:rPr>
          <w:rFonts w:ascii="宋体" w:hAnsi="宋体" w:hint="eastAsia"/>
          <w:sz w:val="24"/>
          <w:szCs w:val="24"/>
        </w:rPr>
        <w:t>] 王元珍等. 80X86汇编语言程序设计. 武汉：华中科技大学出版社,2005</w:t>
      </w:r>
    </w:p>
    <w:p w14:paraId="2244D3F0" w14:textId="77777777" w:rsidR="00E362DB" w:rsidRPr="00E362DB" w:rsidRDefault="00E362DB" w:rsidP="00E362DB">
      <w:pPr>
        <w:spacing w:line="30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4</w:t>
      </w:r>
      <w:r w:rsidRPr="00E362DB">
        <w:rPr>
          <w:rFonts w:ascii="宋体" w:hAnsi="宋体" w:hint="eastAsia"/>
          <w:sz w:val="24"/>
          <w:szCs w:val="24"/>
        </w:rPr>
        <w:t>] 王雷等. 编译原理课程设计. 北京：机械工业出版社，2005</w:t>
      </w:r>
    </w:p>
    <w:p w14:paraId="45835A6E" w14:textId="77777777" w:rsidR="00976781" w:rsidRDefault="00E362DB" w:rsidP="00E362DB">
      <w:pPr>
        <w:spacing w:line="30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5</w:t>
      </w:r>
      <w:r w:rsidRPr="00E362DB">
        <w:rPr>
          <w:rFonts w:ascii="宋体" w:hAnsi="宋体" w:hint="eastAsia"/>
          <w:sz w:val="24"/>
          <w:szCs w:val="24"/>
        </w:rPr>
        <w:t>] 曹计昌等. C语言程序设计. 北京：科学出版社，2008</w:t>
      </w:r>
    </w:p>
    <w:p w14:paraId="5B31094C" w14:textId="77777777" w:rsidR="00677728" w:rsidRDefault="00677728">
      <w:pPr>
        <w:widowControl/>
        <w:jc w:val="left"/>
        <w:rPr>
          <w:rFonts w:ascii="宋体" w:hAnsi="宋体"/>
          <w:sz w:val="24"/>
          <w:szCs w:val="24"/>
        </w:rPr>
      </w:pPr>
      <w:r>
        <w:rPr>
          <w:rFonts w:ascii="宋体" w:hAnsi="宋体"/>
          <w:sz w:val="24"/>
          <w:szCs w:val="24"/>
        </w:rPr>
        <w:br w:type="page"/>
      </w:r>
    </w:p>
    <w:p w14:paraId="033E9290" w14:textId="77777777" w:rsidR="00677728" w:rsidRDefault="00677728" w:rsidP="00E362DB">
      <w:pPr>
        <w:spacing w:line="300" w:lineRule="auto"/>
        <w:ind w:firstLineChars="206" w:firstLine="494"/>
        <w:rPr>
          <w:rFonts w:ascii="宋体" w:hAnsi="宋体"/>
          <w:sz w:val="24"/>
          <w:szCs w:val="24"/>
        </w:rPr>
      </w:pPr>
    </w:p>
    <w:p w14:paraId="4D2B2639" w14:textId="3A56F345" w:rsidR="00FE7C63" w:rsidRDefault="00677728" w:rsidP="00FE7C63">
      <w:pPr>
        <w:spacing w:line="300" w:lineRule="auto"/>
        <w:ind w:firstLineChars="200" w:firstLine="602"/>
        <w:outlineLvl w:val="0"/>
        <w:rPr>
          <w:rFonts w:ascii="宋体" w:hAnsi="宋体"/>
          <w:b/>
          <w:sz w:val="30"/>
          <w:szCs w:val="30"/>
        </w:rPr>
      </w:pPr>
      <w:bookmarkStart w:id="47" w:name="_Toc44261693"/>
      <w:r w:rsidRPr="00677728">
        <w:rPr>
          <w:rFonts w:ascii="宋体" w:hAnsi="宋体" w:hint="eastAsia"/>
          <w:b/>
          <w:sz w:val="30"/>
          <w:szCs w:val="30"/>
        </w:rPr>
        <w:t>附件</w:t>
      </w:r>
      <w:r>
        <w:rPr>
          <w:rFonts w:ascii="宋体" w:hAnsi="宋体" w:hint="eastAsia"/>
          <w:b/>
          <w:sz w:val="30"/>
          <w:szCs w:val="30"/>
        </w:rPr>
        <w:t>：源代码</w:t>
      </w:r>
      <w:bookmarkEnd w:id="47"/>
    </w:p>
    <w:p w14:paraId="34BF719D" w14:textId="5F4A8919" w:rsidR="00FE7C63" w:rsidRPr="00865D15" w:rsidRDefault="00FE7C63" w:rsidP="00FE7C63">
      <w:pPr>
        <w:pStyle w:val="3"/>
        <w:rPr>
          <w:sz w:val="24"/>
          <w:szCs w:val="24"/>
        </w:rPr>
      </w:pPr>
      <w:bookmarkStart w:id="48" w:name="_Toc44261694"/>
      <w:r w:rsidRPr="00865D15">
        <w:rPr>
          <w:sz w:val="24"/>
          <w:szCs w:val="24"/>
        </w:rPr>
        <w:t>1.lex.l</w:t>
      </w:r>
      <w:bookmarkEnd w:id="48"/>
    </w:p>
    <w:p w14:paraId="3170145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3C87BA3"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"parser.tab.h"</w:t>
      </w:r>
    </w:p>
    <w:p w14:paraId="2D3BF1A2"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"string.h"</w:t>
      </w:r>
    </w:p>
    <w:p w14:paraId="6FB1B063"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"def.h"</w:t>
      </w:r>
    </w:p>
    <w:p w14:paraId="0EC8AC52" w14:textId="77777777" w:rsidR="00FE7C63" w:rsidRPr="00865D15" w:rsidRDefault="00FE7C63" w:rsidP="00865D15">
      <w:pPr>
        <w:spacing w:line="25" w:lineRule="atLeast"/>
        <w:ind w:firstLineChars="200" w:firstLine="480"/>
        <w:jc w:val="left"/>
        <w:rPr>
          <w:sz w:val="24"/>
          <w:szCs w:val="24"/>
        </w:rPr>
      </w:pPr>
      <w:r w:rsidRPr="00865D15">
        <w:rPr>
          <w:sz w:val="24"/>
          <w:szCs w:val="24"/>
        </w:rPr>
        <w:t>int yycolumn=1;</w:t>
      </w:r>
    </w:p>
    <w:p w14:paraId="43877E0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#define YY_USER_ACTION    </w:t>
      </w:r>
      <w:r w:rsidRPr="00865D15">
        <w:rPr>
          <w:sz w:val="24"/>
          <w:szCs w:val="24"/>
        </w:rPr>
        <w:tab/>
        <w:t>yylloc.first_line=yylloc.last_line=yylineno; \</w:t>
      </w:r>
    </w:p>
    <w:p w14:paraId="3FFBEF19" w14:textId="77777777" w:rsidR="00FE7C63" w:rsidRPr="00865D15" w:rsidRDefault="00FE7C63" w:rsidP="00865D15">
      <w:pPr>
        <w:spacing w:line="25" w:lineRule="atLeast"/>
        <w:ind w:firstLineChars="200" w:firstLine="480"/>
        <w:jc w:val="left"/>
        <w:rPr>
          <w:sz w:val="24"/>
          <w:szCs w:val="24"/>
        </w:rPr>
      </w:pPr>
      <w:r w:rsidRPr="00865D15">
        <w:rPr>
          <w:sz w:val="24"/>
          <w:szCs w:val="24"/>
        </w:rPr>
        <w:tab/>
        <w:t>yylloc.first_column=yycolumn;</w:t>
      </w:r>
      <w:r w:rsidRPr="00865D15">
        <w:rPr>
          <w:sz w:val="24"/>
          <w:szCs w:val="24"/>
        </w:rPr>
        <w:tab/>
        <w:t>yylloc.last_column=yycolumn+yyleng-1; yycolumn+=yyleng;</w:t>
      </w:r>
    </w:p>
    <w:p w14:paraId="3F107044" w14:textId="77777777" w:rsidR="00FE7C63" w:rsidRPr="00865D15" w:rsidRDefault="00FE7C63" w:rsidP="00865D15">
      <w:pPr>
        <w:spacing w:line="25" w:lineRule="atLeast"/>
        <w:ind w:firstLineChars="200" w:firstLine="480"/>
        <w:jc w:val="left"/>
        <w:rPr>
          <w:sz w:val="24"/>
          <w:szCs w:val="24"/>
        </w:rPr>
      </w:pPr>
      <w:r w:rsidRPr="00865D15">
        <w:rPr>
          <w:sz w:val="24"/>
          <w:szCs w:val="24"/>
        </w:rPr>
        <w:t>typedef union {</w:t>
      </w:r>
    </w:p>
    <w:p w14:paraId="74AFC6E7" w14:textId="77777777" w:rsidR="00FE7C63" w:rsidRPr="00865D15" w:rsidRDefault="00FE7C63" w:rsidP="00865D15">
      <w:pPr>
        <w:spacing w:line="25" w:lineRule="atLeast"/>
        <w:ind w:firstLineChars="200" w:firstLine="480"/>
        <w:jc w:val="left"/>
        <w:rPr>
          <w:sz w:val="24"/>
          <w:szCs w:val="24"/>
        </w:rPr>
      </w:pPr>
      <w:r w:rsidRPr="00865D15">
        <w:rPr>
          <w:sz w:val="24"/>
          <w:szCs w:val="24"/>
        </w:rPr>
        <w:tab/>
        <w:t>int type_int;</w:t>
      </w:r>
    </w:p>
    <w:p w14:paraId="166E82D5" w14:textId="77777777" w:rsidR="00FE7C63" w:rsidRPr="00865D15" w:rsidRDefault="00FE7C63" w:rsidP="00865D15">
      <w:pPr>
        <w:spacing w:line="25" w:lineRule="atLeast"/>
        <w:ind w:firstLineChars="200" w:firstLine="480"/>
        <w:jc w:val="left"/>
        <w:rPr>
          <w:sz w:val="24"/>
          <w:szCs w:val="24"/>
        </w:rPr>
      </w:pPr>
      <w:r w:rsidRPr="00865D15">
        <w:rPr>
          <w:sz w:val="24"/>
          <w:szCs w:val="24"/>
        </w:rPr>
        <w:tab/>
        <w:t>float type_float;</w:t>
      </w:r>
    </w:p>
    <w:p w14:paraId="289DE30C" w14:textId="77777777" w:rsidR="00FE7C63" w:rsidRPr="00865D15" w:rsidRDefault="00FE7C63" w:rsidP="00865D15">
      <w:pPr>
        <w:spacing w:line="25" w:lineRule="atLeast"/>
        <w:ind w:firstLineChars="200" w:firstLine="480"/>
        <w:jc w:val="left"/>
        <w:rPr>
          <w:sz w:val="24"/>
          <w:szCs w:val="24"/>
        </w:rPr>
      </w:pPr>
      <w:r w:rsidRPr="00865D15">
        <w:rPr>
          <w:sz w:val="24"/>
          <w:szCs w:val="24"/>
        </w:rPr>
        <w:tab/>
        <w:t>char type_char[3];</w:t>
      </w:r>
    </w:p>
    <w:p w14:paraId="4C1C09A4" w14:textId="77777777" w:rsidR="00FE7C63" w:rsidRPr="00865D15" w:rsidRDefault="00FE7C63" w:rsidP="00865D15">
      <w:pPr>
        <w:spacing w:line="25" w:lineRule="atLeast"/>
        <w:ind w:firstLineChars="200" w:firstLine="480"/>
        <w:jc w:val="left"/>
        <w:rPr>
          <w:sz w:val="24"/>
          <w:szCs w:val="24"/>
        </w:rPr>
      </w:pPr>
      <w:r w:rsidRPr="00865D15">
        <w:rPr>
          <w:sz w:val="24"/>
          <w:szCs w:val="24"/>
        </w:rPr>
        <w:tab/>
        <w:t>char type_string[31];</w:t>
      </w:r>
    </w:p>
    <w:p w14:paraId="6AAAC0F3" w14:textId="77777777" w:rsidR="00FE7C63" w:rsidRPr="00865D15" w:rsidRDefault="00FE7C63" w:rsidP="00865D15">
      <w:pPr>
        <w:spacing w:line="25" w:lineRule="atLeast"/>
        <w:ind w:firstLineChars="200" w:firstLine="480"/>
        <w:jc w:val="left"/>
        <w:rPr>
          <w:sz w:val="24"/>
          <w:szCs w:val="24"/>
        </w:rPr>
      </w:pPr>
      <w:r w:rsidRPr="00865D15">
        <w:rPr>
          <w:sz w:val="24"/>
          <w:szCs w:val="24"/>
        </w:rPr>
        <w:tab/>
        <w:t>char type_id[32];</w:t>
      </w:r>
    </w:p>
    <w:p w14:paraId="33B92B74" w14:textId="77777777" w:rsidR="00FE7C63" w:rsidRPr="00865D15" w:rsidRDefault="00FE7C63" w:rsidP="00865D15">
      <w:pPr>
        <w:spacing w:line="25" w:lineRule="atLeast"/>
        <w:ind w:firstLineChars="200" w:firstLine="480"/>
        <w:jc w:val="left"/>
        <w:rPr>
          <w:sz w:val="24"/>
          <w:szCs w:val="24"/>
        </w:rPr>
      </w:pPr>
      <w:r w:rsidRPr="00865D15">
        <w:rPr>
          <w:sz w:val="24"/>
          <w:szCs w:val="24"/>
        </w:rPr>
        <w:tab/>
        <w:t>struct node *ptr;</w:t>
      </w:r>
    </w:p>
    <w:p w14:paraId="61C4E0AC" w14:textId="77777777" w:rsidR="00FE7C63" w:rsidRPr="00865D15" w:rsidRDefault="00FE7C63" w:rsidP="00865D15">
      <w:pPr>
        <w:spacing w:line="25" w:lineRule="atLeast"/>
        <w:ind w:firstLineChars="200" w:firstLine="480"/>
        <w:jc w:val="left"/>
        <w:rPr>
          <w:sz w:val="24"/>
          <w:szCs w:val="24"/>
        </w:rPr>
      </w:pPr>
      <w:r w:rsidRPr="00865D15">
        <w:rPr>
          <w:sz w:val="24"/>
          <w:szCs w:val="24"/>
        </w:rPr>
        <w:t>} YYLVAL;</w:t>
      </w:r>
    </w:p>
    <w:p w14:paraId="58EC1707" w14:textId="77777777" w:rsidR="00FE7C63" w:rsidRPr="00865D15" w:rsidRDefault="00FE7C63" w:rsidP="00865D15">
      <w:pPr>
        <w:spacing w:line="25" w:lineRule="atLeast"/>
        <w:ind w:firstLineChars="200" w:firstLine="480"/>
        <w:jc w:val="left"/>
        <w:rPr>
          <w:sz w:val="24"/>
          <w:szCs w:val="24"/>
        </w:rPr>
      </w:pPr>
      <w:r w:rsidRPr="00865D15">
        <w:rPr>
          <w:sz w:val="24"/>
          <w:szCs w:val="24"/>
        </w:rPr>
        <w:t>#define YYSTYPE YYLVAL</w:t>
      </w:r>
    </w:p>
    <w:p w14:paraId="743C3AA3" w14:textId="77777777" w:rsidR="00FE7C63" w:rsidRPr="00865D15" w:rsidRDefault="00FE7C63" w:rsidP="00865D15">
      <w:pPr>
        <w:spacing w:line="25" w:lineRule="atLeast"/>
        <w:ind w:firstLineChars="200" w:firstLine="480"/>
        <w:jc w:val="left"/>
        <w:rPr>
          <w:sz w:val="24"/>
          <w:szCs w:val="24"/>
        </w:rPr>
      </w:pPr>
    </w:p>
    <w:p w14:paraId="45A269E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2C602AA" w14:textId="77777777" w:rsidR="00FE7C63" w:rsidRPr="00865D15" w:rsidRDefault="00FE7C63" w:rsidP="00865D15">
      <w:pPr>
        <w:spacing w:line="25" w:lineRule="atLeast"/>
        <w:ind w:firstLineChars="200" w:firstLine="480"/>
        <w:jc w:val="left"/>
        <w:rPr>
          <w:sz w:val="24"/>
          <w:szCs w:val="24"/>
        </w:rPr>
      </w:pPr>
      <w:r w:rsidRPr="00865D15">
        <w:rPr>
          <w:sz w:val="24"/>
          <w:szCs w:val="24"/>
        </w:rPr>
        <w:t>%option yylineno</w:t>
      </w:r>
    </w:p>
    <w:p w14:paraId="0160E045" w14:textId="77777777" w:rsidR="00FE7C63" w:rsidRPr="00865D15" w:rsidRDefault="00FE7C63" w:rsidP="00865D15">
      <w:pPr>
        <w:spacing w:line="25" w:lineRule="atLeast"/>
        <w:ind w:firstLineChars="200" w:firstLine="480"/>
        <w:jc w:val="left"/>
        <w:rPr>
          <w:sz w:val="24"/>
          <w:szCs w:val="24"/>
        </w:rPr>
      </w:pPr>
    </w:p>
    <w:p w14:paraId="7C88667F" w14:textId="77777777" w:rsidR="00FE7C63" w:rsidRPr="00865D15" w:rsidRDefault="00FE7C63" w:rsidP="00865D15">
      <w:pPr>
        <w:spacing w:line="25" w:lineRule="atLeast"/>
        <w:ind w:firstLineChars="200" w:firstLine="480"/>
        <w:jc w:val="left"/>
        <w:rPr>
          <w:sz w:val="24"/>
          <w:szCs w:val="24"/>
        </w:rPr>
      </w:pPr>
      <w:r w:rsidRPr="00865D15">
        <w:rPr>
          <w:sz w:val="24"/>
          <w:szCs w:val="24"/>
        </w:rPr>
        <w:t>id   [A-Za-z][A-Za-z0-9]*</w:t>
      </w:r>
    </w:p>
    <w:p w14:paraId="17D10627" w14:textId="77777777" w:rsidR="00FE7C63" w:rsidRPr="00865D15" w:rsidRDefault="00FE7C63" w:rsidP="00865D15">
      <w:pPr>
        <w:spacing w:line="25" w:lineRule="atLeast"/>
        <w:ind w:firstLineChars="200" w:firstLine="480"/>
        <w:jc w:val="left"/>
        <w:rPr>
          <w:sz w:val="24"/>
          <w:szCs w:val="24"/>
        </w:rPr>
      </w:pPr>
      <w:r w:rsidRPr="00865D15">
        <w:rPr>
          <w:sz w:val="24"/>
          <w:szCs w:val="24"/>
        </w:rPr>
        <w:t>int    [0-9]+</w:t>
      </w:r>
    </w:p>
    <w:p w14:paraId="48E5BBBE" w14:textId="77777777" w:rsidR="00FE7C63" w:rsidRPr="00865D15" w:rsidRDefault="00FE7C63" w:rsidP="00865D15">
      <w:pPr>
        <w:spacing w:line="25" w:lineRule="atLeast"/>
        <w:ind w:firstLineChars="200" w:firstLine="480"/>
        <w:jc w:val="left"/>
        <w:rPr>
          <w:sz w:val="24"/>
          <w:szCs w:val="24"/>
        </w:rPr>
      </w:pPr>
      <w:r w:rsidRPr="00865D15">
        <w:rPr>
          <w:sz w:val="24"/>
          <w:szCs w:val="24"/>
        </w:rPr>
        <w:t>float  ([0-9]*\.[0-9]+)|([0-9]+\.)</w:t>
      </w:r>
    </w:p>
    <w:p w14:paraId="30603CFE" w14:textId="77777777" w:rsidR="00FE7C63" w:rsidRPr="00865D15" w:rsidRDefault="00FE7C63" w:rsidP="00865D15">
      <w:pPr>
        <w:spacing w:line="25" w:lineRule="atLeast"/>
        <w:ind w:firstLineChars="200" w:firstLine="480"/>
        <w:jc w:val="left"/>
        <w:rPr>
          <w:sz w:val="24"/>
          <w:szCs w:val="24"/>
        </w:rPr>
      </w:pPr>
      <w:r w:rsidRPr="00865D15">
        <w:rPr>
          <w:sz w:val="24"/>
          <w:szCs w:val="24"/>
        </w:rPr>
        <w:t>char   ('[A-Za-z0-9]')</w:t>
      </w:r>
    </w:p>
    <w:p w14:paraId="7710B55C" w14:textId="77777777" w:rsidR="00FE7C63" w:rsidRPr="00865D15" w:rsidRDefault="00FE7C63" w:rsidP="00865D15">
      <w:pPr>
        <w:spacing w:line="25" w:lineRule="atLeast"/>
        <w:ind w:firstLineChars="200" w:firstLine="480"/>
        <w:jc w:val="left"/>
        <w:rPr>
          <w:sz w:val="24"/>
          <w:szCs w:val="24"/>
        </w:rPr>
      </w:pPr>
      <w:r w:rsidRPr="00865D15">
        <w:rPr>
          <w:sz w:val="24"/>
          <w:szCs w:val="24"/>
        </w:rPr>
        <w:t>string (\"[A-Za-z0-9]*\")</w:t>
      </w:r>
    </w:p>
    <w:p w14:paraId="570A8980" w14:textId="77777777" w:rsidR="00FE7C63" w:rsidRPr="00865D15" w:rsidRDefault="00FE7C63" w:rsidP="00865D15">
      <w:pPr>
        <w:spacing w:line="25" w:lineRule="atLeast"/>
        <w:ind w:firstLineChars="200" w:firstLine="480"/>
        <w:jc w:val="left"/>
        <w:rPr>
          <w:sz w:val="24"/>
          <w:szCs w:val="24"/>
        </w:rPr>
      </w:pPr>
    </w:p>
    <w:p w14:paraId="4A49CFB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CB35024" w14:textId="77777777" w:rsidR="00FE7C63" w:rsidRPr="00865D15" w:rsidRDefault="00FE7C63" w:rsidP="00865D15">
      <w:pPr>
        <w:spacing w:line="25" w:lineRule="atLeast"/>
        <w:ind w:firstLineChars="200" w:firstLine="480"/>
        <w:jc w:val="left"/>
        <w:rPr>
          <w:sz w:val="24"/>
          <w:szCs w:val="24"/>
        </w:rPr>
      </w:pPr>
      <w:r w:rsidRPr="00865D15">
        <w:rPr>
          <w:sz w:val="24"/>
          <w:szCs w:val="24"/>
        </w:rPr>
        <w:t>{int}        {yylval.type_int=atoi(yytext);return INT;}</w:t>
      </w:r>
    </w:p>
    <w:p w14:paraId="56163DAF" w14:textId="77777777" w:rsidR="00FE7C63" w:rsidRPr="00865D15" w:rsidRDefault="00FE7C63" w:rsidP="00865D15">
      <w:pPr>
        <w:spacing w:line="25" w:lineRule="atLeast"/>
        <w:ind w:firstLineChars="200" w:firstLine="480"/>
        <w:jc w:val="left"/>
        <w:rPr>
          <w:sz w:val="24"/>
          <w:szCs w:val="24"/>
        </w:rPr>
      </w:pPr>
      <w:r w:rsidRPr="00865D15">
        <w:rPr>
          <w:sz w:val="24"/>
          <w:szCs w:val="24"/>
        </w:rPr>
        <w:t>{float}      {yylval.type_float=atof(yytext);return FLOAT;}</w:t>
      </w:r>
    </w:p>
    <w:p w14:paraId="2E493CCA" w14:textId="77777777" w:rsidR="00FE7C63" w:rsidRPr="00865D15" w:rsidRDefault="00FE7C63" w:rsidP="00865D15">
      <w:pPr>
        <w:spacing w:line="25" w:lineRule="atLeast"/>
        <w:ind w:firstLineChars="200" w:firstLine="480"/>
        <w:jc w:val="left"/>
        <w:rPr>
          <w:sz w:val="24"/>
          <w:szCs w:val="24"/>
        </w:rPr>
      </w:pPr>
      <w:r w:rsidRPr="00865D15">
        <w:rPr>
          <w:sz w:val="24"/>
          <w:szCs w:val="24"/>
        </w:rPr>
        <w:t>{char}        {strcpy(yylval.type_char,yytext);return CHAR;}</w:t>
      </w:r>
    </w:p>
    <w:p w14:paraId="4AADDF88" w14:textId="77777777" w:rsidR="00FE7C63" w:rsidRPr="00865D15" w:rsidRDefault="00FE7C63" w:rsidP="00865D15">
      <w:pPr>
        <w:spacing w:line="25" w:lineRule="atLeast"/>
        <w:ind w:firstLineChars="200" w:firstLine="480"/>
        <w:jc w:val="left"/>
        <w:rPr>
          <w:sz w:val="24"/>
          <w:szCs w:val="24"/>
        </w:rPr>
      </w:pPr>
      <w:r w:rsidRPr="00865D15">
        <w:rPr>
          <w:sz w:val="24"/>
          <w:szCs w:val="24"/>
        </w:rPr>
        <w:t>{string}      {strcpy(yylval.type_string,yytext);/*printf("(string,STRING)");*/return STRING;}</w:t>
      </w:r>
    </w:p>
    <w:p w14:paraId="0B654F8F" w14:textId="77777777" w:rsidR="00FE7C63" w:rsidRPr="00865D15" w:rsidRDefault="00FE7C63" w:rsidP="00865D15">
      <w:pPr>
        <w:spacing w:line="25" w:lineRule="atLeast"/>
        <w:ind w:firstLineChars="200" w:firstLine="480"/>
        <w:jc w:val="left"/>
        <w:rPr>
          <w:sz w:val="24"/>
          <w:szCs w:val="24"/>
        </w:rPr>
      </w:pPr>
    </w:p>
    <w:p w14:paraId="48A9CAAF" w14:textId="77777777" w:rsidR="00FE7C63" w:rsidRPr="00865D15" w:rsidRDefault="00FE7C63" w:rsidP="00865D15">
      <w:pPr>
        <w:spacing w:line="25" w:lineRule="atLeast"/>
        <w:ind w:firstLineChars="200" w:firstLine="480"/>
        <w:jc w:val="left"/>
        <w:rPr>
          <w:sz w:val="24"/>
          <w:szCs w:val="24"/>
        </w:rPr>
      </w:pPr>
      <w:r w:rsidRPr="00865D15">
        <w:rPr>
          <w:sz w:val="24"/>
          <w:szCs w:val="24"/>
        </w:rPr>
        <w:t>"int"        {strcpy(yylval.type_id,  yytext);/*printf("(TYPE,int)");*/return TYPE;}</w:t>
      </w:r>
    </w:p>
    <w:p w14:paraId="34D17C1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"float"      {strcpy(yylval.type_id,  yytext);/*printf("(TYPE,float)");*/return </w:t>
      </w:r>
      <w:r w:rsidRPr="00865D15">
        <w:rPr>
          <w:sz w:val="24"/>
          <w:szCs w:val="24"/>
        </w:rPr>
        <w:lastRenderedPageBreak/>
        <w:t>TYPE;}</w:t>
      </w:r>
    </w:p>
    <w:p w14:paraId="639209AB" w14:textId="77777777" w:rsidR="00FE7C63" w:rsidRPr="00865D15" w:rsidRDefault="00FE7C63" w:rsidP="00865D15">
      <w:pPr>
        <w:spacing w:line="25" w:lineRule="atLeast"/>
        <w:ind w:firstLineChars="200" w:firstLine="480"/>
        <w:jc w:val="left"/>
        <w:rPr>
          <w:sz w:val="24"/>
          <w:szCs w:val="24"/>
        </w:rPr>
      </w:pPr>
      <w:r w:rsidRPr="00865D15">
        <w:rPr>
          <w:sz w:val="24"/>
          <w:szCs w:val="24"/>
        </w:rPr>
        <w:t>"char"        {strcpy(yylval.type_id,  yytext);/*printf("(TYPE,char)");*/return TYPE;}</w:t>
      </w:r>
    </w:p>
    <w:p w14:paraId="7489CF5E" w14:textId="77777777" w:rsidR="00FE7C63" w:rsidRPr="00865D15" w:rsidRDefault="00FE7C63" w:rsidP="00865D15">
      <w:pPr>
        <w:spacing w:line="25" w:lineRule="atLeast"/>
        <w:ind w:firstLineChars="200" w:firstLine="480"/>
        <w:jc w:val="left"/>
        <w:rPr>
          <w:sz w:val="24"/>
          <w:szCs w:val="24"/>
        </w:rPr>
      </w:pPr>
      <w:r w:rsidRPr="00865D15">
        <w:rPr>
          <w:sz w:val="24"/>
          <w:szCs w:val="24"/>
        </w:rPr>
        <w:t>"string"      {strcpy(yylval.type_id,  yytext);/*printf("(TYPE,string)");*/return TYPE;}</w:t>
      </w:r>
    </w:p>
    <w:p w14:paraId="65E538B7"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{/*printf("(STRUCT,struct)");*/return STRUCT;}</w:t>
      </w:r>
    </w:p>
    <w:p w14:paraId="25BDB028" w14:textId="77777777" w:rsidR="00FE7C63" w:rsidRPr="00865D15" w:rsidRDefault="00FE7C63" w:rsidP="00865D15">
      <w:pPr>
        <w:spacing w:line="25" w:lineRule="atLeast"/>
        <w:ind w:firstLineChars="200" w:firstLine="480"/>
        <w:jc w:val="left"/>
        <w:rPr>
          <w:sz w:val="24"/>
          <w:szCs w:val="24"/>
        </w:rPr>
      </w:pPr>
    </w:p>
    <w:p w14:paraId="791BA2AE" w14:textId="77777777" w:rsidR="00FE7C63" w:rsidRPr="00865D15" w:rsidRDefault="00FE7C63" w:rsidP="00865D15">
      <w:pPr>
        <w:spacing w:line="25" w:lineRule="atLeast"/>
        <w:ind w:firstLineChars="200" w:firstLine="480"/>
        <w:jc w:val="left"/>
        <w:rPr>
          <w:sz w:val="24"/>
          <w:szCs w:val="24"/>
        </w:rPr>
      </w:pPr>
    </w:p>
    <w:p w14:paraId="343CD73C" w14:textId="77777777" w:rsidR="00FE7C63" w:rsidRPr="00865D15" w:rsidRDefault="00FE7C63" w:rsidP="00865D15">
      <w:pPr>
        <w:spacing w:line="25" w:lineRule="atLeast"/>
        <w:ind w:firstLineChars="200" w:firstLine="480"/>
        <w:jc w:val="left"/>
        <w:rPr>
          <w:sz w:val="24"/>
          <w:szCs w:val="24"/>
        </w:rPr>
      </w:pPr>
      <w:r w:rsidRPr="00865D15">
        <w:rPr>
          <w:sz w:val="24"/>
          <w:szCs w:val="24"/>
        </w:rPr>
        <w:t>"return"     {/*printf("(RETURN,return)");*/return RETURN;}</w:t>
      </w:r>
    </w:p>
    <w:p w14:paraId="1D19F38A" w14:textId="77777777" w:rsidR="00FE7C63" w:rsidRPr="00865D15" w:rsidRDefault="00FE7C63" w:rsidP="00865D15">
      <w:pPr>
        <w:spacing w:line="25" w:lineRule="atLeast"/>
        <w:ind w:firstLineChars="200" w:firstLine="480"/>
        <w:jc w:val="left"/>
        <w:rPr>
          <w:sz w:val="24"/>
          <w:szCs w:val="24"/>
        </w:rPr>
      </w:pPr>
      <w:r w:rsidRPr="00865D15">
        <w:rPr>
          <w:sz w:val="24"/>
          <w:szCs w:val="24"/>
        </w:rPr>
        <w:t>"if"         {/*printf("(IF,if)");*/return IF;}</w:t>
      </w:r>
    </w:p>
    <w:p w14:paraId="07A0A757" w14:textId="77777777" w:rsidR="00FE7C63" w:rsidRPr="00865D15" w:rsidRDefault="00FE7C63" w:rsidP="00865D15">
      <w:pPr>
        <w:spacing w:line="25" w:lineRule="atLeast"/>
        <w:ind w:firstLineChars="200" w:firstLine="480"/>
        <w:jc w:val="left"/>
        <w:rPr>
          <w:sz w:val="24"/>
          <w:szCs w:val="24"/>
        </w:rPr>
      </w:pPr>
      <w:r w:rsidRPr="00865D15">
        <w:rPr>
          <w:sz w:val="24"/>
          <w:szCs w:val="24"/>
        </w:rPr>
        <w:t>"else"       {/*printf("(ELSE,else)");*/return ELSE;}</w:t>
      </w:r>
    </w:p>
    <w:p w14:paraId="39405C8B" w14:textId="77777777" w:rsidR="00FE7C63" w:rsidRPr="00865D15" w:rsidRDefault="00FE7C63" w:rsidP="00865D15">
      <w:pPr>
        <w:spacing w:line="25" w:lineRule="atLeast"/>
        <w:ind w:firstLineChars="200" w:firstLine="480"/>
        <w:jc w:val="left"/>
        <w:rPr>
          <w:sz w:val="24"/>
          <w:szCs w:val="24"/>
        </w:rPr>
      </w:pPr>
      <w:r w:rsidRPr="00865D15">
        <w:rPr>
          <w:sz w:val="24"/>
          <w:szCs w:val="24"/>
        </w:rPr>
        <w:t>"while"      {/*printf("(WHILE),while");*/return WHILE;}</w:t>
      </w:r>
    </w:p>
    <w:p w14:paraId="752B1337" w14:textId="77777777" w:rsidR="00FE7C63" w:rsidRPr="00865D15" w:rsidRDefault="00FE7C63" w:rsidP="00865D15">
      <w:pPr>
        <w:spacing w:line="25" w:lineRule="atLeast"/>
        <w:ind w:firstLineChars="200" w:firstLine="480"/>
        <w:jc w:val="left"/>
        <w:rPr>
          <w:sz w:val="24"/>
          <w:szCs w:val="24"/>
        </w:rPr>
      </w:pPr>
      <w:r w:rsidRPr="00865D15">
        <w:rPr>
          <w:sz w:val="24"/>
          <w:szCs w:val="24"/>
        </w:rPr>
        <w:t>"for"        {/*printf("(FOR,for)");*/return FOR;}</w:t>
      </w:r>
    </w:p>
    <w:p w14:paraId="108D1334" w14:textId="77777777" w:rsidR="00FE7C63" w:rsidRPr="00865D15" w:rsidRDefault="00FE7C63" w:rsidP="00865D15">
      <w:pPr>
        <w:spacing w:line="25" w:lineRule="atLeast"/>
        <w:ind w:firstLineChars="200" w:firstLine="480"/>
        <w:jc w:val="left"/>
        <w:rPr>
          <w:sz w:val="24"/>
          <w:szCs w:val="24"/>
        </w:rPr>
      </w:pPr>
    </w:p>
    <w:p w14:paraId="0F266CD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{id}       {strcpy(yylval.type_id, yytext);/*printf("(ID,%s)",yylval.type_id);*/return ID;/*</w:t>
      </w:r>
      <w:r w:rsidRPr="00865D15">
        <w:rPr>
          <w:rFonts w:hint="eastAsia"/>
          <w:sz w:val="24"/>
          <w:szCs w:val="24"/>
        </w:rPr>
        <w:t>由于关键字的形式也符合表示符的规则，所以把关键字的处理全部放在标识符的前面，优先识别</w:t>
      </w:r>
      <w:r w:rsidRPr="00865D15">
        <w:rPr>
          <w:rFonts w:hint="eastAsia"/>
          <w:sz w:val="24"/>
          <w:szCs w:val="24"/>
        </w:rPr>
        <w:t>*/}</w:t>
      </w:r>
    </w:p>
    <w:p w14:paraId="502B0BE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{/*printf("(SEMI,;)");*/return SEMI;}</w:t>
      </w:r>
    </w:p>
    <w:p w14:paraId="1E73E6B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{/*printf("(COMMA,,)");*/return COMMA;}</w:t>
      </w:r>
    </w:p>
    <w:p w14:paraId="5F67FAB6" w14:textId="77777777" w:rsidR="00FE7C63" w:rsidRPr="00865D15" w:rsidRDefault="00FE7C63" w:rsidP="00865D15">
      <w:pPr>
        <w:spacing w:line="25" w:lineRule="atLeast"/>
        <w:ind w:firstLineChars="200" w:firstLine="480"/>
        <w:jc w:val="left"/>
        <w:rPr>
          <w:sz w:val="24"/>
          <w:szCs w:val="24"/>
        </w:rPr>
      </w:pPr>
      <w:r w:rsidRPr="00865D15">
        <w:rPr>
          <w:sz w:val="24"/>
          <w:szCs w:val="24"/>
        </w:rPr>
        <w:t>"&gt;"|"&lt;"|"&gt;="|"&lt;="|"=="|"!=" {strcpy(yylval.type_id, yytext);/*printf("(RELOP,%s)",yylval.type_id);*/return RELOP;}</w:t>
      </w:r>
    </w:p>
    <w:p w14:paraId="330A035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{/*printf("(ASSIGNOP,=)");*/return ASSIGNOP;}</w:t>
      </w:r>
    </w:p>
    <w:p w14:paraId="222EF7A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{/*printf("(PLUS,+)");*/return PLUS;}</w:t>
      </w:r>
    </w:p>
    <w:p w14:paraId="7EE05DD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{/*printf("(MINUS,-)");*/return MINUS;}</w:t>
      </w:r>
    </w:p>
    <w:p w14:paraId="007E0C6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{/*printf("(STAR,*)");*/return STAR;}</w:t>
      </w:r>
    </w:p>
    <w:p w14:paraId="7EAF9852"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{/*printf("(DIV,/)");*/return DIV;}</w:t>
      </w:r>
    </w:p>
    <w:p w14:paraId="3173831E" w14:textId="77777777" w:rsidR="00FE7C63" w:rsidRPr="00865D15" w:rsidRDefault="00FE7C63" w:rsidP="00865D15">
      <w:pPr>
        <w:spacing w:line="25" w:lineRule="atLeast"/>
        <w:ind w:firstLineChars="200" w:firstLine="480"/>
        <w:jc w:val="left"/>
        <w:rPr>
          <w:sz w:val="24"/>
          <w:szCs w:val="24"/>
        </w:rPr>
      </w:pPr>
      <w:r w:rsidRPr="00865D15">
        <w:rPr>
          <w:sz w:val="24"/>
          <w:szCs w:val="24"/>
        </w:rPr>
        <w:t>"&amp;&amp;"        {/*printf("(AND,&amp;&amp;)");*/return AND;}</w:t>
      </w:r>
    </w:p>
    <w:p w14:paraId="3779E88C" w14:textId="77777777" w:rsidR="00FE7C63" w:rsidRPr="00865D15" w:rsidRDefault="00FE7C63" w:rsidP="00865D15">
      <w:pPr>
        <w:spacing w:line="25" w:lineRule="atLeast"/>
        <w:ind w:firstLineChars="200" w:firstLine="480"/>
        <w:jc w:val="left"/>
        <w:rPr>
          <w:sz w:val="24"/>
          <w:szCs w:val="24"/>
        </w:rPr>
      </w:pPr>
      <w:r w:rsidRPr="00865D15">
        <w:rPr>
          <w:sz w:val="24"/>
          <w:szCs w:val="24"/>
        </w:rPr>
        <w:t>"||"        {/*printf("(OR,||)");*/return OR;}</w:t>
      </w:r>
    </w:p>
    <w:p w14:paraId="5ADB03BF" w14:textId="77777777" w:rsidR="00FE7C63" w:rsidRPr="00865D15" w:rsidRDefault="00FE7C63" w:rsidP="00865D15">
      <w:pPr>
        <w:spacing w:line="25" w:lineRule="atLeast"/>
        <w:ind w:firstLineChars="200" w:firstLine="480"/>
        <w:jc w:val="left"/>
        <w:rPr>
          <w:sz w:val="24"/>
          <w:szCs w:val="24"/>
        </w:rPr>
      </w:pPr>
      <w:r w:rsidRPr="00865D15">
        <w:rPr>
          <w:sz w:val="24"/>
          <w:szCs w:val="24"/>
        </w:rPr>
        <w:t>"."         {/*printf("(DOT,.)");*/return DOT;}</w:t>
      </w:r>
    </w:p>
    <w:p w14:paraId="1F2B9BC4"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{/*printf("(NOT,!)");*/return NOT;}</w:t>
      </w:r>
    </w:p>
    <w:p w14:paraId="67037ED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{/*printf("(LP,()");*/return LP;}</w:t>
      </w:r>
    </w:p>
    <w:p w14:paraId="0C254F94"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{/*printf("(RP,))");*/return RP;}</w:t>
      </w:r>
    </w:p>
    <w:p w14:paraId="0E6A9BF6" w14:textId="77777777" w:rsidR="00FE7C63" w:rsidRPr="00865D15" w:rsidRDefault="00FE7C63" w:rsidP="00865D15">
      <w:pPr>
        <w:spacing w:line="25" w:lineRule="atLeast"/>
        <w:ind w:firstLineChars="200" w:firstLine="480"/>
        <w:jc w:val="left"/>
        <w:rPr>
          <w:sz w:val="24"/>
          <w:szCs w:val="24"/>
        </w:rPr>
      </w:pPr>
      <w:r w:rsidRPr="00865D15">
        <w:rPr>
          <w:sz w:val="24"/>
          <w:szCs w:val="24"/>
        </w:rPr>
        <w:t>"["         {/*printf("(LB,[)");*/return LB;}</w:t>
      </w:r>
    </w:p>
    <w:p w14:paraId="2AEDF2E0" w14:textId="77777777" w:rsidR="00FE7C63" w:rsidRPr="00865D15" w:rsidRDefault="00FE7C63" w:rsidP="00865D15">
      <w:pPr>
        <w:spacing w:line="25" w:lineRule="atLeast"/>
        <w:ind w:firstLineChars="200" w:firstLine="480"/>
        <w:jc w:val="left"/>
        <w:rPr>
          <w:sz w:val="24"/>
          <w:szCs w:val="24"/>
        </w:rPr>
      </w:pPr>
      <w:r w:rsidRPr="00865D15">
        <w:rPr>
          <w:sz w:val="24"/>
          <w:szCs w:val="24"/>
        </w:rPr>
        <w:t>"]"         {/*printf("(RB,])");*/return RB;}</w:t>
      </w:r>
    </w:p>
    <w:p w14:paraId="058B524C"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{/*printf("(LC,{)");*/return LC;}</w:t>
      </w:r>
    </w:p>
    <w:p w14:paraId="4CE0D5B2"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{/*printf("(RC,})\n");*/return RC;}</w:t>
      </w:r>
    </w:p>
    <w:p w14:paraId="6872EE52" w14:textId="77777777" w:rsidR="00FE7C63" w:rsidRPr="00865D15" w:rsidRDefault="00FE7C63" w:rsidP="00865D15">
      <w:pPr>
        <w:spacing w:line="25" w:lineRule="atLeast"/>
        <w:ind w:firstLineChars="200" w:firstLine="480"/>
        <w:jc w:val="left"/>
        <w:rPr>
          <w:sz w:val="24"/>
          <w:szCs w:val="24"/>
        </w:rPr>
      </w:pPr>
      <w:r w:rsidRPr="00865D15">
        <w:rPr>
          <w:sz w:val="24"/>
          <w:szCs w:val="24"/>
        </w:rPr>
        <w:t>[\n]        {yycolumn=1;}</w:t>
      </w:r>
    </w:p>
    <w:p w14:paraId="1C2DA5C5" w14:textId="77777777" w:rsidR="00FE7C63" w:rsidRPr="00865D15" w:rsidRDefault="00FE7C63" w:rsidP="00865D15">
      <w:pPr>
        <w:spacing w:line="25" w:lineRule="atLeast"/>
        <w:ind w:firstLineChars="200" w:firstLine="480"/>
        <w:jc w:val="left"/>
        <w:rPr>
          <w:sz w:val="24"/>
          <w:szCs w:val="24"/>
        </w:rPr>
      </w:pPr>
      <w:r w:rsidRPr="00865D15">
        <w:rPr>
          <w:sz w:val="24"/>
          <w:szCs w:val="24"/>
        </w:rPr>
        <w:t>[ \r\t]     {}</w:t>
      </w:r>
    </w:p>
    <w:p w14:paraId="1E3D323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"//"[^\n]*  {/* </w:t>
      </w:r>
      <w:r w:rsidRPr="00865D15">
        <w:rPr>
          <w:rFonts w:hint="eastAsia"/>
          <w:sz w:val="24"/>
          <w:szCs w:val="24"/>
        </w:rPr>
        <w:t>注释</w:t>
      </w:r>
      <w:r w:rsidRPr="00865D15">
        <w:rPr>
          <w:rFonts w:hint="eastAsia"/>
          <w:sz w:val="24"/>
          <w:szCs w:val="24"/>
        </w:rPr>
        <w:t xml:space="preserve"> */}</w:t>
      </w:r>
    </w:p>
    <w:p w14:paraId="2CBC0B9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t>
      </w:r>
      <w:r w:rsidRPr="00865D15">
        <w:rPr>
          <w:rFonts w:hint="eastAsia"/>
          <w:sz w:val="24"/>
          <w:szCs w:val="24"/>
        </w:rPr>
        <w:t>注释</w:t>
      </w:r>
      <w:r w:rsidRPr="00865D15">
        <w:rPr>
          <w:rFonts w:hint="eastAsia"/>
          <w:sz w:val="24"/>
          <w:szCs w:val="24"/>
        </w:rPr>
        <w:t xml:space="preserve"> */}</w:t>
      </w:r>
    </w:p>
    <w:p w14:paraId="4514C49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ab/>
      </w:r>
      <w:r w:rsidRPr="00865D15">
        <w:rPr>
          <w:sz w:val="24"/>
          <w:szCs w:val="24"/>
        </w:rPr>
        <w:tab/>
      </w:r>
      <w:r w:rsidRPr="00865D15">
        <w:rPr>
          <w:sz w:val="24"/>
          <w:szCs w:val="24"/>
        </w:rPr>
        <w:tab/>
        <w:t>{printf("\n==&gt;ERROR:Mysterious character \"%s\" at Line %d\n",yytext,yylineno);}</w:t>
      </w:r>
    </w:p>
    <w:p w14:paraId="48C6CBE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D89C1E7" w14:textId="77777777" w:rsidR="00FE7C63" w:rsidRPr="00865D15" w:rsidRDefault="00FE7C63" w:rsidP="00865D15">
      <w:pPr>
        <w:spacing w:line="25" w:lineRule="atLeast"/>
        <w:ind w:firstLineChars="200" w:firstLine="480"/>
        <w:jc w:val="left"/>
        <w:rPr>
          <w:sz w:val="24"/>
          <w:szCs w:val="24"/>
        </w:rPr>
      </w:pPr>
    </w:p>
    <w:p w14:paraId="78E071F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lastRenderedPageBreak/>
        <w:t xml:space="preserve">/* </w:t>
      </w:r>
      <w:r w:rsidRPr="00865D15">
        <w:rPr>
          <w:rFonts w:hint="eastAsia"/>
          <w:sz w:val="24"/>
          <w:szCs w:val="24"/>
        </w:rPr>
        <w:t>和</w:t>
      </w:r>
      <w:r w:rsidRPr="00865D15">
        <w:rPr>
          <w:rFonts w:hint="eastAsia"/>
          <w:sz w:val="24"/>
          <w:szCs w:val="24"/>
        </w:rPr>
        <w:t>bison</w:t>
      </w:r>
      <w:r w:rsidRPr="00865D15">
        <w:rPr>
          <w:rFonts w:hint="eastAsia"/>
          <w:sz w:val="24"/>
          <w:szCs w:val="24"/>
        </w:rPr>
        <w:t>联用时，不需要这部分</w:t>
      </w:r>
    </w:p>
    <w:p w14:paraId="5581E428" w14:textId="77777777" w:rsidR="00FE7C63" w:rsidRPr="00865D15" w:rsidRDefault="00FE7C63" w:rsidP="00865D15">
      <w:pPr>
        <w:spacing w:line="25" w:lineRule="atLeast"/>
        <w:ind w:firstLineChars="200" w:firstLine="480"/>
        <w:jc w:val="left"/>
        <w:rPr>
          <w:sz w:val="24"/>
          <w:szCs w:val="24"/>
        </w:rPr>
      </w:pPr>
      <w:r w:rsidRPr="00865D15">
        <w:rPr>
          <w:sz w:val="24"/>
          <w:szCs w:val="24"/>
        </w:rPr>
        <w:t>void main()</w:t>
      </w:r>
    </w:p>
    <w:p w14:paraId="731AA61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062150C" w14:textId="77777777" w:rsidR="00FE7C63" w:rsidRPr="00865D15" w:rsidRDefault="00FE7C63" w:rsidP="00865D15">
      <w:pPr>
        <w:spacing w:line="25" w:lineRule="atLeast"/>
        <w:ind w:firstLineChars="200" w:firstLine="480"/>
        <w:jc w:val="left"/>
        <w:rPr>
          <w:sz w:val="24"/>
          <w:szCs w:val="24"/>
        </w:rPr>
      </w:pPr>
      <w:r w:rsidRPr="00865D15">
        <w:rPr>
          <w:sz w:val="24"/>
          <w:szCs w:val="24"/>
        </w:rPr>
        <w:t>yylex();</w:t>
      </w:r>
    </w:p>
    <w:p w14:paraId="2DCE47CD" w14:textId="77777777" w:rsidR="00FE7C63" w:rsidRPr="00865D15" w:rsidRDefault="00FE7C63" w:rsidP="00865D15">
      <w:pPr>
        <w:spacing w:line="25" w:lineRule="atLeast"/>
        <w:ind w:firstLineChars="200" w:firstLine="480"/>
        <w:jc w:val="left"/>
        <w:rPr>
          <w:sz w:val="24"/>
          <w:szCs w:val="24"/>
        </w:rPr>
      </w:pPr>
      <w:r w:rsidRPr="00865D15">
        <w:rPr>
          <w:sz w:val="24"/>
          <w:szCs w:val="24"/>
        </w:rPr>
        <w:t>return 0;</w:t>
      </w:r>
    </w:p>
    <w:p w14:paraId="5DA5402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79B6A0B" w14:textId="77777777" w:rsidR="00FE7C63" w:rsidRPr="00865D15" w:rsidRDefault="00FE7C63" w:rsidP="00865D15">
      <w:pPr>
        <w:spacing w:line="25" w:lineRule="atLeast"/>
        <w:ind w:firstLineChars="200" w:firstLine="480"/>
        <w:jc w:val="left"/>
        <w:rPr>
          <w:sz w:val="24"/>
          <w:szCs w:val="24"/>
        </w:rPr>
      </w:pPr>
    </w:p>
    <w:p w14:paraId="103FF939"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148AF4A" w14:textId="77777777" w:rsidR="00FE7C63" w:rsidRPr="00865D15" w:rsidRDefault="00FE7C63" w:rsidP="00865D15">
      <w:pPr>
        <w:spacing w:line="25" w:lineRule="atLeast"/>
        <w:ind w:firstLineChars="200" w:firstLine="480"/>
        <w:jc w:val="left"/>
        <w:rPr>
          <w:sz w:val="24"/>
          <w:szCs w:val="24"/>
        </w:rPr>
      </w:pPr>
      <w:r w:rsidRPr="00865D15">
        <w:rPr>
          <w:sz w:val="24"/>
          <w:szCs w:val="24"/>
        </w:rPr>
        <w:t>int yywrap()</w:t>
      </w:r>
    </w:p>
    <w:p w14:paraId="5C796A7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8F66D77" w14:textId="77777777" w:rsidR="00FE7C63" w:rsidRPr="00865D15" w:rsidRDefault="00FE7C63" w:rsidP="00865D15">
      <w:pPr>
        <w:spacing w:line="25" w:lineRule="atLeast"/>
        <w:ind w:firstLineChars="200" w:firstLine="480"/>
        <w:jc w:val="left"/>
        <w:rPr>
          <w:sz w:val="24"/>
          <w:szCs w:val="24"/>
        </w:rPr>
      </w:pPr>
      <w:r w:rsidRPr="00865D15">
        <w:rPr>
          <w:sz w:val="24"/>
          <w:szCs w:val="24"/>
        </w:rPr>
        <w:t>return 1;</w:t>
      </w:r>
    </w:p>
    <w:p w14:paraId="497A6B09" w14:textId="60D23470" w:rsidR="00FE7C63" w:rsidRPr="00865D15" w:rsidRDefault="00FE7C63" w:rsidP="00865D15">
      <w:pPr>
        <w:spacing w:line="25" w:lineRule="atLeast"/>
        <w:ind w:firstLineChars="200" w:firstLine="480"/>
        <w:jc w:val="left"/>
        <w:rPr>
          <w:sz w:val="24"/>
          <w:szCs w:val="24"/>
        </w:rPr>
      </w:pPr>
      <w:r w:rsidRPr="00865D15">
        <w:rPr>
          <w:sz w:val="24"/>
          <w:szCs w:val="24"/>
        </w:rPr>
        <w:t>}</w:t>
      </w:r>
    </w:p>
    <w:p w14:paraId="11A6B779" w14:textId="148D8E64" w:rsidR="00FE7C63" w:rsidRDefault="00FE7C63" w:rsidP="00FE7C63">
      <w:pPr>
        <w:pStyle w:val="3"/>
        <w:rPr>
          <w:sz w:val="24"/>
          <w:szCs w:val="24"/>
        </w:rPr>
      </w:pPr>
      <w:bookmarkStart w:id="49" w:name="_Toc44261695"/>
      <w:r>
        <w:rPr>
          <w:rFonts w:hint="eastAsia"/>
          <w:sz w:val="24"/>
          <w:szCs w:val="24"/>
        </w:rPr>
        <w:t>2</w:t>
      </w:r>
      <w:r>
        <w:rPr>
          <w:sz w:val="24"/>
          <w:szCs w:val="24"/>
        </w:rPr>
        <w:t>.parser.y</w:t>
      </w:r>
      <w:bookmarkEnd w:id="49"/>
    </w:p>
    <w:p w14:paraId="07B66F11" w14:textId="77777777" w:rsidR="00FE7C63" w:rsidRPr="00865D15" w:rsidRDefault="00FE7C63" w:rsidP="00865D15">
      <w:pPr>
        <w:spacing w:line="25" w:lineRule="atLeast"/>
        <w:ind w:firstLineChars="200" w:firstLine="480"/>
        <w:jc w:val="left"/>
        <w:rPr>
          <w:sz w:val="24"/>
          <w:szCs w:val="24"/>
        </w:rPr>
      </w:pPr>
      <w:r w:rsidRPr="00865D15">
        <w:rPr>
          <w:sz w:val="24"/>
          <w:szCs w:val="24"/>
        </w:rPr>
        <w:t>%error-verbose</w:t>
      </w:r>
    </w:p>
    <w:p w14:paraId="7CCF8769" w14:textId="77777777" w:rsidR="00FE7C63" w:rsidRPr="00865D15" w:rsidRDefault="00FE7C63" w:rsidP="00865D15">
      <w:pPr>
        <w:spacing w:line="25" w:lineRule="atLeast"/>
        <w:ind w:firstLineChars="200" w:firstLine="480"/>
        <w:jc w:val="left"/>
        <w:rPr>
          <w:sz w:val="24"/>
          <w:szCs w:val="24"/>
        </w:rPr>
      </w:pPr>
      <w:r w:rsidRPr="00865D15">
        <w:rPr>
          <w:sz w:val="24"/>
          <w:szCs w:val="24"/>
        </w:rPr>
        <w:t>%locations</w:t>
      </w:r>
    </w:p>
    <w:p w14:paraId="408AB5B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46AF166"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"stdio.h"</w:t>
      </w:r>
    </w:p>
    <w:p w14:paraId="35BB9273"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"math.h"</w:t>
      </w:r>
    </w:p>
    <w:p w14:paraId="77EE08AF"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"string.h"</w:t>
      </w:r>
    </w:p>
    <w:p w14:paraId="01D029A6"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"def.h"</w:t>
      </w:r>
    </w:p>
    <w:p w14:paraId="29DA7363" w14:textId="77777777" w:rsidR="00FE7C63" w:rsidRPr="00865D15" w:rsidRDefault="00FE7C63" w:rsidP="00865D15">
      <w:pPr>
        <w:spacing w:line="25" w:lineRule="atLeast"/>
        <w:ind w:firstLineChars="200" w:firstLine="480"/>
        <w:jc w:val="left"/>
        <w:rPr>
          <w:sz w:val="24"/>
          <w:szCs w:val="24"/>
        </w:rPr>
      </w:pPr>
      <w:r w:rsidRPr="00865D15">
        <w:rPr>
          <w:sz w:val="24"/>
          <w:szCs w:val="24"/>
        </w:rPr>
        <w:t>extern int yylineno;</w:t>
      </w:r>
    </w:p>
    <w:p w14:paraId="3C896BA4" w14:textId="77777777" w:rsidR="00FE7C63" w:rsidRPr="00865D15" w:rsidRDefault="00FE7C63" w:rsidP="00865D15">
      <w:pPr>
        <w:spacing w:line="25" w:lineRule="atLeast"/>
        <w:ind w:firstLineChars="200" w:firstLine="480"/>
        <w:jc w:val="left"/>
        <w:rPr>
          <w:sz w:val="24"/>
          <w:szCs w:val="24"/>
        </w:rPr>
      </w:pPr>
      <w:r w:rsidRPr="00865D15">
        <w:rPr>
          <w:sz w:val="24"/>
          <w:szCs w:val="24"/>
        </w:rPr>
        <w:t>extern char *yytext;</w:t>
      </w:r>
    </w:p>
    <w:p w14:paraId="7EF358C7" w14:textId="77777777" w:rsidR="00FE7C63" w:rsidRPr="00865D15" w:rsidRDefault="00FE7C63" w:rsidP="00865D15">
      <w:pPr>
        <w:spacing w:line="25" w:lineRule="atLeast"/>
        <w:ind w:firstLineChars="200" w:firstLine="480"/>
        <w:jc w:val="left"/>
        <w:rPr>
          <w:sz w:val="24"/>
          <w:szCs w:val="24"/>
        </w:rPr>
      </w:pPr>
      <w:r w:rsidRPr="00865D15">
        <w:rPr>
          <w:sz w:val="24"/>
          <w:szCs w:val="24"/>
        </w:rPr>
        <w:t>extern FILE *yyin;</w:t>
      </w:r>
    </w:p>
    <w:p w14:paraId="58A1C134" w14:textId="77777777" w:rsidR="00FE7C63" w:rsidRPr="00865D15" w:rsidRDefault="00FE7C63" w:rsidP="00865D15">
      <w:pPr>
        <w:spacing w:line="25" w:lineRule="atLeast"/>
        <w:ind w:firstLineChars="200" w:firstLine="480"/>
        <w:jc w:val="left"/>
        <w:rPr>
          <w:sz w:val="24"/>
          <w:szCs w:val="24"/>
        </w:rPr>
      </w:pPr>
      <w:r w:rsidRPr="00865D15">
        <w:rPr>
          <w:sz w:val="24"/>
          <w:szCs w:val="24"/>
        </w:rPr>
        <w:t>void yyerror(const char* fmt, ...);</w:t>
      </w:r>
    </w:p>
    <w:p w14:paraId="507DCBEB" w14:textId="77777777" w:rsidR="00FE7C63" w:rsidRPr="00865D15" w:rsidRDefault="00FE7C63" w:rsidP="00865D15">
      <w:pPr>
        <w:spacing w:line="25" w:lineRule="atLeast"/>
        <w:ind w:firstLineChars="200" w:firstLine="480"/>
        <w:jc w:val="left"/>
        <w:rPr>
          <w:sz w:val="24"/>
          <w:szCs w:val="24"/>
        </w:rPr>
      </w:pPr>
      <w:r w:rsidRPr="00865D15">
        <w:rPr>
          <w:sz w:val="24"/>
          <w:szCs w:val="24"/>
        </w:rPr>
        <w:t>void display(struct node *,int);</w:t>
      </w:r>
    </w:p>
    <w:p w14:paraId="0504E30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785F8D4" w14:textId="77777777" w:rsidR="00FE7C63" w:rsidRPr="00865D15" w:rsidRDefault="00FE7C63" w:rsidP="00865D15">
      <w:pPr>
        <w:spacing w:line="25" w:lineRule="atLeast"/>
        <w:ind w:firstLineChars="200" w:firstLine="480"/>
        <w:jc w:val="left"/>
        <w:rPr>
          <w:sz w:val="24"/>
          <w:szCs w:val="24"/>
        </w:rPr>
      </w:pPr>
    </w:p>
    <w:p w14:paraId="59A7B7D4" w14:textId="77777777" w:rsidR="00FE7C63" w:rsidRPr="00865D15" w:rsidRDefault="00FE7C63" w:rsidP="00865D15">
      <w:pPr>
        <w:spacing w:line="25" w:lineRule="atLeast"/>
        <w:ind w:firstLineChars="200" w:firstLine="480"/>
        <w:jc w:val="left"/>
        <w:rPr>
          <w:sz w:val="24"/>
          <w:szCs w:val="24"/>
        </w:rPr>
      </w:pPr>
      <w:r w:rsidRPr="00865D15">
        <w:rPr>
          <w:sz w:val="24"/>
          <w:szCs w:val="24"/>
        </w:rPr>
        <w:t>%union {</w:t>
      </w:r>
    </w:p>
    <w:p w14:paraId="12441F8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type_int;</w:t>
      </w:r>
    </w:p>
    <w:p w14:paraId="5A7B2E6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float  type_float;</w:t>
      </w:r>
    </w:p>
    <w:p w14:paraId="42AFF88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type_char[3];</w:t>
      </w:r>
    </w:p>
    <w:p w14:paraId="73DDA44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type_string[31];</w:t>
      </w:r>
    </w:p>
    <w:p w14:paraId="18F4778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type_id[32];</w:t>
      </w:r>
    </w:p>
    <w:p w14:paraId="759A95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node *ptr;</w:t>
      </w:r>
    </w:p>
    <w:p w14:paraId="466E6A3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4EEA192" w14:textId="77777777" w:rsidR="00FE7C63" w:rsidRPr="00865D15" w:rsidRDefault="00FE7C63" w:rsidP="00865D15">
      <w:pPr>
        <w:spacing w:line="25" w:lineRule="atLeast"/>
        <w:ind w:firstLineChars="200" w:firstLine="480"/>
        <w:jc w:val="left"/>
        <w:rPr>
          <w:sz w:val="24"/>
          <w:szCs w:val="24"/>
        </w:rPr>
      </w:pPr>
    </w:p>
    <w:p w14:paraId="21B917B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%type </w:t>
      </w:r>
      <w:r w:rsidRPr="00865D15">
        <w:rPr>
          <w:rFonts w:hint="eastAsia"/>
          <w:sz w:val="24"/>
          <w:szCs w:val="24"/>
        </w:rPr>
        <w:t>定义非终结符的语义值类型</w:t>
      </w:r>
    </w:p>
    <w:p w14:paraId="54D05BE4" w14:textId="77777777" w:rsidR="00FE7C63" w:rsidRPr="00865D15" w:rsidRDefault="00FE7C63" w:rsidP="00865D15">
      <w:pPr>
        <w:spacing w:line="25" w:lineRule="atLeast"/>
        <w:ind w:firstLineChars="200" w:firstLine="480"/>
        <w:jc w:val="left"/>
        <w:rPr>
          <w:sz w:val="24"/>
          <w:szCs w:val="24"/>
        </w:rPr>
      </w:pPr>
      <w:r w:rsidRPr="00865D15">
        <w:rPr>
          <w:sz w:val="24"/>
          <w:szCs w:val="24"/>
        </w:rPr>
        <w:t>%type  &lt;ptr&gt; program ExtDefList ExtDef Specifier StructSpecifier OptTag Tag ExtDecList FuncDec CompSt VarList VarDec ParamDec Stmt ForDec StmList DefList Def DecList Dec Exp Args</w:t>
      </w:r>
    </w:p>
    <w:p w14:paraId="58621670" w14:textId="77777777" w:rsidR="00FE7C63" w:rsidRPr="00865D15" w:rsidRDefault="00FE7C63" w:rsidP="00865D15">
      <w:pPr>
        <w:spacing w:line="25" w:lineRule="atLeast"/>
        <w:ind w:firstLineChars="200" w:firstLine="480"/>
        <w:jc w:val="left"/>
        <w:rPr>
          <w:sz w:val="24"/>
          <w:szCs w:val="24"/>
        </w:rPr>
      </w:pPr>
    </w:p>
    <w:p w14:paraId="4603B40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token </w:t>
      </w:r>
      <w:r w:rsidRPr="00865D15">
        <w:rPr>
          <w:rFonts w:hint="eastAsia"/>
          <w:sz w:val="24"/>
          <w:szCs w:val="24"/>
        </w:rPr>
        <w:t>定义终结符的语义值类型</w:t>
      </w:r>
    </w:p>
    <w:p w14:paraId="171D8B1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lastRenderedPageBreak/>
        <w:t>%token &lt;type_int&gt; INT              //</w:t>
      </w:r>
      <w:r w:rsidRPr="00865D15">
        <w:rPr>
          <w:rFonts w:hint="eastAsia"/>
          <w:sz w:val="24"/>
          <w:szCs w:val="24"/>
        </w:rPr>
        <w:t>指定</w:t>
      </w:r>
      <w:r w:rsidRPr="00865D15">
        <w:rPr>
          <w:rFonts w:hint="eastAsia"/>
          <w:sz w:val="24"/>
          <w:szCs w:val="24"/>
        </w:rPr>
        <w:t>INT</w:t>
      </w:r>
      <w:r w:rsidRPr="00865D15">
        <w:rPr>
          <w:rFonts w:hint="eastAsia"/>
          <w:sz w:val="24"/>
          <w:szCs w:val="24"/>
        </w:rPr>
        <w:t>的语义值是</w:t>
      </w:r>
      <w:r w:rsidRPr="00865D15">
        <w:rPr>
          <w:rFonts w:hint="eastAsia"/>
          <w:sz w:val="24"/>
          <w:szCs w:val="24"/>
        </w:rPr>
        <w:t>type_int</w:t>
      </w:r>
      <w:r w:rsidRPr="00865D15">
        <w:rPr>
          <w:rFonts w:hint="eastAsia"/>
          <w:sz w:val="24"/>
          <w:szCs w:val="24"/>
        </w:rPr>
        <w:t>，有词法分析得到的数值</w:t>
      </w:r>
    </w:p>
    <w:p w14:paraId="636DCD7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%token &lt;type_id&gt; ID RELOP TYPE  //</w:t>
      </w:r>
      <w:r w:rsidRPr="00865D15">
        <w:rPr>
          <w:rFonts w:hint="eastAsia"/>
          <w:sz w:val="24"/>
          <w:szCs w:val="24"/>
        </w:rPr>
        <w:t>指定</w:t>
      </w:r>
      <w:r w:rsidRPr="00865D15">
        <w:rPr>
          <w:rFonts w:hint="eastAsia"/>
          <w:sz w:val="24"/>
          <w:szCs w:val="24"/>
        </w:rPr>
        <w:t xml:space="preserve">ID,RELOP </w:t>
      </w:r>
      <w:r w:rsidRPr="00865D15">
        <w:rPr>
          <w:rFonts w:hint="eastAsia"/>
          <w:sz w:val="24"/>
          <w:szCs w:val="24"/>
        </w:rPr>
        <w:t>的语义值是</w:t>
      </w:r>
      <w:r w:rsidRPr="00865D15">
        <w:rPr>
          <w:rFonts w:hint="eastAsia"/>
          <w:sz w:val="24"/>
          <w:szCs w:val="24"/>
        </w:rPr>
        <w:t>type_id</w:t>
      </w:r>
      <w:r w:rsidRPr="00865D15">
        <w:rPr>
          <w:rFonts w:hint="eastAsia"/>
          <w:sz w:val="24"/>
          <w:szCs w:val="24"/>
        </w:rPr>
        <w:t>，有词法分析得到的标识符字符串</w:t>
      </w:r>
    </w:p>
    <w:p w14:paraId="066F4AF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%token &lt;type_float&gt; FLOAT         //</w:t>
      </w:r>
      <w:r w:rsidRPr="00865D15">
        <w:rPr>
          <w:rFonts w:hint="eastAsia"/>
          <w:sz w:val="24"/>
          <w:szCs w:val="24"/>
        </w:rPr>
        <w:t>指定</w:t>
      </w:r>
      <w:r w:rsidRPr="00865D15">
        <w:rPr>
          <w:rFonts w:hint="eastAsia"/>
          <w:sz w:val="24"/>
          <w:szCs w:val="24"/>
        </w:rPr>
        <w:t>ID</w:t>
      </w:r>
      <w:r w:rsidRPr="00865D15">
        <w:rPr>
          <w:rFonts w:hint="eastAsia"/>
          <w:sz w:val="24"/>
          <w:szCs w:val="24"/>
        </w:rPr>
        <w:t>的语义值是</w:t>
      </w:r>
      <w:r w:rsidRPr="00865D15">
        <w:rPr>
          <w:rFonts w:hint="eastAsia"/>
          <w:sz w:val="24"/>
          <w:szCs w:val="24"/>
        </w:rPr>
        <w:t>type_id</w:t>
      </w:r>
      <w:r w:rsidRPr="00865D15">
        <w:rPr>
          <w:rFonts w:hint="eastAsia"/>
          <w:sz w:val="24"/>
          <w:szCs w:val="24"/>
        </w:rPr>
        <w:t>，有词法分析得到的标识符字符串</w:t>
      </w:r>
    </w:p>
    <w:p w14:paraId="769B69D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%token &lt;type_char&gt; CHAR         //</w:t>
      </w:r>
      <w:r w:rsidRPr="00865D15">
        <w:rPr>
          <w:rFonts w:hint="eastAsia"/>
          <w:sz w:val="24"/>
          <w:szCs w:val="24"/>
        </w:rPr>
        <w:t>指定</w:t>
      </w:r>
      <w:r w:rsidRPr="00865D15">
        <w:rPr>
          <w:rFonts w:hint="eastAsia"/>
          <w:sz w:val="24"/>
          <w:szCs w:val="24"/>
        </w:rPr>
        <w:t>ID</w:t>
      </w:r>
      <w:r w:rsidRPr="00865D15">
        <w:rPr>
          <w:rFonts w:hint="eastAsia"/>
          <w:sz w:val="24"/>
          <w:szCs w:val="24"/>
        </w:rPr>
        <w:t>的语义值是</w:t>
      </w:r>
      <w:r w:rsidRPr="00865D15">
        <w:rPr>
          <w:rFonts w:hint="eastAsia"/>
          <w:sz w:val="24"/>
          <w:szCs w:val="24"/>
        </w:rPr>
        <w:t>type_id</w:t>
      </w:r>
      <w:r w:rsidRPr="00865D15">
        <w:rPr>
          <w:rFonts w:hint="eastAsia"/>
          <w:sz w:val="24"/>
          <w:szCs w:val="24"/>
        </w:rPr>
        <w:t>，有词法分析得到的标识符字符串</w:t>
      </w:r>
    </w:p>
    <w:p w14:paraId="4338A9A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%token &lt;type_string&gt; STRING         //</w:t>
      </w:r>
      <w:r w:rsidRPr="00865D15">
        <w:rPr>
          <w:rFonts w:hint="eastAsia"/>
          <w:sz w:val="24"/>
          <w:szCs w:val="24"/>
        </w:rPr>
        <w:t>指定</w:t>
      </w:r>
      <w:r w:rsidRPr="00865D15">
        <w:rPr>
          <w:rFonts w:hint="eastAsia"/>
          <w:sz w:val="24"/>
          <w:szCs w:val="24"/>
        </w:rPr>
        <w:t>ID</w:t>
      </w:r>
      <w:r w:rsidRPr="00865D15">
        <w:rPr>
          <w:rFonts w:hint="eastAsia"/>
          <w:sz w:val="24"/>
          <w:szCs w:val="24"/>
        </w:rPr>
        <w:t>的语义值是</w:t>
      </w:r>
      <w:r w:rsidRPr="00865D15">
        <w:rPr>
          <w:rFonts w:hint="eastAsia"/>
          <w:sz w:val="24"/>
          <w:szCs w:val="24"/>
        </w:rPr>
        <w:t>type_id</w:t>
      </w:r>
      <w:r w:rsidRPr="00865D15">
        <w:rPr>
          <w:rFonts w:hint="eastAsia"/>
          <w:sz w:val="24"/>
          <w:szCs w:val="24"/>
        </w:rPr>
        <w:t>，有词法分析得到的标识符字符串</w:t>
      </w:r>
    </w:p>
    <w:p w14:paraId="6FD18DBC" w14:textId="77777777" w:rsidR="00FE7C63" w:rsidRPr="00865D15" w:rsidRDefault="00FE7C63" w:rsidP="00865D15">
      <w:pPr>
        <w:spacing w:line="25" w:lineRule="atLeast"/>
        <w:ind w:firstLineChars="200" w:firstLine="480"/>
        <w:jc w:val="left"/>
        <w:rPr>
          <w:sz w:val="24"/>
          <w:szCs w:val="24"/>
        </w:rPr>
      </w:pPr>
    </w:p>
    <w:p w14:paraId="5537613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%token STRUCT LP RP LB RB LC RC SEMI COMMA DOT  //</w:t>
      </w:r>
      <w:r w:rsidRPr="00865D15">
        <w:rPr>
          <w:rFonts w:hint="eastAsia"/>
          <w:sz w:val="24"/>
          <w:szCs w:val="24"/>
        </w:rPr>
        <w:t>用</w:t>
      </w:r>
      <w:r w:rsidRPr="00865D15">
        <w:rPr>
          <w:rFonts w:hint="eastAsia"/>
          <w:sz w:val="24"/>
          <w:szCs w:val="24"/>
        </w:rPr>
        <w:t>bison</w:t>
      </w:r>
      <w:r w:rsidRPr="00865D15">
        <w:rPr>
          <w:rFonts w:hint="eastAsia"/>
          <w:sz w:val="24"/>
          <w:szCs w:val="24"/>
        </w:rPr>
        <w:t>对该文件编译时，带参数</w:t>
      </w:r>
      <w:r w:rsidRPr="00865D15">
        <w:rPr>
          <w:rFonts w:hint="eastAsia"/>
          <w:sz w:val="24"/>
          <w:szCs w:val="24"/>
        </w:rPr>
        <w:t>-d</w:t>
      </w:r>
      <w:r w:rsidRPr="00865D15">
        <w:rPr>
          <w:rFonts w:hint="eastAsia"/>
          <w:sz w:val="24"/>
          <w:szCs w:val="24"/>
        </w:rPr>
        <w:t>，生成的</w:t>
      </w:r>
      <w:r w:rsidRPr="00865D15">
        <w:rPr>
          <w:rFonts w:hint="eastAsia"/>
          <w:sz w:val="24"/>
          <w:szCs w:val="24"/>
        </w:rPr>
        <w:t>exp.tab.h</w:t>
      </w:r>
      <w:r w:rsidRPr="00865D15">
        <w:rPr>
          <w:rFonts w:hint="eastAsia"/>
          <w:sz w:val="24"/>
          <w:szCs w:val="24"/>
        </w:rPr>
        <w:t>中给这些单词进行编码，可在</w:t>
      </w:r>
      <w:r w:rsidRPr="00865D15">
        <w:rPr>
          <w:rFonts w:hint="eastAsia"/>
          <w:sz w:val="24"/>
          <w:szCs w:val="24"/>
        </w:rPr>
        <w:t>lex.l</w:t>
      </w:r>
      <w:r w:rsidRPr="00865D15">
        <w:rPr>
          <w:rFonts w:hint="eastAsia"/>
          <w:sz w:val="24"/>
          <w:szCs w:val="24"/>
        </w:rPr>
        <w:t>中包含</w:t>
      </w:r>
      <w:r w:rsidRPr="00865D15">
        <w:rPr>
          <w:rFonts w:hint="eastAsia"/>
          <w:sz w:val="24"/>
          <w:szCs w:val="24"/>
        </w:rPr>
        <w:t>parser.tab.h</w:t>
      </w:r>
      <w:r w:rsidRPr="00865D15">
        <w:rPr>
          <w:rFonts w:hint="eastAsia"/>
          <w:sz w:val="24"/>
          <w:szCs w:val="24"/>
        </w:rPr>
        <w:t>使用这些单词种类码</w:t>
      </w:r>
    </w:p>
    <w:p w14:paraId="4899D8B1" w14:textId="77777777" w:rsidR="00FE7C63" w:rsidRPr="00865D15" w:rsidRDefault="00FE7C63" w:rsidP="00865D15">
      <w:pPr>
        <w:spacing w:line="25" w:lineRule="atLeast"/>
        <w:ind w:firstLineChars="200" w:firstLine="480"/>
        <w:jc w:val="left"/>
        <w:rPr>
          <w:sz w:val="24"/>
          <w:szCs w:val="24"/>
        </w:rPr>
      </w:pPr>
      <w:r w:rsidRPr="00865D15">
        <w:rPr>
          <w:sz w:val="24"/>
          <w:szCs w:val="24"/>
        </w:rPr>
        <w:t>%token PPLUS MMINUS PLUS MINUS STAR DIV ASSIGNOP MINUSASSIGNOP PLUSASSIGNOP DIVASSIGNOP STARASSIGNOP AND OR NOT IF ELSE WHILE FOR RETURN</w:t>
      </w:r>
    </w:p>
    <w:p w14:paraId="511AEA59" w14:textId="77777777" w:rsidR="00FE7C63" w:rsidRPr="00865D15" w:rsidRDefault="00FE7C63" w:rsidP="00865D15">
      <w:pPr>
        <w:spacing w:line="25" w:lineRule="atLeast"/>
        <w:ind w:firstLineChars="200" w:firstLine="480"/>
        <w:jc w:val="left"/>
        <w:rPr>
          <w:sz w:val="24"/>
          <w:szCs w:val="24"/>
        </w:rPr>
      </w:pPr>
    </w:p>
    <w:p w14:paraId="109D2F5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%right ASSIGNOP MINUSASSIGNOP PLUSASSIGNOP DIVASSIGNOP STARASSIGNOP // </w:t>
      </w:r>
      <w:r w:rsidRPr="00865D15">
        <w:rPr>
          <w:rFonts w:hint="eastAsia"/>
          <w:sz w:val="24"/>
          <w:szCs w:val="24"/>
        </w:rPr>
        <w:t>赋值</w:t>
      </w:r>
    </w:p>
    <w:p w14:paraId="792D5891" w14:textId="77777777" w:rsidR="00FE7C63" w:rsidRPr="00865D15" w:rsidRDefault="00FE7C63" w:rsidP="00865D15">
      <w:pPr>
        <w:spacing w:line="25" w:lineRule="atLeast"/>
        <w:ind w:firstLineChars="200" w:firstLine="480"/>
        <w:jc w:val="left"/>
        <w:rPr>
          <w:sz w:val="24"/>
          <w:szCs w:val="24"/>
        </w:rPr>
      </w:pPr>
      <w:r w:rsidRPr="00865D15">
        <w:rPr>
          <w:sz w:val="24"/>
          <w:szCs w:val="24"/>
        </w:rPr>
        <w:t>%left OR</w:t>
      </w:r>
    </w:p>
    <w:p w14:paraId="5BABB593" w14:textId="77777777" w:rsidR="00FE7C63" w:rsidRPr="00865D15" w:rsidRDefault="00FE7C63" w:rsidP="00865D15">
      <w:pPr>
        <w:spacing w:line="25" w:lineRule="atLeast"/>
        <w:ind w:firstLineChars="200" w:firstLine="480"/>
        <w:jc w:val="left"/>
        <w:rPr>
          <w:sz w:val="24"/>
          <w:szCs w:val="24"/>
        </w:rPr>
      </w:pPr>
      <w:r w:rsidRPr="00865D15">
        <w:rPr>
          <w:sz w:val="24"/>
          <w:szCs w:val="24"/>
        </w:rPr>
        <w:t>%left AND</w:t>
      </w:r>
    </w:p>
    <w:p w14:paraId="6561AED4" w14:textId="77777777" w:rsidR="00FE7C63" w:rsidRPr="00865D15" w:rsidRDefault="00FE7C63" w:rsidP="00865D15">
      <w:pPr>
        <w:spacing w:line="25" w:lineRule="atLeast"/>
        <w:ind w:firstLineChars="200" w:firstLine="480"/>
        <w:jc w:val="left"/>
        <w:rPr>
          <w:sz w:val="24"/>
          <w:szCs w:val="24"/>
        </w:rPr>
      </w:pPr>
      <w:r w:rsidRPr="00865D15">
        <w:rPr>
          <w:sz w:val="24"/>
          <w:szCs w:val="24"/>
        </w:rPr>
        <w:t>%left RELOP</w:t>
      </w:r>
    </w:p>
    <w:p w14:paraId="6F7CE077" w14:textId="77777777" w:rsidR="00FE7C63" w:rsidRPr="00865D15" w:rsidRDefault="00FE7C63" w:rsidP="00865D15">
      <w:pPr>
        <w:spacing w:line="25" w:lineRule="atLeast"/>
        <w:ind w:firstLineChars="200" w:firstLine="480"/>
        <w:jc w:val="left"/>
        <w:rPr>
          <w:sz w:val="24"/>
          <w:szCs w:val="24"/>
        </w:rPr>
      </w:pPr>
      <w:r w:rsidRPr="00865D15">
        <w:rPr>
          <w:sz w:val="24"/>
          <w:szCs w:val="24"/>
        </w:rPr>
        <w:t>%left PLUS MINUS</w:t>
      </w:r>
    </w:p>
    <w:p w14:paraId="24BC3330" w14:textId="77777777" w:rsidR="00FE7C63" w:rsidRPr="00865D15" w:rsidRDefault="00FE7C63" w:rsidP="00865D15">
      <w:pPr>
        <w:spacing w:line="25" w:lineRule="atLeast"/>
        <w:ind w:firstLineChars="200" w:firstLine="480"/>
        <w:jc w:val="left"/>
        <w:rPr>
          <w:sz w:val="24"/>
          <w:szCs w:val="24"/>
        </w:rPr>
      </w:pPr>
      <w:r w:rsidRPr="00865D15">
        <w:rPr>
          <w:sz w:val="24"/>
          <w:szCs w:val="24"/>
        </w:rPr>
        <w:t>%left STAR DIV</w:t>
      </w:r>
    </w:p>
    <w:p w14:paraId="630478F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%right UMINUS NOT PPLUS MMINUS // </w:t>
      </w:r>
      <w:r w:rsidRPr="00865D15">
        <w:rPr>
          <w:rFonts w:hint="eastAsia"/>
          <w:sz w:val="24"/>
          <w:szCs w:val="24"/>
        </w:rPr>
        <w:t>负号和非</w:t>
      </w:r>
    </w:p>
    <w:p w14:paraId="3DA0EB2D" w14:textId="77777777" w:rsidR="00FE7C63" w:rsidRPr="00865D15" w:rsidRDefault="00FE7C63" w:rsidP="00865D15">
      <w:pPr>
        <w:spacing w:line="25" w:lineRule="atLeast"/>
        <w:ind w:firstLineChars="200" w:firstLine="480"/>
        <w:jc w:val="left"/>
        <w:rPr>
          <w:sz w:val="24"/>
          <w:szCs w:val="24"/>
        </w:rPr>
      </w:pPr>
      <w:r w:rsidRPr="00865D15">
        <w:rPr>
          <w:sz w:val="24"/>
          <w:szCs w:val="24"/>
        </w:rPr>
        <w:t>%right LB</w:t>
      </w:r>
    </w:p>
    <w:p w14:paraId="616B0293" w14:textId="77777777" w:rsidR="00FE7C63" w:rsidRPr="00865D15" w:rsidRDefault="00FE7C63" w:rsidP="00865D15">
      <w:pPr>
        <w:spacing w:line="25" w:lineRule="atLeast"/>
        <w:ind w:firstLineChars="200" w:firstLine="480"/>
        <w:jc w:val="left"/>
        <w:rPr>
          <w:sz w:val="24"/>
          <w:szCs w:val="24"/>
        </w:rPr>
      </w:pPr>
      <w:r w:rsidRPr="00865D15">
        <w:rPr>
          <w:sz w:val="24"/>
          <w:szCs w:val="24"/>
        </w:rPr>
        <w:t>%left RB</w:t>
      </w:r>
    </w:p>
    <w:p w14:paraId="614EAA73" w14:textId="77777777" w:rsidR="00FE7C63" w:rsidRPr="00865D15" w:rsidRDefault="00FE7C63" w:rsidP="00865D15">
      <w:pPr>
        <w:spacing w:line="25" w:lineRule="atLeast"/>
        <w:ind w:firstLineChars="200" w:firstLine="480"/>
        <w:jc w:val="left"/>
        <w:rPr>
          <w:sz w:val="24"/>
          <w:szCs w:val="24"/>
        </w:rPr>
      </w:pPr>
      <w:r w:rsidRPr="00865D15">
        <w:rPr>
          <w:sz w:val="24"/>
          <w:szCs w:val="24"/>
        </w:rPr>
        <w:t>%left DOT</w:t>
      </w:r>
    </w:p>
    <w:p w14:paraId="21EDF0F2" w14:textId="77777777" w:rsidR="00FE7C63" w:rsidRPr="00865D15" w:rsidRDefault="00FE7C63" w:rsidP="00865D15">
      <w:pPr>
        <w:spacing w:line="25" w:lineRule="atLeast"/>
        <w:ind w:firstLineChars="200" w:firstLine="480"/>
        <w:jc w:val="left"/>
        <w:rPr>
          <w:sz w:val="24"/>
          <w:szCs w:val="24"/>
        </w:rPr>
      </w:pPr>
      <w:r w:rsidRPr="00865D15">
        <w:rPr>
          <w:sz w:val="24"/>
          <w:szCs w:val="24"/>
        </w:rPr>
        <w:t>%nonassoc LOWER_THEN_ELSE</w:t>
      </w:r>
    </w:p>
    <w:p w14:paraId="40412E5C" w14:textId="77777777" w:rsidR="00FE7C63" w:rsidRPr="00865D15" w:rsidRDefault="00FE7C63" w:rsidP="00865D15">
      <w:pPr>
        <w:spacing w:line="25" w:lineRule="atLeast"/>
        <w:ind w:firstLineChars="200" w:firstLine="480"/>
        <w:jc w:val="left"/>
        <w:rPr>
          <w:sz w:val="24"/>
          <w:szCs w:val="24"/>
        </w:rPr>
      </w:pPr>
      <w:r w:rsidRPr="00865D15">
        <w:rPr>
          <w:sz w:val="24"/>
          <w:szCs w:val="24"/>
        </w:rPr>
        <w:t>%nonassoc ELSE</w:t>
      </w:r>
    </w:p>
    <w:p w14:paraId="1F9C4CFA" w14:textId="77777777" w:rsidR="00FE7C63" w:rsidRPr="00865D15" w:rsidRDefault="00FE7C63" w:rsidP="00865D15">
      <w:pPr>
        <w:spacing w:line="25" w:lineRule="atLeast"/>
        <w:ind w:firstLineChars="200" w:firstLine="480"/>
        <w:jc w:val="left"/>
        <w:rPr>
          <w:sz w:val="24"/>
          <w:szCs w:val="24"/>
        </w:rPr>
      </w:pPr>
    </w:p>
    <w:p w14:paraId="4A41C639"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85E4369" w14:textId="77777777" w:rsidR="00FE7C63" w:rsidRPr="00865D15" w:rsidRDefault="00FE7C63" w:rsidP="00865D15">
      <w:pPr>
        <w:spacing w:line="25" w:lineRule="atLeast"/>
        <w:ind w:firstLineChars="200" w:firstLine="480"/>
        <w:jc w:val="left"/>
        <w:rPr>
          <w:sz w:val="24"/>
          <w:szCs w:val="24"/>
        </w:rPr>
      </w:pPr>
    </w:p>
    <w:p w14:paraId="334CF0A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program: ExtDefList    {display($1,0);DisplaySymbolTable($1);}     /*</w:t>
      </w:r>
      <w:r w:rsidRPr="00865D15">
        <w:rPr>
          <w:rFonts w:hint="eastAsia"/>
          <w:sz w:val="24"/>
          <w:szCs w:val="24"/>
        </w:rPr>
        <w:t>显示语法树</w:t>
      </w:r>
      <w:r w:rsidRPr="00865D15">
        <w:rPr>
          <w:rFonts w:hint="eastAsia"/>
          <w:sz w:val="24"/>
          <w:szCs w:val="24"/>
        </w:rPr>
        <w:t>,</w:t>
      </w:r>
      <w:r w:rsidRPr="00865D15">
        <w:rPr>
          <w:rFonts w:hint="eastAsia"/>
          <w:sz w:val="24"/>
          <w:szCs w:val="24"/>
        </w:rPr>
        <w:t>语义分析</w:t>
      </w:r>
      <w:r w:rsidRPr="00865D15">
        <w:rPr>
          <w:rFonts w:hint="eastAsia"/>
          <w:sz w:val="24"/>
          <w:szCs w:val="24"/>
        </w:rPr>
        <w:t xml:space="preserve"> */;</w:t>
      </w:r>
    </w:p>
    <w:p w14:paraId="29B92AE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FAEEF60" w14:textId="77777777" w:rsidR="00FE7C63" w:rsidRPr="00865D15" w:rsidRDefault="00FE7C63" w:rsidP="00865D15">
      <w:pPr>
        <w:spacing w:line="25" w:lineRule="atLeast"/>
        <w:ind w:firstLineChars="200" w:firstLine="480"/>
        <w:jc w:val="left"/>
        <w:rPr>
          <w:sz w:val="24"/>
          <w:szCs w:val="24"/>
        </w:rPr>
      </w:pPr>
      <w:r w:rsidRPr="00865D15">
        <w:rPr>
          <w:sz w:val="24"/>
          <w:szCs w:val="24"/>
        </w:rPr>
        <w:t>ExtDefList: {$$=NULL;}</w:t>
      </w:r>
    </w:p>
    <w:p w14:paraId="3522167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ExtDef ExtDefList {$$=mknode(EXT_DEF_LIST,$1,$2,NULL,yylineno);}   //</w:t>
      </w:r>
      <w:r w:rsidRPr="00865D15">
        <w:rPr>
          <w:rFonts w:hint="eastAsia"/>
          <w:sz w:val="24"/>
          <w:szCs w:val="24"/>
        </w:rPr>
        <w:t>每一个</w:t>
      </w:r>
      <w:r w:rsidRPr="00865D15">
        <w:rPr>
          <w:rFonts w:hint="eastAsia"/>
          <w:sz w:val="24"/>
          <w:szCs w:val="24"/>
        </w:rPr>
        <w:t>EXTDEFLIST</w:t>
      </w:r>
      <w:r w:rsidRPr="00865D15">
        <w:rPr>
          <w:rFonts w:hint="eastAsia"/>
          <w:sz w:val="24"/>
          <w:szCs w:val="24"/>
        </w:rPr>
        <w:t>的结点，其第</w:t>
      </w:r>
      <w:r w:rsidRPr="00865D15">
        <w:rPr>
          <w:rFonts w:hint="eastAsia"/>
          <w:sz w:val="24"/>
          <w:szCs w:val="24"/>
        </w:rPr>
        <w:t>1</w:t>
      </w:r>
      <w:r w:rsidRPr="00865D15">
        <w:rPr>
          <w:rFonts w:hint="eastAsia"/>
          <w:sz w:val="24"/>
          <w:szCs w:val="24"/>
        </w:rPr>
        <w:t>棵子树对应一个外部变量声明或函数</w:t>
      </w:r>
    </w:p>
    <w:p w14:paraId="77C4658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47738B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ExtDef:   Specifier ExtDecList SEMI   {$$=mknode(EXT_VAR_DEF,$1,$2,NULL,yylineno);}   //</w:t>
      </w:r>
      <w:r w:rsidRPr="00865D15">
        <w:rPr>
          <w:rFonts w:hint="eastAsia"/>
          <w:sz w:val="24"/>
          <w:szCs w:val="24"/>
        </w:rPr>
        <w:t>该结点对应一个外部</w:t>
      </w:r>
      <w:r w:rsidRPr="00865D15">
        <w:rPr>
          <w:rFonts w:hint="eastAsia"/>
          <w:sz w:val="24"/>
          <w:szCs w:val="24"/>
        </w:rPr>
        <w:lastRenderedPageBreak/>
        <w:t>变量声明</w:t>
      </w:r>
    </w:p>
    <w:p w14:paraId="2CC7B48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Specifier SEMI</w:t>
      </w:r>
    </w:p>
    <w:p w14:paraId="04645B2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Specifier FuncDec CompSt    {$$=mknode(FUNC_DEF,$1,$2,$3,yylineno);}         //</w:t>
      </w:r>
      <w:r w:rsidRPr="00865D15">
        <w:rPr>
          <w:rFonts w:hint="eastAsia"/>
          <w:sz w:val="24"/>
          <w:szCs w:val="24"/>
        </w:rPr>
        <w:t>该结点对应一个函数定义</w:t>
      </w:r>
    </w:p>
    <w:p w14:paraId="190AD4E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error SEMI   {$$=NULL;}</w:t>
      </w:r>
    </w:p>
    <w:p w14:paraId="4F961F3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D3892DE" w14:textId="77777777" w:rsidR="00FE7C63" w:rsidRPr="00865D15" w:rsidRDefault="00FE7C63" w:rsidP="00865D15">
      <w:pPr>
        <w:spacing w:line="25" w:lineRule="atLeast"/>
        <w:ind w:firstLineChars="200" w:firstLine="480"/>
        <w:jc w:val="left"/>
        <w:rPr>
          <w:sz w:val="24"/>
          <w:szCs w:val="24"/>
        </w:rPr>
      </w:pPr>
    </w:p>
    <w:p w14:paraId="0E671B3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ExtDecList:  VarDec      {$$=$1;}       /*</w:t>
      </w:r>
      <w:r w:rsidRPr="00865D15">
        <w:rPr>
          <w:rFonts w:hint="eastAsia"/>
          <w:sz w:val="24"/>
          <w:szCs w:val="24"/>
        </w:rPr>
        <w:t>每一个</w:t>
      </w:r>
      <w:r w:rsidRPr="00865D15">
        <w:rPr>
          <w:rFonts w:hint="eastAsia"/>
          <w:sz w:val="24"/>
          <w:szCs w:val="24"/>
        </w:rPr>
        <w:t>EXT_DECLIST</w:t>
      </w:r>
      <w:r w:rsidRPr="00865D15">
        <w:rPr>
          <w:rFonts w:hint="eastAsia"/>
          <w:sz w:val="24"/>
          <w:szCs w:val="24"/>
        </w:rPr>
        <w:t>的结点，其第一棵子树对应一个变量名</w:t>
      </w:r>
      <w:r w:rsidRPr="00865D15">
        <w:rPr>
          <w:rFonts w:hint="eastAsia"/>
          <w:sz w:val="24"/>
          <w:szCs w:val="24"/>
        </w:rPr>
        <w:t>(ID</w:t>
      </w:r>
      <w:r w:rsidRPr="00865D15">
        <w:rPr>
          <w:rFonts w:hint="eastAsia"/>
          <w:sz w:val="24"/>
          <w:szCs w:val="24"/>
        </w:rPr>
        <w:t>类型的结点</w:t>
      </w:r>
      <w:r w:rsidRPr="00865D15">
        <w:rPr>
          <w:rFonts w:hint="eastAsia"/>
          <w:sz w:val="24"/>
          <w:szCs w:val="24"/>
        </w:rPr>
        <w:t>),</w:t>
      </w:r>
      <w:r w:rsidRPr="00865D15">
        <w:rPr>
          <w:rFonts w:hint="eastAsia"/>
          <w:sz w:val="24"/>
          <w:szCs w:val="24"/>
        </w:rPr>
        <w:t>第二棵子树对应剩下的外部变量名</w:t>
      </w:r>
      <w:r w:rsidRPr="00865D15">
        <w:rPr>
          <w:rFonts w:hint="eastAsia"/>
          <w:sz w:val="24"/>
          <w:szCs w:val="24"/>
        </w:rPr>
        <w:t>*/</w:t>
      </w:r>
    </w:p>
    <w:p w14:paraId="248C4BF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VarDec COMMA ExtDecList {$$=mknode(EXT_DEC_LIST,$1,$3,NULL,yylineno);}</w:t>
      </w:r>
    </w:p>
    <w:p w14:paraId="354B695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9163A2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4C1BF6F" w14:textId="77777777" w:rsidR="00FE7C63" w:rsidRPr="00865D15" w:rsidRDefault="00FE7C63" w:rsidP="00865D15">
      <w:pPr>
        <w:spacing w:line="25" w:lineRule="atLeast"/>
        <w:ind w:firstLineChars="200" w:firstLine="480"/>
        <w:jc w:val="left"/>
        <w:rPr>
          <w:sz w:val="24"/>
          <w:szCs w:val="24"/>
        </w:rPr>
      </w:pPr>
      <w:r w:rsidRPr="00865D15">
        <w:rPr>
          <w:sz w:val="24"/>
          <w:szCs w:val="24"/>
        </w:rPr>
        <w:t>Specifier:  TYPE    {$$=mknode(TYPE,NULL,NULL,NULL,yylineno);strcpy($$-&gt;type_id,$1);$$-&gt;type=(!strcmp($1,"int"))?INT:(!strcmp($1,"float"))?FLOAT:(!strcmp($1,"char"))?CHAR:(!strcmp($1,"string"))?STRING:NULL;}</w:t>
      </w:r>
    </w:p>
    <w:p w14:paraId="27D9FA4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StructSpecifier {}</w:t>
      </w:r>
    </w:p>
    <w:p w14:paraId="7063B1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B8E834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54ED0E5" w14:textId="77777777" w:rsidR="00FE7C63" w:rsidRPr="00865D15" w:rsidRDefault="00FE7C63" w:rsidP="00865D15">
      <w:pPr>
        <w:spacing w:line="25" w:lineRule="atLeast"/>
        <w:ind w:firstLineChars="200" w:firstLine="480"/>
        <w:jc w:val="left"/>
        <w:rPr>
          <w:sz w:val="24"/>
          <w:szCs w:val="24"/>
        </w:rPr>
      </w:pPr>
      <w:r w:rsidRPr="00865D15">
        <w:rPr>
          <w:sz w:val="24"/>
          <w:szCs w:val="24"/>
        </w:rPr>
        <w:t>Specifier:  TYPE    {$$=mknode(TYPE,NULL,NULL,NULL,yylineno);strcpy($$-&gt;type_id,$1);if(!strcmp($1, "int"))$$-&gt;type=INT;if(!strcmp($1, "float"))$$-&gt;type=FLOAT;if(!strcmp($1, "char"))$$-&gt;type=CHAR;if(!strcmp($1, "string"))$$-&gt;type=STRING;}</w:t>
      </w:r>
    </w:p>
    <w:p w14:paraId="1BB0D17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StructSpecifier {$$=$1;}</w:t>
      </w:r>
    </w:p>
    <w:p w14:paraId="695F6CE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CE1FB78" w14:textId="77777777" w:rsidR="00FE7C63" w:rsidRPr="00865D15" w:rsidRDefault="00FE7C63" w:rsidP="00865D15">
      <w:pPr>
        <w:spacing w:line="25" w:lineRule="atLeast"/>
        <w:ind w:firstLineChars="200" w:firstLine="480"/>
        <w:jc w:val="left"/>
        <w:rPr>
          <w:sz w:val="24"/>
          <w:szCs w:val="24"/>
        </w:rPr>
      </w:pPr>
    </w:p>
    <w:p w14:paraId="5478CF62" w14:textId="77777777" w:rsidR="00FE7C63" w:rsidRPr="00865D15" w:rsidRDefault="00FE7C63" w:rsidP="00865D15">
      <w:pPr>
        <w:spacing w:line="25" w:lineRule="atLeast"/>
        <w:ind w:firstLineChars="200" w:firstLine="480"/>
        <w:jc w:val="left"/>
        <w:rPr>
          <w:sz w:val="24"/>
          <w:szCs w:val="24"/>
        </w:rPr>
      </w:pPr>
      <w:r w:rsidRPr="00865D15">
        <w:rPr>
          <w:sz w:val="24"/>
          <w:szCs w:val="24"/>
        </w:rPr>
        <w:t>StructSpecifier: STRUCT OptTag LC DefList RC {$$=mknode(STRUCT_DEF,$2,$4,NULL,yylineno);}</w:t>
      </w:r>
    </w:p>
    <w:p w14:paraId="39B8C38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STRUCT Tag  {$$=mknode(STRUCT_DEC,$2,NULL,NULL,yylineno);}</w:t>
      </w:r>
    </w:p>
    <w:p w14:paraId="0033207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4703A36" w14:textId="77777777" w:rsidR="00FE7C63" w:rsidRPr="00865D15" w:rsidRDefault="00FE7C63" w:rsidP="00865D15">
      <w:pPr>
        <w:spacing w:line="25" w:lineRule="atLeast"/>
        <w:ind w:firstLineChars="200" w:firstLine="480"/>
        <w:jc w:val="left"/>
        <w:rPr>
          <w:sz w:val="24"/>
          <w:szCs w:val="24"/>
        </w:rPr>
      </w:pPr>
    </w:p>
    <w:p w14:paraId="2075F513" w14:textId="77777777" w:rsidR="00FE7C63" w:rsidRPr="00865D15" w:rsidRDefault="00FE7C63" w:rsidP="00865D15">
      <w:pPr>
        <w:spacing w:line="25" w:lineRule="atLeast"/>
        <w:ind w:firstLineChars="200" w:firstLine="480"/>
        <w:jc w:val="left"/>
        <w:rPr>
          <w:sz w:val="24"/>
          <w:szCs w:val="24"/>
        </w:rPr>
      </w:pPr>
      <w:r w:rsidRPr="00865D15">
        <w:rPr>
          <w:sz w:val="24"/>
          <w:szCs w:val="24"/>
        </w:rPr>
        <w:t>OptTag: {$$=NULL;}</w:t>
      </w:r>
    </w:p>
    <w:p w14:paraId="6847986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ID {$$=mknode(STRUCT_TAG,NULL,NULL,NULL,yylineno);strcpy($$-&gt;struct_name,$1);}</w:t>
      </w:r>
    </w:p>
    <w:p w14:paraId="1DAE20E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C30F8F6" w14:textId="77777777" w:rsidR="00FE7C63" w:rsidRPr="00865D15" w:rsidRDefault="00FE7C63" w:rsidP="00865D15">
      <w:pPr>
        <w:spacing w:line="25" w:lineRule="atLeast"/>
        <w:ind w:firstLineChars="200" w:firstLine="480"/>
        <w:jc w:val="left"/>
        <w:rPr>
          <w:sz w:val="24"/>
          <w:szCs w:val="24"/>
        </w:rPr>
      </w:pPr>
      <w:r w:rsidRPr="00865D15">
        <w:rPr>
          <w:sz w:val="24"/>
          <w:szCs w:val="24"/>
        </w:rPr>
        <w:t>Tag: ID {$$=mknode(STRUCT_TAG,NULL,NULL,NULL,yylineno);strcpy($$-&gt;struct_name,$1);}</w:t>
      </w:r>
    </w:p>
    <w:p w14:paraId="3DCBD44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F9C6D22" w14:textId="77777777" w:rsidR="00FE7C63" w:rsidRPr="00865D15" w:rsidRDefault="00FE7C63" w:rsidP="00865D15">
      <w:pPr>
        <w:spacing w:line="25" w:lineRule="atLeast"/>
        <w:ind w:firstLineChars="200" w:firstLine="480"/>
        <w:jc w:val="left"/>
        <w:rPr>
          <w:sz w:val="24"/>
          <w:szCs w:val="24"/>
        </w:rPr>
      </w:pPr>
    </w:p>
    <w:p w14:paraId="3F137F0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VarDec:  ID          {$$=mknode(ID,NULL,NULL,NULL,yylineno);strcpy($$-&gt;type_id,$1);}   //ID</w:t>
      </w:r>
      <w:r w:rsidRPr="00865D15">
        <w:rPr>
          <w:rFonts w:hint="eastAsia"/>
          <w:sz w:val="24"/>
          <w:szCs w:val="24"/>
        </w:rPr>
        <w:t>结点，标识符符号串存放结点的</w:t>
      </w:r>
      <w:r w:rsidRPr="00865D15">
        <w:rPr>
          <w:rFonts w:hint="eastAsia"/>
          <w:sz w:val="24"/>
          <w:szCs w:val="24"/>
        </w:rPr>
        <w:t>type_id</w:t>
      </w:r>
    </w:p>
    <w:p w14:paraId="69FDFD6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VarDec LB INT RB {struct node *temp=mknode(INT,NULL,NULL,NULL,yylineno);temp-&gt;type_int=$3;$$=mknode(ARRAY_DEC, $1, temp, NULL,yylineno);}//$$=mknode(ARRAY_DEC,$1,$3,NULL,yylineno);</w:t>
      </w:r>
    </w:p>
    <w:p w14:paraId="4FF0010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5657AB6" w14:textId="77777777" w:rsidR="00FE7C63" w:rsidRPr="00865D15" w:rsidRDefault="00FE7C63" w:rsidP="00865D15">
      <w:pPr>
        <w:spacing w:line="25" w:lineRule="atLeast"/>
        <w:ind w:firstLineChars="200" w:firstLine="480"/>
        <w:jc w:val="left"/>
        <w:rPr>
          <w:sz w:val="24"/>
          <w:szCs w:val="24"/>
        </w:rPr>
      </w:pPr>
    </w:p>
    <w:p w14:paraId="61215EE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FuncDec: ID LP VarList RP   {$$=mknode(FUNC_DEC,$3,NULL,NULL,yylineno);strcpy($$-&gt;type_id,$1);}//</w:t>
      </w:r>
      <w:r w:rsidRPr="00865D15">
        <w:rPr>
          <w:rFonts w:hint="eastAsia"/>
          <w:sz w:val="24"/>
          <w:szCs w:val="24"/>
        </w:rPr>
        <w:t>函数名存放在</w:t>
      </w:r>
      <w:r w:rsidRPr="00865D15">
        <w:rPr>
          <w:rFonts w:hint="eastAsia"/>
          <w:sz w:val="24"/>
          <w:szCs w:val="24"/>
        </w:rPr>
        <w:t>$$-&gt;type_id</w:t>
      </w:r>
    </w:p>
    <w:p w14:paraId="5843768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ab/>
        <w:t>|ID LP  RP   {$$=mknode(FUNC_DEC,NULL,NULL,NULL,yylineno);strcpy($$-&gt;type_id,$1);}//</w:t>
      </w:r>
      <w:r w:rsidRPr="00865D15">
        <w:rPr>
          <w:rFonts w:hint="eastAsia"/>
          <w:sz w:val="24"/>
          <w:szCs w:val="24"/>
        </w:rPr>
        <w:t>函数名存放在</w:t>
      </w:r>
      <w:r w:rsidRPr="00865D15">
        <w:rPr>
          <w:rFonts w:hint="eastAsia"/>
          <w:sz w:val="24"/>
          <w:szCs w:val="24"/>
        </w:rPr>
        <w:t>$$-&gt;type_id</w:t>
      </w:r>
    </w:p>
    <w:p w14:paraId="2F26D70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01349E3" w14:textId="77777777" w:rsidR="00FE7C63" w:rsidRPr="00865D15" w:rsidRDefault="00FE7C63" w:rsidP="00865D15">
      <w:pPr>
        <w:spacing w:line="25" w:lineRule="atLeast"/>
        <w:ind w:firstLineChars="200" w:firstLine="480"/>
        <w:jc w:val="left"/>
        <w:rPr>
          <w:sz w:val="24"/>
          <w:szCs w:val="24"/>
        </w:rPr>
      </w:pPr>
    </w:p>
    <w:p w14:paraId="7F063AFD" w14:textId="77777777" w:rsidR="00FE7C63" w:rsidRPr="00865D15" w:rsidRDefault="00FE7C63" w:rsidP="00865D15">
      <w:pPr>
        <w:spacing w:line="25" w:lineRule="atLeast"/>
        <w:ind w:firstLineChars="200" w:firstLine="480"/>
        <w:jc w:val="left"/>
        <w:rPr>
          <w:sz w:val="24"/>
          <w:szCs w:val="24"/>
        </w:rPr>
      </w:pPr>
      <w:r w:rsidRPr="00865D15">
        <w:rPr>
          <w:sz w:val="24"/>
          <w:szCs w:val="24"/>
        </w:rPr>
        <w:t>VarList: ParamDec  {$$=mknode(PARAM_LIST,$1,NULL,NULL,yylineno);}</w:t>
      </w:r>
    </w:p>
    <w:p w14:paraId="2D11FE9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ParamDec COMMA  VarList  {$$=mknode(PARAM_LIST,$1,$3,NULL,yylineno);}</w:t>
      </w:r>
    </w:p>
    <w:p w14:paraId="26609FB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3DC773D" w14:textId="77777777" w:rsidR="00FE7C63" w:rsidRPr="00865D15" w:rsidRDefault="00FE7C63" w:rsidP="00865D15">
      <w:pPr>
        <w:spacing w:line="25" w:lineRule="atLeast"/>
        <w:ind w:firstLineChars="200" w:firstLine="480"/>
        <w:jc w:val="left"/>
        <w:rPr>
          <w:sz w:val="24"/>
          <w:szCs w:val="24"/>
        </w:rPr>
      </w:pPr>
    </w:p>
    <w:p w14:paraId="1BD742BE" w14:textId="77777777" w:rsidR="00FE7C63" w:rsidRPr="00865D15" w:rsidRDefault="00FE7C63" w:rsidP="00865D15">
      <w:pPr>
        <w:spacing w:line="25" w:lineRule="atLeast"/>
        <w:ind w:firstLineChars="200" w:firstLine="480"/>
        <w:jc w:val="left"/>
        <w:rPr>
          <w:sz w:val="24"/>
          <w:szCs w:val="24"/>
        </w:rPr>
      </w:pPr>
      <w:r w:rsidRPr="00865D15">
        <w:rPr>
          <w:sz w:val="24"/>
          <w:szCs w:val="24"/>
        </w:rPr>
        <w:t>ParamDec: Specifier VarDec         {$$=mknode(PARAM_DEC,$1,$2,NULL,yylineno);}</w:t>
      </w:r>
    </w:p>
    <w:p w14:paraId="2C2835D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DA713AA" w14:textId="77777777" w:rsidR="00FE7C63" w:rsidRPr="00865D15" w:rsidRDefault="00FE7C63" w:rsidP="00865D15">
      <w:pPr>
        <w:spacing w:line="25" w:lineRule="atLeast"/>
        <w:ind w:firstLineChars="200" w:firstLine="480"/>
        <w:jc w:val="left"/>
        <w:rPr>
          <w:sz w:val="24"/>
          <w:szCs w:val="24"/>
        </w:rPr>
      </w:pPr>
    </w:p>
    <w:p w14:paraId="2DAA12F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定义部分和执行部分</w:t>
      </w:r>
    </w:p>
    <w:p w14:paraId="70A635AA" w14:textId="77777777" w:rsidR="00FE7C63" w:rsidRPr="00865D15" w:rsidRDefault="00FE7C63" w:rsidP="00865D15">
      <w:pPr>
        <w:spacing w:line="25" w:lineRule="atLeast"/>
        <w:ind w:firstLineChars="200" w:firstLine="480"/>
        <w:jc w:val="left"/>
        <w:rPr>
          <w:sz w:val="24"/>
          <w:szCs w:val="24"/>
        </w:rPr>
      </w:pPr>
      <w:r w:rsidRPr="00865D15">
        <w:rPr>
          <w:sz w:val="24"/>
          <w:szCs w:val="24"/>
        </w:rPr>
        <w:t>CompSt: LC DefList StmList RC    {$$=mknode(COMP_STM,$2,$3,NULL,yylineno);}</w:t>
      </w:r>
    </w:p>
    <w:p w14:paraId="3365B3D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FB12D53" w14:textId="77777777" w:rsidR="00FE7C63" w:rsidRPr="00865D15" w:rsidRDefault="00FE7C63" w:rsidP="00865D15">
      <w:pPr>
        <w:spacing w:line="25" w:lineRule="atLeast"/>
        <w:ind w:firstLineChars="200" w:firstLine="480"/>
        <w:jc w:val="left"/>
        <w:rPr>
          <w:sz w:val="24"/>
          <w:szCs w:val="24"/>
        </w:rPr>
      </w:pPr>
      <w:r w:rsidRPr="00865D15">
        <w:rPr>
          <w:sz w:val="24"/>
          <w:szCs w:val="24"/>
        </w:rPr>
        <w:t>StmList: {$$=NULL; }</w:t>
      </w:r>
    </w:p>
    <w:p w14:paraId="2B24AA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Stmt StmList  {$$=mknode(STM_LIST,$1,$2,NULL,yylineno);}</w:t>
      </w:r>
    </w:p>
    <w:p w14:paraId="38AA4F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8AAFF7A" w14:textId="77777777" w:rsidR="00FE7C63" w:rsidRPr="00865D15" w:rsidRDefault="00FE7C63" w:rsidP="00865D15">
      <w:pPr>
        <w:spacing w:line="25" w:lineRule="atLeast"/>
        <w:ind w:firstLineChars="200" w:firstLine="480"/>
        <w:jc w:val="left"/>
        <w:rPr>
          <w:sz w:val="24"/>
          <w:szCs w:val="24"/>
        </w:rPr>
      </w:pPr>
      <w:r w:rsidRPr="00865D15">
        <w:rPr>
          <w:sz w:val="24"/>
          <w:szCs w:val="24"/>
        </w:rPr>
        <w:t>Stmt:   Exp SEMI    {$$=mknode(EXP_STMT,$1,NULL,NULL,yylineno);}</w:t>
      </w:r>
    </w:p>
    <w:p w14:paraId="5317DEA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CompSt      {$$=$1;}      //</w:t>
      </w:r>
      <w:r w:rsidRPr="00865D15">
        <w:rPr>
          <w:rFonts w:hint="eastAsia"/>
          <w:sz w:val="24"/>
          <w:szCs w:val="24"/>
        </w:rPr>
        <w:t>复合语句结点直接最为语句结点，不再生成新的结点</w:t>
      </w:r>
    </w:p>
    <w:p w14:paraId="55C4DBA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RETURN Exp SEMI   {$$=mknode(RETURN,$2,NULL,NULL,yylineno);}</w:t>
      </w:r>
    </w:p>
    <w:p w14:paraId="7C2C21C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IF LP Exp RP Stmt %prec LOWER_THEN_ELSE   {$$=mknode(IF_THEN,$3,$5,NULL,yylineno);}</w:t>
      </w:r>
    </w:p>
    <w:p w14:paraId="44180C3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IF LP Exp RP Stmt ELSE Stmt   {$$=mknode(IF_THEN_ELSE,$3,$5,$7,yylineno);}</w:t>
      </w:r>
    </w:p>
    <w:p w14:paraId="699A1DE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WHILE LP Exp RP Stmt </w:t>
      </w:r>
      <w:r w:rsidRPr="00865D15">
        <w:rPr>
          <w:sz w:val="24"/>
          <w:szCs w:val="24"/>
        </w:rPr>
        <w:lastRenderedPageBreak/>
        <w:t>{$$=mknode(WHILE,$3,$5,NULL,yylineno);}</w:t>
      </w:r>
    </w:p>
    <w:p w14:paraId="587A2B6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FOR LP ForDec RP Stmt {$$=mknode(FOR,$3,$5,NULL,yylineno);}</w:t>
      </w:r>
    </w:p>
    <w:p w14:paraId="61DF7A8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56DBAFB" w14:textId="77777777" w:rsidR="00FE7C63" w:rsidRPr="00865D15" w:rsidRDefault="00FE7C63" w:rsidP="00865D15">
      <w:pPr>
        <w:spacing w:line="25" w:lineRule="atLeast"/>
        <w:ind w:firstLineChars="200" w:firstLine="480"/>
        <w:jc w:val="left"/>
        <w:rPr>
          <w:sz w:val="24"/>
          <w:szCs w:val="24"/>
        </w:rPr>
      </w:pPr>
    </w:p>
    <w:p w14:paraId="6DAB12C3" w14:textId="77777777" w:rsidR="00FE7C63" w:rsidRPr="00865D15" w:rsidRDefault="00FE7C63" w:rsidP="00865D15">
      <w:pPr>
        <w:spacing w:line="25" w:lineRule="atLeast"/>
        <w:ind w:firstLineChars="200" w:firstLine="480"/>
        <w:jc w:val="left"/>
        <w:rPr>
          <w:sz w:val="24"/>
          <w:szCs w:val="24"/>
        </w:rPr>
      </w:pPr>
      <w:r w:rsidRPr="00865D15">
        <w:rPr>
          <w:sz w:val="24"/>
          <w:szCs w:val="24"/>
        </w:rPr>
        <w:t>ForDec: Exp SEMI Exp SEMI Exp {$$=mknode(FOR_DEC,$1,$3,$5,yylineno);}</w:t>
      </w:r>
    </w:p>
    <w:p w14:paraId="56FBAC0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SEMI Exp SEMI {$$=mknode(FOR_DEC,NULL,$2,NULL,yylineno);}</w:t>
      </w:r>
    </w:p>
    <w:p w14:paraId="1003D6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E43D313" w14:textId="77777777" w:rsidR="00FE7C63" w:rsidRPr="00865D15" w:rsidRDefault="00FE7C63" w:rsidP="00865D15">
      <w:pPr>
        <w:spacing w:line="25" w:lineRule="atLeast"/>
        <w:ind w:firstLineChars="200" w:firstLine="480"/>
        <w:jc w:val="left"/>
        <w:rPr>
          <w:sz w:val="24"/>
          <w:szCs w:val="24"/>
        </w:rPr>
      </w:pPr>
    </w:p>
    <w:p w14:paraId="0B057492" w14:textId="77777777" w:rsidR="00FE7C63" w:rsidRPr="00865D15" w:rsidRDefault="00FE7C63" w:rsidP="00865D15">
      <w:pPr>
        <w:spacing w:line="25" w:lineRule="atLeast"/>
        <w:ind w:firstLineChars="200" w:firstLine="480"/>
        <w:jc w:val="left"/>
        <w:rPr>
          <w:sz w:val="24"/>
          <w:szCs w:val="24"/>
        </w:rPr>
      </w:pPr>
      <w:r w:rsidRPr="00865D15">
        <w:rPr>
          <w:sz w:val="24"/>
          <w:szCs w:val="24"/>
        </w:rPr>
        <w:t>DefList: {$$=NULL; }</w:t>
      </w:r>
    </w:p>
    <w:p w14:paraId="6B55B17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Def DefList {$$=mknode(DEF_LIST,$1,$2,NULL,yylineno);}</w:t>
      </w:r>
    </w:p>
    <w:p w14:paraId="51863DC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5FCFECB" w14:textId="77777777" w:rsidR="00FE7C63" w:rsidRPr="00865D15" w:rsidRDefault="00FE7C63" w:rsidP="00865D15">
      <w:pPr>
        <w:spacing w:line="25" w:lineRule="atLeast"/>
        <w:ind w:firstLineChars="200" w:firstLine="480"/>
        <w:jc w:val="left"/>
        <w:rPr>
          <w:sz w:val="24"/>
          <w:szCs w:val="24"/>
        </w:rPr>
      </w:pPr>
      <w:r w:rsidRPr="00865D15">
        <w:rPr>
          <w:sz w:val="24"/>
          <w:szCs w:val="24"/>
        </w:rPr>
        <w:t>Def:    Specifier DecList SEMI {$$=mknode(VAR_DEF,$1,$2,NULL,yylineno);}</w:t>
      </w:r>
    </w:p>
    <w:p w14:paraId="75C7831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1FDF9C8" w14:textId="77777777" w:rsidR="00FE7C63" w:rsidRPr="00865D15" w:rsidRDefault="00FE7C63" w:rsidP="00865D15">
      <w:pPr>
        <w:spacing w:line="25" w:lineRule="atLeast"/>
        <w:ind w:firstLineChars="200" w:firstLine="480"/>
        <w:jc w:val="left"/>
        <w:rPr>
          <w:sz w:val="24"/>
          <w:szCs w:val="24"/>
        </w:rPr>
      </w:pPr>
      <w:r w:rsidRPr="00865D15">
        <w:rPr>
          <w:sz w:val="24"/>
          <w:szCs w:val="24"/>
        </w:rPr>
        <w:t>DecList: Dec  {$$=mknode(DEC_LIST,$1,NULL,NULL,yylineno);}</w:t>
      </w:r>
    </w:p>
    <w:p w14:paraId="0764261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Dec COMMA DecList  {$$=mknode(DEC_LIST,$1,$3,NULL,yylineno);}</w:t>
      </w:r>
    </w:p>
    <w:p w14:paraId="28159E7E" w14:textId="77777777" w:rsidR="00FE7C63" w:rsidRPr="00865D15" w:rsidRDefault="00FE7C63" w:rsidP="00865D15">
      <w:pPr>
        <w:spacing w:line="25" w:lineRule="atLeast"/>
        <w:ind w:firstLineChars="200" w:firstLine="480"/>
        <w:jc w:val="left"/>
        <w:rPr>
          <w:sz w:val="24"/>
          <w:szCs w:val="24"/>
        </w:rPr>
      </w:pPr>
      <w:r w:rsidRPr="00865D15">
        <w:rPr>
          <w:sz w:val="24"/>
          <w:szCs w:val="24"/>
        </w:rPr>
        <w:tab/>
        <w:t>;</w:t>
      </w:r>
    </w:p>
    <w:p w14:paraId="606E0E58" w14:textId="77777777" w:rsidR="00FE7C63" w:rsidRPr="00865D15" w:rsidRDefault="00FE7C63" w:rsidP="00865D15">
      <w:pPr>
        <w:spacing w:line="25" w:lineRule="atLeast"/>
        <w:ind w:firstLineChars="200" w:firstLine="480"/>
        <w:jc w:val="left"/>
        <w:rPr>
          <w:sz w:val="24"/>
          <w:szCs w:val="24"/>
        </w:rPr>
      </w:pPr>
      <w:r w:rsidRPr="00865D15">
        <w:rPr>
          <w:sz w:val="24"/>
          <w:szCs w:val="24"/>
        </w:rPr>
        <w:t>Dec:     VarDec  {$$=$1;}</w:t>
      </w:r>
    </w:p>
    <w:p w14:paraId="79293AF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VarDec ASSIGNOP Exp  {$$=mknode(ASSIGNOP,$1,$3,NULL,yylineno);strcpy($$-&gt;type_id,"ASSIGNOP");}</w:t>
      </w:r>
    </w:p>
    <w:p w14:paraId="3DC81AF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0BEDAF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Exp:    Exp ASSIGNOP Exp {$$=mknode(ASSIGNOP,$1,$3,NULL,yylineno);strcpy($$-&gt;type_id,"ASSIGNOP");}//$$</w:t>
      </w:r>
      <w:r w:rsidRPr="00865D15">
        <w:rPr>
          <w:rFonts w:hint="eastAsia"/>
          <w:sz w:val="24"/>
          <w:szCs w:val="24"/>
        </w:rPr>
        <w:t>结点</w:t>
      </w:r>
      <w:r w:rsidRPr="00865D15">
        <w:rPr>
          <w:rFonts w:hint="eastAsia"/>
          <w:sz w:val="24"/>
          <w:szCs w:val="24"/>
        </w:rPr>
        <w:t>type_id</w:t>
      </w:r>
      <w:r w:rsidRPr="00865D15">
        <w:rPr>
          <w:rFonts w:hint="eastAsia"/>
          <w:sz w:val="24"/>
          <w:szCs w:val="24"/>
        </w:rPr>
        <w:t>空置未用，正好存放运算符</w:t>
      </w:r>
    </w:p>
    <w:p w14:paraId="74E3AEF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AND Exp   {$$=mknode(AND,$1,$3,NULL,yylineno);strcpy($$-&gt;type_id,"AND");}</w:t>
      </w:r>
    </w:p>
    <w:p w14:paraId="5DBB32A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OR Exp    {$$=mknode(OR,$1,$3,NULL,yylineno);strcpy($$-&gt;type_id,"OR");}</w:t>
      </w:r>
    </w:p>
    <w:p w14:paraId="71925E0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Exp RELOP Exp {$$=mknode(RELOP,$1,$3,NULL,yylineno);strcpy($$-&gt;type_id,$2);}  //</w:t>
      </w:r>
      <w:r w:rsidRPr="00865D15">
        <w:rPr>
          <w:rFonts w:hint="eastAsia"/>
          <w:sz w:val="24"/>
          <w:szCs w:val="24"/>
        </w:rPr>
        <w:t>词法分析关系运算符号自身值保存在</w:t>
      </w:r>
      <w:r w:rsidRPr="00865D15">
        <w:rPr>
          <w:rFonts w:hint="eastAsia"/>
          <w:sz w:val="24"/>
          <w:szCs w:val="24"/>
        </w:rPr>
        <w:t>$2</w:t>
      </w:r>
      <w:r w:rsidRPr="00865D15">
        <w:rPr>
          <w:rFonts w:hint="eastAsia"/>
          <w:sz w:val="24"/>
          <w:szCs w:val="24"/>
        </w:rPr>
        <w:t>中</w:t>
      </w:r>
    </w:p>
    <w:p w14:paraId="172DD89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PLUS Exp  {$$=mknode(PLUS,$1,$3,NULL,yylineno);strcpy($$-&gt;type_id,"PLUS");}</w:t>
      </w:r>
    </w:p>
    <w:p w14:paraId="54DB96A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PLUS PLUS  {$$=mknode(PPLUS,$1,NULL,NULL,yylineno);strcpy($$-&gt;type_id,"PPLUS");}</w:t>
      </w:r>
    </w:p>
    <w:p w14:paraId="072ECD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PLUS ASSIGNOP Exp {$$=mknode(PLUSASSIGNOP,$1,$4,NULL,yylineno);strcpy($$-&gt;type_id,"PLUSASSIGNOP");}</w:t>
      </w:r>
    </w:p>
    <w:p w14:paraId="29898D6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MINUS Exp {$$=mknode(MINUS,$1,$3,NULL,yylineno);strcpy($$-&gt;type_id,"MINUS");}</w:t>
      </w:r>
    </w:p>
    <w:p w14:paraId="1D0284BB"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 Exp MINUS MINUS  {$$=mknode(MMINUS,$1,NULL,NULL,yylineno);strcpy($$-&gt;type_id,"MMINUS");}</w:t>
      </w:r>
    </w:p>
    <w:p w14:paraId="04AACB6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MINUS ASSIGNOP Exp {$$=mknode(MINUSASSIGNOP,$1,$4,NULL,yylineno);strcpy($$-&gt;type_id,"MINUSASSIGNOP");}</w:t>
      </w:r>
    </w:p>
    <w:p w14:paraId="2749331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STAR Exp  {$$=mknode(STAR,$1,$3,NULL,yylineno);strcpy($$-&gt;type_id,"STAR");}</w:t>
      </w:r>
    </w:p>
    <w:p w14:paraId="3E39AD9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STAR ASSIGNOP Exp {$$=mknode(STARASSIGNOP,$1,$4,NULL,yylineno);strcpy($$-&gt;type_id,"STARASSIGNOP");}</w:t>
      </w:r>
    </w:p>
    <w:p w14:paraId="45C4F7C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DIV Exp   {$$=mknode(DIV,$1,$3,NULL,yylineno);strcpy($$-&gt;type_id,"DIV");}</w:t>
      </w:r>
    </w:p>
    <w:p w14:paraId="3061A40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DIV ASSIGNOP Exp {$$=mknode(DIVASSIGNOP,$1,$4,NULL,yylineno);strcpy($$-&gt;type_id,"DIVASSIGNOP");}</w:t>
      </w:r>
    </w:p>
    <w:p w14:paraId="2CDE25C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LP Exp RP     {$$=$2;}</w:t>
      </w:r>
    </w:p>
    <w:p w14:paraId="615C854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MINUS Exp %prec UMINUS   {$$=mknode(UMINUS,$2,NULL,NULL,yylineno);strcpy($$-&gt;type_id,"UMINUS");}</w:t>
      </w:r>
    </w:p>
    <w:p w14:paraId="3571FF4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NOT Exp       {$$=mknode(NOT,$2,NULL,NULL,yylineno);strcpy($$-&gt;type_id,"NOT");}</w:t>
      </w:r>
    </w:p>
    <w:p w14:paraId="715A7A9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ID LP Args RP {$$=mknode(FUNC_CALL,$3,NULL,NULL,yylineno);strcpy($$-&gt;type_id,$1);}</w:t>
      </w:r>
    </w:p>
    <w:p w14:paraId="371DD7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ID LP RP      {$$=mknode(FUNC_CALL,NULL,NULL,NULL,yylineno);strcpy($$-&gt;type_id,$1);}</w:t>
      </w:r>
    </w:p>
    <w:p w14:paraId="0ED2288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LB Exp RB {$$=mknode(EXP_ARRAY,$1,$3,NULL,yylineno);}</w:t>
      </w:r>
    </w:p>
    <w:p w14:paraId="2F68ED2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DOT ID {struct node *temp=mknode(ID,NULL,NULL,NULL,yylineno);strcpy($$-&gt;type_id,$3);$$=mknode(EXP_ELE,$1,temp,NULL,yylineno);}//$$=mknode(EXP_ELE,$1,$3,NULL,yylineno);</w:t>
      </w:r>
    </w:p>
    <w:p w14:paraId="675FAB0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ID            {$$=mknode(ID,NULL,NULL,NULL,yylineno);strcpy($$-&gt;type_id,$1);}</w:t>
      </w:r>
    </w:p>
    <w:p w14:paraId="5C319A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INT           {$$=mknode(INT,NULL,NULL,NULL,yylineno);$$-&gt;type_int=$1;$$-&gt;type=INT;}</w:t>
      </w:r>
    </w:p>
    <w:p w14:paraId="7609308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FLOAT         {$$=mknode(FLOAT,NULL,NULL,NULL,yylineno);$$-&gt;type_float=$1;$$-&gt;type=FLOAT;}</w:t>
      </w:r>
    </w:p>
    <w:p w14:paraId="599780E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CHAR           {$$=mknode(CHAR,NULL,NULL,NULL,yylineno);strcpy(yylval.type_char,$1);$$-&gt;type=CHAR;}</w:t>
      </w:r>
    </w:p>
    <w:p w14:paraId="24394AC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STRING         {$$=mknode(STRING,NULL,NULL,NULL,yylineno);strcpy(yylval.type_string,$1);$$-&gt;type=STRING;}</w:t>
      </w:r>
    </w:p>
    <w:p w14:paraId="44F68FDB"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w:t>
      </w:r>
    </w:p>
    <w:p w14:paraId="41F99D0D" w14:textId="77777777" w:rsidR="00FE7C63" w:rsidRPr="00865D15" w:rsidRDefault="00FE7C63" w:rsidP="00865D15">
      <w:pPr>
        <w:spacing w:line="25" w:lineRule="atLeast"/>
        <w:ind w:firstLineChars="200" w:firstLine="480"/>
        <w:jc w:val="left"/>
        <w:rPr>
          <w:sz w:val="24"/>
          <w:szCs w:val="24"/>
        </w:rPr>
      </w:pPr>
    </w:p>
    <w:p w14:paraId="200AC30F" w14:textId="77777777" w:rsidR="00FE7C63" w:rsidRPr="00865D15" w:rsidRDefault="00FE7C63" w:rsidP="00865D15">
      <w:pPr>
        <w:spacing w:line="25" w:lineRule="atLeast"/>
        <w:ind w:firstLineChars="200" w:firstLine="480"/>
        <w:jc w:val="left"/>
        <w:rPr>
          <w:sz w:val="24"/>
          <w:szCs w:val="24"/>
        </w:rPr>
      </w:pPr>
      <w:r w:rsidRPr="00865D15">
        <w:rPr>
          <w:sz w:val="24"/>
          <w:szCs w:val="24"/>
        </w:rPr>
        <w:t>Args:    Exp COMMA Args    {$$=mknode(ARGS,$1,$3,NULL,yylineno);}</w:t>
      </w:r>
    </w:p>
    <w:p w14:paraId="57E9C6E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Exp               {$$=mknode(ARGS,$1,NULL,NULL,yylineno);}</w:t>
      </w:r>
    </w:p>
    <w:p w14:paraId="3E815FF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44A8555" w14:textId="77777777" w:rsidR="00FE7C63" w:rsidRPr="00865D15" w:rsidRDefault="00FE7C63" w:rsidP="00865D15">
      <w:pPr>
        <w:spacing w:line="25" w:lineRule="atLeast"/>
        <w:ind w:firstLineChars="200" w:firstLine="480"/>
        <w:jc w:val="left"/>
        <w:rPr>
          <w:sz w:val="24"/>
          <w:szCs w:val="24"/>
        </w:rPr>
      </w:pPr>
    </w:p>
    <w:p w14:paraId="39E9CD1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96EDD6D" w14:textId="77777777" w:rsidR="00FE7C63" w:rsidRPr="00865D15" w:rsidRDefault="00FE7C63" w:rsidP="00865D15">
      <w:pPr>
        <w:spacing w:line="25" w:lineRule="atLeast"/>
        <w:ind w:firstLineChars="200" w:firstLine="480"/>
        <w:jc w:val="left"/>
        <w:rPr>
          <w:sz w:val="24"/>
          <w:szCs w:val="24"/>
        </w:rPr>
      </w:pPr>
    </w:p>
    <w:p w14:paraId="0D317D29" w14:textId="77777777" w:rsidR="00FE7C63" w:rsidRPr="00865D15" w:rsidRDefault="00FE7C63" w:rsidP="00865D15">
      <w:pPr>
        <w:spacing w:line="25" w:lineRule="atLeast"/>
        <w:ind w:firstLineChars="200" w:firstLine="480"/>
        <w:jc w:val="left"/>
        <w:rPr>
          <w:sz w:val="24"/>
          <w:szCs w:val="24"/>
        </w:rPr>
      </w:pPr>
      <w:r w:rsidRPr="00865D15">
        <w:rPr>
          <w:sz w:val="24"/>
          <w:szCs w:val="24"/>
        </w:rPr>
        <w:t>int main(int argc, char *argv[]){</w:t>
      </w:r>
    </w:p>
    <w:p w14:paraId="3E9B4A36" w14:textId="77777777" w:rsidR="00FE7C63" w:rsidRPr="00865D15" w:rsidRDefault="00FE7C63" w:rsidP="00865D15">
      <w:pPr>
        <w:spacing w:line="25" w:lineRule="atLeast"/>
        <w:ind w:firstLineChars="200" w:firstLine="480"/>
        <w:jc w:val="left"/>
        <w:rPr>
          <w:sz w:val="24"/>
          <w:szCs w:val="24"/>
        </w:rPr>
      </w:pPr>
      <w:r w:rsidRPr="00865D15">
        <w:rPr>
          <w:sz w:val="24"/>
          <w:szCs w:val="24"/>
        </w:rPr>
        <w:tab/>
        <w:t>yyin=fopen(argv[1],"r");</w:t>
      </w:r>
    </w:p>
    <w:p w14:paraId="667ADBEC" w14:textId="77777777" w:rsidR="00FE7C63" w:rsidRPr="00865D15" w:rsidRDefault="00FE7C63" w:rsidP="00865D15">
      <w:pPr>
        <w:spacing w:line="25" w:lineRule="atLeast"/>
        <w:ind w:firstLineChars="200" w:firstLine="480"/>
        <w:jc w:val="left"/>
        <w:rPr>
          <w:sz w:val="24"/>
          <w:szCs w:val="24"/>
        </w:rPr>
      </w:pPr>
      <w:r w:rsidRPr="00865D15">
        <w:rPr>
          <w:sz w:val="24"/>
          <w:szCs w:val="24"/>
        </w:rPr>
        <w:tab/>
        <w:t>if (!yyin) return 0;</w:t>
      </w:r>
    </w:p>
    <w:p w14:paraId="1253D291" w14:textId="77777777" w:rsidR="00FE7C63" w:rsidRPr="00865D15" w:rsidRDefault="00FE7C63" w:rsidP="00865D15">
      <w:pPr>
        <w:spacing w:line="25" w:lineRule="atLeast"/>
        <w:ind w:firstLineChars="200" w:firstLine="480"/>
        <w:jc w:val="left"/>
        <w:rPr>
          <w:sz w:val="24"/>
          <w:szCs w:val="24"/>
        </w:rPr>
      </w:pPr>
      <w:r w:rsidRPr="00865D15">
        <w:rPr>
          <w:sz w:val="24"/>
          <w:szCs w:val="24"/>
        </w:rPr>
        <w:tab/>
        <w:t>yylineno=1;</w:t>
      </w:r>
    </w:p>
    <w:p w14:paraId="34C1B262" w14:textId="77777777" w:rsidR="00FE7C63" w:rsidRPr="00865D15" w:rsidRDefault="00FE7C63" w:rsidP="00865D15">
      <w:pPr>
        <w:spacing w:line="25" w:lineRule="atLeast"/>
        <w:ind w:firstLineChars="200" w:firstLine="480"/>
        <w:jc w:val="left"/>
        <w:rPr>
          <w:sz w:val="24"/>
          <w:szCs w:val="24"/>
        </w:rPr>
      </w:pPr>
      <w:r w:rsidRPr="00865D15">
        <w:rPr>
          <w:sz w:val="24"/>
          <w:szCs w:val="24"/>
        </w:rPr>
        <w:tab/>
        <w:t>yyparse();</w:t>
      </w:r>
    </w:p>
    <w:p w14:paraId="05E52BCD" w14:textId="77777777" w:rsidR="00FE7C63" w:rsidRPr="00865D15" w:rsidRDefault="00FE7C63" w:rsidP="00865D15">
      <w:pPr>
        <w:spacing w:line="25" w:lineRule="atLeast"/>
        <w:ind w:firstLineChars="200" w:firstLine="480"/>
        <w:jc w:val="left"/>
        <w:rPr>
          <w:sz w:val="24"/>
          <w:szCs w:val="24"/>
        </w:rPr>
      </w:pPr>
      <w:r w:rsidRPr="00865D15">
        <w:rPr>
          <w:sz w:val="24"/>
          <w:szCs w:val="24"/>
        </w:rPr>
        <w:tab/>
        <w:t>return 0;</w:t>
      </w:r>
    </w:p>
    <w:p w14:paraId="43CE14EA" w14:textId="77777777" w:rsidR="00FE7C63" w:rsidRPr="00865D15" w:rsidRDefault="00FE7C63" w:rsidP="00865D15">
      <w:pPr>
        <w:spacing w:line="25" w:lineRule="atLeast"/>
        <w:ind w:firstLineChars="200" w:firstLine="480"/>
        <w:jc w:val="left"/>
        <w:rPr>
          <w:sz w:val="24"/>
          <w:szCs w:val="24"/>
        </w:rPr>
      </w:pPr>
      <w:r w:rsidRPr="00865D15">
        <w:rPr>
          <w:sz w:val="24"/>
          <w:szCs w:val="24"/>
        </w:rPr>
        <w:tab/>
        <w:t>}</w:t>
      </w:r>
    </w:p>
    <w:p w14:paraId="54052CBF" w14:textId="77777777" w:rsidR="00FE7C63" w:rsidRPr="00865D15" w:rsidRDefault="00FE7C63" w:rsidP="00865D15">
      <w:pPr>
        <w:spacing w:line="25" w:lineRule="atLeast"/>
        <w:ind w:firstLineChars="200" w:firstLine="480"/>
        <w:jc w:val="left"/>
        <w:rPr>
          <w:sz w:val="24"/>
          <w:szCs w:val="24"/>
        </w:rPr>
      </w:pPr>
    </w:p>
    <w:p w14:paraId="6592901F"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#include&lt;stdarg.h&gt;</w:t>
      </w:r>
    </w:p>
    <w:p w14:paraId="42AFF550" w14:textId="77777777" w:rsidR="00FE7C63" w:rsidRPr="00865D15" w:rsidRDefault="00FE7C63" w:rsidP="00865D15">
      <w:pPr>
        <w:spacing w:line="25" w:lineRule="atLeast"/>
        <w:ind w:firstLineChars="200" w:firstLine="480"/>
        <w:jc w:val="left"/>
        <w:rPr>
          <w:sz w:val="24"/>
          <w:szCs w:val="24"/>
        </w:rPr>
      </w:pPr>
      <w:r w:rsidRPr="00865D15">
        <w:rPr>
          <w:sz w:val="24"/>
          <w:szCs w:val="24"/>
        </w:rPr>
        <w:t>void yyerror(const char* fmt, ...)</w:t>
      </w:r>
    </w:p>
    <w:p w14:paraId="7362E82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4714E8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va_list ap;</w:t>
      </w:r>
    </w:p>
    <w:p w14:paraId="79DE5E9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va_start(ap, fmt);</w:t>
      </w:r>
    </w:p>
    <w:p w14:paraId="62DFC6F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fprintf(stderr, "===&gt;ERROR:Grammar Error at Line %d Column %d: ", yylloc.first_line,yylloc.first_column);</w:t>
      </w:r>
    </w:p>
    <w:p w14:paraId="3DE17C6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vfprintf(stderr, fmt, ap);</w:t>
      </w:r>
    </w:p>
    <w:p w14:paraId="0E6E408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fprintf(stderr, ".\n");</w:t>
      </w:r>
    </w:p>
    <w:p w14:paraId="159C4701" w14:textId="7B328E17" w:rsidR="00FE7C63" w:rsidRPr="00865D15" w:rsidRDefault="00FE7C63" w:rsidP="00865D15">
      <w:pPr>
        <w:spacing w:line="25" w:lineRule="atLeast"/>
        <w:ind w:firstLineChars="200" w:firstLine="480"/>
        <w:jc w:val="left"/>
        <w:rPr>
          <w:sz w:val="24"/>
          <w:szCs w:val="24"/>
        </w:rPr>
      </w:pPr>
      <w:r w:rsidRPr="00865D15">
        <w:rPr>
          <w:sz w:val="24"/>
          <w:szCs w:val="24"/>
        </w:rPr>
        <w:t>}</w:t>
      </w:r>
    </w:p>
    <w:p w14:paraId="5D820DA7" w14:textId="027E858A" w:rsidR="00FE7C63" w:rsidRPr="00865D15" w:rsidRDefault="00FE7C63" w:rsidP="00FE7C63">
      <w:pPr>
        <w:pStyle w:val="3"/>
        <w:rPr>
          <w:sz w:val="24"/>
          <w:szCs w:val="24"/>
        </w:rPr>
      </w:pPr>
      <w:bookmarkStart w:id="50" w:name="_Toc44261696"/>
      <w:r w:rsidRPr="00865D15">
        <w:rPr>
          <w:rFonts w:hint="eastAsia"/>
          <w:sz w:val="24"/>
          <w:szCs w:val="24"/>
        </w:rPr>
        <w:t>3</w:t>
      </w:r>
      <w:r w:rsidRPr="00865D15">
        <w:rPr>
          <w:sz w:val="24"/>
          <w:szCs w:val="24"/>
        </w:rPr>
        <w:t>.def.h</w:t>
      </w:r>
      <w:bookmarkEnd w:id="50"/>
    </w:p>
    <w:p w14:paraId="736F62F7"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"stdio.h"</w:t>
      </w:r>
    </w:p>
    <w:p w14:paraId="1334A009"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"stdlib.h"</w:t>
      </w:r>
    </w:p>
    <w:p w14:paraId="64EC27F3"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"string.h"</w:t>
      </w:r>
    </w:p>
    <w:p w14:paraId="52C57556"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"stdarg.h"</w:t>
      </w:r>
    </w:p>
    <w:p w14:paraId="7C3338D5"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"parser.tab.h"</w:t>
      </w:r>
    </w:p>
    <w:p w14:paraId="5418465A" w14:textId="77777777" w:rsidR="00FE7C63" w:rsidRPr="00865D15" w:rsidRDefault="00FE7C63" w:rsidP="00865D15">
      <w:pPr>
        <w:spacing w:line="25" w:lineRule="atLeast"/>
        <w:ind w:firstLineChars="200" w:firstLine="480"/>
        <w:jc w:val="left"/>
        <w:rPr>
          <w:sz w:val="24"/>
          <w:szCs w:val="24"/>
        </w:rPr>
      </w:pPr>
    </w:p>
    <w:p w14:paraId="424FD804" w14:textId="77777777" w:rsidR="00FE7C63" w:rsidRPr="00865D15" w:rsidRDefault="00FE7C63" w:rsidP="00865D15">
      <w:pPr>
        <w:spacing w:line="25" w:lineRule="atLeast"/>
        <w:ind w:firstLineChars="200" w:firstLine="480"/>
        <w:jc w:val="left"/>
        <w:rPr>
          <w:sz w:val="24"/>
          <w:szCs w:val="24"/>
        </w:rPr>
      </w:pPr>
      <w:r w:rsidRPr="00865D15">
        <w:rPr>
          <w:sz w:val="24"/>
          <w:szCs w:val="24"/>
        </w:rPr>
        <w:t>enum node_kind</w:t>
      </w:r>
    </w:p>
    <w:p w14:paraId="0C1EEBD2"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9498D0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EXT_DEF_LIST,</w:t>
      </w:r>
    </w:p>
    <w:p w14:paraId="35B38EF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EXT_VAR_DEF,</w:t>
      </w:r>
    </w:p>
    <w:p w14:paraId="44819D7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FUNC_DEF,</w:t>
      </w:r>
    </w:p>
    <w:p w14:paraId="3B83778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FUNC_DEC,</w:t>
      </w:r>
    </w:p>
    <w:p w14:paraId="3D8CB1C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EXT_STRUCT_DEF,</w:t>
      </w:r>
    </w:p>
    <w:p w14:paraId="598D33A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STRUCT_DEF,</w:t>
      </w:r>
    </w:p>
    <w:p w14:paraId="19035A06"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STRUCT_DEC,</w:t>
      </w:r>
    </w:p>
    <w:p w14:paraId="30A14F2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STRUCT_TAG,</w:t>
      </w:r>
    </w:p>
    <w:p w14:paraId="376757A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EXP_ELE,</w:t>
      </w:r>
    </w:p>
    <w:p w14:paraId="12996CA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EXP_ARRAY,</w:t>
      </w:r>
    </w:p>
    <w:p w14:paraId="22E9AF6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ARRAY_DEC,</w:t>
      </w:r>
    </w:p>
    <w:p w14:paraId="79FB353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EXT_DEC_LIST,</w:t>
      </w:r>
    </w:p>
    <w:p w14:paraId="3534A82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PARAM_LIST,</w:t>
      </w:r>
    </w:p>
    <w:p w14:paraId="402332F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PARAM_DEC,</w:t>
      </w:r>
    </w:p>
    <w:p w14:paraId="2167D97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VAR_DEF,</w:t>
      </w:r>
    </w:p>
    <w:p w14:paraId="280DB37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DEC_LIST,</w:t>
      </w:r>
    </w:p>
    <w:p w14:paraId="30AAE04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DEF_LIST,</w:t>
      </w:r>
    </w:p>
    <w:p w14:paraId="2669F96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COMP_STM,</w:t>
      </w:r>
    </w:p>
    <w:p w14:paraId="4A91AB7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STM_LIST,</w:t>
      </w:r>
    </w:p>
    <w:p w14:paraId="516B3C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EXP_STMT,</w:t>
      </w:r>
    </w:p>
    <w:p w14:paraId="19EDD62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FOR_DEC,</w:t>
      </w:r>
    </w:p>
    <w:p w14:paraId="543CDFF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IF_THEN,</w:t>
      </w:r>
    </w:p>
    <w:p w14:paraId="3E6A06F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IF_THEN_ELSE,</w:t>
      </w:r>
    </w:p>
    <w:p w14:paraId="0499F69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FUNC_CALL,</w:t>
      </w:r>
    </w:p>
    <w:p w14:paraId="2195D5E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ARGS,</w:t>
      </w:r>
    </w:p>
    <w:p w14:paraId="0C3C9B2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FUNCTION,</w:t>
      </w:r>
    </w:p>
    <w:p w14:paraId="0C17CCA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PARAM,</w:t>
      </w:r>
    </w:p>
    <w:p w14:paraId="0813EF9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ARG,</w:t>
      </w:r>
    </w:p>
    <w:p w14:paraId="7FDAB55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CALL,</w:t>
      </w:r>
    </w:p>
    <w:p w14:paraId="046C9E4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LABEL,</w:t>
      </w:r>
    </w:p>
    <w:p w14:paraId="56000BF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GOTO,</w:t>
      </w:r>
    </w:p>
    <w:p w14:paraId="5AD8C3B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JLT,</w:t>
      </w:r>
    </w:p>
    <w:p w14:paraId="48D96FB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JLE,</w:t>
      </w:r>
    </w:p>
    <w:p w14:paraId="58A0963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JGT,</w:t>
      </w:r>
    </w:p>
    <w:p w14:paraId="23AF1BF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JGE,</w:t>
      </w:r>
    </w:p>
    <w:p w14:paraId="0FD17D3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EQ,</w:t>
      </w:r>
    </w:p>
    <w:p w14:paraId="72BEA68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NEQ</w:t>
      </w:r>
    </w:p>
    <w:p w14:paraId="1707CF02"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19D2F4F" w14:textId="77777777" w:rsidR="00FE7C63" w:rsidRPr="00865D15" w:rsidRDefault="00FE7C63" w:rsidP="00865D15">
      <w:pPr>
        <w:spacing w:line="25" w:lineRule="atLeast"/>
        <w:ind w:firstLineChars="200" w:firstLine="480"/>
        <w:jc w:val="left"/>
        <w:rPr>
          <w:sz w:val="24"/>
          <w:szCs w:val="24"/>
        </w:rPr>
      </w:pPr>
    </w:p>
    <w:p w14:paraId="262CAA4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#define MAXLENGTH 1000     //</w:t>
      </w:r>
      <w:r w:rsidRPr="00865D15">
        <w:rPr>
          <w:rFonts w:hint="eastAsia"/>
          <w:sz w:val="24"/>
          <w:szCs w:val="24"/>
        </w:rPr>
        <w:t>定义符号表的大小</w:t>
      </w:r>
    </w:p>
    <w:p w14:paraId="1A8DA26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#define DX 3 * sizeof(int) //</w:t>
      </w:r>
      <w:r w:rsidRPr="00865D15">
        <w:rPr>
          <w:rFonts w:hint="eastAsia"/>
          <w:sz w:val="24"/>
          <w:szCs w:val="24"/>
        </w:rPr>
        <w:t>活动记录控制信息需要的单元数</w:t>
      </w:r>
    </w:p>
    <w:p w14:paraId="469B9112" w14:textId="77777777" w:rsidR="00FE7C63" w:rsidRPr="00865D15" w:rsidRDefault="00FE7C63" w:rsidP="00865D15">
      <w:pPr>
        <w:spacing w:line="25" w:lineRule="atLeast"/>
        <w:ind w:firstLineChars="200" w:firstLine="480"/>
        <w:jc w:val="left"/>
        <w:rPr>
          <w:sz w:val="24"/>
          <w:szCs w:val="24"/>
        </w:rPr>
      </w:pPr>
    </w:p>
    <w:p w14:paraId="591948F6"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opn</w:t>
      </w:r>
    </w:p>
    <w:p w14:paraId="3A10F50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794404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kind; //</w:t>
      </w:r>
      <w:r w:rsidRPr="00865D15">
        <w:rPr>
          <w:rFonts w:hint="eastAsia"/>
          <w:sz w:val="24"/>
          <w:szCs w:val="24"/>
        </w:rPr>
        <w:t>标识操作的类型</w:t>
      </w:r>
    </w:p>
    <w:p w14:paraId="4D734CA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type; //</w:t>
      </w:r>
      <w:r w:rsidRPr="00865D15">
        <w:rPr>
          <w:rFonts w:hint="eastAsia"/>
          <w:sz w:val="24"/>
          <w:szCs w:val="24"/>
        </w:rPr>
        <w:t>标识操作数的类型</w:t>
      </w:r>
    </w:p>
    <w:p w14:paraId="5B512AA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union {</w:t>
      </w:r>
    </w:p>
    <w:p w14:paraId="53DDAC5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const_int;     //</w:t>
      </w:r>
      <w:r w:rsidRPr="00865D15">
        <w:rPr>
          <w:rFonts w:hint="eastAsia"/>
          <w:sz w:val="24"/>
          <w:szCs w:val="24"/>
        </w:rPr>
        <w:t>整常数值，立即数</w:t>
      </w:r>
    </w:p>
    <w:p w14:paraId="7A2992D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float const_float; //</w:t>
      </w:r>
      <w:r w:rsidRPr="00865D15">
        <w:rPr>
          <w:rFonts w:hint="eastAsia"/>
          <w:sz w:val="24"/>
          <w:szCs w:val="24"/>
        </w:rPr>
        <w:t>浮点常数值，立即数</w:t>
      </w:r>
    </w:p>
    <w:p w14:paraId="27F3515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const_char;   //</w:t>
      </w:r>
      <w:r w:rsidRPr="00865D15">
        <w:rPr>
          <w:rFonts w:hint="eastAsia"/>
          <w:sz w:val="24"/>
          <w:szCs w:val="24"/>
        </w:rPr>
        <w:t>字符常数值，立即数</w:t>
      </w:r>
    </w:p>
    <w:p w14:paraId="3C856861"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char *const_string;</w:t>
      </w:r>
    </w:p>
    <w:p w14:paraId="650213E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id[33]; //</w:t>
      </w:r>
      <w:r w:rsidRPr="00865D15">
        <w:rPr>
          <w:rFonts w:hint="eastAsia"/>
          <w:sz w:val="24"/>
          <w:szCs w:val="24"/>
        </w:rPr>
        <w:t>变量或临时变量的别名或标号字符串</w:t>
      </w:r>
    </w:p>
    <w:p w14:paraId="1BC337E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Array *type_array;</w:t>
      </w:r>
    </w:p>
    <w:p w14:paraId="2B44535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Struct *type_struct;</w:t>
      </w:r>
    </w:p>
    <w:p w14:paraId="773EE45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2CA910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level;  //</w:t>
      </w:r>
      <w:r w:rsidRPr="00865D15">
        <w:rPr>
          <w:rFonts w:hint="eastAsia"/>
          <w:sz w:val="24"/>
          <w:szCs w:val="24"/>
        </w:rPr>
        <w:t>变量的层号，</w:t>
      </w:r>
      <w:r w:rsidRPr="00865D15">
        <w:rPr>
          <w:rFonts w:hint="eastAsia"/>
          <w:sz w:val="24"/>
          <w:szCs w:val="24"/>
        </w:rPr>
        <w:t>0</w:t>
      </w:r>
      <w:r w:rsidRPr="00865D15">
        <w:rPr>
          <w:rFonts w:hint="eastAsia"/>
          <w:sz w:val="24"/>
          <w:szCs w:val="24"/>
        </w:rPr>
        <w:t>表示是全局变量，数据保存在静态数据区</w:t>
      </w:r>
    </w:p>
    <w:p w14:paraId="7029C49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offset; //</w:t>
      </w:r>
      <w:r w:rsidRPr="00865D15">
        <w:rPr>
          <w:rFonts w:hint="eastAsia"/>
          <w:sz w:val="24"/>
          <w:szCs w:val="24"/>
        </w:rPr>
        <w:t>变量单元偏移量，或函数在符号表的定义位置序号，目标代码生成时用</w:t>
      </w:r>
    </w:p>
    <w:p w14:paraId="0D674D3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F09FCBD" w14:textId="77777777" w:rsidR="00FE7C63" w:rsidRPr="00865D15" w:rsidRDefault="00FE7C63" w:rsidP="00865D15">
      <w:pPr>
        <w:spacing w:line="25" w:lineRule="atLeast"/>
        <w:ind w:firstLineChars="200" w:firstLine="480"/>
        <w:jc w:val="left"/>
        <w:rPr>
          <w:sz w:val="24"/>
          <w:szCs w:val="24"/>
        </w:rPr>
      </w:pPr>
    </w:p>
    <w:p w14:paraId="4D31BC9F"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w:t>
      </w:r>
    </w:p>
    <w:p w14:paraId="081DF11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w:t>
      </w:r>
      <w:r w:rsidRPr="00865D15">
        <w:rPr>
          <w:rFonts w:hint="eastAsia"/>
          <w:sz w:val="24"/>
          <w:szCs w:val="24"/>
        </w:rPr>
        <w:t>三地址</w:t>
      </w:r>
      <w:r w:rsidRPr="00865D15">
        <w:rPr>
          <w:rFonts w:hint="eastAsia"/>
          <w:sz w:val="24"/>
          <w:szCs w:val="24"/>
        </w:rPr>
        <w:t>TAC</w:t>
      </w:r>
      <w:r w:rsidRPr="00865D15">
        <w:rPr>
          <w:rFonts w:hint="eastAsia"/>
          <w:sz w:val="24"/>
          <w:szCs w:val="24"/>
        </w:rPr>
        <w:t>代码结点</w:t>
      </w:r>
      <w:r w:rsidRPr="00865D15">
        <w:rPr>
          <w:rFonts w:hint="eastAsia"/>
          <w:sz w:val="24"/>
          <w:szCs w:val="24"/>
        </w:rPr>
        <w:t>,</w:t>
      </w:r>
      <w:r w:rsidRPr="00865D15">
        <w:rPr>
          <w:rFonts w:hint="eastAsia"/>
          <w:sz w:val="24"/>
          <w:szCs w:val="24"/>
        </w:rPr>
        <w:t>采用双向循环链表存放中间语言代码</w:t>
      </w:r>
    </w:p>
    <w:p w14:paraId="7FB5A95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op;                        //TAC</w:t>
      </w:r>
      <w:r w:rsidRPr="00865D15">
        <w:rPr>
          <w:rFonts w:hint="eastAsia"/>
          <w:sz w:val="24"/>
          <w:szCs w:val="24"/>
        </w:rPr>
        <w:t>代码的运算符种类</w:t>
      </w:r>
    </w:p>
    <w:p w14:paraId="772F114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struct opn opn1, opn2, result; //2</w:t>
      </w:r>
      <w:r w:rsidRPr="00865D15">
        <w:rPr>
          <w:rFonts w:hint="eastAsia"/>
          <w:sz w:val="24"/>
          <w:szCs w:val="24"/>
        </w:rPr>
        <w:t>个操作数和运算结果</w:t>
      </w:r>
    </w:p>
    <w:p w14:paraId="63B5B49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codenode *next, *prior;</w:t>
      </w:r>
    </w:p>
    <w:p w14:paraId="4CDD034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5D49F00" w14:textId="77777777" w:rsidR="00FE7C63" w:rsidRPr="00865D15" w:rsidRDefault="00FE7C63" w:rsidP="00865D15">
      <w:pPr>
        <w:spacing w:line="25" w:lineRule="atLeast"/>
        <w:ind w:firstLineChars="200" w:firstLine="480"/>
        <w:jc w:val="left"/>
        <w:rPr>
          <w:sz w:val="24"/>
          <w:szCs w:val="24"/>
        </w:rPr>
      </w:pPr>
    </w:p>
    <w:p w14:paraId="58E4B0C5" w14:textId="77777777" w:rsidR="00FE7C63" w:rsidRPr="00865D15" w:rsidRDefault="00FE7C63" w:rsidP="00865D15">
      <w:pPr>
        <w:spacing w:line="25" w:lineRule="atLeast"/>
        <w:ind w:firstLineChars="200" w:firstLine="480"/>
        <w:jc w:val="left"/>
        <w:rPr>
          <w:sz w:val="24"/>
          <w:szCs w:val="24"/>
        </w:rPr>
      </w:pPr>
      <w:r w:rsidRPr="00865D15">
        <w:rPr>
          <w:sz w:val="24"/>
          <w:szCs w:val="24"/>
        </w:rPr>
        <w:t>union Value {</w:t>
      </w:r>
    </w:p>
    <w:p w14:paraId="585E536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type_id[33]; //</w:t>
      </w:r>
      <w:r w:rsidRPr="00865D15">
        <w:rPr>
          <w:rFonts w:hint="eastAsia"/>
          <w:sz w:val="24"/>
          <w:szCs w:val="24"/>
        </w:rPr>
        <w:t>由标识符生成的叶结点</w:t>
      </w:r>
    </w:p>
    <w:p w14:paraId="35B1739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type_int;     //</w:t>
      </w:r>
      <w:r w:rsidRPr="00865D15">
        <w:rPr>
          <w:rFonts w:hint="eastAsia"/>
          <w:sz w:val="24"/>
          <w:szCs w:val="24"/>
        </w:rPr>
        <w:t>由整常数生成的叶结点</w:t>
      </w:r>
    </w:p>
    <w:p w14:paraId="73AC99B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float type_float; //</w:t>
      </w:r>
      <w:r w:rsidRPr="00865D15">
        <w:rPr>
          <w:rFonts w:hint="eastAsia"/>
          <w:sz w:val="24"/>
          <w:szCs w:val="24"/>
        </w:rPr>
        <w:t>由浮点常数生成的叶结点</w:t>
      </w:r>
    </w:p>
    <w:p w14:paraId="3F92A36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type_char;</w:t>
      </w:r>
    </w:p>
    <w:p w14:paraId="7792913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type_string[31];</w:t>
      </w:r>
    </w:p>
    <w:p w14:paraId="4CDA923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8277B7A" w14:textId="77777777" w:rsidR="00FE7C63" w:rsidRPr="00865D15" w:rsidRDefault="00FE7C63" w:rsidP="00865D15">
      <w:pPr>
        <w:spacing w:line="25" w:lineRule="atLeast"/>
        <w:ind w:firstLineChars="200" w:firstLine="480"/>
        <w:jc w:val="left"/>
        <w:rPr>
          <w:sz w:val="24"/>
          <w:szCs w:val="24"/>
        </w:rPr>
      </w:pPr>
    </w:p>
    <w:p w14:paraId="1DB8E61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使用链表存储多个变量</w:t>
      </w:r>
    </w:p>
    <w:p w14:paraId="595EDFA2"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Array</w:t>
      </w:r>
    </w:p>
    <w:p w14:paraId="27B6324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3B495C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kind;</w:t>
      </w:r>
    </w:p>
    <w:p w14:paraId="11E1E88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union Value value;</w:t>
      </w:r>
    </w:p>
    <w:p w14:paraId="22A24D9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index;</w:t>
      </w:r>
    </w:p>
    <w:p w14:paraId="4787B62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Array *next;</w:t>
      </w:r>
    </w:p>
    <w:p w14:paraId="3C63F2A0"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15FB2A6" w14:textId="77777777" w:rsidR="00FE7C63" w:rsidRPr="00865D15" w:rsidRDefault="00FE7C63" w:rsidP="00865D15">
      <w:pPr>
        <w:spacing w:line="25" w:lineRule="atLeast"/>
        <w:ind w:firstLineChars="200" w:firstLine="480"/>
        <w:jc w:val="left"/>
        <w:rPr>
          <w:sz w:val="24"/>
          <w:szCs w:val="24"/>
        </w:rPr>
      </w:pPr>
    </w:p>
    <w:p w14:paraId="2F5571E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使用链表存储多个变量</w:t>
      </w:r>
    </w:p>
    <w:p w14:paraId="7C009950"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Struct</w:t>
      </w:r>
    </w:p>
    <w:p w14:paraId="3E069AC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E6DBD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kind;</w:t>
      </w:r>
    </w:p>
    <w:p w14:paraId="73139FA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*name; // </w:t>
      </w:r>
      <w:r w:rsidRPr="00865D15">
        <w:rPr>
          <w:rFonts w:hint="eastAsia"/>
          <w:sz w:val="24"/>
          <w:szCs w:val="24"/>
        </w:rPr>
        <w:t>字段名字</w:t>
      </w:r>
    </w:p>
    <w:p w14:paraId="52E157E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union Value value;</w:t>
      </w:r>
    </w:p>
    <w:p w14:paraId="29F74C8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Struct *next;</w:t>
      </w:r>
    </w:p>
    <w:p w14:paraId="0F40D089"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48CCF4B" w14:textId="77777777" w:rsidR="00FE7C63" w:rsidRPr="00865D15" w:rsidRDefault="00FE7C63" w:rsidP="00865D15">
      <w:pPr>
        <w:spacing w:line="25" w:lineRule="atLeast"/>
        <w:ind w:firstLineChars="200" w:firstLine="480"/>
        <w:jc w:val="left"/>
        <w:rPr>
          <w:sz w:val="24"/>
          <w:szCs w:val="24"/>
        </w:rPr>
      </w:pPr>
    </w:p>
    <w:p w14:paraId="68F93A93"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struct node</w:t>
      </w:r>
    </w:p>
    <w:p w14:paraId="3C48FA6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w:t>
      </w:r>
      <w:r w:rsidRPr="00865D15">
        <w:rPr>
          <w:rFonts w:hint="eastAsia"/>
          <w:sz w:val="24"/>
          <w:szCs w:val="24"/>
        </w:rPr>
        <w:t>以下对结点属性定义没有考虑存储效率，只是简单地列出要用到的一些属性</w:t>
      </w:r>
    </w:p>
    <w:p w14:paraId="56BC56C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enum node_kind kind; //</w:t>
      </w:r>
      <w:r w:rsidRPr="00865D15">
        <w:rPr>
          <w:rFonts w:hint="eastAsia"/>
          <w:sz w:val="24"/>
          <w:szCs w:val="24"/>
        </w:rPr>
        <w:t>结点类型</w:t>
      </w:r>
    </w:p>
    <w:p w14:paraId="125A040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struct_name[33];</w:t>
      </w:r>
    </w:p>
    <w:p w14:paraId="225A7F4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union {</w:t>
      </w:r>
    </w:p>
    <w:p w14:paraId="04D199B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type_id[33]; //</w:t>
      </w:r>
      <w:r w:rsidRPr="00865D15">
        <w:rPr>
          <w:rFonts w:hint="eastAsia"/>
          <w:sz w:val="24"/>
          <w:szCs w:val="24"/>
        </w:rPr>
        <w:t>由标识符生成的叶结点</w:t>
      </w:r>
    </w:p>
    <w:p w14:paraId="7803C46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type_int;     //</w:t>
      </w:r>
      <w:r w:rsidRPr="00865D15">
        <w:rPr>
          <w:rFonts w:hint="eastAsia"/>
          <w:sz w:val="24"/>
          <w:szCs w:val="24"/>
        </w:rPr>
        <w:t>由整常数生成的叶结点</w:t>
      </w:r>
    </w:p>
    <w:p w14:paraId="4393382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float type_float; //</w:t>
      </w:r>
      <w:r w:rsidRPr="00865D15">
        <w:rPr>
          <w:rFonts w:hint="eastAsia"/>
          <w:sz w:val="24"/>
          <w:szCs w:val="24"/>
        </w:rPr>
        <w:t>由浮点常数生成的叶结点</w:t>
      </w:r>
    </w:p>
    <w:p w14:paraId="01DD1C3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type_char;</w:t>
      </w:r>
    </w:p>
    <w:p w14:paraId="1A8F1AE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type_string[31];</w:t>
      </w:r>
    </w:p>
    <w:p w14:paraId="7F07017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Array *type_array;</w:t>
      </w:r>
    </w:p>
    <w:p w14:paraId="4AD0B11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Struct *type_struct;</w:t>
      </w:r>
    </w:p>
    <w:p w14:paraId="4325838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133041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struct node *ptr[3];        //</w:t>
      </w:r>
      <w:r w:rsidRPr="00865D15">
        <w:rPr>
          <w:rFonts w:hint="eastAsia"/>
          <w:sz w:val="24"/>
          <w:szCs w:val="24"/>
        </w:rPr>
        <w:t>子树指针，由</w:t>
      </w:r>
      <w:r w:rsidRPr="00865D15">
        <w:rPr>
          <w:rFonts w:hint="eastAsia"/>
          <w:sz w:val="24"/>
          <w:szCs w:val="24"/>
        </w:rPr>
        <w:t>kind</w:t>
      </w:r>
      <w:r w:rsidRPr="00865D15">
        <w:rPr>
          <w:rFonts w:hint="eastAsia"/>
          <w:sz w:val="24"/>
          <w:szCs w:val="24"/>
        </w:rPr>
        <w:t>确定有多少棵子树</w:t>
      </w:r>
    </w:p>
    <w:p w14:paraId="6D31D05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level;                  //</w:t>
      </w:r>
      <w:r w:rsidRPr="00865D15">
        <w:rPr>
          <w:rFonts w:hint="eastAsia"/>
          <w:sz w:val="24"/>
          <w:szCs w:val="24"/>
        </w:rPr>
        <w:t>层号</w:t>
      </w:r>
    </w:p>
    <w:p w14:paraId="2B123A2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place;                  //</w:t>
      </w:r>
      <w:r w:rsidRPr="00865D15">
        <w:rPr>
          <w:rFonts w:hint="eastAsia"/>
          <w:sz w:val="24"/>
          <w:szCs w:val="24"/>
        </w:rPr>
        <w:t>表示结点对应的变量或运算结果符号表的位置序号</w:t>
      </w:r>
    </w:p>
    <w:p w14:paraId="754CB12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Etrue[15], Efalse[15]; //</w:t>
      </w:r>
      <w:r w:rsidRPr="00865D15">
        <w:rPr>
          <w:rFonts w:hint="eastAsia"/>
          <w:sz w:val="24"/>
          <w:szCs w:val="24"/>
        </w:rPr>
        <w:t>对布尔表达式的翻译时，真假转移目标的标号</w:t>
      </w:r>
    </w:p>
    <w:p w14:paraId="1A35ACC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Snext[15];             //</w:t>
      </w:r>
      <w:r w:rsidRPr="00865D15">
        <w:rPr>
          <w:rFonts w:hint="eastAsia"/>
          <w:sz w:val="24"/>
          <w:szCs w:val="24"/>
        </w:rPr>
        <w:t>该结点对饮语句执行后的下一条语句位置标号</w:t>
      </w:r>
    </w:p>
    <w:p w14:paraId="1831B5A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struct codenode *code;      //</w:t>
      </w:r>
      <w:r w:rsidRPr="00865D15">
        <w:rPr>
          <w:rFonts w:hint="eastAsia"/>
          <w:sz w:val="24"/>
          <w:szCs w:val="24"/>
        </w:rPr>
        <w:t>该结点中间代码链表头指针</w:t>
      </w:r>
    </w:p>
    <w:p w14:paraId="461237A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op[10];</w:t>
      </w:r>
    </w:p>
    <w:p w14:paraId="43ED20A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type;   //</w:t>
      </w:r>
      <w:r w:rsidRPr="00865D15">
        <w:rPr>
          <w:rFonts w:hint="eastAsia"/>
          <w:sz w:val="24"/>
          <w:szCs w:val="24"/>
        </w:rPr>
        <w:t>结点对应值的类型</w:t>
      </w:r>
    </w:p>
    <w:p w14:paraId="7B09DE6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pos;    //</w:t>
      </w:r>
      <w:r w:rsidRPr="00865D15">
        <w:rPr>
          <w:rFonts w:hint="eastAsia"/>
          <w:sz w:val="24"/>
          <w:szCs w:val="24"/>
        </w:rPr>
        <w:t>语法单位所在位置行号</w:t>
      </w:r>
    </w:p>
    <w:p w14:paraId="44A744A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offset; //</w:t>
      </w:r>
      <w:r w:rsidRPr="00865D15">
        <w:rPr>
          <w:rFonts w:hint="eastAsia"/>
          <w:sz w:val="24"/>
          <w:szCs w:val="24"/>
        </w:rPr>
        <w:t>偏移量</w:t>
      </w:r>
    </w:p>
    <w:p w14:paraId="6000BB8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width;  //</w:t>
      </w:r>
      <w:r w:rsidRPr="00865D15">
        <w:rPr>
          <w:rFonts w:hint="eastAsia"/>
          <w:sz w:val="24"/>
          <w:szCs w:val="24"/>
        </w:rPr>
        <w:t>占数据字节数</w:t>
      </w:r>
    </w:p>
    <w:p w14:paraId="1726876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num;</w:t>
      </w:r>
    </w:p>
    <w:p w14:paraId="3C263D96"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21566EE" w14:textId="77777777" w:rsidR="00FE7C63" w:rsidRPr="00865D15" w:rsidRDefault="00FE7C63" w:rsidP="00865D15">
      <w:pPr>
        <w:spacing w:line="25" w:lineRule="atLeast"/>
        <w:ind w:firstLineChars="200" w:firstLine="480"/>
        <w:jc w:val="left"/>
        <w:rPr>
          <w:sz w:val="24"/>
          <w:szCs w:val="24"/>
        </w:rPr>
      </w:pPr>
    </w:p>
    <w:p w14:paraId="2A1A7E39"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symbol</w:t>
      </w:r>
    </w:p>
    <w:p w14:paraId="5569084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w:t>
      </w:r>
      <w:r w:rsidRPr="00865D15">
        <w:rPr>
          <w:rFonts w:hint="eastAsia"/>
          <w:sz w:val="24"/>
          <w:szCs w:val="24"/>
        </w:rPr>
        <w:t>这里只列出了一个符号表项的部分属性，没考虑属性间的互斥</w:t>
      </w:r>
    </w:p>
    <w:p w14:paraId="397069A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name[33];  //</w:t>
      </w:r>
      <w:r w:rsidRPr="00865D15">
        <w:rPr>
          <w:rFonts w:hint="eastAsia"/>
          <w:sz w:val="24"/>
          <w:szCs w:val="24"/>
        </w:rPr>
        <w:t>变量或函数名</w:t>
      </w:r>
    </w:p>
    <w:p w14:paraId="289148C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level;      //</w:t>
      </w:r>
      <w:r w:rsidRPr="00865D15">
        <w:rPr>
          <w:rFonts w:hint="eastAsia"/>
          <w:sz w:val="24"/>
          <w:szCs w:val="24"/>
        </w:rPr>
        <w:t>层号，外部变量名或函数名层号为</w:t>
      </w:r>
      <w:r w:rsidRPr="00865D15">
        <w:rPr>
          <w:rFonts w:hint="eastAsia"/>
          <w:sz w:val="24"/>
          <w:szCs w:val="24"/>
        </w:rPr>
        <w:t>0</w:t>
      </w:r>
      <w:r w:rsidRPr="00865D15">
        <w:rPr>
          <w:rFonts w:hint="eastAsia"/>
          <w:sz w:val="24"/>
          <w:szCs w:val="24"/>
        </w:rPr>
        <w:t>，形参名为</w:t>
      </w:r>
      <w:r w:rsidRPr="00865D15">
        <w:rPr>
          <w:rFonts w:hint="eastAsia"/>
          <w:sz w:val="24"/>
          <w:szCs w:val="24"/>
        </w:rPr>
        <w:t>1</w:t>
      </w:r>
      <w:r w:rsidRPr="00865D15">
        <w:rPr>
          <w:rFonts w:hint="eastAsia"/>
          <w:sz w:val="24"/>
          <w:szCs w:val="24"/>
        </w:rPr>
        <w:t>，每到</w:t>
      </w:r>
      <w:r w:rsidRPr="00865D15">
        <w:rPr>
          <w:rFonts w:hint="eastAsia"/>
          <w:sz w:val="24"/>
          <w:szCs w:val="24"/>
        </w:rPr>
        <w:t>1</w:t>
      </w:r>
      <w:r w:rsidRPr="00865D15">
        <w:rPr>
          <w:rFonts w:hint="eastAsia"/>
          <w:sz w:val="24"/>
          <w:szCs w:val="24"/>
        </w:rPr>
        <w:t>个复合语句层号加</w:t>
      </w:r>
      <w:r w:rsidRPr="00865D15">
        <w:rPr>
          <w:rFonts w:hint="eastAsia"/>
          <w:sz w:val="24"/>
          <w:szCs w:val="24"/>
        </w:rPr>
        <w:t>1</w:t>
      </w:r>
      <w:r w:rsidRPr="00865D15">
        <w:rPr>
          <w:rFonts w:hint="eastAsia"/>
          <w:sz w:val="24"/>
          <w:szCs w:val="24"/>
        </w:rPr>
        <w:t>，退出减</w:t>
      </w:r>
      <w:r w:rsidRPr="00865D15">
        <w:rPr>
          <w:rFonts w:hint="eastAsia"/>
          <w:sz w:val="24"/>
          <w:szCs w:val="24"/>
        </w:rPr>
        <w:t>1</w:t>
      </w:r>
    </w:p>
    <w:p w14:paraId="68A143A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type;       //</w:t>
      </w:r>
      <w:r w:rsidRPr="00865D15">
        <w:rPr>
          <w:rFonts w:hint="eastAsia"/>
          <w:sz w:val="24"/>
          <w:szCs w:val="24"/>
        </w:rPr>
        <w:t>变量类型或函数返回值类型</w:t>
      </w:r>
    </w:p>
    <w:p w14:paraId="0DADE75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paramnum;   //</w:t>
      </w:r>
      <w:r w:rsidRPr="00865D15">
        <w:rPr>
          <w:rFonts w:hint="eastAsia"/>
          <w:sz w:val="24"/>
          <w:szCs w:val="24"/>
        </w:rPr>
        <w:t>形式参数个数</w:t>
      </w:r>
    </w:p>
    <w:p w14:paraId="6391B85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alias[10]; //</w:t>
      </w:r>
      <w:r w:rsidRPr="00865D15">
        <w:rPr>
          <w:rFonts w:hint="eastAsia"/>
          <w:sz w:val="24"/>
          <w:szCs w:val="24"/>
        </w:rPr>
        <w:t>别名，为解决嵌套层次使用，使得每一个数据名称唯一</w:t>
      </w:r>
    </w:p>
    <w:p w14:paraId="685AE95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char flag;      //</w:t>
      </w:r>
      <w:r w:rsidRPr="00865D15">
        <w:rPr>
          <w:rFonts w:hint="eastAsia"/>
          <w:sz w:val="24"/>
          <w:szCs w:val="24"/>
        </w:rPr>
        <w:t>符号标记，函数：</w:t>
      </w:r>
      <w:r w:rsidRPr="00865D15">
        <w:rPr>
          <w:rFonts w:hint="eastAsia"/>
          <w:sz w:val="24"/>
          <w:szCs w:val="24"/>
        </w:rPr>
        <w:t xml:space="preserve">'F'  </w:t>
      </w:r>
      <w:r w:rsidRPr="00865D15">
        <w:rPr>
          <w:rFonts w:hint="eastAsia"/>
          <w:sz w:val="24"/>
          <w:szCs w:val="24"/>
        </w:rPr>
        <w:t>变量：</w:t>
      </w:r>
      <w:r w:rsidRPr="00865D15">
        <w:rPr>
          <w:rFonts w:hint="eastAsia"/>
          <w:sz w:val="24"/>
          <w:szCs w:val="24"/>
        </w:rPr>
        <w:t xml:space="preserve">'V'   </w:t>
      </w:r>
      <w:r w:rsidRPr="00865D15">
        <w:rPr>
          <w:rFonts w:hint="eastAsia"/>
          <w:sz w:val="24"/>
          <w:szCs w:val="24"/>
        </w:rPr>
        <w:t>参数：</w:t>
      </w:r>
      <w:r w:rsidRPr="00865D15">
        <w:rPr>
          <w:rFonts w:hint="eastAsia"/>
          <w:sz w:val="24"/>
          <w:szCs w:val="24"/>
        </w:rPr>
        <w:t xml:space="preserve">'P'  </w:t>
      </w:r>
      <w:r w:rsidRPr="00865D15">
        <w:rPr>
          <w:rFonts w:hint="eastAsia"/>
          <w:sz w:val="24"/>
          <w:szCs w:val="24"/>
        </w:rPr>
        <w:t>临时变量：</w:t>
      </w:r>
      <w:r w:rsidRPr="00865D15">
        <w:rPr>
          <w:rFonts w:hint="eastAsia"/>
          <w:sz w:val="24"/>
          <w:szCs w:val="24"/>
        </w:rPr>
        <w:t>'T'</w:t>
      </w:r>
    </w:p>
    <w:p w14:paraId="02B62D0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int offset;    //</w:t>
      </w:r>
      <w:r w:rsidRPr="00865D15">
        <w:rPr>
          <w:rFonts w:hint="eastAsia"/>
          <w:sz w:val="24"/>
          <w:szCs w:val="24"/>
        </w:rPr>
        <w:t>外部变量和局部变量在其静态数据区或活动记录中的偏移量</w:t>
      </w:r>
    </w:p>
    <w:p w14:paraId="21EA6CD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lastRenderedPageBreak/>
        <w:t xml:space="preserve">                    //</w:t>
      </w:r>
      <w:r w:rsidRPr="00865D15">
        <w:rPr>
          <w:rFonts w:hint="eastAsia"/>
          <w:sz w:val="24"/>
          <w:szCs w:val="24"/>
        </w:rPr>
        <w:t>或函数活动记录大小，目标代码生成时使用</w:t>
      </w:r>
    </w:p>
    <w:p w14:paraId="395F35C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其它</w:t>
      </w:r>
      <w:r w:rsidRPr="00865D15">
        <w:rPr>
          <w:rFonts w:hint="eastAsia"/>
          <w:sz w:val="24"/>
          <w:szCs w:val="24"/>
        </w:rPr>
        <w:t>...</w:t>
      </w:r>
    </w:p>
    <w:p w14:paraId="149ED57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C6FABE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符号表，是一个顺序栈，</w:t>
      </w:r>
      <w:r w:rsidRPr="00865D15">
        <w:rPr>
          <w:rFonts w:hint="eastAsia"/>
          <w:sz w:val="24"/>
          <w:szCs w:val="24"/>
        </w:rPr>
        <w:t>index</w:t>
      </w:r>
      <w:r w:rsidRPr="00865D15">
        <w:rPr>
          <w:rFonts w:hint="eastAsia"/>
          <w:sz w:val="24"/>
          <w:szCs w:val="24"/>
        </w:rPr>
        <w:t>初值为</w:t>
      </w:r>
      <w:r w:rsidRPr="00865D15">
        <w:rPr>
          <w:rFonts w:hint="eastAsia"/>
          <w:sz w:val="24"/>
          <w:szCs w:val="24"/>
        </w:rPr>
        <w:t>0</w:t>
      </w:r>
    </w:p>
    <w:p w14:paraId="5322211E"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symboltable</w:t>
      </w:r>
    </w:p>
    <w:p w14:paraId="5F5D6D30"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E32BCD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symbol symbols[MAXLENGTH];</w:t>
      </w:r>
    </w:p>
    <w:p w14:paraId="1B83DF0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index;</w:t>
      </w:r>
    </w:p>
    <w:p w14:paraId="2D109FC2" w14:textId="77777777" w:rsidR="00FE7C63" w:rsidRPr="00865D15" w:rsidRDefault="00FE7C63" w:rsidP="00865D15">
      <w:pPr>
        <w:spacing w:line="25" w:lineRule="atLeast"/>
        <w:ind w:firstLineChars="200" w:firstLine="480"/>
        <w:jc w:val="left"/>
        <w:rPr>
          <w:sz w:val="24"/>
          <w:szCs w:val="24"/>
        </w:rPr>
      </w:pPr>
      <w:r w:rsidRPr="00865D15">
        <w:rPr>
          <w:sz w:val="24"/>
          <w:szCs w:val="24"/>
        </w:rPr>
        <w:t>} symbolTable;</w:t>
      </w:r>
    </w:p>
    <w:p w14:paraId="71CDAB7E" w14:textId="77777777" w:rsidR="00FE7C63" w:rsidRPr="00865D15" w:rsidRDefault="00FE7C63" w:rsidP="00865D15">
      <w:pPr>
        <w:spacing w:line="25" w:lineRule="atLeast"/>
        <w:ind w:firstLineChars="200" w:firstLine="480"/>
        <w:jc w:val="left"/>
        <w:rPr>
          <w:sz w:val="24"/>
          <w:szCs w:val="24"/>
        </w:rPr>
      </w:pPr>
    </w:p>
    <w:p w14:paraId="7A38EEB1"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symbol_scope_begin</w:t>
      </w:r>
    </w:p>
    <w:p w14:paraId="7529E81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w:t>
      </w:r>
      <w:r w:rsidRPr="00865D15">
        <w:rPr>
          <w:rFonts w:hint="eastAsia"/>
          <w:sz w:val="24"/>
          <w:szCs w:val="24"/>
        </w:rPr>
        <w:t>当前作用域的符号在符号表的起始位置序号</w:t>
      </w:r>
      <w:r w:rsidRPr="00865D15">
        <w:rPr>
          <w:rFonts w:hint="eastAsia"/>
          <w:sz w:val="24"/>
          <w:szCs w:val="24"/>
        </w:rPr>
        <w:t>,</w:t>
      </w:r>
      <w:r w:rsidRPr="00865D15">
        <w:rPr>
          <w:rFonts w:hint="eastAsia"/>
          <w:sz w:val="24"/>
          <w:szCs w:val="24"/>
        </w:rPr>
        <w:t>这是一个栈结构，</w:t>
      </w:r>
      <w:r w:rsidRPr="00865D15">
        <w:rPr>
          <w:rFonts w:hint="eastAsia"/>
          <w:sz w:val="24"/>
          <w:szCs w:val="24"/>
        </w:rPr>
        <w:t>/</w:t>
      </w:r>
      <w:r w:rsidRPr="00865D15">
        <w:rPr>
          <w:rFonts w:hint="eastAsia"/>
          <w:sz w:val="24"/>
          <w:szCs w:val="24"/>
        </w:rPr>
        <w:t>每到达一个复合语句，将符号表的</w:t>
      </w:r>
      <w:r w:rsidRPr="00865D15">
        <w:rPr>
          <w:rFonts w:hint="eastAsia"/>
          <w:sz w:val="24"/>
          <w:szCs w:val="24"/>
        </w:rPr>
        <w:t>index</w:t>
      </w:r>
      <w:r w:rsidRPr="00865D15">
        <w:rPr>
          <w:rFonts w:hint="eastAsia"/>
          <w:sz w:val="24"/>
          <w:szCs w:val="24"/>
        </w:rPr>
        <w:t>值进栈，离开复合语句时，取其退栈值修改符号表的</w:t>
      </w:r>
      <w:r w:rsidRPr="00865D15">
        <w:rPr>
          <w:rFonts w:hint="eastAsia"/>
          <w:sz w:val="24"/>
          <w:szCs w:val="24"/>
        </w:rPr>
        <w:t>index</w:t>
      </w:r>
      <w:r w:rsidRPr="00865D15">
        <w:rPr>
          <w:rFonts w:hint="eastAsia"/>
          <w:sz w:val="24"/>
          <w:szCs w:val="24"/>
        </w:rPr>
        <w:t>值，完成删除该复合语句中的所有变量和临时变量</w:t>
      </w:r>
      <w:r w:rsidRPr="00865D15">
        <w:rPr>
          <w:rFonts w:hint="eastAsia"/>
          <w:sz w:val="24"/>
          <w:szCs w:val="24"/>
        </w:rPr>
        <w:t>*/</w:t>
      </w:r>
    </w:p>
    <w:p w14:paraId="63BAD5C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TX[30];</w:t>
      </w:r>
    </w:p>
    <w:p w14:paraId="11A868D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top;</w:t>
      </w:r>
    </w:p>
    <w:p w14:paraId="04CB04BC" w14:textId="77777777" w:rsidR="00FE7C63" w:rsidRPr="00865D15" w:rsidRDefault="00FE7C63" w:rsidP="00865D15">
      <w:pPr>
        <w:spacing w:line="25" w:lineRule="atLeast"/>
        <w:ind w:firstLineChars="200" w:firstLine="480"/>
        <w:jc w:val="left"/>
        <w:rPr>
          <w:sz w:val="24"/>
          <w:szCs w:val="24"/>
        </w:rPr>
      </w:pPr>
      <w:r w:rsidRPr="00865D15">
        <w:rPr>
          <w:sz w:val="24"/>
          <w:szCs w:val="24"/>
        </w:rPr>
        <w:t>} symbol_scope_TX;</w:t>
      </w:r>
    </w:p>
    <w:p w14:paraId="7B8140BD" w14:textId="77777777" w:rsidR="00FE7C63" w:rsidRPr="00865D15" w:rsidRDefault="00FE7C63" w:rsidP="00865D15">
      <w:pPr>
        <w:spacing w:line="25" w:lineRule="atLeast"/>
        <w:ind w:firstLineChars="200" w:firstLine="480"/>
        <w:jc w:val="left"/>
        <w:rPr>
          <w:sz w:val="24"/>
          <w:szCs w:val="24"/>
        </w:rPr>
      </w:pPr>
    </w:p>
    <w:p w14:paraId="289D8574" w14:textId="77777777" w:rsidR="00FE7C63" w:rsidRPr="00865D15" w:rsidRDefault="00FE7C63" w:rsidP="00865D15">
      <w:pPr>
        <w:spacing w:line="25" w:lineRule="atLeast"/>
        <w:ind w:firstLineChars="200" w:firstLine="480"/>
        <w:jc w:val="left"/>
        <w:rPr>
          <w:sz w:val="24"/>
          <w:szCs w:val="24"/>
        </w:rPr>
      </w:pPr>
    </w:p>
    <w:p w14:paraId="3E15711B" w14:textId="77777777" w:rsidR="00FE7C63" w:rsidRPr="00865D15" w:rsidRDefault="00FE7C63" w:rsidP="00865D15">
      <w:pPr>
        <w:spacing w:line="25" w:lineRule="atLeast"/>
        <w:ind w:firstLineChars="200" w:firstLine="480"/>
        <w:jc w:val="left"/>
        <w:rPr>
          <w:sz w:val="24"/>
          <w:szCs w:val="24"/>
        </w:rPr>
      </w:pPr>
      <w:r w:rsidRPr="00865D15">
        <w:rPr>
          <w:sz w:val="24"/>
          <w:szCs w:val="24"/>
        </w:rPr>
        <w:t>/*generate AST*/</w:t>
      </w:r>
    </w:p>
    <w:p w14:paraId="57A0FAF7"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node *mknode(int kind, struct node *first, struct node *second, struct node *third, int pos);</w:t>
      </w:r>
    </w:p>
    <w:p w14:paraId="55C8AD9F" w14:textId="77777777" w:rsidR="00FE7C63" w:rsidRPr="00865D15" w:rsidRDefault="00FE7C63" w:rsidP="00865D15">
      <w:pPr>
        <w:spacing w:line="25" w:lineRule="atLeast"/>
        <w:ind w:firstLineChars="200" w:firstLine="480"/>
        <w:jc w:val="left"/>
        <w:rPr>
          <w:sz w:val="24"/>
          <w:szCs w:val="24"/>
        </w:rPr>
      </w:pPr>
    </w:p>
    <w:p w14:paraId="0EB98914" w14:textId="77777777" w:rsidR="00FE7C63" w:rsidRPr="00865D15" w:rsidRDefault="00FE7C63" w:rsidP="00865D15">
      <w:pPr>
        <w:spacing w:line="25" w:lineRule="atLeast"/>
        <w:ind w:firstLineChars="200" w:firstLine="480"/>
        <w:jc w:val="left"/>
        <w:rPr>
          <w:sz w:val="24"/>
          <w:szCs w:val="24"/>
        </w:rPr>
      </w:pPr>
      <w:r w:rsidRPr="00865D15">
        <w:rPr>
          <w:sz w:val="24"/>
          <w:szCs w:val="24"/>
        </w:rPr>
        <w:t>/*semantic analysis*/</w:t>
      </w:r>
    </w:p>
    <w:p w14:paraId="7ECC6F59" w14:textId="77777777" w:rsidR="00FE7C63" w:rsidRPr="00865D15" w:rsidRDefault="00FE7C63" w:rsidP="00865D15">
      <w:pPr>
        <w:spacing w:line="25" w:lineRule="atLeast"/>
        <w:ind w:firstLineChars="200" w:firstLine="480"/>
        <w:jc w:val="left"/>
        <w:rPr>
          <w:sz w:val="24"/>
          <w:szCs w:val="24"/>
        </w:rPr>
      </w:pPr>
      <w:r w:rsidRPr="00865D15">
        <w:rPr>
          <w:sz w:val="24"/>
          <w:szCs w:val="24"/>
        </w:rPr>
        <w:t>void semantic_error(int line, char *msg1, char *msg2);</w:t>
      </w:r>
    </w:p>
    <w:p w14:paraId="03D8942F" w14:textId="77777777" w:rsidR="00FE7C63" w:rsidRPr="00865D15" w:rsidRDefault="00FE7C63" w:rsidP="00865D15">
      <w:pPr>
        <w:spacing w:line="25" w:lineRule="atLeast"/>
        <w:ind w:firstLineChars="200" w:firstLine="480"/>
        <w:jc w:val="left"/>
        <w:rPr>
          <w:sz w:val="24"/>
          <w:szCs w:val="24"/>
        </w:rPr>
      </w:pPr>
      <w:r w:rsidRPr="00865D15">
        <w:rPr>
          <w:sz w:val="24"/>
          <w:szCs w:val="24"/>
        </w:rPr>
        <w:t>int searchSymbolTable(char *name);</w:t>
      </w:r>
    </w:p>
    <w:p w14:paraId="26B98373" w14:textId="77777777" w:rsidR="00FE7C63" w:rsidRPr="00865D15" w:rsidRDefault="00FE7C63" w:rsidP="00865D15">
      <w:pPr>
        <w:spacing w:line="25" w:lineRule="atLeast"/>
        <w:ind w:firstLineChars="200" w:firstLine="480"/>
        <w:jc w:val="left"/>
        <w:rPr>
          <w:sz w:val="24"/>
          <w:szCs w:val="24"/>
        </w:rPr>
      </w:pPr>
      <w:r w:rsidRPr="00865D15">
        <w:rPr>
          <w:sz w:val="24"/>
          <w:szCs w:val="24"/>
        </w:rPr>
        <w:t>int fillSymbolTable(char *name, char *alias, int level, int type, char flag, int offset);</w:t>
      </w:r>
    </w:p>
    <w:p w14:paraId="35F4AB58"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Exp(struct node *T);</w:t>
      </w:r>
    </w:p>
    <w:p w14:paraId="065E1D46" w14:textId="77777777" w:rsidR="00FE7C63" w:rsidRPr="00865D15" w:rsidRDefault="00FE7C63" w:rsidP="00865D15">
      <w:pPr>
        <w:spacing w:line="25" w:lineRule="atLeast"/>
        <w:ind w:firstLineChars="200" w:firstLine="480"/>
        <w:jc w:val="left"/>
        <w:rPr>
          <w:sz w:val="24"/>
          <w:szCs w:val="24"/>
        </w:rPr>
      </w:pPr>
      <w:r w:rsidRPr="00865D15">
        <w:rPr>
          <w:sz w:val="24"/>
          <w:szCs w:val="24"/>
        </w:rPr>
        <w:t>void boolExp(struct node *T);</w:t>
      </w:r>
    </w:p>
    <w:p w14:paraId="6395B2C9" w14:textId="77777777" w:rsidR="00FE7C63" w:rsidRPr="00865D15" w:rsidRDefault="00FE7C63" w:rsidP="00865D15">
      <w:pPr>
        <w:spacing w:line="25" w:lineRule="atLeast"/>
        <w:ind w:firstLineChars="200" w:firstLine="480"/>
        <w:jc w:val="left"/>
        <w:rPr>
          <w:sz w:val="24"/>
          <w:szCs w:val="24"/>
        </w:rPr>
      </w:pPr>
      <w:r w:rsidRPr="00865D15">
        <w:rPr>
          <w:sz w:val="24"/>
          <w:szCs w:val="24"/>
        </w:rPr>
        <w:t>void semantic_Analysis(struct node *T);</w:t>
      </w:r>
    </w:p>
    <w:p w14:paraId="00F8B73E" w14:textId="77777777" w:rsidR="00FE7C63" w:rsidRPr="00865D15" w:rsidRDefault="00FE7C63" w:rsidP="00865D15">
      <w:pPr>
        <w:spacing w:line="25" w:lineRule="atLeast"/>
        <w:ind w:firstLineChars="200" w:firstLine="480"/>
        <w:jc w:val="left"/>
        <w:rPr>
          <w:sz w:val="24"/>
          <w:szCs w:val="24"/>
        </w:rPr>
      </w:pPr>
      <w:r w:rsidRPr="00865D15">
        <w:rPr>
          <w:sz w:val="24"/>
          <w:szCs w:val="24"/>
        </w:rPr>
        <w:t>void DisplaySymbolTable(struct node *T);</w:t>
      </w:r>
    </w:p>
    <w:p w14:paraId="609A806A" w14:textId="77777777" w:rsidR="00FE7C63" w:rsidRPr="00865D15" w:rsidRDefault="00FE7C63" w:rsidP="00865D15">
      <w:pPr>
        <w:spacing w:line="25" w:lineRule="atLeast"/>
        <w:ind w:firstLineChars="200" w:firstLine="480"/>
        <w:jc w:val="left"/>
        <w:rPr>
          <w:sz w:val="24"/>
          <w:szCs w:val="24"/>
        </w:rPr>
      </w:pPr>
    </w:p>
    <w:p w14:paraId="223D59DF" w14:textId="77777777" w:rsidR="00FE7C63" w:rsidRPr="00865D15" w:rsidRDefault="00FE7C63" w:rsidP="00865D15">
      <w:pPr>
        <w:spacing w:line="25" w:lineRule="atLeast"/>
        <w:ind w:firstLineChars="200" w:firstLine="480"/>
        <w:jc w:val="left"/>
        <w:rPr>
          <w:sz w:val="24"/>
          <w:szCs w:val="24"/>
        </w:rPr>
      </w:pPr>
      <w:r w:rsidRPr="00865D15">
        <w:rPr>
          <w:sz w:val="24"/>
          <w:szCs w:val="24"/>
        </w:rPr>
        <w:t>/*inner code generation*/</w:t>
      </w:r>
    </w:p>
    <w:p w14:paraId="26AD8C84" w14:textId="77777777" w:rsidR="00FE7C63" w:rsidRPr="00865D15" w:rsidRDefault="00FE7C63" w:rsidP="00865D15">
      <w:pPr>
        <w:spacing w:line="25" w:lineRule="atLeast"/>
        <w:ind w:firstLineChars="200" w:firstLine="480"/>
        <w:jc w:val="left"/>
        <w:rPr>
          <w:sz w:val="24"/>
          <w:szCs w:val="24"/>
        </w:rPr>
      </w:pPr>
      <w:r w:rsidRPr="00865D15">
        <w:rPr>
          <w:sz w:val="24"/>
          <w:szCs w:val="24"/>
        </w:rPr>
        <w:t>char *str_catch(char *s1, char *s2);</w:t>
      </w:r>
    </w:p>
    <w:p w14:paraId="6AF468E3" w14:textId="77777777" w:rsidR="00FE7C63" w:rsidRPr="00865D15" w:rsidRDefault="00FE7C63" w:rsidP="00865D15">
      <w:pPr>
        <w:spacing w:line="25" w:lineRule="atLeast"/>
        <w:ind w:firstLineChars="200" w:firstLine="480"/>
        <w:jc w:val="left"/>
        <w:rPr>
          <w:sz w:val="24"/>
          <w:szCs w:val="24"/>
        </w:rPr>
      </w:pPr>
      <w:r w:rsidRPr="00865D15">
        <w:rPr>
          <w:sz w:val="24"/>
          <w:szCs w:val="24"/>
        </w:rPr>
        <w:t>char *newAlias();</w:t>
      </w:r>
    </w:p>
    <w:p w14:paraId="3D68AA80" w14:textId="77777777" w:rsidR="00FE7C63" w:rsidRPr="00865D15" w:rsidRDefault="00FE7C63" w:rsidP="00865D15">
      <w:pPr>
        <w:spacing w:line="25" w:lineRule="atLeast"/>
        <w:ind w:firstLineChars="200" w:firstLine="480"/>
        <w:jc w:val="left"/>
        <w:rPr>
          <w:sz w:val="24"/>
          <w:szCs w:val="24"/>
        </w:rPr>
      </w:pPr>
      <w:r w:rsidRPr="00865D15">
        <w:rPr>
          <w:sz w:val="24"/>
          <w:szCs w:val="24"/>
        </w:rPr>
        <w:t>char *newLabel();</w:t>
      </w:r>
    </w:p>
    <w:p w14:paraId="7361C8D6" w14:textId="77777777" w:rsidR="00FE7C63" w:rsidRPr="00865D15" w:rsidRDefault="00FE7C63" w:rsidP="00865D15">
      <w:pPr>
        <w:spacing w:line="25" w:lineRule="atLeast"/>
        <w:ind w:firstLineChars="200" w:firstLine="480"/>
        <w:jc w:val="left"/>
        <w:rPr>
          <w:sz w:val="24"/>
          <w:szCs w:val="24"/>
        </w:rPr>
      </w:pPr>
      <w:r w:rsidRPr="00865D15">
        <w:rPr>
          <w:sz w:val="24"/>
          <w:szCs w:val="24"/>
        </w:rPr>
        <w:t>char *newTemp();</w:t>
      </w:r>
    </w:p>
    <w:p w14:paraId="0962BFDE"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*genIR(int op, struct opn opn1, struct opn opn2, struct opn result);</w:t>
      </w:r>
    </w:p>
    <w:p w14:paraId="2C676085"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*genLabel(char *label);</w:t>
      </w:r>
    </w:p>
    <w:p w14:paraId="14EEA2FD"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*genGoto(char *label);</w:t>
      </w:r>
    </w:p>
    <w:p w14:paraId="21EF8121"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*merge(int num, ...);</w:t>
      </w:r>
    </w:p>
    <w:p w14:paraId="7C3991D2" w14:textId="77777777" w:rsidR="00FE7C63" w:rsidRPr="00865D15" w:rsidRDefault="00FE7C63" w:rsidP="00865D15">
      <w:pPr>
        <w:spacing w:line="25" w:lineRule="atLeast"/>
        <w:ind w:firstLineChars="200" w:firstLine="480"/>
        <w:jc w:val="left"/>
        <w:rPr>
          <w:sz w:val="24"/>
          <w:szCs w:val="24"/>
        </w:rPr>
      </w:pPr>
      <w:r w:rsidRPr="00865D15">
        <w:rPr>
          <w:sz w:val="24"/>
          <w:szCs w:val="24"/>
        </w:rPr>
        <w:t>void print_IR(struct codenode *head);</w:t>
      </w:r>
    </w:p>
    <w:p w14:paraId="479C2664" w14:textId="77777777" w:rsidR="00FE7C63" w:rsidRPr="00865D15" w:rsidRDefault="00FE7C63" w:rsidP="00865D15">
      <w:pPr>
        <w:spacing w:line="25" w:lineRule="atLeast"/>
        <w:ind w:firstLineChars="200" w:firstLine="480"/>
        <w:jc w:val="left"/>
        <w:rPr>
          <w:sz w:val="24"/>
          <w:szCs w:val="24"/>
        </w:rPr>
      </w:pPr>
    </w:p>
    <w:p w14:paraId="4C79A2F8" w14:textId="77777777" w:rsidR="00FE7C63" w:rsidRPr="00865D15" w:rsidRDefault="00FE7C63" w:rsidP="00865D15">
      <w:pPr>
        <w:spacing w:line="25" w:lineRule="atLeast"/>
        <w:ind w:firstLineChars="200" w:firstLine="480"/>
        <w:jc w:val="left"/>
        <w:rPr>
          <w:sz w:val="24"/>
          <w:szCs w:val="24"/>
        </w:rPr>
      </w:pPr>
    </w:p>
    <w:p w14:paraId="716DD95C" w14:textId="77777777" w:rsidR="00FE7C63" w:rsidRPr="00865D15" w:rsidRDefault="00FE7C63" w:rsidP="00865D15">
      <w:pPr>
        <w:spacing w:line="25" w:lineRule="atLeast"/>
        <w:ind w:firstLineChars="200" w:firstLine="480"/>
        <w:jc w:val="left"/>
        <w:rPr>
          <w:sz w:val="24"/>
          <w:szCs w:val="24"/>
        </w:rPr>
      </w:pPr>
      <w:r w:rsidRPr="00865D15">
        <w:rPr>
          <w:sz w:val="24"/>
          <w:szCs w:val="24"/>
        </w:rPr>
        <w:t>void id_exp(struct node *T);</w:t>
      </w:r>
    </w:p>
    <w:p w14:paraId="1E389363" w14:textId="77777777" w:rsidR="00FE7C63" w:rsidRPr="00865D15" w:rsidRDefault="00FE7C63" w:rsidP="00865D15">
      <w:pPr>
        <w:spacing w:line="25" w:lineRule="atLeast"/>
        <w:ind w:firstLineChars="200" w:firstLine="480"/>
        <w:jc w:val="left"/>
        <w:rPr>
          <w:sz w:val="24"/>
          <w:szCs w:val="24"/>
        </w:rPr>
      </w:pPr>
      <w:r w:rsidRPr="00865D15">
        <w:rPr>
          <w:sz w:val="24"/>
          <w:szCs w:val="24"/>
        </w:rPr>
        <w:t>void int_exp(struct node *T);</w:t>
      </w:r>
    </w:p>
    <w:p w14:paraId="7B7B0544" w14:textId="77777777" w:rsidR="00FE7C63" w:rsidRPr="00865D15" w:rsidRDefault="00FE7C63" w:rsidP="00865D15">
      <w:pPr>
        <w:spacing w:line="25" w:lineRule="atLeast"/>
        <w:ind w:firstLineChars="200" w:firstLine="480"/>
        <w:jc w:val="left"/>
        <w:rPr>
          <w:sz w:val="24"/>
          <w:szCs w:val="24"/>
        </w:rPr>
      </w:pPr>
      <w:r w:rsidRPr="00865D15">
        <w:rPr>
          <w:sz w:val="24"/>
          <w:szCs w:val="24"/>
        </w:rPr>
        <w:t>void assignop_exp(struct node *T);</w:t>
      </w:r>
    </w:p>
    <w:p w14:paraId="39860CC5" w14:textId="77777777" w:rsidR="00FE7C63" w:rsidRPr="00865D15" w:rsidRDefault="00FE7C63" w:rsidP="00865D15">
      <w:pPr>
        <w:spacing w:line="25" w:lineRule="atLeast"/>
        <w:ind w:firstLineChars="200" w:firstLine="480"/>
        <w:jc w:val="left"/>
        <w:rPr>
          <w:sz w:val="24"/>
          <w:szCs w:val="24"/>
        </w:rPr>
      </w:pPr>
      <w:r w:rsidRPr="00865D15">
        <w:rPr>
          <w:sz w:val="24"/>
          <w:szCs w:val="24"/>
        </w:rPr>
        <w:t>void relop_exp(struct node *T);</w:t>
      </w:r>
    </w:p>
    <w:p w14:paraId="66A4C033" w14:textId="77777777" w:rsidR="00FE7C63" w:rsidRPr="00865D15" w:rsidRDefault="00FE7C63" w:rsidP="00865D15">
      <w:pPr>
        <w:spacing w:line="25" w:lineRule="atLeast"/>
        <w:ind w:firstLineChars="200" w:firstLine="480"/>
        <w:jc w:val="left"/>
        <w:rPr>
          <w:sz w:val="24"/>
          <w:szCs w:val="24"/>
        </w:rPr>
      </w:pPr>
      <w:r w:rsidRPr="00865D15">
        <w:rPr>
          <w:sz w:val="24"/>
          <w:szCs w:val="24"/>
        </w:rPr>
        <w:t>void args_exp(struct node *T);</w:t>
      </w:r>
    </w:p>
    <w:p w14:paraId="596E4E2D" w14:textId="77777777" w:rsidR="00FE7C63" w:rsidRPr="00865D15" w:rsidRDefault="00FE7C63" w:rsidP="00865D15">
      <w:pPr>
        <w:spacing w:line="25" w:lineRule="atLeast"/>
        <w:ind w:firstLineChars="200" w:firstLine="480"/>
        <w:jc w:val="left"/>
        <w:rPr>
          <w:sz w:val="24"/>
          <w:szCs w:val="24"/>
        </w:rPr>
      </w:pPr>
      <w:r w:rsidRPr="00865D15">
        <w:rPr>
          <w:sz w:val="24"/>
          <w:szCs w:val="24"/>
        </w:rPr>
        <w:t>void op_exp(struct node *T);</w:t>
      </w:r>
    </w:p>
    <w:p w14:paraId="77B9F288" w14:textId="77777777" w:rsidR="00FE7C63" w:rsidRPr="00865D15" w:rsidRDefault="00FE7C63" w:rsidP="00865D15">
      <w:pPr>
        <w:spacing w:line="25" w:lineRule="atLeast"/>
        <w:ind w:firstLineChars="200" w:firstLine="480"/>
        <w:jc w:val="left"/>
        <w:rPr>
          <w:sz w:val="24"/>
          <w:szCs w:val="24"/>
        </w:rPr>
      </w:pPr>
      <w:r w:rsidRPr="00865D15">
        <w:rPr>
          <w:sz w:val="24"/>
          <w:szCs w:val="24"/>
        </w:rPr>
        <w:t>void func_call_exp(struct node *T);</w:t>
      </w:r>
    </w:p>
    <w:p w14:paraId="339A319C" w14:textId="77777777" w:rsidR="00FE7C63" w:rsidRPr="00865D15" w:rsidRDefault="00FE7C63" w:rsidP="00865D15">
      <w:pPr>
        <w:spacing w:line="25" w:lineRule="atLeast"/>
        <w:ind w:firstLineChars="200" w:firstLine="480"/>
        <w:jc w:val="left"/>
        <w:rPr>
          <w:sz w:val="24"/>
          <w:szCs w:val="24"/>
        </w:rPr>
      </w:pPr>
      <w:r w:rsidRPr="00865D15">
        <w:rPr>
          <w:sz w:val="24"/>
          <w:szCs w:val="24"/>
        </w:rPr>
        <w:t>void not_exp(struct node *T);</w:t>
      </w:r>
    </w:p>
    <w:p w14:paraId="3D6DFE38"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ext_var_list(struct node *T);</w:t>
      </w:r>
    </w:p>
    <w:p w14:paraId="3FBE8E4C"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ext_def_list(struct node *T);</w:t>
      </w:r>
    </w:p>
    <w:p w14:paraId="0C65DF4A"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ext_var_def(struct node *T);</w:t>
      </w:r>
    </w:p>
    <w:p w14:paraId="3B33E004" w14:textId="77777777" w:rsidR="00FE7C63" w:rsidRPr="00865D15" w:rsidRDefault="00FE7C63" w:rsidP="00865D15">
      <w:pPr>
        <w:spacing w:line="25" w:lineRule="atLeast"/>
        <w:ind w:firstLineChars="200" w:firstLine="480"/>
        <w:jc w:val="left"/>
        <w:rPr>
          <w:sz w:val="24"/>
          <w:szCs w:val="24"/>
        </w:rPr>
      </w:pPr>
      <w:r w:rsidRPr="00865D15">
        <w:rPr>
          <w:sz w:val="24"/>
          <w:szCs w:val="24"/>
        </w:rPr>
        <w:t>void func_def(struct node *T);</w:t>
      </w:r>
    </w:p>
    <w:p w14:paraId="5025D3E4" w14:textId="77777777" w:rsidR="00FE7C63" w:rsidRPr="00865D15" w:rsidRDefault="00FE7C63" w:rsidP="00865D15">
      <w:pPr>
        <w:spacing w:line="25" w:lineRule="atLeast"/>
        <w:ind w:firstLineChars="200" w:firstLine="480"/>
        <w:jc w:val="left"/>
        <w:rPr>
          <w:sz w:val="24"/>
          <w:szCs w:val="24"/>
        </w:rPr>
      </w:pPr>
      <w:r w:rsidRPr="00865D15">
        <w:rPr>
          <w:sz w:val="24"/>
          <w:szCs w:val="24"/>
        </w:rPr>
        <w:t>void func_dec(struct node *T);</w:t>
      </w:r>
    </w:p>
    <w:p w14:paraId="563EB4E2" w14:textId="77777777" w:rsidR="00FE7C63" w:rsidRPr="00865D15" w:rsidRDefault="00FE7C63" w:rsidP="00865D15">
      <w:pPr>
        <w:spacing w:line="25" w:lineRule="atLeast"/>
        <w:ind w:firstLineChars="200" w:firstLine="480"/>
        <w:jc w:val="left"/>
        <w:rPr>
          <w:sz w:val="24"/>
          <w:szCs w:val="24"/>
        </w:rPr>
      </w:pPr>
      <w:r w:rsidRPr="00865D15">
        <w:rPr>
          <w:sz w:val="24"/>
          <w:szCs w:val="24"/>
        </w:rPr>
        <w:t>void param_list(struct node *T);</w:t>
      </w:r>
    </w:p>
    <w:p w14:paraId="3EAE20E3" w14:textId="77777777" w:rsidR="00FE7C63" w:rsidRPr="00865D15" w:rsidRDefault="00FE7C63" w:rsidP="00865D15">
      <w:pPr>
        <w:spacing w:line="25" w:lineRule="atLeast"/>
        <w:ind w:firstLineChars="200" w:firstLine="480"/>
        <w:jc w:val="left"/>
        <w:rPr>
          <w:sz w:val="24"/>
          <w:szCs w:val="24"/>
        </w:rPr>
      </w:pPr>
      <w:r w:rsidRPr="00865D15">
        <w:rPr>
          <w:sz w:val="24"/>
          <w:szCs w:val="24"/>
        </w:rPr>
        <w:t>void param_dec(struct node *T);</w:t>
      </w:r>
    </w:p>
    <w:p w14:paraId="393075B0" w14:textId="77777777" w:rsidR="00FE7C63" w:rsidRPr="00865D15" w:rsidRDefault="00FE7C63" w:rsidP="00865D15">
      <w:pPr>
        <w:spacing w:line="25" w:lineRule="atLeast"/>
        <w:ind w:firstLineChars="200" w:firstLine="480"/>
        <w:jc w:val="left"/>
        <w:rPr>
          <w:sz w:val="24"/>
          <w:szCs w:val="24"/>
        </w:rPr>
      </w:pPr>
      <w:r w:rsidRPr="00865D15">
        <w:rPr>
          <w:sz w:val="24"/>
          <w:szCs w:val="24"/>
        </w:rPr>
        <w:t>void comp_stm(struct node *T);</w:t>
      </w:r>
    </w:p>
    <w:p w14:paraId="131FB6E2" w14:textId="77777777" w:rsidR="00FE7C63" w:rsidRPr="00865D15" w:rsidRDefault="00FE7C63" w:rsidP="00865D15">
      <w:pPr>
        <w:spacing w:line="25" w:lineRule="atLeast"/>
        <w:ind w:firstLineChars="200" w:firstLine="480"/>
        <w:jc w:val="left"/>
        <w:rPr>
          <w:sz w:val="24"/>
          <w:szCs w:val="24"/>
        </w:rPr>
      </w:pPr>
      <w:r w:rsidRPr="00865D15">
        <w:rPr>
          <w:sz w:val="24"/>
          <w:szCs w:val="24"/>
        </w:rPr>
        <w:t>void def_list(struct node *T);</w:t>
      </w:r>
    </w:p>
    <w:p w14:paraId="42B7BCB1" w14:textId="77777777" w:rsidR="00FE7C63" w:rsidRPr="00865D15" w:rsidRDefault="00FE7C63" w:rsidP="00865D15">
      <w:pPr>
        <w:spacing w:line="25" w:lineRule="atLeast"/>
        <w:ind w:firstLineChars="200" w:firstLine="480"/>
        <w:jc w:val="left"/>
        <w:rPr>
          <w:sz w:val="24"/>
          <w:szCs w:val="24"/>
        </w:rPr>
      </w:pPr>
      <w:r w:rsidRPr="00865D15">
        <w:rPr>
          <w:sz w:val="24"/>
          <w:szCs w:val="24"/>
        </w:rPr>
        <w:t>void var_def(struct node *T);</w:t>
      </w:r>
    </w:p>
    <w:p w14:paraId="1DCE9BCF" w14:textId="77777777" w:rsidR="00FE7C63" w:rsidRPr="00865D15" w:rsidRDefault="00FE7C63" w:rsidP="00865D15">
      <w:pPr>
        <w:spacing w:line="25" w:lineRule="atLeast"/>
        <w:ind w:firstLineChars="200" w:firstLine="480"/>
        <w:jc w:val="left"/>
        <w:rPr>
          <w:sz w:val="24"/>
          <w:szCs w:val="24"/>
        </w:rPr>
      </w:pPr>
      <w:r w:rsidRPr="00865D15">
        <w:rPr>
          <w:sz w:val="24"/>
          <w:szCs w:val="24"/>
        </w:rPr>
        <w:t>void stmt_list(struct node *T);</w:t>
      </w:r>
    </w:p>
    <w:p w14:paraId="1A3C0EF2" w14:textId="77777777" w:rsidR="00FE7C63" w:rsidRPr="00865D15" w:rsidRDefault="00FE7C63" w:rsidP="00865D15">
      <w:pPr>
        <w:spacing w:line="25" w:lineRule="atLeast"/>
        <w:ind w:firstLineChars="200" w:firstLine="480"/>
        <w:jc w:val="left"/>
        <w:rPr>
          <w:sz w:val="24"/>
          <w:szCs w:val="24"/>
        </w:rPr>
      </w:pPr>
      <w:r w:rsidRPr="00865D15">
        <w:rPr>
          <w:sz w:val="24"/>
          <w:szCs w:val="24"/>
        </w:rPr>
        <w:t>void if_then(struct node *T);</w:t>
      </w:r>
    </w:p>
    <w:p w14:paraId="0D161CFA" w14:textId="77777777" w:rsidR="00FE7C63" w:rsidRPr="00865D15" w:rsidRDefault="00FE7C63" w:rsidP="00865D15">
      <w:pPr>
        <w:spacing w:line="25" w:lineRule="atLeast"/>
        <w:ind w:firstLineChars="200" w:firstLine="480"/>
        <w:jc w:val="left"/>
        <w:rPr>
          <w:sz w:val="24"/>
          <w:szCs w:val="24"/>
        </w:rPr>
      </w:pPr>
      <w:r w:rsidRPr="00865D15">
        <w:rPr>
          <w:sz w:val="24"/>
          <w:szCs w:val="24"/>
        </w:rPr>
        <w:t>void if_then_else(struct node *T);</w:t>
      </w:r>
    </w:p>
    <w:p w14:paraId="24626C1A" w14:textId="77777777" w:rsidR="00FE7C63" w:rsidRPr="00865D15" w:rsidRDefault="00FE7C63" w:rsidP="00865D15">
      <w:pPr>
        <w:spacing w:line="25" w:lineRule="atLeast"/>
        <w:ind w:firstLineChars="200" w:firstLine="480"/>
        <w:jc w:val="left"/>
        <w:rPr>
          <w:sz w:val="24"/>
          <w:szCs w:val="24"/>
        </w:rPr>
      </w:pPr>
      <w:r w:rsidRPr="00865D15">
        <w:rPr>
          <w:sz w:val="24"/>
          <w:szCs w:val="24"/>
        </w:rPr>
        <w:t>void while_dec(struct node *T);</w:t>
      </w:r>
    </w:p>
    <w:p w14:paraId="6ED9EDA5"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exp_stmt(struct node *T);</w:t>
      </w:r>
    </w:p>
    <w:p w14:paraId="4AD5A0A0" w14:textId="4FE77617" w:rsidR="00FE7C63" w:rsidRPr="00865D15" w:rsidRDefault="00FE7C63" w:rsidP="00865D15">
      <w:pPr>
        <w:spacing w:line="25" w:lineRule="atLeast"/>
        <w:ind w:firstLineChars="200" w:firstLine="480"/>
        <w:jc w:val="left"/>
        <w:rPr>
          <w:sz w:val="24"/>
          <w:szCs w:val="24"/>
        </w:rPr>
      </w:pPr>
      <w:r w:rsidRPr="00865D15">
        <w:rPr>
          <w:sz w:val="24"/>
          <w:szCs w:val="24"/>
        </w:rPr>
        <w:t>void return_dec(struct node *T);</w:t>
      </w:r>
    </w:p>
    <w:p w14:paraId="7DAA271E" w14:textId="3A8F183A" w:rsidR="00FE7C63" w:rsidRPr="00865D15" w:rsidRDefault="00FE7C63" w:rsidP="00FE7C63">
      <w:pPr>
        <w:pStyle w:val="3"/>
        <w:rPr>
          <w:sz w:val="24"/>
          <w:szCs w:val="24"/>
        </w:rPr>
      </w:pPr>
      <w:bookmarkStart w:id="51" w:name="_Toc44261697"/>
      <w:r w:rsidRPr="00865D15">
        <w:rPr>
          <w:rFonts w:hint="eastAsia"/>
          <w:sz w:val="24"/>
          <w:szCs w:val="24"/>
        </w:rPr>
        <w:t>4</w:t>
      </w:r>
      <w:r w:rsidRPr="00865D15">
        <w:rPr>
          <w:sz w:val="24"/>
          <w:szCs w:val="24"/>
        </w:rPr>
        <w:t>.display.c</w:t>
      </w:r>
      <w:bookmarkEnd w:id="51"/>
    </w:p>
    <w:p w14:paraId="484B8A5A"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"def.h"</w:t>
      </w:r>
    </w:p>
    <w:p w14:paraId="1507765D" w14:textId="77777777" w:rsidR="00FE7C63" w:rsidRPr="00865D15" w:rsidRDefault="00FE7C63" w:rsidP="00865D15">
      <w:pPr>
        <w:spacing w:line="25" w:lineRule="atLeast"/>
        <w:ind w:firstLineChars="200" w:firstLine="480"/>
        <w:jc w:val="left"/>
        <w:rPr>
          <w:sz w:val="24"/>
          <w:szCs w:val="24"/>
        </w:rPr>
      </w:pPr>
    </w:p>
    <w:p w14:paraId="5A549531"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node *mknode(int kind, struct node *first, struct node *second, struct node *third, int pos)</w:t>
      </w:r>
    </w:p>
    <w:p w14:paraId="79EC569C"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AC3886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node *T = (struct node *)malloc(sizeof(struct node));</w:t>
      </w:r>
    </w:p>
    <w:p w14:paraId="3A546FE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T-&gt;kind = kind;</w:t>
      </w:r>
    </w:p>
    <w:p w14:paraId="5456737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 = first;</w:t>
      </w:r>
    </w:p>
    <w:p w14:paraId="1399A2E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 = second;</w:t>
      </w:r>
    </w:p>
    <w:p w14:paraId="080B7AF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T-&gt;ptr[2] = third;</w:t>
      </w:r>
    </w:p>
    <w:p w14:paraId="3B794A0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T-&gt;pos = pos;</w:t>
      </w:r>
    </w:p>
    <w:p w14:paraId="3719780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T;</w:t>
      </w:r>
    </w:p>
    <w:p w14:paraId="671FB3E9"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645D107" w14:textId="77777777" w:rsidR="00FE7C63" w:rsidRPr="00865D15" w:rsidRDefault="00FE7C63" w:rsidP="00865D15">
      <w:pPr>
        <w:spacing w:line="25" w:lineRule="atLeast"/>
        <w:ind w:firstLineChars="200" w:firstLine="480"/>
        <w:jc w:val="left"/>
        <w:rPr>
          <w:sz w:val="24"/>
          <w:szCs w:val="24"/>
        </w:rPr>
      </w:pPr>
    </w:p>
    <w:p w14:paraId="7F70DC2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对抽象语法树的先根遍历</w:t>
      </w:r>
    </w:p>
    <w:p w14:paraId="27BA7925"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void display(struct node *T, int indent)</w:t>
      </w:r>
    </w:p>
    <w:p w14:paraId="37C6441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C2F74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i = 1;</w:t>
      </w:r>
    </w:p>
    <w:p w14:paraId="538627C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node *T0;</w:t>
      </w:r>
    </w:p>
    <w:p w14:paraId="5CB082FC" w14:textId="77777777" w:rsidR="00FE7C63" w:rsidRPr="00865D15" w:rsidRDefault="00FE7C63" w:rsidP="00865D15">
      <w:pPr>
        <w:spacing w:line="25" w:lineRule="atLeast"/>
        <w:ind w:firstLineChars="200" w:firstLine="480"/>
        <w:jc w:val="left"/>
        <w:rPr>
          <w:sz w:val="24"/>
          <w:szCs w:val="24"/>
        </w:rPr>
      </w:pPr>
    </w:p>
    <w:p w14:paraId="7A9DF64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w:t>
      </w:r>
    </w:p>
    <w:p w14:paraId="18FD0D5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EF62BB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switch (T-&gt;kind)</w:t>
      </w:r>
    </w:p>
    <w:p w14:paraId="04F79B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A216B5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EXT_DEF_LIST:</w:t>
      </w:r>
    </w:p>
    <w:p w14:paraId="5F1F5D8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w:t>
      </w:r>
      <w:r w:rsidRPr="00865D15">
        <w:rPr>
          <w:rFonts w:hint="eastAsia"/>
          <w:sz w:val="24"/>
          <w:szCs w:val="24"/>
        </w:rPr>
        <w:t>显示该外部定义列表中的第一个</w:t>
      </w:r>
    </w:p>
    <w:p w14:paraId="51536F4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w:t>
      </w:r>
      <w:r w:rsidRPr="00865D15">
        <w:rPr>
          <w:rFonts w:hint="eastAsia"/>
          <w:sz w:val="24"/>
          <w:szCs w:val="24"/>
        </w:rPr>
        <w:t>显示该外部定义列表中的其它外部定义</w:t>
      </w:r>
    </w:p>
    <w:p w14:paraId="08E137A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432116B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EXT_VAR_DEF:</w:t>
      </w:r>
    </w:p>
    <w:p w14:paraId="6770B5B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外部变量定义：</w:t>
      </w:r>
      <w:r w:rsidRPr="00865D15">
        <w:rPr>
          <w:rFonts w:hint="eastAsia"/>
          <w:sz w:val="24"/>
          <w:szCs w:val="24"/>
        </w:rPr>
        <w:t>\n", indent, ' ');</w:t>
      </w:r>
    </w:p>
    <w:p w14:paraId="69F8A59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+ 3); //</w:t>
      </w:r>
      <w:r w:rsidRPr="00865D15">
        <w:rPr>
          <w:rFonts w:hint="eastAsia"/>
          <w:sz w:val="24"/>
          <w:szCs w:val="24"/>
        </w:rPr>
        <w:t>显示外部变量类型</w:t>
      </w:r>
    </w:p>
    <w:p w14:paraId="02F4955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变量名：</w:t>
      </w:r>
      <w:r w:rsidRPr="00865D15">
        <w:rPr>
          <w:rFonts w:hint="eastAsia"/>
          <w:sz w:val="24"/>
          <w:szCs w:val="24"/>
        </w:rPr>
        <w:t>\n", indent + 3, ' ');</w:t>
      </w:r>
    </w:p>
    <w:p w14:paraId="7C116F5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+ 6); //</w:t>
      </w:r>
      <w:r w:rsidRPr="00865D15">
        <w:rPr>
          <w:rFonts w:hint="eastAsia"/>
          <w:sz w:val="24"/>
          <w:szCs w:val="24"/>
        </w:rPr>
        <w:t>显示变量列表</w:t>
      </w:r>
    </w:p>
    <w:p w14:paraId="43E91C7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0F5290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TYPE:</w:t>
      </w:r>
    </w:p>
    <w:p w14:paraId="3834467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类型：</w:t>
      </w:r>
      <w:r w:rsidRPr="00865D15">
        <w:rPr>
          <w:rFonts w:hint="eastAsia"/>
          <w:sz w:val="24"/>
          <w:szCs w:val="24"/>
        </w:rPr>
        <w:t xml:space="preserve"> %s\n", indent, ' ', T-&gt;type_id);</w:t>
      </w:r>
    </w:p>
    <w:p w14:paraId="48810BC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9AE312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EXT_DEC_LIST:</w:t>
      </w:r>
    </w:p>
    <w:p w14:paraId="4AA181A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w:t>
      </w:r>
      <w:r w:rsidRPr="00865D15">
        <w:rPr>
          <w:rFonts w:hint="eastAsia"/>
          <w:sz w:val="24"/>
          <w:szCs w:val="24"/>
        </w:rPr>
        <w:t>依次显示外部变量名，</w:t>
      </w:r>
    </w:p>
    <w:p w14:paraId="30F802F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w:t>
      </w:r>
      <w:r w:rsidRPr="00865D15">
        <w:rPr>
          <w:rFonts w:hint="eastAsia"/>
          <w:sz w:val="24"/>
          <w:szCs w:val="24"/>
        </w:rPr>
        <w:t>后续还有相同的，仅显示语法树此处理代码可以和类似代码合并</w:t>
      </w:r>
    </w:p>
    <w:p w14:paraId="35969E0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E38C29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FUNC_DEF:</w:t>
      </w:r>
    </w:p>
    <w:p w14:paraId="128DEB1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函数定义：</w:t>
      </w:r>
      <w:r w:rsidRPr="00865D15">
        <w:rPr>
          <w:rFonts w:hint="eastAsia"/>
          <w:sz w:val="24"/>
          <w:szCs w:val="24"/>
        </w:rPr>
        <w:t>\n", indent, ' ');</w:t>
      </w:r>
    </w:p>
    <w:p w14:paraId="698132F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+ 3); //</w:t>
      </w:r>
      <w:r w:rsidRPr="00865D15">
        <w:rPr>
          <w:rFonts w:hint="eastAsia"/>
          <w:sz w:val="24"/>
          <w:szCs w:val="24"/>
        </w:rPr>
        <w:t>显示函数返回类型</w:t>
      </w:r>
    </w:p>
    <w:p w14:paraId="1C8D048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+ 3); //</w:t>
      </w:r>
      <w:r w:rsidRPr="00865D15">
        <w:rPr>
          <w:rFonts w:hint="eastAsia"/>
          <w:sz w:val="24"/>
          <w:szCs w:val="24"/>
        </w:rPr>
        <w:t>显示函数名和参数</w:t>
      </w:r>
    </w:p>
    <w:p w14:paraId="68F2630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display(T-&gt;ptr[2], indent + 3); //</w:t>
      </w:r>
      <w:r w:rsidRPr="00865D15">
        <w:rPr>
          <w:rFonts w:hint="eastAsia"/>
          <w:sz w:val="24"/>
          <w:szCs w:val="24"/>
        </w:rPr>
        <w:t>显示函数体</w:t>
      </w:r>
    </w:p>
    <w:p w14:paraId="35CD52F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0F5992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FUNC_DEC:</w:t>
      </w:r>
    </w:p>
    <w:p w14:paraId="0900BCC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函数名：</w:t>
      </w:r>
      <w:r w:rsidRPr="00865D15">
        <w:rPr>
          <w:rFonts w:hint="eastAsia"/>
          <w:sz w:val="24"/>
          <w:szCs w:val="24"/>
        </w:rPr>
        <w:t>%s\n", indent, ' ', T-&gt;type_id);</w:t>
      </w:r>
    </w:p>
    <w:p w14:paraId="7C56780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1C469F2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C55288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函数形参：</w:t>
      </w:r>
      <w:r w:rsidRPr="00865D15">
        <w:rPr>
          <w:rFonts w:hint="eastAsia"/>
          <w:sz w:val="24"/>
          <w:szCs w:val="24"/>
        </w:rPr>
        <w:t>\n", indent, ' ');</w:t>
      </w:r>
    </w:p>
    <w:p w14:paraId="4A00E98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+ 3); //</w:t>
      </w:r>
      <w:r w:rsidRPr="00865D15">
        <w:rPr>
          <w:rFonts w:hint="eastAsia"/>
          <w:sz w:val="24"/>
          <w:szCs w:val="24"/>
        </w:rPr>
        <w:t>显示函数参数列表</w:t>
      </w:r>
    </w:p>
    <w:p w14:paraId="200BF77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621BA7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56FB5B7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无参函数</w:t>
      </w:r>
      <w:r w:rsidRPr="00865D15">
        <w:rPr>
          <w:rFonts w:hint="eastAsia"/>
          <w:sz w:val="24"/>
          <w:szCs w:val="24"/>
        </w:rPr>
        <w:t>\n", indent + 3, ' ');</w:t>
      </w:r>
    </w:p>
    <w:p w14:paraId="03EFF3B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7648786"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case STRUCT_DEC:</w:t>
      </w:r>
    </w:p>
    <w:p w14:paraId="56AFD85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STRUCT_DEF:</w:t>
      </w:r>
    </w:p>
    <w:p w14:paraId="330ACE4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STRUCT_TAG:</w:t>
      </w:r>
    </w:p>
    <w:p w14:paraId="409869B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EXP_ELE:</w:t>
      </w:r>
    </w:p>
    <w:p w14:paraId="321D39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EXP_ARRAY:</w:t>
      </w:r>
    </w:p>
    <w:p w14:paraId="262ED6D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DF3D99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PARAM_LIST:</w:t>
      </w:r>
    </w:p>
    <w:p w14:paraId="3EEEF1C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w:t>
      </w:r>
      <w:r w:rsidRPr="00865D15">
        <w:rPr>
          <w:rFonts w:hint="eastAsia"/>
          <w:sz w:val="24"/>
          <w:szCs w:val="24"/>
        </w:rPr>
        <w:t>依次显示全部参数类型和名称，</w:t>
      </w:r>
    </w:p>
    <w:p w14:paraId="6FBF738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display(T-&gt;ptr[1], indent);</w:t>
      </w:r>
    </w:p>
    <w:p w14:paraId="1EC000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46DB1FF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PARAM_DEC:</w:t>
      </w:r>
    </w:p>
    <w:p w14:paraId="5F653BD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(T-&gt;ptr[0]-&gt;type == INT)</w:t>
      </w:r>
    </w:p>
    <w:p w14:paraId="49B47D8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类型：</w:t>
      </w:r>
      <w:r w:rsidRPr="00865D15">
        <w:rPr>
          <w:rFonts w:hint="eastAsia"/>
          <w:sz w:val="24"/>
          <w:szCs w:val="24"/>
        </w:rPr>
        <w:t>%s,</w:t>
      </w:r>
      <w:r w:rsidRPr="00865D15">
        <w:rPr>
          <w:rFonts w:hint="eastAsia"/>
          <w:sz w:val="24"/>
          <w:szCs w:val="24"/>
        </w:rPr>
        <w:t>参数名：</w:t>
      </w:r>
      <w:r w:rsidRPr="00865D15">
        <w:rPr>
          <w:rFonts w:hint="eastAsia"/>
          <w:sz w:val="24"/>
          <w:szCs w:val="24"/>
        </w:rPr>
        <w:t>%s\n", indent, ' ', "int", T-&gt;ptr[1]-&gt;type_id);</w:t>
      </w:r>
    </w:p>
    <w:p w14:paraId="2C41155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(T-&gt;ptr[0]-&gt;type == FLOAT)</w:t>
      </w:r>
    </w:p>
    <w:p w14:paraId="57DB736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类型：</w:t>
      </w:r>
      <w:r w:rsidRPr="00865D15">
        <w:rPr>
          <w:rFonts w:hint="eastAsia"/>
          <w:sz w:val="24"/>
          <w:szCs w:val="24"/>
        </w:rPr>
        <w:t>%s,</w:t>
      </w:r>
      <w:r w:rsidRPr="00865D15">
        <w:rPr>
          <w:rFonts w:hint="eastAsia"/>
          <w:sz w:val="24"/>
          <w:szCs w:val="24"/>
        </w:rPr>
        <w:t>参数名：</w:t>
      </w:r>
      <w:r w:rsidRPr="00865D15">
        <w:rPr>
          <w:rFonts w:hint="eastAsia"/>
          <w:sz w:val="24"/>
          <w:szCs w:val="24"/>
        </w:rPr>
        <w:t>%s\n", indent, ' ', "float", T-&gt;ptr[1]-&gt;type_id);</w:t>
      </w:r>
    </w:p>
    <w:p w14:paraId="18E7325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(T-&gt;ptr[0]-&gt;type == CHAR)</w:t>
      </w:r>
    </w:p>
    <w:p w14:paraId="78836AC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类型：</w:t>
      </w:r>
      <w:r w:rsidRPr="00865D15">
        <w:rPr>
          <w:rFonts w:hint="eastAsia"/>
          <w:sz w:val="24"/>
          <w:szCs w:val="24"/>
        </w:rPr>
        <w:t>%s,</w:t>
      </w:r>
      <w:r w:rsidRPr="00865D15">
        <w:rPr>
          <w:rFonts w:hint="eastAsia"/>
          <w:sz w:val="24"/>
          <w:szCs w:val="24"/>
        </w:rPr>
        <w:t>参数名：</w:t>
      </w:r>
      <w:r w:rsidRPr="00865D15">
        <w:rPr>
          <w:rFonts w:hint="eastAsia"/>
          <w:sz w:val="24"/>
          <w:szCs w:val="24"/>
        </w:rPr>
        <w:t>%s\n", indent, ' ', "char", T-&gt;ptr[1]-&gt;type_id);</w:t>
      </w:r>
    </w:p>
    <w:p w14:paraId="64A53EF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(T-&gt;ptr[0]-&gt;type == STRING)</w:t>
      </w:r>
    </w:p>
    <w:p w14:paraId="326CA92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类型：</w:t>
      </w:r>
      <w:r w:rsidRPr="00865D15">
        <w:rPr>
          <w:rFonts w:hint="eastAsia"/>
          <w:sz w:val="24"/>
          <w:szCs w:val="24"/>
        </w:rPr>
        <w:t>%s,</w:t>
      </w:r>
      <w:r w:rsidRPr="00865D15">
        <w:rPr>
          <w:rFonts w:hint="eastAsia"/>
          <w:sz w:val="24"/>
          <w:szCs w:val="24"/>
        </w:rPr>
        <w:t>参数名：</w:t>
      </w:r>
      <w:r w:rsidRPr="00865D15">
        <w:rPr>
          <w:rFonts w:hint="eastAsia"/>
          <w:sz w:val="24"/>
          <w:szCs w:val="24"/>
        </w:rPr>
        <w:t>%s\n", indent, ' ', "string", T-&gt;ptr[1]-&gt;type_id);</w:t>
      </w:r>
    </w:p>
    <w:p w14:paraId="0DA1EB7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17D3648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类型：</w:t>
      </w:r>
      <w:r w:rsidRPr="00865D15">
        <w:rPr>
          <w:rFonts w:hint="eastAsia"/>
          <w:sz w:val="24"/>
          <w:szCs w:val="24"/>
        </w:rPr>
        <w:t>%s,</w:t>
      </w:r>
      <w:r w:rsidRPr="00865D15">
        <w:rPr>
          <w:rFonts w:hint="eastAsia"/>
          <w:sz w:val="24"/>
          <w:szCs w:val="24"/>
        </w:rPr>
        <w:t>参数名：</w:t>
      </w:r>
      <w:r w:rsidRPr="00865D15">
        <w:rPr>
          <w:rFonts w:hint="eastAsia"/>
          <w:sz w:val="24"/>
          <w:szCs w:val="24"/>
        </w:rPr>
        <w:t>%s\n", indent, ' ', "unknown", T-&gt;ptr[1]-&gt;type_id);</w:t>
      </w:r>
    </w:p>
    <w:p w14:paraId="23C4C4F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4EC538D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EXP_STMT:</w:t>
      </w:r>
    </w:p>
    <w:p w14:paraId="7F221BF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表达式语句：</w:t>
      </w:r>
      <w:r w:rsidRPr="00865D15">
        <w:rPr>
          <w:rFonts w:hint="eastAsia"/>
          <w:sz w:val="24"/>
          <w:szCs w:val="24"/>
        </w:rPr>
        <w:t>\n", indent, ' ');</w:t>
      </w:r>
    </w:p>
    <w:p w14:paraId="5A96E13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display(T-&gt;ptr[0], indent + 3);</w:t>
      </w:r>
    </w:p>
    <w:p w14:paraId="694ACDC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5C51A1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RETURN:</w:t>
      </w:r>
    </w:p>
    <w:p w14:paraId="2587CE0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返回语句：</w:t>
      </w:r>
      <w:r w:rsidRPr="00865D15">
        <w:rPr>
          <w:rFonts w:hint="eastAsia"/>
          <w:sz w:val="24"/>
          <w:szCs w:val="24"/>
        </w:rPr>
        <w:t>\n", indent, ' ');</w:t>
      </w:r>
    </w:p>
    <w:p w14:paraId="65F800B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display(T-&gt;ptr[0], indent + 3);</w:t>
      </w:r>
    </w:p>
    <w:p w14:paraId="7640575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D630C1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COMP_STM:</w:t>
      </w:r>
    </w:p>
    <w:p w14:paraId="7BD4328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复合语句：</w:t>
      </w:r>
      <w:r w:rsidRPr="00865D15">
        <w:rPr>
          <w:rFonts w:hint="eastAsia"/>
          <w:sz w:val="24"/>
          <w:szCs w:val="24"/>
        </w:rPr>
        <w:t>\n", indent, ' ');</w:t>
      </w:r>
    </w:p>
    <w:p w14:paraId="16A2A91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复合语句的变量定义：</w:t>
      </w:r>
      <w:r w:rsidRPr="00865D15">
        <w:rPr>
          <w:rFonts w:hint="eastAsia"/>
          <w:sz w:val="24"/>
          <w:szCs w:val="24"/>
        </w:rPr>
        <w:t>\n", indent + 3, ' ');</w:t>
      </w:r>
    </w:p>
    <w:p w14:paraId="793E184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+ 6); //</w:t>
      </w:r>
      <w:r w:rsidRPr="00865D15">
        <w:rPr>
          <w:rFonts w:hint="eastAsia"/>
          <w:sz w:val="24"/>
          <w:szCs w:val="24"/>
        </w:rPr>
        <w:t>显示定义部分</w:t>
      </w:r>
    </w:p>
    <w:p w14:paraId="5E36EAE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复合语句的语句部分：</w:t>
      </w:r>
      <w:r w:rsidRPr="00865D15">
        <w:rPr>
          <w:rFonts w:hint="eastAsia"/>
          <w:sz w:val="24"/>
          <w:szCs w:val="24"/>
        </w:rPr>
        <w:t>\n", indent + 3, ' ');</w:t>
      </w:r>
    </w:p>
    <w:p w14:paraId="7BDDC0D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+ 6); //</w:t>
      </w:r>
      <w:r w:rsidRPr="00865D15">
        <w:rPr>
          <w:rFonts w:hint="eastAsia"/>
          <w:sz w:val="24"/>
          <w:szCs w:val="24"/>
        </w:rPr>
        <w:t>显示语句部分</w:t>
      </w:r>
    </w:p>
    <w:p w14:paraId="053B985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5A4F863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STM_LIST:</w:t>
      </w:r>
    </w:p>
    <w:p w14:paraId="37DBB7B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w:t>
      </w:r>
      <w:r w:rsidRPr="00865D15">
        <w:rPr>
          <w:rFonts w:hint="eastAsia"/>
          <w:sz w:val="24"/>
          <w:szCs w:val="24"/>
        </w:rPr>
        <w:t>显示第一条语句</w:t>
      </w:r>
    </w:p>
    <w:p w14:paraId="03234D2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lastRenderedPageBreak/>
        <w:t xml:space="preserve">            display(T-&gt;ptr[1], indent); //</w:t>
      </w:r>
      <w:r w:rsidRPr="00865D15">
        <w:rPr>
          <w:rFonts w:hint="eastAsia"/>
          <w:sz w:val="24"/>
          <w:szCs w:val="24"/>
        </w:rPr>
        <w:t>显示剩下语句</w:t>
      </w:r>
    </w:p>
    <w:p w14:paraId="7C54C0E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5A79BDB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WHILE:</w:t>
      </w:r>
    </w:p>
    <w:p w14:paraId="0B708EE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printf("%*cWHILE</w:t>
      </w:r>
      <w:r w:rsidRPr="00865D15">
        <w:rPr>
          <w:rFonts w:hint="eastAsia"/>
          <w:sz w:val="24"/>
          <w:szCs w:val="24"/>
        </w:rPr>
        <w:t>循环语句：</w:t>
      </w:r>
      <w:r w:rsidRPr="00865D15">
        <w:rPr>
          <w:rFonts w:hint="eastAsia"/>
          <w:sz w:val="24"/>
          <w:szCs w:val="24"/>
        </w:rPr>
        <w:t>\n", indent, ' ');</w:t>
      </w:r>
    </w:p>
    <w:p w14:paraId="78279AF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printf("%*cWHILE</w:t>
      </w:r>
      <w:r w:rsidRPr="00865D15">
        <w:rPr>
          <w:rFonts w:hint="eastAsia"/>
          <w:sz w:val="24"/>
          <w:szCs w:val="24"/>
        </w:rPr>
        <w:t>循环条件：</w:t>
      </w:r>
      <w:r w:rsidRPr="00865D15">
        <w:rPr>
          <w:rFonts w:hint="eastAsia"/>
          <w:sz w:val="24"/>
          <w:szCs w:val="24"/>
        </w:rPr>
        <w:t>\n", indent + 3, ' ');</w:t>
      </w:r>
    </w:p>
    <w:p w14:paraId="2272095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+ 6); //</w:t>
      </w:r>
      <w:r w:rsidRPr="00865D15">
        <w:rPr>
          <w:rFonts w:hint="eastAsia"/>
          <w:sz w:val="24"/>
          <w:szCs w:val="24"/>
        </w:rPr>
        <w:t>显示循环条件</w:t>
      </w:r>
    </w:p>
    <w:p w14:paraId="0BDE482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printf("%*cWHILE</w:t>
      </w:r>
      <w:r w:rsidRPr="00865D15">
        <w:rPr>
          <w:rFonts w:hint="eastAsia"/>
          <w:sz w:val="24"/>
          <w:szCs w:val="24"/>
        </w:rPr>
        <w:t>循环体：</w:t>
      </w:r>
      <w:r w:rsidRPr="00865D15">
        <w:rPr>
          <w:rFonts w:hint="eastAsia"/>
          <w:sz w:val="24"/>
          <w:szCs w:val="24"/>
        </w:rPr>
        <w:t>\n", indent + 3, ' ');</w:t>
      </w:r>
    </w:p>
    <w:p w14:paraId="69837E7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+ 6); //</w:t>
      </w:r>
      <w:r w:rsidRPr="00865D15">
        <w:rPr>
          <w:rFonts w:hint="eastAsia"/>
          <w:sz w:val="24"/>
          <w:szCs w:val="24"/>
        </w:rPr>
        <w:t>显示循环体</w:t>
      </w:r>
    </w:p>
    <w:p w14:paraId="7497D48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FC1207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FOR:</w:t>
      </w:r>
    </w:p>
    <w:p w14:paraId="2F06BAB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printf("%*cFOR</w:t>
      </w:r>
      <w:r w:rsidRPr="00865D15">
        <w:rPr>
          <w:rFonts w:hint="eastAsia"/>
          <w:sz w:val="24"/>
          <w:szCs w:val="24"/>
        </w:rPr>
        <w:t>循环语句：</w:t>
      </w:r>
      <w:r w:rsidRPr="00865D15">
        <w:rPr>
          <w:rFonts w:hint="eastAsia"/>
          <w:sz w:val="24"/>
          <w:szCs w:val="24"/>
        </w:rPr>
        <w:t>\n", indent, ' ');</w:t>
      </w:r>
    </w:p>
    <w:p w14:paraId="3035B75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printf("%*cFOR</w:t>
      </w:r>
      <w:r w:rsidRPr="00865D15">
        <w:rPr>
          <w:rFonts w:hint="eastAsia"/>
          <w:sz w:val="24"/>
          <w:szCs w:val="24"/>
        </w:rPr>
        <w:t>循环条件：</w:t>
      </w:r>
      <w:r w:rsidRPr="00865D15">
        <w:rPr>
          <w:rFonts w:hint="eastAsia"/>
          <w:sz w:val="24"/>
          <w:szCs w:val="24"/>
        </w:rPr>
        <w:t>\n", indent + 3, ' ');</w:t>
      </w:r>
    </w:p>
    <w:p w14:paraId="17C7CC5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+ 6); //</w:t>
      </w:r>
      <w:r w:rsidRPr="00865D15">
        <w:rPr>
          <w:rFonts w:hint="eastAsia"/>
          <w:sz w:val="24"/>
          <w:szCs w:val="24"/>
        </w:rPr>
        <w:t>显示循环条件</w:t>
      </w:r>
    </w:p>
    <w:p w14:paraId="66F7EF5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printf("%*cFOR</w:t>
      </w:r>
      <w:r w:rsidRPr="00865D15">
        <w:rPr>
          <w:rFonts w:hint="eastAsia"/>
          <w:sz w:val="24"/>
          <w:szCs w:val="24"/>
        </w:rPr>
        <w:t>循环体：</w:t>
      </w:r>
      <w:r w:rsidRPr="00865D15">
        <w:rPr>
          <w:rFonts w:hint="eastAsia"/>
          <w:sz w:val="24"/>
          <w:szCs w:val="24"/>
        </w:rPr>
        <w:t>\n", indent + 3, ' ');</w:t>
      </w:r>
    </w:p>
    <w:p w14:paraId="50A6ABF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+ 6); //</w:t>
      </w:r>
      <w:r w:rsidRPr="00865D15">
        <w:rPr>
          <w:rFonts w:hint="eastAsia"/>
          <w:sz w:val="24"/>
          <w:szCs w:val="24"/>
        </w:rPr>
        <w:t>显示循环体</w:t>
      </w:r>
    </w:p>
    <w:p w14:paraId="2520BD4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40A721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FOR_DEC:</w:t>
      </w:r>
    </w:p>
    <w:p w14:paraId="4FC7844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display(T-&gt;ptr[0], indent + 6);</w:t>
      </w:r>
    </w:p>
    <w:p w14:paraId="342B04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display(T-&gt;ptr[1], indent + 6);</w:t>
      </w:r>
    </w:p>
    <w:p w14:paraId="7146E8D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display(T-&gt;ptr[2], indent + 6);</w:t>
      </w:r>
    </w:p>
    <w:p w14:paraId="485E9D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0CA30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IF_THEN:</w:t>
      </w:r>
    </w:p>
    <w:p w14:paraId="17A200D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条件语句</w:t>
      </w:r>
      <w:r w:rsidRPr="00865D15">
        <w:rPr>
          <w:rFonts w:hint="eastAsia"/>
          <w:sz w:val="24"/>
          <w:szCs w:val="24"/>
        </w:rPr>
        <w:t>(IF_THEN)</w:t>
      </w:r>
      <w:r w:rsidRPr="00865D15">
        <w:rPr>
          <w:rFonts w:hint="eastAsia"/>
          <w:sz w:val="24"/>
          <w:szCs w:val="24"/>
        </w:rPr>
        <w:t>：</w:t>
      </w:r>
      <w:r w:rsidRPr="00865D15">
        <w:rPr>
          <w:rFonts w:hint="eastAsia"/>
          <w:sz w:val="24"/>
          <w:szCs w:val="24"/>
        </w:rPr>
        <w:t>\n", indent, ' ');</w:t>
      </w:r>
    </w:p>
    <w:p w14:paraId="3D07393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条件：</w:t>
      </w:r>
      <w:r w:rsidRPr="00865D15">
        <w:rPr>
          <w:rFonts w:hint="eastAsia"/>
          <w:sz w:val="24"/>
          <w:szCs w:val="24"/>
        </w:rPr>
        <w:t>\n", indent + 3, ' ');</w:t>
      </w:r>
    </w:p>
    <w:p w14:paraId="592A7ED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+ 6); //</w:t>
      </w:r>
      <w:r w:rsidRPr="00865D15">
        <w:rPr>
          <w:rFonts w:hint="eastAsia"/>
          <w:sz w:val="24"/>
          <w:szCs w:val="24"/>
        </w:rPr>
        <w:t>显示条件</w:t>
      </w:r>
    </w:p>
    <w:p w14:paraId="4E500C9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printf("%*cIF</w:t>
      </w:r>
      <w:r w:rsidRPr="00865D15">
        <w:rPr>
          <w:rFonts w:hint="eastAsia"/>
          <w:sz w:val="24"/>
          <w:szCs w:val="24"/>
        </w:rPr>
        <w:t>子句：</w:t>
      </w:r>
      <w:r w:rsidRPr="00865D15">
        <w:rPr>
          <w:rFonts w:hint="eastAsia"/>
          <w:sz w:val="24"/>
          <w:szCs w:val="24"/>
        </w:rPr>
        <w:t>\n", indent + 3, ' ');</w:t>
      </w:r>
    </w:p>
    <w:p w14:paraId="6FFFCF9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+ 6); //</w:t>
      </w:r>
      <w:r w:rsidRPr="00865D15">
        <w:rPr>
          <w:rFonts w:hint="eastAsia"/>
          <w:sz w:val="24"/>
          <w:szCs w:val="24"/>
        </w:rPr>
        <w:t>显示</w:t>
      </w:r>
      <w:r w:rsidRPr="00865D15">
        <w:rPr>
          <w:rFonts w:hint="eastAsia"/>
          <w:sz w:val="24"/>
          <w:szCs w:val="24"/>
        </w:rPr>
        <w:t>if</w:t>
      </w:r>
      <w:r w:rsidRPr="00865D15">
        <w:rPr>
          <w:rFonts w:hint="eastAsia"/>
          <w:sz w:val="24"/>
          <w:szCs w:val="24"/>
        </w:rPr>
        <w:t>子句</w:t>
      </w:r>
    </w:p>
    <w:p w14:paraId="43CB289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3E23D1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IF_THEN_ELSE:</w:t>
      </w:r>
    </w:p>
    <w:p w14:paraId="794E99A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条件语句</w:t>
      </w:r>
      <w:r w:rsidRPr="00865D15">
        <w:rPr>
          <w:rFonts w:hint="eastAsia"/>
          <w:sz w:val="24"/>
          <w:szCs w:val="24"/>
        </w:rPr>
        <w:t>(IF_THEN_ELSE)</w:t>
      </w:r>
      <w:r w:rsidRPr="00865D15">
        <w:rPr>
          <w:rFonts w:hint="eastAsia"/>
          <w:sz w:val="24"/>
          <w:szCs w:val="24"/>
        </w:rPr>
        <w:t>：</w:t>
      </w:r>
      <w:r w:rsidRPr="00865D15">
        <w:rPr>
          <w:rFonts w:hint="eastAsia"/>
          <w:sz w:val="24"/>
          <w:szCs w:val="24"/>
        </w:rPr>
        <w:t>\n", indent, ' ');</w:t>
      </w:r>
    </w:p>
    <w:p w14:paraId="576AB1D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条件：</w:t>
      </w:r>
      <w:r w:rsidRPr="00865D15">
        <w:rPr>
          <w:rFonts w:hint="eastAsia"/>
          <w:sz w:val="24"/>
          <w:szCs w:val="24"/>
        </w:rPr>
        <w:t>\n", indent + 3, ' ');</w:t>
      </w:r>
    </w:p>
    <w:p w14:paraId="3335EBF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+ 6); //</w:t>
      </w:r>
      <w:r w:rsidRPr="00865D15">
        <w:rPr>
          <w:rFonts w:hint="eastAsia"/>
          <w:sz w:val="24"/>
          <w:szCs w:val="24"/>
        </w:rPr>
        <w:t>显示条件</w:t>
      </w:r>
    </w:p>
    <w:p w14:paraId="36AA083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printf("%*cIF</w:t>
      </w:r>
      <w:r w:rsidRPr="00865D15">
        <w:rPr>
          <w:rFonts w:hint="eastAsia"/>
          <w:sz w:val="24"/>
          <w:szCs w:val="24"/>
        </w:rPr>
        <w:t>子句：</w:t>
      </w:r>
      <w:r w:rsidRPr="00865D15">
        <w:rPr>
          <w:rFonts w:hint="eastAsia"/>
          <w:sz w:val="24"/>
          <w:szCs w:val="24"/>
        </w:rPr>
        <w:t>\n", indent + 3, ' ');</w:t>
      </w:r>
    </w:p>
    <w:p w14:paraId="3409391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+ 6); //</w:t>
      </w:r>
      <w:r w:rsidRPr="00865D15">
        <w:rPr>
          <w:rFonts w:hint="eastAsia"/>
          <w:sz w:val="24"/>
          <w:szCs w:val="24"/>
        </w:rPr>
        <w:t>显示</w:t>
      </w:r>
      <w:r w:rsidRPr="00865D15">
        <w:rPr>
          <w:rFonts w:hint="eastAsia"/>
          <w:sz w:val="24"/>
          <w:szCs w:val="24"/>
        </w:rPr>
        <w:t>if</w:t>
      </w:r>
      <w:r w:rsidRPr="00865D15">
        <w:rPr>
          <w:rFonts w:hint="eastAsia"/>
          <w:sz w:val="24"/>
          <w:szCs w:val="24"/>
        </w:rPr>
        <w:t>子句</w:t>
      </w:r>
    </w:p>
    <w:p w14:paraId="60E0C3E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printf("%*cELSE</w:t>
      </w:r>
      <w:r w:rsidRPr="00865D15">
        <w:rPr>
          <w:rFonts w:hint="eastAsia"/>
          <w:sz w:val="24"/>
          <w:szCs w:val="24"/>
        </w:rPr>
        <w:t>子句：</w:t>
      </w:r>
      <w:r w:rsidRPr="00865D15">
        <w:rPr>
          <w:rFonts w:hint="eastAsia"/>
          <w:sz w:val="24"/>
          <w:szCs w:val="24"/>
        </w:rPr>
        <w:t>\n", indent + 3, ' ');</w:t>
      </w:r>
    </w:p>
    <w:p w14:paraId="29C97CB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display(T-&gt;ptr[2], indent + 6); //</w:t>
      </w:r>
      <w:r w:rsidRPr="00865D15">
        <w:rPr>
          <w:rFonts w:hint="eastAsia"/>
          <w:sz w:val="24"/>
          <w:szCs w:val="24"/>
        </w:rPr>
        <w:t>显示</w:t>
      </w:r>
      <w:r w:rsidRPr="00865D15">
        <w:rPr>
          <w:rFonts w:hint="eastAsia"/>
          <w:sz w:val="24"/>
          <w:szCs w:val="24"/>
        </w:rPr>
        <w:t>else</w:t>
      </w:r>
      <w:r w:rsidRPr="00865D15">
        <w:rPr>
          <w:rFonts w:hint="eastAsia"/>
          <w:sz w:val="24"/>
          <w:szCs w:val="24"/>
        </w:rPr>
        <w:t>子句</w:t>
      </w:r>
    </w:p>
    <w:p w14:paraId="31C270F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B74909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DEF_LIST:</w:t>
      </w:r>
    </w:p>
    <w:p w14:paraId="11DAE68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display(T-&gt;ptr[0], indent); //</w:t>
      </w:r>
      <w:r w:rsidRPr="00865D15">
        <w:rPr>
          <w:rFonts w:hint="eastAsia"/>
          <w:sz w:val="24"/>
          <w:szCs w:val="24"/>
        </w:rPr>
        <w:t>显示该局部变量定义列表中的第一个</w:t>
      </w:r>
    </w:p>
    <w:p w14:paraId="15CB0A2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w:t>
      </w:r>
      <w:r w:rsidRPr="00865D15">
        <w:rPr>
          <w:rFonts w:hint="eastAsia"/>
          <w:sz w:val="24"/>
          <w:szCs w:val="24"/>
        </w:rPr>
        <w:t>显示其它局部变量定义</w:t>
      </w:r>
    </w:p>
    <w:p w14:paraId="2950979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3D347A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VAR_DEF:</w:t>
      </w:r>
    </w:p>
    <w:p w14:paraId="2B70B16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printf("%*cLOCAL VAR_NAME</w:t>
      </w:r>
      <w:r w:rsidRPr="00865D15">
        <w:rPr>
          <w:rFonts w:hint="eastAsia"/>
          <w:sz w:val="24"/>
          <w:szCs w:val="24"/>
        </w:rPr>
        <w:t>：</w:t>
      </w:r>
      <w:r w:rsidRPr="00865D15">
        <w:rPr>
          <w:rFonts w:hint="eastAsia"/>
          <w:sz w:val="24"/>
          <w:szCs w:val="24"/>
        </w:rPr>
        <w:t>\n", indent, ' ');</w:t>
      </w:r>
    </w:p>
    <w:p w14:paraId="1D5381A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lastRenderedPageBreak/>
        <w:t xml:space="preserve">            display(T-&gt;ptr[0], indent + 3); //</w:t>
      </w:r>
      <w:r w:rsidRPr="00865D15">
        <w:rPr>
          <w:rFonts w:hint="eastAsia"/>
          <w:sz w:val="24"/>
          <w:szCs w:val="24"/>
        </w:rPr>
        <w:t>显示变量类型</w:t>
      </w:r>
    </w:p>
    <w:p w14:paraId="27A2DD4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display(T-&gt;ptr[1], indent + 3); //</w:t>
      </w:r>
      <w:r w:rsidRPr="00865D15">
        <w:rPr>
          <w:rFonts w:hint="eastAsia"/>
          <w:sz w:val="24"/>
          <w:szCs w:val="24"/>
        </w:rPr>
        <w:t>显示该定义的全部变量名</w:t>
      </w:r>
    </w:p>
    <w:p w14:paraId="2E10E52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593417F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DEC_LIST:</w:t>
      </w:r>
    </w:p>
    <w:p w14:paraId="3E88D9F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printf("%*cVAR_NAME</w:t>
      </w:r>
      <w:r w:rsidRPr="00865D15">
        <w:rPr>
          <w:rFonts w:hint="eastAsia"/>
          <w:sz w:val="24"/>
          <w:szCs w:val="24"/>
        </w:rPr>
        <w:t>：</w:t>
      </w:r>
      <w:r w:rsidRPr="00865D15">
        <w:rPr>
          <w:rFonts w:hint="eastAsia"/>
          <w:sz w:val="24"/>
          <w:szCs w:val="24"/>
        </w:rPr>
        <w:t>\n", indent, ' ');</w:t>
      </w:r>
    </w:p>
    <w:p w14:paraId="231EB4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 = T;</w:t>
      </w:r>
    </w:p>
    <w:p w14:paraId="6BF1B9F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while (T0)</w:t>
      </w:r>
    </w:p>
    <w:p w14:paraId="33793B3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CE15CD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(T0-&gt;ptr[0]-&gt;kind == ID)</w:t>
      </w:r>
    </w:p>
    <w:p w14:paraId="7CB4406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 %s\n", indent + 3, ' ', T0-&gt;ptr[0]-&gt;type_id);</w:t>
      </w:r>
    </w:p>
    <w:p w14:paraId="2A16CEF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(T0-&gt;ptr[0]-&gt;kind == ASSIGNOP)</w:t>
      </w:r>
    </w:p>
    <w:p w14:paraId="480F7C3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51D9F6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 %s ASSIGNOP\n ", indent + 3, ' ', T0-&gt;ptr[0]-&gt;ptr[0]-&gt;type_id);</w:t>
      </w:r>
    </w:p>
    <w:p w14:paraId="2C780BB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显示初始化表达式</w:t>
      </w:r>
    </w:p>
    <w:p w14:paraId="1465CC7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display(T0-&gt;ptr[0]-&gt;ptr[1], indent + strlen(T0-&gt;ptr[0]-&gt;ptr[0]-&gt;type_id) + 4);</w:t>
      </w:r>
    </w:p>
    <w:p w14:paraId="20619D1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BD3529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(T0-&gt;ptr[0]-&gt;kind == PLUSASSIGNOP)</w:t>
      </w:r>
    </w:p>
    <w:p w14:paraId="55154F2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D89E67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 %s PLUSASSIGNOP\n ", indent + 3, ' ', T0-&gt;ptr[0]-&gt;ptr[0]-&gt;type_id);</w:t>
      </w:r>
    </w:p>
    <w:p w14:paraId="1E5AC9D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显示初始化表达式</w:t>
      </w:r>
    </w:p>
    <w:p w14:paraId="1BFDB41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display(T0-&gt;ptr[0]-&gt;ptr[1], indent + strlen(T0-&gt;ptr[0]-&gt;ptr[0]-&gt;type_id) + 4);</w:t>
      </w:r>
    </w:p>
    <w:p w14:paraId="6EF39E2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307A51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(T0-&gt;ptr[0]-&gt;kind == MINUSASSIGNOP)</w:t>
      </w:r>
    </w:p>
    <w:p w14:paraId="2755830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690804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 %s MINUSASSIGNOP\n ", indent + 3, ' ', T0-&gt;ptr[0]-&gt;ptr[0]-&gt;type_id);</w:t>
      </w:r>
    </w:p>
    <w:p w14:paraId="4097053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显示初始化表达式</w:t>
      </w:r>
    </w:p>
    <w:p w14:paraId="7CB07A8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display(T0-&gt;ptr[0]-&gt;ptr[1], indent + strlen(T0-&gt;ptr[0]-&gt;ptr[0]-&gt;type_id) + 4);</w:t>
      </w:r>
    </w:p>
    <w:p w14:paraId="195A76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E7DE92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(T0-&gt;ptr[0]-&gt;kind == STARASSIGNOP)</w:t>
      </w:r>
    </w:p>
    <w:p w14:paraId="7F6711F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02896B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 %s STARASSIGNOP\n ", indent + 3, ' ', T0-&gt;ptr[0]-&gt;ptr[0]-&gt;type_id);</w:t>
      </w:r>
    </w:p>
    <w:p w14:paraId="202B5CB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显示初始化表达式</w:t>
      </w:r>
    </w:p>
    <w:p w14:paraId="3A91086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display(T0-&gt;ptr[0]-&gt;ptr[1], indent + strlen(T0-&gt;ptr[0]-&gt;ptr[0]-&gt;type_id) + 4);</w:t>
      </w:r>
    </w:p>
    <w:p w14:paraId="68FC90D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C4E5DA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(T0-&gt;ptr[0]-&gt;kind == DIVASSIGNOP)</w:t>
      </w:r>
    </w:p>
    <w:p w14:paraId="256AC02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B5B849F"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printf("%*c %s DIVASSIGNOP\n ", indent + 3, ' ', T0-&gt;ptr[0]-&gt;ptr[0]-&gt;type_id);</w:t>
      </w:r>
    </w:p>
    <w:p w14:paraId="50FB8E6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显示初始化表达式</w:t>
      </w:r>
    </w:p>
    <w:p w14:paraId="5D9383B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display(T0-&gt;ptr[0]-&gt;ptr[1], indent + strlen(T0-&gt;ptr[0]-&gt;ptr[0]-&gt;type_id) + 4);</w:t>
      </w:r>
    </w:p>
    <w:p w14:paraId="7F313CC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EF57F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 = T0-&gt;ptr[1];</w:t>
      </w:r>
    </w:p>
    <w:p w14:paraId="4B30D4F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B66C08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FF4C8B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ID:</w:t>
      </w:r>
    </w:p>
    <w:p w14:paraId="0CC608B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printf("%*cID</w:t>
      </w:r>
      <w:r w:rsidRPr="00865D15">
        <w:rPr>
          <w:rFonts w:hint="eastAsia"/>
          <w:sz w:val="24"/>
          <w:szCs w:val="24"/>
        </w:rPr>
        <w:t>：</w:t>
      </w:r>
      <w:r w:rsidRPr="00865D15">
        <w:rPr>
          <w:rFonts w:hint="eastAsia"/>
          <w:sz w:val="24"/>
          <w:szCs w:val="24"/>
        </w:rPr>
        <w:t xml:space="preserve"> %s\n", indent, ' ', T-&gt;type_id);</w:t>
      </w:r>
    </w:p>
    <w:p w14:paraId="24498A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441332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INT:</w:t>
      </w:r>
    </w:p>
    <w:p w14:paraId="4454BF6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printf("%*cINT</w:t>
      </w:r>
      <w:r w:rsidRPr="00865D15">
        <w:rPr>
          <w:rFonts w:hint="eastAsia"/>
          <w:sz w:val="24"/>
          <w:szCs w:val="24"/>
        </w:rPr>
        <w:t>：</w:t>
      </w:r>
      <w:r w:rsidRPr="00865D15">
        <w:rPr>
          <w:rFonts w:hint="eastAsia"/>
          <w:sz w:val="24"/>
          <w:szCs w:val="24"/>
        </w:rPr>
        <w:t>%d\n", indent, ' ', T-&gt;type_int);</w:t>
      </w:r>
    </w:p>
    <w:p w14:paraId="0240AB6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5FBD94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FLOAT:</w:t>
      </w:r>
    </w:p>
    <w:p w14:paraId="29CBF46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printf("%*cFLAOT</w:t>
      </w:r>
      <w:r w:rsidRPr="00865D15">
        <w:rPr>
          <w:rFonts w:hint="eastAsia"/>
          <w:sz w:val="24"/>
          <w:szCs w:val="24"/>
        </w:rPr>
        <w:t>：</w:t>
      </w:r>
      <w:r w:rsidRPr="00865D15">
        <w:rPr>
          <w:rFonts w:hint="eastAsia"/>
          <w:sz w:val="24"/>
          <w:szCs w:val="24"/>
        </w:rPr>
        <w:t>%f\n", indent, ' ', T-&gt;type_float);</w:t>
      </w:r>
    </w:p>
    <w:p w14:paraId="106C024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AA12E5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CHAR:</w:t>
      </w:r>
    </w:p>
    <w:p w14:paraId="347B59B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printf("%*cCHAR</w:t>
      </w:r>
      <w:r w:rsidRPr="00865D15">
        <w:rPr>
          <w:rFonts w:hint="eastAsia"/>
          <w:sz w:val="24"/>
          <w:szCs w:val="24"/>
        </w:rPr>
        <w:t>：</w:t>
      </w:r>
      <w:r w:rsidRPr="00865D15">
        <w:rPr>
          <w:rFonts w:hint="eastAsia"/>
          <w:sz w:val="24"/>
          <w:szCs w:val="24"/>
        </w:rPr>
        <w:t>%s\n", indent, ' ', T-&gt;type_char);</w:t>
      </w:r>
    </w:p>
    <w:p w14:paraId="7B2DBA1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44865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STRING:</w:t>
      </w:r>
    </w:p>
    <w:p w14:paraId="0865D67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printf("%*cSTRING</w:t>
      </w:r>
      <w:r w:rsidRPr="00865D15">
        <w:rPr>
          <w:rFonts w:hint="eastAsia"/>
          <w:sz w:val="24"/>
          <w:szCs w:val="24"/>
        </w:rPr>
        <w:t>：</w:t>
      </w:r>
      <w:r w:rsidRPr="00865D15">
        <w:rPr>
          <w:rFonts w:hint="eastAsia"/>
          <w:sz w:val="24"/>
          <w:szCs w:val="24"/>
        </w:rPr>
        <w:t>%s\n", indent, ' ', T-&gt;type_string);</w:t>
      </w:r>
    </w:p>
    <w:p w14:paraId="45E23F3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3A1127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ASSIGNOP:</w:t>
      </w:r>
    </w:p>
    <w:p w14:paraId="254DB95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MINUSASSIGNOP:</w:t>
      </w:r>
    </w:p>
    <w:p w14:paraId="31CB35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PLUSASSIGNOP:</w:t>
      </w:r>
    </w:p>
    <w:p w14:paraId="5BD866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STARASSIGNOP:</w:t>
      </w:r>
    </w:p>
    <w:p w14:paraId="17DE3F3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DIVASSIGNOP:</w:t>
      </w:r>
    </w:p>
    <w:p w14:paraId="442CC04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AND:</w:t>
      </w:r>
    </w:p>
    <w:p w14:paraId="03D8673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OR:</w:t>
      </w:r>
    </w:p>
    <w:p w14:paraId="1FFB73A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RELOP:</w:t>
      </w:r>
    </w:p>
    <w:p w14:paraId="0C90B7F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PLUS:</w:t>
      </w:r>
    </w:p>
    <w:p w14:paraId="26EF5B7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MINUS:</w:t>
      </w:r>
    </w:p>
    <w:p w14:paraId="47940BE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STAR:</w:t>
      </w:r>
    </w:p>
    <w:p w14:paraId="1598FDC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DIV:</w:t>
      </w:r>
    </w:p>
    <w:p w14:paraId="294B730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printf("%*c%s\n", indent, ' ', T-&gt;type_id);</w:t>
      </w:r>
    </w:p>
    <w:p w14:paraId="4E87FFC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display(T-&gt;ptr[0], indent + 3);</w:t>
      </w:r>
    </w:p>
    <w:p w14:paraId="526C25E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display(T-&gt;ptr[1], indent + 3);</w:t>
      </w:r>
    </w:p>
    <w:p w14:paraId="19F7A42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4C6148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MMINUS:</w:t>
      </w:r>
    </w:p>
    <w:p w14:paraId="4B2F07B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PPLUS:</w:t>
      </w:r>
    </w:p>
    <w:p w14:paraId="6648E28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printf("%*c%s\n", indent, ' ', T-&gt;type_id);</w:t>
      </w:r>
    </w:p>
    <w:p w14:paraId="152670F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display(T-&gt;ptr[0], indent + 3);</w:t>
      </w:r>
    </w:p>
    <w:p w14:paraId="7EC78D9C"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break;</w:t>
      </w:r>
    </w:p>
    <w:p w14:paraId="4890A57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NOT:</w:t>
      </w:r>
    </w:p>
    <w:p w14:paraId="7029842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UMINUS:</w:t>
      </w:r>
    </w:p>
    <w:p w14:paraId="03BF9A8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printf("%*c%s\n", indent, ' ', T-&gt;type_id);</w:t>
      </w:r>
    </w:p>
    <w:p w14:paraId="6898A05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display(T-&gt;ptr[0], indent + 3);</w:t>
      </w:r>
    </w:p>
    <w:p w14:paraId="424BD4E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233EE6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FUNC_CALL:</w:t>
      </w:r>
    </w:p>
    <w:p w14:paraId="4D4D8D4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函数调用：</w:t>
      </w:r>
      <w:r w:rsidRPr="00865D15">
        <w:rPr>
          <w:rFonts w:hint="eastAsia"/>
          <w:sz w:val="24"/>
          <w:szCs w:val="24"/>
        </w:rPr>
        <w:t>\n", indent, ' ');</w:t>
      </w:r>
    </w:p>
    <w:p w14:paraId="3331CEE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函数名：</w:t>
      </w:r>
      <w:r w:rsidRPr="00865D15">
        <w:rPr>
          <w:rFonts w:hint="eastAsia"/>
          <w:sz w:val="24"/>
          <w:szCs w:val="24"/>
        </w:rPr>
        <w:t>%s\n", indent + 3, ' ', T-&gt;type_id);</w:t>
      </w:r>
    </w:p>
    <w:p w14:paraId="18DB8CA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display(T-&gt;ptr[0], indent + 3);</w:t>
      </w:r>
    </w:p>
    <w:p w14:paraId="39AE90A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8EFDE7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ARGS:</w:t>
      </w:r>
    </w:p>
    <w:p w14:paraId="25362A8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 = 1;</w:t>
      </w:r>
    </w:p>
    <w:p w14:paraId="2A09AEB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while (T)</w:t>
      </w:r>
    </w:p>
    <w:p w14:paraId="50818FF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//ARGS</w:t>
      </w:r>
      <w:r w:rsidRPr="00865D15">
        <w:rPr>
          <w:rFonts w:hint="eastAsia"/>
          <w:sz w:val="24"/>
          <w:szCs w:val="24"/>
        </w:rPr>
        <w:t>表示实际参数表达式序列结点，其第一棵子树为其一个实际参数表达式，第二棵子树为剩下的。</w:t>
      </w:r>
    </w:p>
    <w:p w14:paraId="157D6BA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node *T0 = T-&gt;ptr[0];</w:t>
      </w:r>
    </w:p>
    <w:p w14:paraId="0798770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printf("%*c</w:t>
      </w:r>
      <w:r w:rsidRPr="00865D15">
        <w:rPr>
          <w:rFonts w:hint="eastAsia"/>
          <w:sz w:val="24"/>
          <w:szCs w:val="24"/>
        </w:rPr>
        <w:t>第</w:t>
      </w:r>
      <w:r w:rsidRPr="00865D15">
        <w:rPr>
          <w:rFonts w:hint="eastAsia"/>
          <w:sz w:val="24"/>
          <w:szCs w:val="24"/>
        </w:rPr>
        <w:t>%d</w:t>
      </w:r>
      <w:r w:rsidRPr="00865D15">
        <w:rPr>
          <w:rFonts w:hint="eastAsia"/>
          <w:sz w:val="24"/>
          <w:szCs w:val="24"/>
        </w:rPr>
        <w:t>个实际参数表达式：</w:t>
      </w:r>
      <w:r w:rsidRPr="00865D15">
        <w:rPr>
          <w:rFonts w:hint="eastAsia"/>
          <w:sz w:val="24"/>
          <w:szCs w:val="24"/>
        </w:rPr>
        <w:t>\n", indent, ' ', i++);</w:t>
      </w:r>
    </w:p>
    <w:p w14:paraId="7F1A532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display(T0, indent + 3);</w:t>
      </w:r>
    </w:p>
    <w:p w14:paraId="2FF5E22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 = T-&gt;ptr[1];</w:t>
      </w:r>
    </w:p>
    <w:p w14:paraId="06F2C9D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B37043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printf("%*c</w:t>
      </w:r>
      <w:r w:rsidRPr="00865D15">
        <w:rPr>
          <w:rFonts w:hint="eastAsia"/>
          <w:sz w:val="24"/>
          <w:szCs w:val="24"/>
        </w:rPr>
        <w:t>第</w:t>
      </w:r>
      <w:r w:rsidRPr="00865D15">
        <w:rPr>
          <w:rFonts w:hint="eastAsia"/>
          <w:sz w:val="24"/>
          <w:szCs w:val="24"/>
        </w:rPr>
        <w:t>%d</w:t>
      </w:r>
      <w:r w:rsidRPr="00865D15">
        <w:rPr>
          <w:rFonts w:hint="eastAsia"/>
          <w:sz w:val="24"/>
          <w:szCs w:val="24"/>
        </w:rPr>
        <w:t>个实际参数表达式：</w:t>
      </w:r>
      <w:r w:rsidRPr="00865D15">
        <w:rPr>
          <w:rFonts w:hint="eastAsia"/>
          <w:sz w:val="24"/>
          <w:szCs w:val="24"/>
        </w:rPr>
        <w:t>\n",indent,' ',i);</w:t>
      </w:r>
    </w:p>
    <w:p w14:paraId="78AA9A0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display(T,indent+3);</w:t>
      </w:r>
    </w:p>
    <w:p w14:paraId="43E3369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printf("\n");</w:t>
      </w:r>
    </w:p>
    <w:p w14:paraId="7EB2F07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1C0C1E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ADA9FE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EA13B1F" w14:textId="44EDD082" w:rsidR="00FE7C63" w:rsidRPr="00865D15" w:rsidRDefault="00FE7C63" w:rsidP="00865D15">
      <w:pPr>
        <w:spacing w:line="25" w:lineRule="atLeast"/>
        <w:ind w:firstLineChars="200" w:firstLine="480"/>
        <w:jc w:val="left"/>
        <w:rPr>
          <w:sz w:val="24"/>
          <w:szCs w:val="24"/>
        </w:rPr>
      </w:pPr>
      <w:r w:rsidRPr="00865D15">
        <w:rPr>
          <w:sz w:val="24"/>
          <w:szCs w:val="24"/>
        </w:rPr>
        <w:t>}</w:t>
      </w:r>
    </w:p>
    <w:p w14:paraId="7264DCBF" w14:textId="5E019B59" w:rsidR="00FE7C63" w:rsidRPr="00865D15" w:rsidRDefault="00FE7C63" w:rsidP="00FE7C63">
      <w:pPr>
        <w:pStyle w:val="3"/>
        <w:rPr>
          <w:sz w:val="24"/>
          <w:szCs w:val="24"/>
        </w:rPr>
      </w:pPr>
      <w:bookmarkStart w:id="52" w:name="_Toc44261698"/>
      <w:r w:rsidRPr="00865D15">
        <w:rPr>
          <w:rFonts w:hint="eastAsia"/>
          <w:sz w:val="24"/>
          <w:szCs w:val="24"/>
        </w:rPr>
        <w:t>5</w:t>
      </w:r>
      <w:r w:rsidRPr="00865D15">
        <w:rPr>
          <w:sz w:val="24"/>
          <w:szCs w:val="24"/>
        </w:rPr>
        <w:t>.semantic_analysis.c</w:t>
      </w:r>
      <w:bookmarkEnd w:id="52"/>
    </w:p>
    <w:p w14:paraId="2125F871"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"def.h"</w:t>
      </w:r>
    </w:p>
    <w:p w14:paraId="48B8DAB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int LEV = 0;   //</w:t>
      </w:r>
      <w:r w:rsidRPr="00865D15">
        <w:rPr>
          <w:rFonts w:hint="eastAsia"/>
          <w:sz w:val="24"/>
          <w:szCs w:val="24"/>
        </w:rPr>
        <w:t>层号</w:t>
      </w:r>
    </w:p>
    <w:p w14:paraId="76ACA71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int func_size; //</w:t>
      </w:r>
      <w:r w:rsidRPr="00865D15">
        <w:rPr>
          <w:rFonts w:hint="eastAsia"/>
          <w:sz w:val="24"/>
          <w:szCs w:val="24"/>
        </w:rPr>
        <w:t>函数的活动记录大小</w:t>
      </w:r>
    </w:p>
    <w:p w14:paraId="589388DB" w14:textId="77777777" w:rsidR="00FE7C63" w:rsidRPr="00865D15" w:rsidRDefault="00FE7C63" w:rsidP="00865D15">
      <w:pPr>
        <w:spacing w:line="25" w:lineRule="atLeast"/>
        <w:ind w:firstLineChars="200" w:firstLine="480"/>
        <w:jc w:val="left"/>
        <w:rPr>
          <w:sz w:val="24"/>
          <w:szCs w:val="24"/>
        </w:rPr>
      </w:pPr>
    </w:p>
    <w:p w14:paraId="2EF60F81" w14:textId="77777777" w:rsidR="00FE7C63" w:rsidRPr="00865D15" w:rsidRDefault="00FE7C63" w:rsidP="00865D15">
      <w:pPr>
        <w:spacing w:line="25" w:lineRule="atLeast"/>
        <w:ind w:firstLineChars="200" w:firstLine="480"/>
        <w:jc w:val="left"/>
        <w:rPr>
          <w:sz w:val="24"/>
          <w:szCs w:val="24"/>
        </w:rPr>
      </w:pPr>
    </w:p>
    <w:p w14:paraId="30BD887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收集错误信息</w:t>
      </w:r>
    </w:p>
    <w:p w14:paraId="722893A4" w14:textId="77777777" w:rsidR="00FE7C63" w:rsidRPr="00865D15" w:rsidRDefault="00FE7C63" w:rsidP="00865D15">
      <w:pPr>
        <w:spacing w:line="25" w:lineRule="atLeast"/>
        <w:ind w:firstLineChars="200" w:firstLine="480"/>
        <w:jc w:val="left"/>
        <w:rPr>
          <w:sz w:val="24"/>
          <w:szCs w:val="24"/>
        </w:rPr>
      </w:pPr>
      <w:r w:rsidRPr="00865D15">
        <w:rPr>
          <w:sz w:val="24"/>
          <w:szCs w:val="24"/>
        </w:rPr>
        <w:t>void semantic_error(int line, char *msg1, char *msg2){</w:t>
      </w:r>
    </w:p>
    <w:p w14:paraId="19B5020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printf("</w:t>
      </w:r>
      <w:r w:rsidRPr="00865D15">
        <w:rPr>
          <w:rFonts w:hint="eastAsia"/>
          <w:sz w:val="24"/>
          <w:szCs w:val="24"/>
        </w:rPr>
        <w:t>第</w:t>
      </w:r>
      <w:r w:rsidRPr="00865D15">
        <w:rPr>
          <w:rFonts w:hint="eastAsia"/>
          <w:sz w:val="24"/>
          <w:szCs w:val="24"/>
        </w:rPr>
        <w:t>%d</w:t>
      </w:r>
      <w:r w:rsidRPr="00865D15">
        <w:rPr>
          <w:rFonts w:hint="eastAsia"/>
          <w:sz w:val="24"/>
          <w:szCs w:val="24"/>
        </w:rPr>
        <w:t>行</w:t>
      </w:r>
      <w:r w:rsidRPr="00865D15">
        <w:rPr>
          <w:rFonts w:hint="eastAsia"/>
          <w:sz w:val="24"/>
          <w:szCs w:val="24"/>
        </w:rPr>
        <w:t>,%s %s\n", line, msg1, msg2);</w:t>
      </w:r>
    </w:p>
    <w:p w14:paraId="501C6FC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DF93B4C" w14:textId="77777777" w:rsidR="00FE7C63" w:rsidRPr="00865D15" w:rsidRDefault="00FE7C63" w:rsidP="00865D15">
      <w:pPr>
        <w:spacing w:line="25" w:lineRule="atLeast"/>
        <w:ind w:firstLineChars="200" w:firstLine="480"/>
        <w:jc w:val="left"/>
        <w:rPr>
          <w:sz w:val="24"/>
          <w:szCs w:val="24"/>
        </w:rPr>
      </w:pPr>
    </w:p>
    <w:p w14:paraId="0D64C52E" w14:textId="77777777" w:rsidR="00FE7C63" w:rsidRPr="00865D15" w:rsidRDefault="00FE7C63" w:rsidP="00865D15">
      <w:pPr>
        <w:spacing w:line="25" w:lineRule="atLeast"/>
        <w:ind w:firstLineChars="200" w:firstLine="480"/>
        <w:jc w:val="left"/>
        <w:rPr>
          <w:sz w:val="24"/>
          <w:szCs w:val="24"/>
        </w:rPr>
      </w:pPr>
      <w:r w:rsidRPr="00865D15">
        <w:rPr>
          <w:sz w:val="24"/>
          <w:szCs w:val="24"/>
        </w:rPr>
        <w:t>int searchSymbolTable(char *name)</w:t>
      </w:r>
    </w:p>
    <w:p w14:paraId="6DED1ED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CC539F5"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int i;</w:t>
      </w:r>
    </w:p>
    <w:p w14:paraId="754D3EA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for (i = symbolTable.index - 1; i &gt;= 0; i--)</w:t>
      </w:r>
    </w:p>
    <w:p w14:paraId="2F694D8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(!strcmp(symbolTable.symbols[i].name, name))</w:t>
      </w:r>
    </w:p>
    <w:p w14:paraId="75D126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i;</w:t>
      </w:r>
    </w:p>
    <w:p w14:paraId="73B0051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-1;</w:t>
      </w:r>
    </w:p>
    <w:p w14:paraId="42C04C8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645872D" w14:textId="77777777" w:rsidR="00FE7C63" w:rsidRPr="00865D15" w:rsidRDefault="00FE7C63" w:rsidP="00865D15">
      <w:pPr>
        <w:spacing w:line="25" w:lineRule="atLeast"/>
        <w:ind w:firstLineChars="200" w:firstLine="480"/>
        <w:jc w:val="left"/>
        <w:rPr>
          <w:sz w:val="24"/>
          <w:szCs w:val="24"/>
        </w:rPr>
      </w:pPr>
    </w:p>
    <w:p w14:paraId="145FADE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首先根据</w:t>
      </w:r>
      <w:r w:rsidRPr="00865D15">
        <w:rPr>
          <w:rFonts w:hint="eastAsia"/>
          <w:sz w:val="24"/>
          <w:szCs w:val="24"/>
        </w:rPr>
        <w:t>name</w:t>
      </w:r>
      <w:r w:rsidRPr="00865D15">
        <w:rPr>
          <w:rFonts w:hint="eastAsia"/>
          <w:sz w:val="24"/>
          <w:szCs w:val="24"/>
        </w:rPr>
        <w:t>查符号表，不能重复定义</w:t>
      </w:r>
      <w:r w:rsidRPr="00865D15">
        <w:rPr>
          <w:rFonts w:hint="eastAsia"/>
          <w:sz w:val="24"/>
          <w:szCs w:val="24"/>
        </w:rPr>
        <w:t xml:space="preserve"> </w:t>
      </w:r>
      <w:r w:rsidRPr="00865D15">
        <w:rPr>
          <w:rFonts w:hint="eastAsia"/>
          <w:sz w:val="24"/>
          <w:szCs w:val="24"/>
        </w:rPr>
        <w:t>重复定义返回</w:t>
      </w:r>
      <w:r w:rsidRPr="00865D15">
        <w:rPr>
          <w:rFonts w:hint="eastAsia"/>
          <w:sz w:val="24"/>
          <w:szCs w:val="24"/>
        </w:rPr>
        <w:t>-1</w:t>
      </w:r>
    </w:p>
    <w:p w14:paraId="359F479E" w14:textId="77777777" w:rsidR="00FE7C63" w:rsidRPr="00865D15" w:rsidRDefault="00FE7C63" w:rsidP="00865D15">
      <w:pPr>
        <w:spacing w:line="25" w:lineRule="atLeast"/>
        <w:ind w:firstLineChars="200" w:firstLine="480"/>
        <w:jc w:val="left"/>
        <w:rPr>
          <w:sz w:val="24"/>
          <w:szCs w:val="24"/>
        </w:rPr>
      </w:pPr>
      <w:r w:rsidRPr="00865D15">
        <w:rPr>
          <w:sz w:val="24"/>
          <w:szCs w:val="24"/>
        </w:rPr>
        <w:t>int fillSymbolTable(char *name, char *alias, int level, int type, char flag, int offset)</w:t>
      </w:r>
    </w:p>
    <w:p w14:paraId="3A8B43E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BB9B88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i;</w:t>
      </w:r>
    </w:p>
    <w:p w14:paraId="6EE926A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符号查重，考虑外部变量声明前有函数定义，</w:t>
      </w:r>
    </w:p>
    <w:p w14:paraId="017CA81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其形参名还在符号表中，这时的外部变量与前函数的形参重名是允许的</w:t>
      </w:r>
      <w:r w:rsidRPr="00865D15">
        <w:rPr>
          <w:rFonts w:hint="eastAsia"/>
          <w:sz w:val="24"/>
          <w:szCs w:val="24"/>
        </w:rPr>
        <w:t>*/</w:t>
      </w:r>
    </w:p>
    <w:p w14:paraId="26484E1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for (i = symbolTable.index - 1; symbolTable.symbols[i].level == level || (level == 0 &amp;&amp; i &gt;= 0); i--)</w:t>
      </w:r>
    </w:p>
    <w:p w14:paraId="3EE8D83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5BBB81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(level == 0 &amp;&amp; symbolTable.symbols[i].level == 1)</w:t>
      </w:r>
    </w:p>
    <w:p w14:paraId="0D92477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continue; //</w:t>
      </w:r>
      <w:r w:rsidRPr="00865D15">
        <w:rPr>
          <w:rFonts w:hint="eastAsia"/>
          <w:sz w:val="24"/>
          <w:szCs w:val="24"/>
        </w:rPr>
        <w:t>外部变量和形参不必比较重名</w:t>
      </w:r>
    </w:p>
    <w:p w14:paraId="3FCD46E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(!strcmp(symbolTable.symbols[i].name, name))</w:t>
      </w:r>
    </w:p>
    <w:p w14:paraId="4126B4A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-1;</w:t>
      </w:r>
    </w:p>
    <w:p w14:paraId="04EC901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260385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填写符号表内容</w:t>
      </w:r>
    </w:p>
    <w:p w14:paraId="405D483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strcpy(symbolTable.symbols[symbolTable.index].name, name);</w:t>
      </w:r>
    </w:p>
    <w:p w14:paraId="55A8B9E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strcpy(symbolTable.symbols[symbolTable.index].alias, alias);</w:t>
      </w:r>
    </w:p>
    <w:p w14:paraId="44EFD14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symbolTable.symbols[symbolTable.index].level = level;</w:t>
      </w:r>
    </w:p>
    <w:p w14:paraId="3F3CFAF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symbolTable.symbols[symbolTable.index].type = type;</w:t>
      </w:r>
    </w:p>
    <w:p w14:paraId="2173E17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symbolTable.symbols[symbolTable.index].flag = flag;</w:t>
      </w:r>
    </w:p>
    <w:p w14:paraId="759C897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symbolTable.symbols[symbolTable.index].offset = offset;</w:t>
      </w:r>
    </w:p>
    <w:p w14:paraId="1153474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return symbolTable.index++; //</w:t>
      </w:r>
      <w:r w:rsidRPr="00865D15">
        <w:rPr>
          <w:rFonts w:hint="eastAsia"/>
          <w:sz w:val="24"/>
          <w:szCs w:val="24"/>
        </w:rPr>
        <w:t>返回的是符号在符号表中的位置序号，中间代码生成时可用序号取到符号别名</w:t>
      </w:r>
    </w:p>
    <w:p w14:paraId="42E2DBC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416C288" w14:textId="77777777" w:rsidR="00FE7C63" w:rsidRPr="00865D15" w:rsidRDefault="00FE7C63" w:rsidP="00865D15">
      <w:pPr>
        <w:spacing w:line="25" w:lineRule="atLeast"/>
        <w:ind w:firstLineChars="200" w:firstLine="480"/>
        <w:jc w:val="left"/>
        <w:rPr>
          <w:sz w:val="24"/>
          <w:szCs w:val="24"/>
        </w:rPr>
      </w:pPr>
    </w:p>
    <w:p w14:paraId="48318F5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填写临时变量到符号表，返回临时变量在符号表中的位置</w:t>
      </w:r>
    </w:p>
    <w:p w14:paraId="30548500" w14:textId="77777777" w:rsidR="00FE7C63" w:rsidRPr="00865D15" w:rsidRDefault="00FE7C63" w:rsidP="00865D15">
      <w:pPr>
        <w:spacing w:line="25" w:lineRule="atLeast"/>
        <w:ind w:firstLineChars="200" w:firstLine="480"/>
        <w:jc w:val="left"/>
        <w:rPr>
          <w:sz w:val="24"/>
          <w:szCs w:val="24"/>
        </w:rPr>
      </w:pPr>
      <w:r w:rsidRPr="00865D15">
        <w:rPr>
          <w:sz w:val="24"/>
          <w:szCs w:val="24"/>
        </w:rPr>
        <w:t>int temp_add(char *name, int level, int type, char flag, int offset)</w:t>
      </w:r>
    </w:p>
    <w:p w14:paraId="357F11A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6D5773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strcpy(symbolTable.symbols[symbolTable.index].name, "");</w:t>
      </w:r>
    </w:p>
    <w:p w14:paraId="264BEF6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strcpy(symbolTable.symbols[symbolTable.index].alias, name);</w:t>
      </w:r>
    </w:p>
    <w:p w14:paraId="4A2CC5A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symbolTable.symbols[symbolTable.index].level = level;</w:t>
      </w:r>
    </w:p>
    <w:p w14:paraId="32A81D3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symbolTable.symbols[symbolTable.index].type = type;</w:t>
      </w:r>
    </w:p>
    <w:p w14:paraId="7676B17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symbolTable.symbols[symbolTable.index].flag = flag;</w:t>
      </w:r>
    </w:p>
    <w:p w14:paraId="4283B35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symbolTable.symbols[symbolTable.index].offset = offset;</w:t>
      </w:r>
    </w:p>
    <w:p w14:paraId="518413F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return symbolTable.index++; //</w:t>
      </w:r>
      <w:r w:rsidRPr="00865D15">
        <w:rPr>
          <w:rFonts w:hint="eastAsia"/>
          <w:sz w:val="24"/>
          <w:szCs w:val="24"/>
        </w:rPr>
        <w:t>返回的是临时变量在符号表中的位置序号</w:t>
      </w:r>
    </w:p>
    <w:p w14:paraId="52FE6170"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w:t>
      </w:r>
    </w:p>
    <w:p w14:paraId="03ECF1D0" w14:textId="77777777" w:rsidR="00FE7C63" w:rsidRPr="00865D15" w:rsidRDefault="00FE7C63" w:rsidP="00865D15">
      <w:pPr>
        <w:spacing w:line="25" w:lineRule="atLeast"/>
        <w:ind w:firstLineChars="200" w:firstLine="480"/>
        <w:jc w:val="left"/>
        <w:rPr>
          <w:sz w:val="24"/>
          <w:szCs w:val="24"/>
        </w:rPr>
      </w:pPr>
    </w:p>
    <w:p w14:paraId="34057029" w14:textId="77777777" w:rsidR="00FE7C63" w:rsidRPr="00865D15" w:rsidRDefault="00FE7C63" w:rsidP="00865D15">
      <w:pPr>
        <w:spacing w:line="25" w:lineRule="atLeast"/>
        <w:ind w:firstLineChars="200" w:firstLine="480"/>
        <w:jc w:val="left"/>
        <w:rPr>
          <w:sz w:val="24"/>
          <w:szCs w:val="24"/>
        </w:rPr>
      </w:pPr>
      <w:r w:rsidRPr="00865D15">
        <w:rPr>
          <w:sz w:val="24"/>
          <w:szCs w:val="24"/>
        </w:rPr>
        <w:t>int match_param(int i, struct node *T)</w:t>
      </w:r>
    </w:p>
    <w:p w14:paraId="4FACA63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t>
      </w:r>
      <w:r w:rsidRPr="00865D15">
        <w:rPr>
          <w:rFonts w:hint="eastAsia"/>
          <w:sz w:val="24"/>
          <w:szCs w:val="24"/>
        </w:rPr>
        <w:t>匹配函数参数</w:t>
      </w:r>
    </w:p>
    <w:p w14:paraId="2D7082B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j, num = symbolTable.symbols[i].paramnum;</w:t>
      </w:r>
    </w:p>
    <w:p w14:paraId="505362F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type1, type2;</w:t>
      </w:r>
    </w:p>
    <w:p w14:paraId="2A07CE2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(num == 0 &amp;&amp; T == NULL)</w:t>
      </w:r>
    </w:p>
    <w:p w14:paraId="087CB21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1;</w:t>
      </w:r>
    </w:p>
    <w:p w14:paraId="32C9FDB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for (j = 1; j &lt; num; j++)</w:t>
      </w:r>
    </w:p>
    <w:p w14:paraId="0A17470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A0B859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710F3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w:t>
      </w:r>
    </w:p>
    <w:p w14:paraId="1062384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315C73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 "</w:t>
      </w:r>
      <w:r w:rsidRPr="00865D15">
        <w:rPr>
          <w:rFonts w:hint="eastAsia"/>
          <w:sz w:val="24"/>
          <w:szCs w:val="24"/>
        </w:rPr>
        <w:t>函数调用参数太少</w:t>
      </w:r>
      <w:r w:rsidRPr="00865D15">
        <w:rPr>
          <w:rFonts w:hint="eastAsia"/>
          <w:sz w:val="24"/>
          <w:szCs w:val="24"/>
        </w:rPr>
        <w:t>");</w:t>
      </w:r>
    </w:p>
    <w:p w14:paraId="1589925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0;</w:t>
      </w:r>
    </w:p>
    <w:p w14:paraId="59C0781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7CAD0D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ABA5F1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type1 = symbolTable.symbols[i + j].type; //</w:t>
      </w:r>
      <w:r w:rsidRPr="00865D15">
        <w:rPr>
          <w:rFonts w:hint="eastAsia"/>
          <w:sz w:val="24"/>
          <w:szCs w:val="24"/>
        </w:rPr>
        <w:t>形参类型</w:t>
      </w:r>
    </w:p>
    <w:p w14:paraId="6ADF85F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type2 = T-&gt;ptr[0]-&gt;type;</w:t>
      </w:r>
    </w:p>
    <w:p w14:paraId="1C22676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(type1 != type2)</w:t>
      </w:r>
    </w:p>
    <w:p w14:paraId="6EE6008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8AF560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 "</w:t>
      </w:r>
      <w:r w:rsidRPr="00865D15">
        <w:rPr>
          <w:rFonts w:hint="eastAsia"/>
          <w:sz w:val="24"/>
          <w:szCs w:val="24"/>
        </w:rPr>
        <w:t>参数类型不匹配</w:t>
      </w:r>
      <w:r w:rsidRPr="00865D15">
        <w:rPr>
          <w:rFonts w:hint="eastAsia"/>
          <w:sz w:val="24"/>
          <w:szCs w:val="24"/>
        </w:rPr>
        <w:t>");</w:t>
      </w:r>
    </w:p>
    <w:p w14:paraId="4982E36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0;</w:t>
      </w:r>
    </w:p>
    <w:p w14:paraId="3D5A3F4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A3B743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 = T-&gt;ptr[1];</w:t>
      </w:r>
    </w:p>
    <w:p w14:paraId="65E65CD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1855FE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(T-&gt;ptr[1])</w:t>
      </w:r>
    </w:p>
    <w:p w14:paraId="04BDF88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//num</w:t>
      </w:r>
      <w:r w:rsidRPr="00865D15">
        <w:rPr>
          <w:rFonts w:hint="eastAsia"/>
          <w:sz w:val="24"/>
          <w:szCs w:val="24"/>
        </w:rPr>
        <w:t>个参数已经匹配完，还有实参表达式</w:t>
      </w:r>
    </w:p>
    <w:p w14:paraId="06F4A02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 "</w:t>
      </w:r>
      <w:r w:rsidRPr="00865D15">
        <w:rPr>
          <w:rFonts w:hint="eastAsia"/>
          <w:sz w:val="24"/>
          <w:szCs w:val="24"/>
        </w:rPr>
        <w:t>函数调用参数太多</w:t>
      </w:r>
      <w:r w:rsidRPr="00865D15">
        <w:rPr>
          <w:rFonts w:hint="eastAsia"/>
          <w:sz w:val="24"/>
          <w:szCs w:val="24"/>
        </w:rPr>
        <w:t>");</w:t>
      </w:r>
    </w:p>
    <w:p w14:paraId="71AFA4D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0;</w:t>
      </w:r>
    </w:p>
    <w:p w14:paraId="7A54D02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2C283F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1;</w:t>
      </w:r>
    </w:p>
    <w:p w14:paraId="1B4CA6A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6A2BA1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布尔表达式</w:t>
      </w:r>
    </w:p>
    <w:p w14:paraId="0BCA31F8" w14:textId="77777777" w:rsidR="00FE7C63" w:rsidRPr="00865D15" w:rsidRDefault="00FE7C63" w:rsidP="00865D15">
      <w:pPr>
        <w:spacing w:line="25" w:lineRule="atLeast"/>
        <w:ind w:firstLineChars="200" w:firstLine="480"/>
        <w:jc w:val="left"/>
        <w:rPr>
          <w:sz w:val="24"/>
          <w:szCs w:val="24"/>
        </w:rPr>
      </w:pPr>
      <w:r w:rsidRPr="00865D15">
        <w:rPr>
          <w:sz w:val="24"/>
          <w:szCs w:val="24"/>
        </w:rPr>
        <w:t>void boolExp(struct node *T)</w:t>
      </w:r>
    </w:p>
    <w:p w14:paraId="66EBA53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92F5DE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2931E54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op;</w:t>
      </w:r>
    </w:p>
    <w:p w14:paraId="7A35623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rtn;</w:t>
      </w:r>
    </w:p>
    <w:p w14:paraId="6D05526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w:t>
      </w:r>
    </w:p>
    <w:p w14:paraId="00385BB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D2465C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switch (T-&gt;kind)</w:t>
      </w:r>
    </w:p>
    <w:p w14:paraId="4860A63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ED61D1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INT:</w:t>
      </w:r>
    </w:p>
    <w:p w14:paraId="3726A29E"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if (T-&gt;type_int != 0)</w:t>
      </w:r>
    </w:p>
    <w:p w14:paraId="6039682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genGoto(T-&gt;Etrue);</w:t>
      </w:r>
    </w:p>
    <w:p w14:paraId="155CA6F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1E7CFC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genGoto(T-&gt;Efalse);</w:t>
      </w:r>
    </w:p>
    <w:p w14:paraId="3BF79C7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2539A27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F19D1D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FLOAT:</w:t>
      </w:r>
    </w:p>
    <w:p w14:paraId="0C95256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(T-&gt;type_float != 0.0)</w:t>
      </w:r>
    </w:p>
    <w:p w14:paraId="50C91F5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genGoto(T-&gt;Etrue);</w:t>
      </w:r>
    </w:p>
    <w:p w14:paraId="4EC3F93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4F3B833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genGoto(T-&gt;Efalse);</w:t>
      </w:r>
    </w:p>
    <w:p w14:paraId="3925106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5DF3D15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DB36CE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ID: //</w:t>
      </w:r>
      <w:r w:rsidRPr="00865D15">
        <w:rPr>
          <w:rFonts w:hint="eastAsia"/>
          <w:sz w:val="24"/>
          <w:szCs w:val="24"/>
        </w:rPr>
        <w:t>查符号表，获得符号表中的位置，类型送</w:t>
      </w:r>
      <w:r w:rsidRPr="00865D15">
        <w:rPr>
          <w:rFonts w:hint="eastAsia"/>
          <w:sz w:val="24"/>
          <w:szCs w:val="24"/>
        </w:rPr>
        <w:t>type</w:t>
      </w:r>
    </w:p>
    <w:p w14:paraId="1765690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rtn = searchSymbolTable(T-&gt;type_id);</w:t>
      </w:r>
    </w:p>
    <w:p w14:paraId="287C0C3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(rtn == -1)</w:t>
      </w:r>
    </w:p>
    <w:p w14:paraId="39EE44F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函数未定义，语义错误</w:t>
      </w:r>
      <w:r w:rsidRPr="00865D15">
        <w:rPr>
          <w:rFonts w:hint="eastAsia"/>
          <w:sz w:val="24"/>
          <w:szCs w:val="24"/>
        </w:rPr>
        <w:t>");</w:t>
      </w:r>
    </w:p>
    <w:p w14:paraId="04D7C80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(symbolTable.symbols[rtn].flag == 'F')</w:t>
      </w:r>
    </w:p>
    <w:p w14:paraId="6520FB9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不是函数名，不能进行函数调用，语义错误</w:t>
      </w:r>
      <w:r w:rsidRPr="00865D15">
        <w:rPr>
          <w:rFonts w:hint="eastAsia"/>
          <w:sz w:val="24"/>
          <w:szCs w:val="24"/>
        </w:rPr>
        <w:t>");</w:t>
      </w:r>
    </w:p>
    <w:p w14:paraId="3D60F4A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4B95620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CDDD64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opn1.kind = ID;</w:t>
      </w:r>
    </w:p>
    <w:p w14:paraId="2572E6D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strcpy(opn1.id, symbolTable.symbols[rtn].alias);</w:t>
      </w:r>
    </w:p>
    <w:p w14:paraId="440EC00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opn1.offset = symbolTable.symbols[rtn].offset;</w:t>
      </w:r>
    </w:p>
    <w:p w14:paraId="04E9213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opn2.kind = INT;</w:t>
      </w:r>
    </w:p>
    <w:p w14:paraId="7EACD51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opn2.const_int = 0;</w:t>
      </w:r>
    </w:p>
    <w:p w14:paraId="477782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4EC7533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T-&gt;Etrue);</w:t>
      </w:r>
    </w:p>
    <w:p w14:paraId="4FCF9C0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genIR(NEQ, opn1, opn2, result);</w:t>
      </w:r>
    </w:p>
    <w:p w14:paraId="6AA088F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genGoto(T-&gt;Efalse));</w:t>
      </w:r>
    </w:p>
    <w:p w14:paraId="2BB4155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6A3BD1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4299F95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7FE69B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RELOP: //</w:t>
      </w:r>
      <w:r w:rsidRPr="00865D15">
        <w:rPr>
          <w:rFonts w:hint="eastAsia"/>
          <w:sz w:val="24"/>
          <w:szCs w:val="24"/>
        </w:rPr>
        <w:t>处理关系运算表达式</w:t>
      </w:r>
      <w:r w:rsidRPr="00865D15">
        <w:rPr>
          <w:rFonts w:hint="eastAsia"/>
          <w:sz w:val="24"/>
          <w:szCs w:val="24"/>
        </w:rPr>
        <w:t>,2</w:t>
      </w:r>
      <w:r w:rsidRPr="00865D15">
        <w:rPr>
          <w:rFonts w:hint="eastAsia"/>
          <w:sz w:val="24"/>
          <w:szCs w:val="24"/>
        </w:rPr>
        <w:t>个操作数都按基本表达式处理</w:t>
      </w:r>
    </w:p>
    <w:p w14:paraId="662ABB1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T-&gt;ptr[1]-&gt;offset = T-&gt;offset;</w:t>
      </w:r>
    </w:p>
    <w:p w14:paraId="105950B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Exp(T-&gt;ptr[0]);</w:t>
      </w:r>
    </w:p>
    <w:p w14:paraId="4D7ADFD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7DE90C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Exp(T-&gt;ptr[1]);</w:t>
      </w:r>
    </w:p>
    <w:p w14:paraId="7083E29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(T-&gt;width &lt; T-&gt;ptr[1]-&gt;width)</w:t>
      </w:r>
    </w:p>
    <w:p w14:paraId="0E99DF4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401787D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opn1.kind = ID;</w:t>
      </w:r>
    </w:p>
    <w:p w14:paraId="61C28C1B"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strcpy(opn1.id, symbolTable.symbols[T-&gt;ptr[0]-&gt;place].alias);</w:t>
      </w:r>
    </w:p>
    <w:p w14:paraId="7F85DB9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opn1.offset = symbolTable.symbols[T-&gt;ptr[0]-&gt;place].offset;</w:t>
      </w:r>
    </w:p>
    <w:p w14:paraId="4D45623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opn2.kind = ID;</w:t>
      </w:r>
    </w:p>
    <w:p w14:paraId="79D644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strcpy(opn2.id, symbolTable.symbols[T-&gt;ptr[1]-&gt;place].alias);</w:t>
      </w:r>
    </w:p>
    <w:p w14:paraId="2C0A1A0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opn2.offset = symbolTable.symbols[T-&gt;ptr[1]-&gt;place].offset;</w:t>
      </w:r>
    </w:p>
    <w:p w14:paraId="1A94470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4576510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T-&gt;Etrue);</w:t>
      </w:r>
    </w:p>
    <w:p w14:paraId="67105AA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(strcmp(T-&gt;type_id, "&lt;") == 0)</w:t>
      </w:r>
    </w:p>
    <w:p w14:paraId="7973A1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 = JLT;</w:t>
      </w:r>
    </w:p>
    <w:p w14:paraId="6413E29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(strcmp(T-&gt;type_id, "&lt;=") == 0)</w:t>
      </w:r>
    </w:p>
    <w:p w14:paraId="69E955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 = JLE;</w:t>
      </w:r>
    </w:p>
    <w:p w14:paraId="3772F63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(strcmp(T-&gt;type_id, "&gt;") == 0)</w:t>
      </w:r>
    </w:p>
    <w:p w14:paraId="505CEDD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 = JGT;</w:t>
      </w:r>
    </w:p>
    <w:p w14:paraId="181DBBC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(strcmp(T-&gt;type_id, "&gt;=") == 0)</w:t>
      </w:r>
    </w:p>
    <w:p w14:paraId="47B9BD9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 = JGE;</w:t>
      </w:r>
    </w:p>
    <w:p w14:paraId="3BAB7D8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(strcmp(T-&gt;type_id, "==") == 0)</w:t>
      </w:r>
    </w:p>
    <w:p w14:paraId="3CFBBA4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 = EQ;</w:t>
      </w:r>
    </w:p>
    <w:p w14:paraId="2025F08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(strcmp(T-&gt;type_id, "!=") == 0)</w:t>
      </w:r>
    </w:p>
    <w:p w14:paraId="6A89A13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 = NEQ;</w:t>
      </w:r>
    </w:p>
    <w:p w14:paraId="3CF9C47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genIR(op, opn1, opn2, result);</w:t>
      </w:r>
    </w:p>
    <w:p w14:paraId="54F2159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merge(4, T-&gt;ptr[0]-&gt;code, T-&gt;ptr[1]-&gt;code, T-&gt;code, genGoto(T-&gt;Efalse));</w:t>
      </w:r>
    </w:p>
    <w:p w14:paraId="66341D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868EFC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AND:</w:t>
      </w:r>
    </w:p>
    <w:p w14:paraId="6CC4AEF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OR:</w:t>
      </w:r>
    </w:p>
    <w:p w14:paraId="507920C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(T-&gt;kind == AND)</w:t>
      </w:r>
    </w:p>
    <w:p w14:paraId="51EA830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CB1612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strcpy(T-&gt;ptr[0]-&gt;Etrue, newLabel());</w:t>
      </w:r>
    </w:p>
    <w:p w14:paraId="2BE83B0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strcpy(T-&gt;ptr[0]-&gt;Efalse, T-&gt;Efalse);</w:t>
      </w:r>
    </w:p>
    <w:p w14:paraId="072D68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3FD221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5110EF9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1C4792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strcpy(T-&gt;ptr[0]-&gt;Etrue, T-&gt;Etrue);</w:t>
      </w:r>
    </w:p>
    <w:p w14:paraId="3968AC5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strcpy(T-&gt;ptr[0]-&gt;Efalse, newLabel());</w:t>
      </w:r>
    </w:p>
    <w:p w14:paraId="7FA7E03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65185A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strcpy(T-&gt;ptr[1]-&gt;Etrue, T-&gt;Etrue);</w:t>
      </w:r>
    </w:p>
    <w:p w14:paraId="60824D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strcpy(T-&gt;ptr[1]-&gt;Efalse, T-&gt;Efalse);</w:t>
      </w:r>
    </w:p>
    <w:p w14:paraId="01D2308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T-&gt;ptr[1]-&gt;offset = T-&gt;offset;</w:t>
      </w:r>
    </w:p>
    <w:p w14:paraId="779C983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boolExp(T-&gt;ptr[0]);</w:t>
      </w:r>
    </w:p>
    <w:p w14:paraId="4D8842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7F688B2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boolExp(T-&gt;ptr[1]);</w:t>
      </w:r>
    </w:p>
    <w:p w14:paraId="68B090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(T-&gt;width &lt; T-&gt;ptr[1]-&gt;width)</w:t>
      </w:r>
    </w:p>
    <w:p w14:paraId="58A42CE1"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T-&gt;width = T-&gt;ptr[1]-&gt;width;</w:t>
      </w:r>
    </w:p>
    <w:p w14:paraId="2D5A9E4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(T-&gt;kind == AND)</w:t>
      </w:r>
    </w:p>
    <w:p w14:paraId="08773B9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merge(3, T-&gt;ptr[0]-&gt;code, genLabel(T-&gt;ptr[0]-&gt;Etrue), T-&gt;ptr[1]-&gt;code);</w:t>
      </w:r>
    </w:p>
    <w:p w14:paraId="613637B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78037C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merge(3, T-&gt;ptr[0]-&gt;code, genLabel(T-&gt;ptr[0]-&gt;Efalse), T-&gt;ptr[1]-&gt;code);</w:t>
      </w:r>
    </w:p>
    <w:p w14:paraId="38D40BD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9D5FF4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NOT:</w:t>
      </w:r>
    </w:p>
    <w:p w14:paraId="61B03DE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strcpy(T-&gt;ptr[0]-&gt;Etrue, T-&gt;Efalse);</w:t>
      </w:r>
    </w:p>
    <w:p w14:paraId="4142EC2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strcpy(T-&gt;ptr[0]-&gt;Efalse, T-&gt;Etrue);</w:t>
      </w:r>
    </w:p>
    <w:p w14:paraId="3F6B7BD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boolExp(T-&gt;ptr[0]);</w:t>
      </w:r>
    </w:p>
    <w:p w14:paraId="197A22B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7D91E6B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14D1BC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default:</w:t>
      </w:r>
    </w:p>
    <w:p w14:paraId="6630642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97F46D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2CCBC8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36989D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2DAE908" w14:textId="77777777" w:rsidR="00FE7C63" w:rsidRPr="00865D15" w:rsidRDefault="00FE7C63" w:rsidP="00865D15">
      <w:pPr>
        <w:spacing w:line="25" w:lineRule="atLeast"/>
        <w:ind w:firstLineChars="200" w:firstLine="480"/>
        <w:jc w:val="left"/>
        <w:rPr>
          <w:sz w:val="24"/>
          <w:szCs w:val="24"/>
        </w:rPr>
      </w:pPr>
    </w:p>
    <w:p w14:paraId="332ABA8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处理基本表达式</w:t>
      </w:r>
    </w:p>
    <w:p w14:paraId="09420EEE"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Exp(struct node *T)</w:t>
      </w:r>
    </w:p>
    <w:p w14:paraId="4643840C"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72D940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w:t>
      </w:r>
    </w:p>
    <w:p w14:paraId="1A95B2C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BF95AE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switch (T-&gt;kind)</w:t>
      </w:r>
    </w:p>
    <w:p w14:paraId="282065F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DF4BB3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ID:</w:t>
      </w:r>
    </w:p>
    <w:p w14:paraId="30BF7BA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id_exp(T);</w:t>
      </w:r>
    </w:p>
    <w:p w14:paraId="3CF6CE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35C8D0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INT:</w:t>
      </w:r>
    </w:p>
    <w:p w14:paraId="709BAD9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int_exp(T);</w:t>
      </w:r>
    </w:p>
    <w:p w14:paraId="1F5F8ED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FF69F4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ASSIGNOP:</w:t>
      </w:r>
    </w:p>
    <w:p w14:paraId="234A095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assignop_exp(T);</w:t>
      </w:r>
    </w:p>
    <w:p w14:paraId="6A561E0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4CC072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PPLUS:</w:t>
      </w:r>
    </w:p>
    <w:p w14:paraId="223B5DF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MMINUS:</w:t>
      </w:r>
    </w:p>
    <w:p w14:paraId="5A910E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PLUSASSIGNOP:</w:t>
      </w:r>
    </w:p>
    <w:p w14:paraId="09E5ED5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MINUSASSIGNOP:</w:t>
      </w:r>
    </w:p>
    <w:p w14:paraId="54CED5D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STARASSIGNOP:</w:t>
      </w:r>
    </w:p>
    <w:p w14:paraId="1DEF15B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DIVASSIGNOP:</w:t>
      </w:r>
    </w:p>
    <w:p w14:paraId="781FE6B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AE1E16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AND:</w:t>
      </w:r>
    </w:p>
    <w:p w14:paraId="469102CF"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case OR:</w:t>
      </w:r>
    </w:p>
    <w:p w14:paraId="4425A9A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RELOP:</w:t>
      </w:r>
    </w:p>
    <w:p w14:paraId="73EB099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relop_exp(T);</w:t>
      </w:r>
    </w:p>
    <w:p w14:paraId="1ADBEB7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1E495E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PLUS:</w:t>
      </w:r>
    </w:p>
    <w:p w14:paraId="3956E9A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MINUS:</w:t>
      </w:r>
    </w:p>
    <w:p w14:paraId="564E6A6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STAR:</w:t>
      </w:r>
    </w:p>
    <w:p w14:paraId="195423B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DIV:</w:t>
      </w:r>
    </w:p>
    <w:p w14:paraId="4BEB15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op_exp(T);</w:t>
      </w:r>
    </w:p>
    <w:p w14:paraId="14B0FA2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47A3E8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NOT: //</w:t>
      </w:r>
      <w:r w:rsidRPr="00865D15">
        <w:rPr>
          <w:rFonts w:hint="eastAsia"/>
          <w:sz w:val="24"/>
          <w:szCs w:val="24"/>
        </w:rPr>
        <w:t>未写完整</w:t>
      </w:r>
    </w:p>
    <w:p w14:paraId="40BCB08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not_exp(T);</w:t>
      </w:r>
    </w:p>
    <w:p w14:paraId="21CC364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24C285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UMINUS: //</w:t>
      </w:r>
      <w:r w:rsidRPr="00865D15">
        <w:rPr>
          <w:rFonts w:hint="eastAsia"/>
          <w:sz w:val="24"/>
          <w:szCs w:val="24"/>
        </w:rPr>
        <w:t>未写完整</w:t>
      </w:r>
    </w:p>
    <w:p w14:paraId="2EB3D7C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uminus_exp(T);</w:t>
      </w:r>
    </w:p>
    <w:p w14:paraId="446924F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0BCCCE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FUNC_CALL: //</w:t>
      </w:r>
      <w:r w:rsidRPr="00865D15">
        <w:rPr>
          <w:rFonts w:hint="eastAsia"/>
          <w:sz w:val="24"/>
          <w:szCs w:val="24"/>
        </w:rPr>
        <w:t>根据</w:t>
      </w:r>
      <w:r w:rsidRPr="00865D15">
        <w:rPr>
          <w:rFonts w:hint="eastAsia"/>
          <w:sz w:val="24"/>
          <w:szCs w:val="24"/>
        </w:rPr>
        <w:t>T-&gt;type_id</w:t>
      </w:r>
      <w:r w:rsidRPr="00865D15">
        <w:rPr>
          <w:rFonts w:hint="eastAsia"/>
          <w:sz w:val="24"/>
          <w:szCs w:val="24"/>
        </w:rPr>
        <w:t>查出函数的定义，如果语言中增加了实验教材的</w:t>
      </w:r>
      <w:r w:rsidRPr="00865D15">
        <w:rPr>
          <w:rFonts w:hint="eastAsia"/>
          <w:sz w:val="24"/>
          <w:szCs w:val="24"/>
        </w:rPr>
        <w:t>read</w:t>
      </w:r>
      <w:r w:rsidRPr="00865D15">
        <w:rPr>
          <w:rFonts w:hint="eastAsia"/>
          <w:sz w:val="24"/>
          <w:szCs w:val="24"/>
        </w:rPr>
        <w:t>，</w:t>
      </w:r>
      <w:r w:rsidRPr="00865D15">
        <w:rPr>
          <w:rFonts w:hint="eastAsia"/>
          <w:sz w:val="24"/>
          <w:szCs w:val="24"/>
        </w:rPr>
        <w:t>write</w:t>
      </w:r>
      <w:r w:rsidRPr="00865D15">
        <w:rPr>
          <w:rFonts w:hint="eastAsia"/>
          <w:sz w:val="24"/>
          <w:szCs w:val="24"/>
        </w:rPr>
        <w:t>需要单独处理一下</w:t>
      </w:r>
    </w:p>
    <w:p w14:paraId="360CE52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func_call_exp(T);</w:t>
      </w:r>
    </w:p>
    <w:p w14:paraId="27C0B87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77204F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ARGS: //</w:t>
      </w:r>
      <w:r w:rsidRPr="00865D15">
        <w:rPr>
          <w:rFonts w:hint="eastAsia"/>
          <w:sz w:val="24"/>
          <w:szCs w:val="24"/>
        </w:rPr>
        <w:t>此处仅处理各实参表达式的求值的代码序列，不生成</w:t>
      </w:r>
      <w:r w:rsidRPr="00865D15">
        <w:rPr>
          <w:rFonts w:hint="eastAsia"/>
          <w:sz w:val="24"/>
          <w:szCs w:val="24"/>
        </w:rPr>
        <w:t>ARG</w:t>
      </w:r>
      <w:r w:rsidRPr="00865D15">
        <w:rPr>
          <w:rFonts w:hint="eastAsia"/>
          <w:sz w:val="24"/>
          <w:szCs w:val="24"/>
        </w:rPr>
        <w:t>的实参系列</w:t>
      </w:r>
    </w:p>
    <w:p w14:paraId="5C34B5F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args_exp(T);</w:t>
      </w:r>
    </w:p>
    <w:p w14:paraId="6D34CC5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D8F439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C212E4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FFA4B7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02EDC7F" w14:textId="77777777" w:rsidR="00FE7C63" w:rsidRPr="00865D15" w:rsidRDefault="00FE7C63" w:rsidP="00865D15">
      <w:pPr>
        <w:spacing w:line="25" w:lineRule="atLeast"/>
        <w:ind w:firstLineChars="200" w:firstLine="480"/>
        <w:jc w:val="left"/>
        <w:rPr>
          <w:sz w:val="24"/>
          <w:szCs w:val="24"/>
        </w:rPr>
      </w:pPr>
    </w:p>
    <w:p w14:paraId="20CD9EB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对抽象语法树的先根遍历</w:t>
      </w:r>
      <w:r w:rsidRPr="00865D15">
        <w:rPr>
          <w:rFonts w:hint="eastAsia"/>
          <w:sz w:val="24"/>
          <w:szCs w:val="24"/>
        </w:rPr>
        <w:t>,</w:t>
      </w:r>
      <w:r w:rsidRPr="00865D15">
        <w:rPr>
          <w:rFonts w:hint="eastAsia"/>
          <w:sz w:val="24"/>
          <w:szCs w:val="24"/>
        </w:rPr>
        <w:t>按</w:t>
      </w:r>
      <w:r w:rsidRPr="00865D15">
        <w:rPr>
          <w:rFonts w:hint="eastAsia"/>
          <w:sz w:val="24"/>
          <w:szCs w:val="24"/>
        </w:rPr>
        <w:t>display</w:t>
      </w:r>
      <w:r w:rsidRPr="00865D15">
        <w:rPr>
          <w:rFonts w:hint="eastAsia"/>
          <w:sz w:val="24"/>
          <w:szCs w:val="24"/>
        </w:rPr>
        <w:t>的控制结构修改完成符号表管理和语义检查和</w:t>
      </w:r>
      <w:r w:rsidRPr="00865D15">
        <w:rPr>
          <w:rFonts w:hint="eastAsia"/>
          <w:sz w:val="24"/>
          <w:szCs w:val="24"/>
        </w:rPr>
        <w:t>TAC</w:t>
      </w:r>
      <w:r w:rsidRPr="00865D15">
        <w:rPr>
          <w:rFonts w:hint="eastAsia"/>
          <w:sz w:val="24"/>
          <w:szCs w:val="24"/>
        </w:rPr>
        <w:t>生成（语句部分）</w:t>
      </w:r>
    </w:p>
    <w:p w14:paraId="0B4DF31A" w14:textId="77777777" w:rsidR="00FE7C63" w:rsidRPr="00865D15" w:rsidRDefault="00FE7C63" w:rsidP="00865D15">
      <w:pPr>
        <w:spacing w:line="25" w:lineRule="atLeast"/>
        <w:ind w:firstLineChars="200" w:firstLine="480"/>
        <w:jc w:val="left"/>
        <w:rPr>
          <w:sz w:val="24"/>
          <w:szCs w:val="24"/>
        </w:rPr>
      </w:pPr>
      <w:r w:rsidRPr="00865D15">
        <w:rPr>
          <w:sz w:val="24"/>
          <w:szCs w:val="24"/>
        </w:rPr>
        <w:t>void semantic_Analysis(struct node *T){</w:t>
      </w:r>
    </w:p>
    <w:p w14:paraId="4873E58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w:t>
      </w:r>
    </w:p>
    <w:p w14:paraId="2139C8B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0D59EF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switch (T-&gt;kind)</w:t>
      </w:r>
    </w:p>
    <w:p w14:paraId="5E407A6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AA52B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EXT_DEF_LIST:</w:t>
      </w:r>
    </w:p>
    <w:p w14:paraId="5D712C7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ext_def_list(T);</w:t>
      </w:r>
    </w:p>
    <w:p w14:paraId="59C3F1E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4D2308F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EXT_VAR_DEF: //</w:t>
      </w:r>
      <w:r w:rsidRPr="00865D15">
        <w:rPr>
          <w:rFonts w:hint="eastAsia"/>
          <w:sz w:val="24"/>
          <w:szCs w:val="24"/>
        </w:rPr>
        <w:t>处理外部说明</w:t>
      </w:r>
      <w:r w:rsidRPr="00865D15">
        <w:rPr>
          <w:rFonts w:hint="eastAsia"/>
          <w:sz w:val="24"/>
          <w:szCs w:val="24"/>
        </w:rPr>
        <w:t>,</w:t>
      </w:r>
      <w:r w:rsidRPr="00865D15">
        <w:rPr>
          <w:rFonts w:hint="eastAsia"/>
          <w:sz w:val="24"/>
          <w:szCs w:val="24"/>
        </w:rPr>
        <w:t>将第一个孩子</w:t>
      </w:r>
      <w:r w:rsidRPr="00865D15">
        <w:rPr>
          <w:rFonts w:hint="eastAsia"/>
          <w:sz w:val="24"/>
          <w:szCs w:val="24"/>
        </w:rPr>
        <w:t>(TYPE</w:t>
      </w:r>
      <w:r w:rsidRPr="00865D15">
        <w:rPr>
          <w:rFonts w:hint="eastAsia"/>
          <w:sz w:val="24"/>
          <w:szCs w:val="24"/>
        </w:rPr>
        <w:t>结点</w:t>
      </w:r>
      <w:r w:rsidRPr="00865D15">
        <w:rPr>
          <w:rFonts w:hint="eastAsia"/>
          <w:sz w:val="24"/>
          <w:szCs w:val="24"/>
        </w:rPr>
        <w:t>)</w:t>
      </w:r>
      <w:r w:rsidRPr="00865D15">
        <w:rPr>
          <w:rFonts w:hint="eastAsia"/>
          <w:sz w:val="24"/>
          <w:szCs w:val="24"/>
        </w:rPr>
        <w:t>中的类型送到第二个孩子的类型域</w:t>
      </w:r>
    </w:p>
    <w:p w14:paraId="541D0A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ext_var_def(T);</w:t>
      </w:r>
    </w:p>
    <w:p w14:paraId="792FB29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5E23A1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FUNC_DEF:</w:t>
      </w:r>
    </w:p>
    <w:p w14:paraId="42DB874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func_def(T);</w:t>
      </w:r>
    </w:p>
    <w:p w14:paraId="7AE0AEF6"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break;</w:t>
      </w:r>
    </w:p>
    <w:p w14:paraId="18A5183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FUNC_DEC: //</w:t>
      </w:r>
      <w:r w:rsidRPr="00865D15">
        <w:rPr>
          <w:rFonts w:hint="eastAsia"/>
          <w:sz w:val="24"/>
          <w:szCs w:val="24"/>
        </w:rPr>
        <w:t>根据返回类型，函数名填写符号表</w:t>
      </w:r>
    </w:p>
    <w:p w14:paraId="109ED1C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func_dec(T);</w:t>
      </w:r>
    </w:p>
    <w:p w14:paraId="37E2399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CC883E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PARAM_LIST: //</w:t>
      </w:r>
      <w:r w:rsidRPr="00865D15">
        <w:rPr>
          <w:rFonts w:hint="eastAsia"/>
          <w:sz w:val="24"/>
          <w:szCs w:val="24"/>
        </w:rPr>
        <w:t>处理函数形式参数列表</w:t>
      </w:r>
    </w:p>
    <w:p w14:paraId="33797FF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param_list(T);</w:t>
      </w:r>
    </w:p>
    <w:p w14:paraId="572F56E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4E251DB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PARAM_DEC:</w:t>
      </w:r>
    </w:p>
    <w:p w14:paraId="00F24B8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param_dec(T);</w:t>
      </w:r>
    </w:p>
    <w:p w14:paraId="6A4938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5F7ACF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COMP_STM:</w:t>
      </w:r>
    </w:p>
    <w:p w14:paraId="59B3D3D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comp_stm(T);</w:t>
      </w:r>
    </w:p>
    <w:p w14:paraId="62D334A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5B97B81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DEF_LIST:</w:t>
      </w:r>
    </w:p>
    <w:p w14:paraId="667D565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def_list(T);</w:t>
      </w:r>
    </w:p>
    <w:p w14:paraId="7167271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D53A07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case VAR_DEF: //</w:t>
      </w:r>
      <w:r w:rsidRPr="00865D15">
        <w:rPr>
          <w:rFonts w:hint="eastAsia"/>
          <w:sz w:val="24"/>
          <w:szCs w:val="24"/>
        </w:rPr>
        <w:t>处理一个局部变量定义</w:t>
      </w:r>
      <w:r w:rsidRPr="00865D15">
        <w:rPr>
          <w:rFonts w:hint="eastAsia"/>
          <w:sz w:val="24"/>
          <w:szCs w:val="24"/>
        </w:rPr>
        <w:t>,</w:t>
      </w:r>
      <w:r w:rsidRPr="00865D15">
        <w:rPr>
          <w:rFonts w:hint="eastAsia"/>
          <w:sz w:val="24"/>
          <w:szCs w:val="24"/>
        </w:rPr>
        <w:t>将第一个孩子</w:t>
      </w:r>
      <w:r w:rsidRPr="00865D15">
        <w:rPr>
          <w:rFonts w:hint="eastAsia"/>
          <w:sz w:val="24"/>
          <w:szCs w:val="24"/>
        </w:rPr>
        <w:t>(TYPE</w:t>
      </w:r>
      <w:r w:rsidRPr="00865D15">
        <w:rPr>
          <w:rFonts w:hint="eastAsia"/>
          <w:sz w:val="24"/>
          <w:szCs w:val="24"/>
        </w:rPr>
        <w:t>结点</w:t>
      </w:r>
      <w:r w:rsidRPr="00865D15">
        <w:rPr>
          <w:rFonts w:hint="eastAsia"/>
          <w:sz w:val="24"/>
          <w:szCs w:val="24"/>
        </w:rPr>
        <w:t>)</w:t>
      </w:r>
      <w:r w:rsidRPr="00865D15">
        <w:rPr>
          <w:rFonts w:hint="eastAsia"/>
          <w:sz w:val="24"/>
          <w:szCs w:val="24"/>
        </w:rPr>
        <w:t>中的类型送到第二个孩子的类型域</w:t>
      </w:r>
    </w:p>
    <w:p w14:paraId="2C4063B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var_def(T);</w:t>
      </w:r>
    </w:p>
    <w:p w14:paraId="3D3EB6A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9F1131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STM_LIST:</w:t>
      </w:r>
    </w:p>
    <w:p w14:paraId="2075E93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stmt_list(T);</w:t>
      </w:r>
    </w:p>
    <w:p w14:paraId="6681B67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942670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IF_THEN:</w:t>
      </w:r>
    </w:p>
    <w:p w14:paraId="2378137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if_then(T);</w:t>
      </w:r>
    </w:p>
    <w:p w14:paraId="508EDF5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break; //</w:t>
      </w:r>
      <w:r w:rsidRPr="00865D15">
        <w:rPr>
          <w:rFonts w:hint="eastAsia"/>
          <w:sz w:val="24"/>
          <w:szCs w:val="24"/>
        </w:rPr>
        <w:t>控制语句都还没有处理</w:t>
      </w:r>
      <w:r w:rsidRPr="00865D15">
        <w:rPr>
          <w:rFonts w:hint="eastAsia"/>
          <w:sz w:val="24"/>
          <w:szCs w:val="24"/>
        </w:rPr>
        <w:t>offset</w:t>
      </w:r>
      <w:r w:rsidRPr="00865D15">
        <w:rPr>
          <w:rFonts w:hint="eastAsia"/>
          <w:sz w:val="24"/>
          <w:szCs w:val="24"/>
        </w:rPr>
        <w:t>和</w:t>
      </w:r>
      <w:r w:rsidRPr="00865D15">
        <w:rPr>
          <w:rFonts w:hint="eastAsia"/>
          <w:sz w:val="24"/>
          <w:szCs w:val="24"/>
        </w:rPr>
        <w:t>width</w:t>
      </w:r>
      <w:r w:rsidRPr="00865D15">
        <w:rPr>
          <w:rFonts w:hint="eastAsia"/>
          <w:sz w:val="24"/>
          <w:szCs w:val="24"/>
        </w:rPr>
        <w:t>属性</w:t>
      </w:r>
    </w:p>
    <w:p w14:paraId="141A1DA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IF_THEN_ELSE:</w:t>
      </w:r>
    </w:p>
    <w:p w14:paraId="48EFCFA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if_then_else(T);</w:t>
      </w:r>
    </w:p>
    <w:p w14:paraId="32FF1B6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FCB2C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WHILE:</w:t>
      </w:r>
    </w:p>
    <w:p w14:paraId="3073AAD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while_dec(T);</w:t>
      </w:r>
    </w:p>
    <w:p w14:paraId="606E975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DB16B4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EXP_STMT:</w:t>
      </w:r>
    </w:p>
    <w:p w14:paraId="6A6E62B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exp_stmt(T);</w:t>
      </w:r>
    </w:p>
    <w:p w14:paraId="27CE80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816C79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RETURN:</w:t>
      </w:r>
    </w:p>
    <w:p w14:paraId="5CF4800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return_dec(T);</w:t>
      </w:r>
    </w:p>
    <w:p w14:paraId="2AE0ED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20BE5B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ID:</w:t>
      </w:r>
    </w:p>
    <w:p w14:paraId="6D78505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STRUCT_TAG:</w:t>
      </w:r>
    </w:p>
    <w:p w14:paraId="3BAF99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INT:</w:t>
      </w:r>
    </w:p>
    <w:p w14:paraId="5AA8AF4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FLOAT:</w:t>
      </w:r>
    </w:p>
    <w:p w14:paraId="1458768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CHAR:</w:t>
      </w:r>
    </w:p>
    <w:p w14:paraId="20C7128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STRING:</w:t>
      </w:r>
    </w:p>
    <w:p w14:paraId="101F5CFA"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case ASSIGNOP:</w:t>
      </w:r>
    </w:p>
    <w:p w14:paraId="1E3EADA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AND:</w:t>
      </w:r>
    </w:p>
    <w:p w14:paraId="65998AE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OR:</w:t>
      </w:r>
    </w:p>
    <w:p w14:paraId="4E73B86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RELOP:</w:t>
      </w:r>
    </w:p>
    <w:p w14:paraId="48774A5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PLUS:</w:t>
      </w:r>
    </w:p>
    <w:p w14:paraId="236C11E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PPLUS:</w:t>
      </w:r>
    </w:p>
    <w:p w14:paraId="03F6742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PLUSASSIGNOP:</w:t>
      </w:r>
    </w:p>
    <w:p w14:paraId="20D3A5D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MINUS:</w:t>
      </w:r>
    </w:p>
    <w:p w14:paraId="728EB5A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MMINUS:</w:t>
      </w:r>
    </w:p>
    <w:p w14:paraId="67DB7B2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MINUSASSIGNOP:</w:t>
      </w:r>
    </w:p>
    <w:p w14:paraId="6A100C3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STAR:</w:t>
      </w:r>
    </w:p>
    <w:p w14:paraId="04B06DC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STARASSIGNOP:</w:t>
      </w:r>
    </w:p>
    <w:p w14:paraId="7F70F53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DIV:</w:t>
      </w:r>
    </w:p>
    <w:p w14:paraId="2B7C0B1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DIVASSIGNOP:</w:t>
      </w:r>
    </w:p>
    <w:p w14:paraId="50C2F9A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NOT:</w:t>
      </w:r>
    </w:p>
    <w:p w14:paraId="62EF61C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UMINUS:</w:t>
      </w:r>
    </w:p>
    <w:p w14:paraId="1486729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FUNC_CALL:</w:t>
      </w:r>
    </w:p>
    <w:p w14:paraId="04E71B9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EXP_ARRAY:</w:t>
      </w:r>
    </w:p>
    <w:p w14:paraId="311B538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Exp(T); //</w:t>
      </w:r>
      <w:r w:rsidRPr="00865D15">
        <w:rPr>
          <w:rFonts w:hint="eastAsia"/>
          <w:sz w:val="24"/>
          <w:szCs w:val="24"/>
        </w:rPr>
        <w:t>处理基本表达式</w:t>
      </w:r>
    </w:p>
    <w:p w14:paraId="0060B8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99267B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0A14B7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6DA069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53B5E11" w14:textId="77777777" w:rsidR="00FE7C63" w:rsidRPr="00865D15" w:rsidRDefault="00FE7C63" w:rsidP="00865D15">
      <w:pPr>
        <w:spacing w:line="25" w:lineRule="atLeast"/>
        <w:ind w:firstLineChars="200" w:firstLine="480"/>
        <w:jc w:val="left"/>
        <w:rPr>
          <w:sz w:val="24"/>
          <w:szCs w:val="24"/>
        </w:rPr>
      </w:pPr>
    </w:p>
    <w:p w14:paraId="6194872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打印函数</w:t>
      </w:r>
    </w:p>
    <w:p w14:paraId="1A116F89" w14:textId="77777777" w:rsidR="00FE7C63" w:rsidRPr="00865D15" w:rsidRDefault="00FE7C63" w:rsidP="00865D15">
      <w:pPr>
        <w:spacing w:line="25" w:lineRule="atLeast"/>
        <w:ind w:firstLineChars="200" w:firstLine="480"/>
        <w:jc w:val="left"/>
        <w:rPr>
          <w:sz w:val="24"/>
          <w:szCs w:val="24"/>
        </w:rPr>
      </w:pPr>
      <w:r w:rsidRPr="00865D15">
        <w:rPr>
          <w:sz w:val="24"/>
          <w:szCs w:val="24"/>
        </w:rPr>
        <w:t>void DisplaySymbolTable(struct node *T)</w:t>
      </w:r>
    </w:p>
    <w:p w14:paraId="29F08D1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C62BA8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symbolTable.index = 0;</w:t>
      </w:r>
    </w:p>
    <w:p w14:paraId="42998AF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//fillSymbolTable("read", "", 0, INT, 'F', 4);</w:t>
      </w:r>
    </w:p>
    <w:p w14:paraId="177587C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//symbolTable.symbols[0].paramnum = 0; //read</w:t>
      </w:r>
      <w:r w:rsidRPr="00865D15">
        <w:rPr>
          <w:rFonts w:hint="eastAsia"/>
          <w:sz w:val="24"/>
          <w:szCs w:val="24"/>
        </w:rPr>
        <w:t>的形参个数</w:t>
      </w:r>
    </w:p>
    <w:p w14:paraId="12E72A9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//fillSymbolTable("x", "", 1, INT, 'P', 12);</w:t>
      </w:r>
    </w:p>
    <w:p w14:paraId="4959FDB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//fillSymbolTable("write", "", 0, INT, 'F', 4);</w:t>
      </w:r>
    </w:p>
    <w:p w14:paraId="1C67DA1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//symbolTable.symbols[2].paramnum = 1;</w:t>
      </w:r>
    </w:p>
    <w:p w14:paraId="572627B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symbol_scope_TX.TX[0] = 0; //</w:t>
      </w:r>
      <w:r w:rsidRPr="00865D15">
        <w:rPr>
          <w:rFonts w:hint="eastAsia"/>
          <w:sz w:val="24"/>
          <w:szCs w:val="24"/>
        </w:rPr>
        <w:t>外部变量在符号表中的起始序号为</w:t>
      </w:r>
      <w:r w:rsidRPr="00865D15">
        <w:rPr>
          <w:rFonts w:hint="eastAsia"/>
          <w:sz w:val="24"/>
          <w:szCs w:val="24"/>
        </w:rPr>
        <w:t>0</w:t>
      </w:r>
    </w:p>
    <w:p w14:paraId="6DCEEB1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symbol_scope_TX.top = 1;</w:t>
      </w:r>
    </w:p>
    <w:p w14:paraId="361D364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T-&gt;offset = 0; // </w:t>
      </w:r>
      <w:r w:rsidRPr="00865D15">
        <w:rPr>
          <w:rFonts w:hint="eastAsia"/>
          <w:sz w:val="24"/>
          <w:szCs w:val="24"/>
        </w:rPr>
        <w:t>外部变量在数据区的偏移量</w:t>
      </w:r>
    </w:p>
    <w:p w14:paraId="19B938A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semantic_Analysis(T);</w:t>
      </w:r>
    </w:p>
    <w:p w14:paraId="71BF7B9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print_IR(T-&gt;code);</w:t>
      </w:r>
    </w:p>
    <w:p w14:paraId="59F4512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CDA192B" w14:textId="77777777" w:rsidR="00FE7C63" w:rsidRPr="00865D15" w:rsidRDefault="00FE7C63" w:rsidP="00865D15">
      <w:pPr>
        <w:spacing w:line="25" w:lineRule="atLeast"/>
        <w:ind w:firstLineChars="200" w:firstLine="480"/>
        <w:jc w:val="left"/>
        <w:rPr>
          <w:sz w:val="24"/>
          <w:szCs w:val="24"/>
        </w:rPr>
      </w:pPr>
    </w:p>
    <w:p w14:paraId="26042B7D" w14:textId="77777777" w:rsidR="00FE7C63" w:rsidRPr="00865D15" w:rsidRDefault="00FE7C63" w:rsidP="00865D15">
      <w:pPr>
        <w:spacing w:line="25" w:lineRule="atLeast"/>
        <w:ind w:firstLineChars="200" w:firstLine="480"/>
        <w:jc w:val="left"/>
        <w:rPr>
          <w:sz w:val="24"/>
          <w:szCs w:val="24"/>
        </w:rPr>
      </w:pPr>
    </w:p>
    <w:p w14:paraId="09051BFA" w14:textId="77777777" w:rsidR="00FE7C63" w:rsidRPr="00865D15" w:rsidRDefault="00FE7C63" w:rsidP="00865D15">
      <w:pPr>
        <w:spacing w:line="25" w:lineRule="atLeast"/>
        <w:ind w:firstLineChars="200" w:firstLine="480"/>
        <w:jc w:val="left"/>
        <w:rPr>
          <w:sz w:val="24"/>
          <w:szCs w:val="24"/>
        </w:rPr>
      </w:pPr>
    </w:p>
    <w:p w14:paraId="240EF6D3" w14:textId="77777777" w:rsidR="00FE7C63" w:rsidRPr="00865D15" w:rsidRDefault="00FE7C63" w:rsidP="00865D15">
      <w:pPr>
        <w:spacing w:line="25" w:lineRule="atLeast"/>
        <w:ind w:firstLineChars="200" w:firstLine="480"/>
        <w:jc w:val="left"/>
        <w:rPr>
          <w:sz w:val="24"/>
          <w:szCs w:val="24"/>
        </w:rPr>
      </w:pPr>
    </w:p>
    <w:p w14:paraId="6D1FCE8C" w14:textId="77777777" w:rsidR="00FE7C63" w:rsidRPr="00865D15" w:rsidRDefault="00FE7C63" w:rsidP="00865D15">
      <w:pPr>
        <w:spacing w:line="25" w:lineRule="atLeast"/>
        <w:ind w:firstLineChars="200" w:firstLine="480"/>
        <w:jc w:val="left"/>
        <w:rPr>
          <w:sz w:val="24"/>
          <w:szCs w:val="24"/>
        </w:rPr>
      </w:pPr>
    </w:p>
    <w:p w14:paraId="7843BF27"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inner code generation */</w:t>
      </w:r>
    </w:p>
    <w:p w14:paraId="5A092364" w14:textId="77777777" w:rsidR="00FE7C63" w:rsidRPr="00865D15" w:rsidRDefault="00FE7C63" w:rsidP="00865D15">
      <w:pPr>
        <w:spacing w:line="25" w:lineRule="atLeast"/>
        <w:ind w:firstLineChars="200" w:firstLine="480"/>
        <w:jc w:val="left"/>
        <w:rPr>
          <w:sz w:val="24"/>
          <w:szCs w:val="24"/>
        </w:rPr>
      </w:pPr>
      <w:r w:rsidRPr="00865D15">
        <w:rPr>
          <w:sz w:val="24"/>
          <w:szCs w:val="24"/>
        </w:rPr>
        <w:t>char *str_catch(char *s1, char *s2)</w:t>
      </w:r>
    </w:p>
    <w:p w14:paraId="2B9FA6A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6C8D05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static char result[10];</w:t>
      </w:r>
    </w:p>
    <w:p w14:paraId="00ECC57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 s1);</w:t>
      </w:r>
    </w:p>
    <w:p w14:paraId="16601A6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strcat(result, s2);</w:t>
      </w:r>
    </w:p>
    <w:p w14:paraId="7FE0E54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result;</w:t>
      </w:r>
    </w:p>
    <w:p w14:paraId="71C82180"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5BA3226" w14:textId="77777777" w:rsidR="00FE7C63" w:rsidRPr="00865D15" w:rsidRDefault="00FE7C63" w:rsidP="00865D15">
      <w:pPr>
        <w:spacing w:line="25" w:lineRule="atLeast"/>
        <w:ind w:firstLineChars="200" w:firstLine="480"/>
        <w:jc w:val="left"/>
        <w:rPr>
          <w:sz w:val="24"/>
          <w:szCs w:val="24"/>
        </w:rPr>
      </w:pPr>
    </w:p>
    <w:p w14:paraId="73229F03" w14:textId="77777777" w:rsidR="00FE7C63" w:rsidRPr="00865D15" w:rsidRDefault="00FE7C63" w:rsidP="00865D15">
      <w:pPr>
        <w:spacing w:line="25" w:lineRule="atLeast"/>
        <w:ind w:firstLineChars="200" w:firstLine="480"/>
        <w:jc w:val="left"/>
        <w:rPr>
          <w:sz w:val="24"/>
          <w:szCs w:val="24"/>
        </w:rPr>
      </w:pPr>
      <w:r w:rsidRPr="00865D15">
        <w:rPr>
          <w:sz w:val="24"/>
          <w:szCs w:val="24"/>
        </w:rPr>
        <w:t>char *newAlias()</w:t>
      </w:r>
    </w:p>
    <w:p w14:paraId="123B33AC"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43A117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static int no = 1;</w:t>
      </w:r>
    </w:p>
    <w:p w14:paraId="42BC129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s[10];</w:t>
      </w:r>
    </w:p>
    <w:p w14:paraId="4421EBF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snprintf(s, 10, "%d", no++);</w:t>
      </w:r>
    </w:p>
    <w:p w14:paraId="64665D0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itoa(no++, s, 10);</w:t>
      </w:r>
    </w:p>
    <w:p w14:paraId="460B26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str_catch("var", s);</w:t>
      </w:r>
    </w:p>
    <w:p w14:paraId="34D9002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3E82241" w14:textId="77777777" w:rsidR="00FE7C63" w:rsidRPr="00865D15" w:rsidRDefault="00FE7C63" w:rsidP="00865D15">
      <w:pPr>
        <w:spacing w:line="25" w:lineRule="atLeast"/>
        <w:ind w:firstLineChars="200" w:firstLine="480"/>
        <w:jc w:val="left"/>
        <w:rPr>
          <w:sz w:val="24"/>
          <w:szCs w:val="24"/>
        </w:rPr>
      </w:pPr>
    </w:p>
    <w:p w14:paraId="7B76C6AA" w14:textId="77777777" w:rsidR="00FE7C63" w:rsidRPr="00865D15" w:rsidRDefault="00FE7C63" w:rsidP="00865D15">
      <w:pPr>
        <w:spacing w:line="25" w:lineRule="atLeast"/>
        <w:ind w:firstLineChars="200" w:firstLine="480"/>
        <w:jc w:val="left"/>
        <w:rPr>
          <w:sz w:val="24"/>
          <w:szCs w:val="24"/>
        </w:rPr>
      </w:pPr>
      <w:r w:rsidRPr="00865D15">
        <w:rPr>
          <w:sz w:val="24"/>
          <w:szCs w:val="24"/>
        </w:rPr>
        <w:t>char *newLabel()</w:t>
      </w:r>
    </w:p>
    <w:p w14:paraId="16B06AA9"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8F8957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static int no = 1;</w:t>
      </w:r>
    </w:p>
    <w:p w14:paraId="438A8EF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s[10];</w:t>
      </w:r>
    </w:p>
    <w:p w14:paraId="359B249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snprintf(s, 10, "%d", no++);</w:t>
      </w:r>
    </w:p>
    <w:p w14:paraId="1BD7C20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itoa(no++, s, 10);</w:t>
      </w:r>
    </w:p>
    <w:p w14:paraId="3F3B1BC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str_catch("label", s);</w:t>
      </w:r>
    </w:p>
    <w:p w14:paraId="59A457BC"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0C6AFFA" w14:textId="77777777" w:rsidR="00FE7C63" w:rsidRPr="00865D15" w:rsidRDefault="00FE7C63" w:rsidP="00865D15">
      <w:pPr>
        <w:spacing w:line="25" w:lineRule="atLeast"/>
        <w:ind w:firstLineChars="200" w:firstLine="480"/>
        <w:jc w:val="left"/>
        <w:rPr>
          <w:sz w:val="24"/>
          <w:szCs w:val="24"/>
        </w:rPr>
      </w:pPr>
    </w:p>
    <w:p w14:paraId="3159B3C8" w14:textId="77777777" w:rsidR="00FE7C63" w:rsidRPr="00865D15" w:rsidRDefault="00FE7C63" w:rsidP="00865D15">
      <w:pPr>
        <w:spacing w:line="25" w:lineRule="atLeast"/>
        <w:ind w:firstLineChars="200" w:firstLine="480"/>
        <w:jc w:val="left"/>
        <w:rPr>
          <w:sz w:val="24"/>
          <w:szCs w:val="24"/>
        </w:rPr>
      </w:pPr>
      <w:r w:rsidRPr="00865D15">
        <w:rPr>
          <w:sz w:val="24"/>
          <w:szCs w:val="24"/>
        </w:rPr>
        <w:t>char *newTemp()</w:t>
      </w:r>
    </w:p>
    <w:p w14:paraId="5952CEB4"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8D0C16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static int no = 1;</w:t>
      </w:r>
    </w:p>
    <w:p w14:paraId="5B99845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s[10];</w:t>
      </w:r>
    </w:p>
    <w:p w14:paraId="2B7695E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snprintf(s, 10, "%d", no++);</w:t>
      </w:r>
    </w:p>
    <w:p w14:paraId="7F60D33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str_catch("temp", s);</w:t>
      </w:r>
    </w:p>
    <w:p w14:paraId="4094F10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CF05F8F" w14:textId="77777777" w:rsidR="00FE7C63" w:rsidRPr="00865D15" w:rsidRDefault="00FE7C63" w:rsidP="00865D15">
      <w:pPr>
        <w:spacing w:line="25" w:lineRule="atLeast"/>
        <w:ind w:firstLineChars="200" w:firstLine="480"/>
        <w:jc w:val="left"/>
        <w:rPr>
          <w:sz w:val="24"/>
          <w:szCs w:val="24"/>
        </w:rPr>
      </w:pPr>
    </w:p>
    <w:p w14:paraId="1C8EB0A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生成一条</w:t>
      </w:r>
      <w:r w:rsidRPr="00865D15">
        <w:rPr>
          <w:rFonts w:hint="eastAsia"/>
          <w:sz w:val="24"/>
          <w:szCs w:val="24"/>
        </w:rPr>
        <w:t>TAC</w:t>
      </w:r>
      <w:r w:rsidRPr="00865D15">
        <w:rPr>
          <w:rFonts w:hint="eastAsia"/>
          <w:sz w:val="24"/>
          <w:szCs w:val="24"/>
        </w:rPr>
        <w:t>代码的结点组成的双向循环链表，返回头指针</w:t>
      </w:r>
    </w:p>
    <w:p w14:paraId="291B4631"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*genIR(int op, struct opn opn1, struct opn opn2, struct opn result)</w:t>
      </w:r>
    </w:p>
    <w:p w14:paraId="16608BA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0D9AAC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codenode *h = (struct codenode *)malloc(sizeof(struct codenode));</w:t>
      </w:r>
    </w:p>
    <w:p w14:paraId="097987D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h-&gt;op = op;</w:t>
      </w:r>
    </w:p>
    <w:p w14:paraId="165CD3A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h-&gt;opn1 = opn1;</w:t>
      </w:r>
    </w:p>
    <w:p w14:paraId="0231001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h-&gt;opn2 = opn2;</w:t>
      </w:r>
    </w:p>
    <w:p w14:paraId="2CDC67D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h-&gt;result = result;</w:t>
      </w:r>
    </w:p>
    <w:p w14:paraId="1E877607"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h-&gt;next = h-&gt;prior = h;</w:t>
      </w:r>
    </w:p>
    <w:p w14:paraId="4DC79E6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h;</w:t>
      </w:r>
    </w:p>
    <w:p w14:paraId="7E1456D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D546140" w14:textId="77777777" w:rsidR="00FE7C63" w:rsidRPr="00865D15" w:rsidRDefault="00FE7C63" w:rsidP="00865D15">
      <w:pPr>
        <w:spacing w:line="25" w:lineRule="atLeast"/>
        <w:ind w:firstLineChars="200" w:firstLine="480"/>
        <w:jc w:val="left"/>
        <w:rPr>
          <w:sz w:val="24"/>
          <w:szCs w:val="24"/>
        </w:rPr>
      </w:pPr>
    </w:p>
    <w:p w14:paraId="5923CAD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生成一条标号语句，返回头指针</w:t>
      </w:r>
    </w:p>
    <w:p w14:paraId="4D2A4871"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*genLabel(char *label)</w:t>
      </w:r>
    </w:p>
    <w:p w14:paraId="6A29EDD1"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59551C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codenode *h = (struct codenode *)malloc(sizeof(struct codenode));</w:t>
      </w:r>
    </w:p>
    <w:p w14:paraId="2C700E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h-&gt;op = LABEL;</w:t>
      </w:r>
    </w:p>
    <w:p w14:paraId="61E437B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strcpy(h-&gt;result.id, label);</w:t>
      </w:r>
    </w:p>
    <w:p w14:paraId="0B3B36B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h-&gt;next = h-&gt;prior = h;</w:t>
      </w:r>
    </w:p>
    <w:p w14:paraId="79AEB0E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h;</w:t>
      </w:r>
    </w:p>
    <w:p w14:paraId="3DC6082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1349A42" w14:textId="77777777" w:rsidR="00FE7C63" w:rsidRPr="00865D15" w:rsidRDefault="00FE7C63" w:rsidP="00865D15">
      <w:pPr>
        <w:spacing w:line="25" w:lineRule="atLeast"/>
        <w:ind w:firstLineChars="200" w:firstLine="480"/>
        <w:jc w:val="left"/>
        <w:rPr>
          <w:sz w:val="24"/>
          <w:szCs w:val="24"/>
        </w:rPr>
      </w:pPr>
    </w:p>
    <w:p w14:paraId="0A0ED61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生成</w:t>
      </w:r>
      <w:r w:rsidRPr="00865D15">
        <w:rPr>
          <w:rFonts w:hint="eastAsia"/>
          <w:sz w:val="24"/>
          <w:szCs w:val="24"/>
        </w:rPr>
        <w:t>GOTO</w:t>
      </w:r>
      <w:r w:rsidRPr="00865D15">
        <w:rPr>
          <w:rFonts w:hint="eastAsia"/>
          <w:sz w:val="24"/>
          <w:szCs w:val="24"/>
        </w:rPr>
        <w:t>语句，返回头指针</w:t>
      </w:r>
    </w:p>
    <w:p w14:paraId="763894A9"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*genGoto(char *label)</w:t>
      </w:r>
    </w:p>
    <w:p w14:paraId="73AC02D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8F5DE3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codenode *h = (struct codenode *)malloc(sizeof(struct codenode));</w:t>
      </w:r>
    </w:p>
    <w:p w14:paraId="7B5B351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h-&gt;op = GOTO;</w:t>
      </w:r>
    </w:p>
    <w:p w14:paraId="7511251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strcpy(h-&gt;result.id, label);</w:t>
      </w:r>
    </w:p>
    <w:p w14:paraId="2DC822D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h-&gt;next = h-&gt;prior = h;</w:t>
      </w:r>
    </w:p>
    <w:p w14:paraId="71ED835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h;</w:t>
      </w:r>
    </w:p>
    <w:p w14:paraId="3FD3CC3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B4F05EB" w14:textId="77777777" w:rsidR="00FE7C63" w:rsidRPr="00865D15" w:rsidRDefault="00FE7C63" w:rsidP="00865D15">
      <w:pPr>
        <w:spacing w:line="25" w:lineRule="atLeast"/>
        <w:ind w:firstLineChars="200" w:firstLine="480"/>
        <w:jc w:val="left"/>
        <w:rPr>
          <w:sz w:val="24"/>
          <w:szCs w:val="24"/>
        </w:rPr>
      </w:pPr>
    </w:p>
    <w:p w14:paraId="61A2E65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合并多个中间代码的双向循环链表，首尾相连</w:t>
      </w:r>
    </w:p>
    <w:p w14:paraId="416B1C2D" w14:textId="77777777" w:rsidR="00FE7C63" w:rsidRPr="00865D15" w:rsidRDefault="00FE7C63" w:rsidP="00865D15">
      <w:pPr>
        <w:spacing w:line="25" w:lineRule="atLeast"/>
        <w:ind w:firstLineChars="200" w:firstLine="480"/>
        <w:jc w:val="left"/>
        <w:rPr>
          <w:sz w:val="24"/>
          <w:szCs w:val="24"/>
        </w:rPr>
      </w:pPr>
      <w:r w:rsidRPr="00865D15">
        <w:rPr>
          <w:sz w:val="24"/>
          <w:szCs w:val="24"/>
        </w:rPr>
        <w:t>struct codenode *merge(int num, ...)</w:t>
      </w:r>
    </w:p>
    <w:p w14:paraId="4524C742"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EFD11C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codenode *h1, *h2, *t1, *t2;</w:t>
      </w:r>
    </w:p>
    <w:p w14:paraId="3DA0FC1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va_list ap;//</w:t>
      </w:r>
      <w:r w:rsidRPr="00865D15">
        <w:rPr>
          <w:rFonts w:hint="eastAsia"/>
          <w:sz w:val="24"/>
          <w:szCs w:val="24"/>
        </w:rPr>
        <w:t>指向参数的指针</w:t>
      </w:r>
    </w:p>
    <w:p w14:paraId="63F368D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va_start(ap, num);//</w:t>
      </w:r>
      <w:r w:rsidRPr="00865D15">
        <w:rPr>
          <w:rFonts w:hint="eastAsia"/>
          <w:sz w:val="24"/>
          <w:szCs w:val="24"/>
        </w:rPr>
        <w:t>宏初始化</w:t>
      </w:r>
      <w:r w:rsidRPr="00865D15">
        <w:rPr>
          <w:rFonts w:hint="eastAsia"/>
          <w:sz w:val="24"/>
          <w:szCs w:val="24"/>
        </w:rPr>
        <w:t>va_list</w:t>
      </w:r>
      <w:r w:rsidRPr="00865D15">
        <w:rPr>
          <w:rFonts w:hint="eastAsia"/>
          <w:sz w:val="24"/>
          <w:szCs w:val="24"/>
        </w:rPr>
        <w:t>变量，使其指向第一个可变参数的地址</w:t>
      </w:r>
    </w:p>
    <w:p w14:paraId="0C0A480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h1 = va_arg(ap, struct codenode *);//</w:t>
      </w:r>
      <w:r w:rsidRPr="00865D15">
        <w:rPr>
          <w:rFonts w:hint="eastAsia"/>
          <w:sz w:val="24"/>
          <w:szCs w:val="24"/>
        </w:rPr>
        <w:t>返回可变参数，</w:t>
      </w:r>
      <w:r w:rsidRPr="00865D15">
        <w:rPr>
          <w:rFonts w:hint="eastAsia"/>
          <w:sz w:val="24"/>
          <w:szCs w:val="24"/>
        </w:rPr>
        <w:t>va_arg</w:t>
      </w:r>
      <w:r w:rsidRPr="00865D15">
        <w:rPr>
          <w:rFonts w:hint="eastAsia"/>
          <w:sz w:val="24"/>
          <w:szCs w:val="24"/>
        </w:rPr>
        <w:t>的第二个参数是要返回的参数的类型</w:t>
      </w:r>
      <w:r w:rsidRPr="00865D15">
        <w:rPr>
          <w:rFonts w:hint="eastAsia"/>
          <w:sz w:val="24"/>
          <w:szCs w:val="24"/>
        </w:rPr>
        <w:t>,</w:t>
      </w:r>
      <w:r w:rsidRPr="00865D15">
        <w:rPr>
          <w:rFonts w:hint="eastAsia"/>
          <w:sz w:val="24"/>
          <w:szCs w:val="24"/>
        </w:rPr>
        <w:t>如果多个可变参数，依次调用</w:t>
      </w:r>
      <w:r w:rsidRPr="00865D15">
        <w:rPr>
          <w:rFonts w:hint="eastAsia"/>
          <w:sz w:val="24"/>
          <w:szCs w:val="24"/>
        </w:rPr>
        <w:t>va_arg</w:t>
      </w:r>
      <w:r w:rsidRPr="00865D15">
        <w:rPr>
          <w:rFonts w:hint="eastAsia"/>
          <w:sz w:val="24"/>
          <w:szCs w:val="24"/>
        </w:rPr>
        <w:t>获取各个参数</w:t>
      </w:r>
    </w:p>
    <w:p w14:paraId="01798C9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while (--num &gt; 0)</w:t>
      </w:r>
    </w:p>
    <w:p w14:paraId="2F13F74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C01C73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h2 = va_arg(ap, struct codenode *);</w:t>
      </w:r>
    </w:p>
    <w:p w14:paraId="5B437FD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(h1 == NULL)</w:t>
      </w:r>
    </w:p>
    <w:p w14:paraId="478B9BC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h1 = h2;</w:t>
      </w:r>
    </w:p>
    <w:p w14:paraId="51E3120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 if (h2)</w:t>
      </w:r>
    </w:p>
    <w:p w14:paraId="0F378B5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0EA02B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t1 = h1-&gt;prior;</w:t>
      </w:r>
    </w:p>
    <w:p w14:paraId="0C770C7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t2 = h2-&gt;prior;</w:t>
      </w:r>
    </w:p>
    <w:p w14:paraId="4E25C68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t1-&gt;next = h2;</w:t>
      </w:r>
    </w:p>
    <w:p w14:paraId="1A3D598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t2-&gt;next = h1;</w:t>
      </w:r>
    </w:p>
    <w:p w14:paraId="3EA10E0D"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h1-&gt;prior = t2;</w:t>
      </w:r>
    </w:p>
    <w:p w14:paraId="43A4D96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h2-&gt;prior = t1;</w:t>
      </w:r>
    </w:p>
    <w:p w14:paraId="2635CFC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970494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3B7EFA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va_end(ap);//</w:t>
      </w:r>
      <w:r w:rsidRPr="00865D15">
        <w:rPr>
          <w:rFonts w:hint="eastAsia"/>
          <w:sz w:val="24"/>
          <w:szCs w:val="24"/>
        </w:rPr>
        <w:t>使用</w:t>
      </w:r>
      <w:r w:rsidRPr="00865D15">
        <w:rPr>
          <w:rFonts w:hint="eastAsia"/>
          <w:sz w:val="24"/>
          <w:szCs w:val="24"/>
        </w:rPr>
        <w:t>va_end</w:t>
      </w:r>
      <w:r w:rsidRPr="00865D15">
        <w:rPr>
          <w:rFonts w:hint="eastAsia"/>
          <w:sz w:val="24"/>
          <w:szCs w:val="24"/>
        </w:rPr>
        <w:t>宏结束可变参数的获取</w:t>
      </w:r>
    </w:p>
    <w:p w14:paraId="2272936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 h1;</w:t>
      </w:r>
    </w:p>
    <w:p w14:paraId="208D517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87B693E" w14:textId="77777777" w:rsidR="00FE7C63" w:rsidRPr="00865D15" w:rsidRDefault="00FE7C63" w:rsidP="00865D15">
      <w:pPr>
        <w:spacing w:line="25" w:lineRule="atLeast"/>
        <w:ind w:firstLineChars="200" w:firstLine="480"/>
        <w:jc w:val="left"/>
        <w:rPr>
          <w:sz w:val="24"/>
          <w:szCs w:val="24"/>
        </w:rPr>
      </w:pPr>
    </w:p>
    <w:p w14:paraId="61816B01" w14:textId="77777777" w:rsidR="00FE7C63" w:rsidRPr="00865D15" w:rsidRDefault="00FE7C63" w:rsidP="00865D15">
      <w:pPr>
        <w:spacing w:line="25" w:lineRule="atLeast"/>
        <w:ind w:firstLineChars="200" w:firstLine="480"/>
        <w:jc w:val="left"/>
        <w:rPr>
          <w:sz w:val="24"/>
          <w:szCs w:val="24"/>
        </w:rPr>
      </w:pPr>
      <w:r w:rsidRPr="00865D15">
        <w:rPr>
          <w:sz w:val="24"/>
          <w:szCs w:val="24"/>
        </w:rPr>
        <w:t>void print_IR(struct codenode *head)</w:t>
      </w:r>
    </w:p>
    <w:p w14:paraId="3CF2EC64"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E6388C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char opnstr1[32], opnstr2[32], resultstr[32];</w:t>
      </w:r>
    </w:p>
    <w:p w14:paraId="5B83FD7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codenode *h = head;</w:t>
      </w:r>
    </w:p>
    <w:p w14:paraId="719F5B4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do</w:t>
      </w:r>
    </w:p>
    <w:p w14:paraId="097E851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5C4C7C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(h-&gt;opn1.kind == INT)</w:t>
      </w:r>
    </w:p>
    <w:p w14:paraId="79300F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sprintf(opnstr1, "#%d", h-&gt;opn1.const_int);</w:t>
      </w:r>
    </w:p>
    <w:p w14:paraId="43CAD50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(h-&gt;opn1.kind == FLOAT)</w:t>
      </w:r>
    </w:p>
    <w:p w14:paraId="575B50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sprintf(opnstr1, "#%f", h-&gt;opn1.const_float);</w:t>
      </w:r>
    </w:p>
    <w:p w14:paraId="65387BF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(h-&gt;opn1.kind == ID)</w:t>
      </w:r>
    </w:p>
    <w:p w14:paraId="42F911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sprintf(opnstr1, "%s", h-&gt;opn1.id);</w:t>
      </w:r>
    </w:p>
    <w:p w14:paraId="680FAA1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(h-&gt;opn2.kind == INT)</w:t>
      </w:r>
    </w:p>
    <w:p w14:paraId="3BFC043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sprintf(opnstr2, "#%d", h-&gt;opn2.const_int);</w:t>
      </w:r>
    </w:p>
    <w:p w14:paraId="4E39F0F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(h-&gt;opn2.kind == FLOAT)</w:t>
      </w:r>
    </w:p>
    <w:p w14:paraId="1FDD344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sprintf(opnstr2, "#%f", h-&gt;opn2.const_float);</w:t>
      </w:r>
    </w:p>
    <w:p w14:paraId="042B62C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(h-&gt;opn2.kind == ID)</w:t>
      </w:r>
    </w:p>
    <w:p w14:paraId="0F78739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sprintf(opnstr2, "%s", h-&gt;opn2.id);</w:t>
      </w:r>
    </w:p>
    <w:p w14:paraId="1AF7036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sprintf(resultstr, "%s", h-&gt;result.id);</w:t>
      </w:r>
    </w:p>
    <w:p w14:paraId="114B66C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switch (h-&gt;op)</w:t>
      </w:r>
    </w:p>
    <w:p w14:paraId="14B3D0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1523B9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ASSIGNOP:</w:t>
      </w:r>
    </w:p>
    <w:p w14:paraId="5AC4736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%s := %s\n", resultstr, opnstr1);</w:t>
      </w:r>
    </w:p>
    <w:p w14:paraId="3D8B4F8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477524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PLUS:</w:t>
      </w:r>
    </w:p>
    <w:p w14:paraId="109C2BE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MINUS:</w:t>
      </w:r>
    </w:p>
    <w:p w14:paraId="524D53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STAR:</w:t>
      </w:r>
    </w:p>
    <w:p w14:paraId="7B84598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DIV:</w:t>
      </w:r>
    </w:p>
    <w:p w14:paraId="1F6B46B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%s := %s %c %s\n", resultstr, opnstr1,</w:t>
      </w:r>
    </w:p>
    <w:p w14:paraId="7185B19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h-&gt;op == PLUS ? '+' : h-&gt;op == MINUS ? '-' : h-&gt;op == STAR ? '*' : '\\', opnstr2);</w:t>
      </w:r>
    </w:p>
    <w:p w14:paraId="30FA4A5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D02C1D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FUNCTION:</w:t>
      </w:r>
    </w:p>
    <w:p w14:paraId="3DD37E4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printf("\nFUNCTION %s :\n", h-&gt;result.id);</w:t>
      </w:r>
    </w:p>
    <w:p w14:paraId="75A0E2A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8231D1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PARAM:</w:t>
      </w:r>
    </w:p>
    <w:p w14:paraId="361FFD0F"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printf("  PARAM %s\n", h-&gt;result.id);</w:t>
      </w:r>
    </w:p>
    <w:p w14:paraId="043BEC0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9DAE8F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LABEL:</w:t>
      </w:r>
    </w:p>
    <w:p w14:paraId="2E28217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printf("LABEL %s :\n", h-&gt;result.id);</w:t>
      </w:r>
    </w:p>
    <w:p w14:paraId="54980AD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67E4168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GOTO:</w:t>
      </w:r>
    </w:p>
    <w:p w14:paraId="3440CC4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GOTO %s\n", h-&gt;result.id);</w:t>
      </w:r>
    </w:p>
    <w:p w14:paraId="34EA739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161955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JLE:</w:t>
      </w:r>
    </w:p>
    <w:p w14:paraId="37AA0B0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IF %s &lt;= %s GOTO %s\n", opnstr1, opnstr2, resultstr);</w:t>
      </w:r>
    </w:p>
    <w:p w14:paraId="1175299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56CA365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JLT:</w:t>
      </w:r>
    </w:p>
    <w:p w14:paraId="26946E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IF %s &lt; %s GOTO %s\n", opnstr1, opnstr2, resultstr);</w:t>
      </w:r>
    </w:p>
    <w:p w14:paraId="276C2A6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BA2BF0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JGE:</w:t>
      </w:r>
    </w:p>
    <w:p w14:paraId="2D86553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IF %s &gt;= %s GOTO %s\n", opnstr1, opnstr2, resultstr);</w:t>
      </w:r>
    </w:p>
    <w:p w14:paraId="157F0BC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45F27B2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JGT:</w:t>
      </w:r>
    </w:p>
    <w:p w14:paraId="026B35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IF %s &gt; %s GOTO %s\n", opnstr1, opnstr2, resultstr);</w:t>
      </w:r>
    </w:p>
    <w:p w14:paraId="65F7E62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2451CA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EQ:</w:t>
      </w:r>
    </w:p>
    <w:p w14:paraId="6068B27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IF %s == %s GOTO %s\n", opnstr1, opnstr2, resultstr);</w:t>
      </w:r>
    </w:p>
    <w:p w14:paraId="2B9284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2EEF083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NEQ:</w:t>
      </w:r>
    </w:p>
    <w:p w14:paraId="231BE04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IF %s != %s GOTO %s\n", opnstr1, opnstr2, resultstr);</w:t>
      </w:r>
    </w:p>
    <w:p w14:paraId="7F78E97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5CA2B32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ARG:</w:t>
      </w:r>
    </w:p>
    <w:p w14:paraId="68C0EA4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ARG %s\n", h-&gt;result.id);</w:t>
      </w:r>
    </w:p>
    <w:p w14:paraId="4BE8048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F02700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CALL:</w:t>
      </w:r>
    </w:p>
    <w:p w14:paraId="3B8FC2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%s := CALL %s\n", resultstr, opnstr1);</w:t>
      </w:r>
    </w:p>
    <w:p w14:paraId="152D8C9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0F7874B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RETURN:</w:t>
      </w:r>
    </w:p>
    <w:p w14:paraId="1B21AE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(h-&gt;result.kind)</w:t>
      </w:r>
    </w:p>
    <w:p w14:paraId="7637E14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RETURN %s\n", resultstr);</w:t>
      </w:r>
    </w:p>
    <w:p w14:paraId="58CAD3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780EE38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printf("  RETURN\n");</w:t>
      </w:r>
    </w:p>
    <w:p w14:paraId="6E3C658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1E10971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D80D7C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h = h-&gt;next;</w:t>
      </w:r>
    </w:p>
    <w:p w14:paraId="52E283E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while (h != head);</w:t>
      </w:r>
    </w:p>
    <w:p w14:paraId="56EBC92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E91B863" w14:textId="77777777" w:rsidR="00FE7C63" w:rsidRPr="00865D15" w:rsidRDefault="00FE7C63" w:rsidP="00865D15">
      <w:pPr>
        <w:spacing w:line="25" w:lineRule="atLeast"/>
        <w:ind w:firstLineChars="200" w:firstLine="480"/>
        <w:jc w:val="left"/>
        <w:rPr>
          <w:sz w:val="24"/>
          <w:szCs w:val="24"/>
        </w:rPr>
      </w:pPr>
    </w:p>
    <w:p w14:paraId="275B7D2A" w14:textId="77777777" w:rsidR="00FE7C63" w:rsidRPr="00865D15" w:rsidRDefault="00FE7C63" w:rsidP="00865D15">
      <w:pPr>
        <w:spacing w:line="25" w:lineRule="atLeast"/>
        <w:ind w:firstLineChars="200" w:firstLine="480"/>
        <w:jc w:val="left"/>
        <w:rPr>
          <w:sz w:val="24"/>
          <w:szCs w:val="24"/>
        </w:rPr>
      </w:pPr>
      <w:r w:rsidRPr="00865D15">
        <w:rPr>
          <w:sz w:val="24"/>
          <w:szCs w:val="24"/>
        </w:rPr>
        <w:t>void id_exp(struct node *T)</w:t>
      </w:r>
    </w:p>
    <w:p w14:paraId="7BDD8DDE"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w:t>
      </w:r>
    </w:p>
    <w:p w14:paraId="7D98872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rtn;</w:t>
      </w:r>
    </w:p>
    <w:p w14:paraId="5F8555E7" w14:textId="77777777" w:rsidR="00FE7C63" w:rsidRPr="00865D15" w:rsidRDefault="00FE7C63" w:rsidP="00865D15">
      <w:pPr>
        <w:spacing w:line="25" w:lineRule="atLeast"/>
        <w:ind w:firstLineChars="200" w:firstLine="480"/>
        <w:jc w:val="left"/>
        <w:rPr>
          <w:sz w:val="24"/>
          <w:szCs w:val="24"/>
        </w:rPr>
      </w:pPr>
    </w:p>
    <w:p w14:paraId="193D796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rtn = searchSymbolTable(T-&gt;type_id);</w:t>
      </w:r>
    </w:p>
    <w:p w14:paraId="666823C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(rtn == -1)</w:t>
      </w:r>
    </w:p>
    <w:p w14:paraId="4430CF8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变量未声明定义就引用，语义错误</w:t>
      </w:r>
      <w:r w:rsidRPr="00865D15">
        <w:rPr>
          <w:rFonts w:hint="eastAsia"/>
          <w:sz w:val="24"/>
          <w:szCs w:val="24"/>
        </w:rPr>
        <w:t>");</w:t>
      </w:r>
    </w:p>
    <w:p w14:paraId="1F961FC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(symbolTable.symbols[rtn].flag == 'F')</w:t>
      </w:r>
    </w:p>
    <w:p w14:paraId="5D4E9FF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是函数名，不是普通变量，语义错误</w:t>
      </w:r>
      <w:r w:rsidRPr="00865D15">
        <w:rPr>
          <w:rFonts w:hint="eastAsia"/>
          <w:sz w:val="24"/>
          <w:szCs w:val="24"/>
        </w:rPr>
        <w:t>");</w:t>
      </w:r>
    </w:p>
    <w:p w14:paraId="2C5B8BD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4F0F968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40ED5C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T-&gt;place = rtn; //</w:t>
      </w:r>
      <w:r w:rsidRPr="00865D15">
        <w:rPr>
          <w:rFonts w:hint="eastAsia"/>
          <w:sz w:val="24"/>
          <w:szCs w:val="24"/>
        </w:rPr>
        <w:t>结点保存变量在符号表中的位置</w:t>
      </w:r>
    </w:p>
    <w:p w14:paraId="682CA64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NULL; //</w:t>
      </w:r>
      <w:r w:rsidRPr="00865D15">
        <w:rPr>
          <w:rFonts w:hint="eastAsia"/>
          <w:sz w:val="24"/>
          <w:szCs w:val="24"/>
        </w:rPr>
        <w:t>标识符不需要生成</w:t>
      </w:r>
      <w:r w:rsidRPr="00865D15">
        <w:rPr>
          <w:rFonts w:hint="eastAsia"/>
          <w:sz w:val="24"/>
          <w:szCs w:val="24"/>
        </w:rPr>
        <w:t>TAC</w:t>
      </w:r>
    </w:p>
    <w:p w14:paraId="13F41A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symbolTable.symbols[rtn].type;</w:t>
      </w:r>
    </w:p>
    <w:p w14:paraId="16B06F1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T-&gt;offset = symbolTable.symbols[rtn].offset;</w:t>
      </w:r>
    </w:p>
    <w:p w14:paraId="09A26BB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T-&gt;width = 0; //</w:t>
      </w:r>
      <w:r w:rsidRPr="00865D15">
        <w:rPr>
          <w:rFonts w:hint="eastAsia"/>
          <w:sz w:val="24"/>
          <w:szCs w:val="24"/>
        </w:rPr>
        <w:t>未再使用新单元</w:t>
      </w:r>
    </w:p>
    <w:p w14:paraId="370B4B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7634A3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7242C47" w14:textId="77777777" w:rsidR="00FE7C63" w:rsidRPr="00865D15" w:rsidRDefault="00FE7C63" w:rsidP="00865D15">
      <w:pPr>
        <w:spacing w:line="25" w:lineRule="atLeast"/>
        <w:ind w:firstLineChars="200" w:firstLine="480"/>
        <w:jc w:val="left"/>
        <w:rPr>
          <w:sz w:val="24"/>
          <w:szCs w:val="24"/>
        </w:rPr>
      </w:pPr>
    </w:p>
    <w:p w14:paraId="51C36E04" w14:textId="77777777" w:rsidR="00FE7C63" w:rsidRPr="00865D15" w:rsidRDefault="00FE7C63" w:rsidP="00865D15">
      <w:pPr>
        <w:spacing w:line="25" w:lineRule="atLeast"/>
        <w:ind w:firstLineChars="200" w:firstLine="480"/>
        <w:jc w:val="left"/>
        <w:rPr>
          <w:sz w:val="24"/>
          <w:szCs w:val="24"/>
        </w:rPr>
      </w:pPr>
      <w:r w:rsidRPr="00865D15">
        <w:rPr>
          <w:sz w:val="24"/>
          <w:szCs w:val="24"/>
        </w:rPr>
        <w:t>void int_exp(struct node *T){</w:t>
      </w:r>
    </w:p>
    <w:p w14:paraId="5160819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7E578A0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T-&gt;place = temp_add(newTemp(), LEV, T-&gt;type, 'T', T-&gt;offset); //</w:t>
      </w:r>
      <w:r w:rsidRPr="00865D15">
        <w:rPr>
          <w:rFonts w:hint="eastAsia"/>
          <w:sz w:val="24"/>
          <w:szCs w:val="24"/>
        </w:rPr>
        <w:t>为整常量生成一个临时变量</w:t>
      </w:r>
    </w:p>
    <w:p w14:paraId="7F569C5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INT;</w:t>
      </w:r>
    </w:p>
    <w:p w14:paraId="38B863D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opn1.kind = INT;</w:t>
      </w:r>
    </w:p>
    <w:p w14:paraId="14DAE56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opn1.const_int = T-&gt;type_int;</w:t>
      </w:r>
    </w:p>
    <w:p w14:paraId="2CA07AE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23972C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symbolTable.symbols[T-&gt;place].alias);</w:t>
      </w:r>
    </w:p>
    <w:p w14:paraId="799AF83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symbolTable.symbols[T-&gt;place].offset;</w:t>
      </w:r>
    </w:p>
    <w:p w14:paraId="4931355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genIR(ASSIGNOP, opn1, opn2, result);</w:t>
      </w:r>
    </w:p>
    <w:p w14:paraId="7FD9137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4;</w:t>
      </w:r>
    </w:p>
    <w:p w14:paraId="45CC9E89"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5EAD399" w14:textId="77777777" w:rsidR="00FE7C63" w:rsidRPr="00865D15" w:rsidRDefault="00FE7C63" w:rsidP="00865D15">
      <w:pPr>
        <w:spacing w:line="25" w:lineRule="atLeast"/>
        <w:ind w:firstLineChars="200" w:firstLine="480"/>
        <w:jc w:val="left"/>
        <w:rPr>
          <w:sz w:val="24"/>
          <w:szCs w:val="24"/>
        </w:rPr>
      </w:pPr>
    </w:p>
    <w:p w14:paraId="2CC468A7" w14:textId="77777777" w:rsidR="00FE7C63" w:rsidRPr="00865D15" w:rsidRDefault="00FE7C63" w:rsidP="00865D15">
      <w:pPr>
        <w:spacing w:line="25" w:lineRule="atLeast"/>
        <w:ind w:firstLineChars="200" w:firstLine="480"/>
        <w:jc w:val="left"/>
        <w:rPr>
          <w:sz w:val="24"/>
          <w:szCs w:val="24"/>
        </w:rPr>
      </w:pPr>
      <w:r w:rsidRPr="00865D15">
        <w:rPr>
          <w:sz w:val="24"/>
          <w:szCs w:val="24"/>
        </w:rPr>
        <w:t>void assignop_exp(struct node *T)</w:t>
      </w:r>
    </w:p>
    <w:p w14:paraId="05EFA0D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4FB221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4157A41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(T-&gt;ptr[0]-&gt;kind != ID)</w:t>
      </w:r>
    </w:p>
    <w:p w14:paraId="5A3F217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2F35F3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 "</w:t>
      </w:r>
      <w:r w:rsidRPr="00865D15">
        <w:rPr>
          <w:rFonts w:hint="eastAsia"/>
          <w:sz w:val="24"/>
          <w:szCs w:val="24"/>
        </w:rPr>
        <w:t>赋值语句没有左值，语义错误</w:t>
      </w:r>
      <w:r w:rsidRPr="00865D15">
        <w:rPr>
          <w:rFonts w:hint="eastAsia"/>
          <w:sz w:val="24"/>
          <w:szCs w:val="24"/>
        </w:rPr>
        <w:t>");</w:t>
      </w:r>
    </w:p>
    <w:p w14:paraId="0D97C4E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2698D3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765A37E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E1FDEC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Exp(T-&gt;ptr[0]); //</w:t>
      </w:r>
      <w:r w:rsidRPr="00865D15">
        <w:rPr>
          <w:rFonts w:hint="eastAsia"/>
          <w:sz w:val="24"/>
          <w:szCs w:val="24"/>
        </w:rPr>
        <w:t>处理左值，例中仅为变量</w:t>
      </w:r>
    </w:p>
    <w:p w14:paraId="27B353BD"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T-&gt;ptr[1]-&gt;offset = T-&gt;offset;</w:t>
      </w:r>
    </w:p>
    <w:p w14:paraId="25A0377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Exp(T-&gt;ptr[1]);</w:t>
      </w:r>
    </w:p>
    <w:p w14:paraId="0E7D178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T-&gt;ptr[0]-&gt;type;</w:t>
      </w:r>
    </w:p>
    <w:p w14:paraId="6FFCE94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548DB14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T-&gt;ptr[0]-&gt;code, T-&gt;ptr[1]-&gt;code);</w:t>
      </w:r>
    </w:p>
    <w:p w14:paraId="5AD65658" w14:textId="77777777" w:rsidR="00FE7C63" w:rsidRPr="00865D15" w:rsidRDefault="00FE7C63" w:rsidP="00865D15">
      <w:pPr>
        <w:spacing w:line="25" w:lineRule="atLeast"/>
        <w:ind w:firstLineChars="200" w:firstLine="480"/>
        <w:jc w:val="left"/>
        <w:rPr>
          <w:sz w:val="24"/>
          <w:szCs w:val="24"/>
        </w:rPr>
      </w:pPr>
    </w:p>
    <w:p w14:paraId="6BBB433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opn1.kind = ID;</w:t>
      </w:r>
    </w:p>
    <w:p w14:paraId="0A0F49C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strcpy(opn1.id, symbolTable.symbols[T-&gt;ptr[1]-&gt;place].alias); //</w:t>
      </w:r>
      <w:r w:rsidRPr="00865D15">
        <w:rPr>
          <w:rFonts w:hint="eastAsia"/>
          <w:sz w:val="24"/>
          <w:szCs w:val="24"/>
        </w:rPr>
        <w:t>右值一定是个变量或临时变量</w:t>
      </w:r>
    </w:p>
    <w:p w14:paraId="078D862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opn1.offset = symbolTable.symbols[T-&gt;ptr[1]-&gt;place].offset;</w:t>
      </w:r>
    </w:p>
    <w:p w14:paraId="5B601E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1171501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symbolTable.symbols[T-&gt;ptr[0]-&gt;place].alias);</w:t>
      </w:r>
    </w:p>
    <w:p w14:paraId="4319D28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symbolTable.symbols[T-&gt;ptr[0]-&gt;place].offset;</w:t>
      </w:r>
    </w:p>
    <w:p w14:paraId="50AF496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genIR(ASSIGNOP, opn1, opn2, result));</w:t>
      </w:r>
    </w:p>
    <w:p w14:paraId="6FA000F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852941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30840C0" w14:textId="77777777" w:rsidR="00FE7C63" w:rsidRPr="00865D15" w:rsidRDefault="00FE7C63" w:rsidP="00865D15">
      <w:pPr>
        <w:spacing w:line="25" w:lineRule="atLeast"/>
        <w:ind w:firstLineChars="200" w:firstLine="480"/>
        <w:jc w:val="left"/>
        <w:rPr>
          <w:sz w:val="24"/>
          <w:szCs w:val="24"/>
        </w:rPr>
      </w:pPr>
    </w:p>
    <w:p w14:paraId="2EA8CC09" w14:textId="77777777" w:rsidR="00FE7C63" w:rsidRPr="00865D15" w:rsidRDefault="00FE7C63" w:rsidP="00865D15">
      <w:pPr>
        <w:spacing w:line="25" w:lineRule="atLeast"/>
        <w:ind w:firstLineChars="200" w:firstLine="480"/>
        <w:jc w:val="left"/>
        <w:rPr>
          <w:sz w:val="24"/>
          <w:szCs w:val="24"/>
        </w:rPr>
      </w:pPr>
      <w:r w:rsidRPr="00865D15">
        <w:rPr>
          <w:sz w:val="24"/>
          <w:szCs w:val="24"/>
        </w:rPr>
        <w:t>void relop_exp(struct node *T)</w:t>
      </w:r>
    </w:p>
    <w:p w14:paraId="1CA83749"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C5D9FF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INT;</w:t>
      </w:r>
    </w:p>
    <w:p w14:paraId="2ECECCA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T-&gt;ptr[1]-&gt;offset = T-&gt;offset;</w:t>
      </w:r>
    </w:p>
    <w:p w14:paraId="4E8D06B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Exp(T-&gt;ptr[0]);</w:t>
      </w:r>
    </w:p>
    <w:p w14:paraId="1348811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Exp(T-&gt;ptr[1]);</w:t>
      </w:r>
    </w:p>
    <w:p w14:paraId="5F8D0F91"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19B2111" w14:textId="77777777" w:rsidR="00FE7C63" w:rsidRPr="00865D15" w:rsidRDefault="00FE7C63" w:rsidP="00865D15">
      <w:pPr>
        <w:spacing w:line="25" w:lineRule="atLeast"/>
        <w:ind w:firstLineChars="200" w:firstLine="480"/>
        <w:jc w:val="left"/>
        <w:rPr>
          <w:sz w:val="24"/>
          <w:szCs w:val="24"/>
        </w:rPr>
      </w:pPr>
    </w:p>
    <w:p w14:paraId="77505886" w14:textId="77777777" w:rsidR="00FE7C63" w:rsidRPr="00865D15" w:rsidRDefault="00FE7C63" w:rsidP="00865D15">
      <w:pPr>
        <w:spacing w:line="25" w:lineRule="atLeast"/>
        <w:ind w:firstLineChars="200" w:firstLine="480"/>
        <w:jc w:val="left"/>
        <w:rPr>
          <w:sz w:val="24"/>
          <w:szCs w:val="24"/>
        </w:rPr>
      </w:pPr>
      <w:r w:rsidRPr="00865D15">
        <w:rPr>
          <w:sz w:val="24"/>
          <w:szCs w:val="24"/>
        </w:rPr>
        <w:t>void args_exp(struct node *T)</w:t>
      </w:r>
    </w:p>
    <w:p w14:paraId="6060F43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286567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76B02E0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Exp(T-&gt;ptr[0]);</w:t>
      </w:r>
    </w:p>
    <w:p w14:paraId="5FE2CD1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1AE2B03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058F050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(T-&gt;ptr[1])</w:t>
      </w:r>
    </w:p>
    <w:p w14:paraId="5AC179B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B686CC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T-&gt;ptr[1]-&gt;offset = T-&gt;offset + T-&gt;ptr[0]-&gt;width;</w:t>
      </w:r>
    </w:p>
    <w:p w14:paraId="0022DB3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Exp(T-&gt;ptr[1]);</w:t>
      </w:r>
    </w:p>
    <w:p w14:paraId="54400E7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3878BEE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T-&gt;ptr[1]-&gt;code);</w:t>
      </w:r>
    </w:p>
    <w:p w14:paraId="0B3FB46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5F988A6"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0FC13FB" w14:textId="77777777" w:rsidR="00FE7C63" w:rsidRPr="00865D15" w:rsidRDefault="00FE7C63" w:rsidP="00865D15">
      <w:pPr>
        <w:spacing w:line="25" w:lineRule="atLeast"/>
        <w:ind w:firstLineChars="200" w:firstLine="480"/>
        <w:jc w:val="left"/>
        <w:rPr>
          <w:sz w:val="24"/>
          <w:szCs w:val="24"/>
        </w:rPr>
      </w:pPr>
    </w:p>
    <w:p w14:paraId="11976F8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算数运算：加减乘除</w:t>
      </w:r>
    </w:p>
    <w:p w14:paraId="799F7FA9" w14:textId="77777777" w:rsidR="00FE7C63" w:rsidRPr="00865D15" w:rsidRDefault="00FE7C63" w:rsidP="00865D15">
      <w:pPr>
        <w:spacing w:line="25" w:lineRule="atLeast"/>
        <w:ind w:firstLineChars="200" w:firstLine="480"/>
        <w:jc w:val="left"/>
        <w:rPr>
          <w:sz w:val="24"/>
          <w:szCs w:val="24"/>
        </w:rPr>
      </w:pPr>
      <w:r w:rsidRPr="00865D15">
        <w:rPr>
          <w:sz w:val="24"/>
          <w:szCs w:val="24"/>
        </w:rPr>
        <w:t>void op_exp(struct node *T)</w:t>
      </w:r>
    </w:p>
    <w:p w14:paraId="76F177D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8907B0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49CDA838"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T-&gt;ptr[0]-&gt;offset = T-&gt;offset;</w:t>
      </w:r>
    </w:p>
    <w:p w14:paraId="71BB47E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Exp(T-&gt;ptr[0]);</w:t>
      </w:r>
    </w:p>
    <w:p w14:paraId="38C267C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T-&gt;ptr[1]-&gt;offset = T-&gt;offset + T-&gt;ptr[0]-&gt;width;</w:t>
      </w:r>
    </w:p>
    <w:p w14:paraId="1513DE5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Exp(T-&gt;ptr[1]);</w:t>
      </w:r>
    </w:p>
    <w:p w14:paraId="3645670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判断</w:t>
      </w:r>
      <w:r w:rsidRPr="00865D15">
        <w:rPr>
          <w:rFonts w:hint="eastAsia"/>
          <w:sz w:val="24"/>
          <w:szCs w:val="24"/>
        </w:rPr>
        <w:t>T-&gt;ptr[0]</w:t>
      </w:r>
      <w:r w:rsidRPr="00865D15">
        <w:rPr>
          <w:rFonts w:hint="eastAsia"/>
          <w:sz w:val="24"/>
          <w:szCs w:val="24"/>
        </w:rPr>
        <w:t>，</w:t>
      </w:r>
      <w:r w:rsidRPr="00865D15">
        <w:rPr>
          <w:rFonts w:hint="eastAsia"/>
          <w:sz w:val="24"/>
          <w:szCs w:val="24"/>
        </w:rPr>
        <w:t>T-&gt;ptr[1]</w:t>
      </w:r>
      <w:r w:rsidRPr="00865D15">
        <w:rPr>
          <w:rFonts w:hint="eastAsia"/>
          <w:sz w:val="24"/>
          <w:szCs w:val="24"/>
        </w:rPr>
        <w:t>类型是否正确，可能根据运算符生成不同形式的代码，给</w:t>
      </w:r>
      <w:r w:rsidRPr="00865D15">
        <w:rPr>
          <w:rFonts w:hint="eastAsia"/>
          <w:sz w:val="24"/>
          <w:szCs w:val="24"/>
        </w:rPr>
        <w:t>T</w:t>
      </w:r>
      <w:r w:rsidRPr="00865D15">
        <w:rPr>
          <w:rFonts w:hint="eastAsia"/>
          <w:sz w:val="24"/>
          <w:szCs w:val="24"/>
        </w:rPr>
        <w:t>的</w:t>
      </w:r>
      <w:r w:rsidRPr="00865D15">
        <w:rPr>
          <w:rFonts w:hint="eastAsia"/>
          <w:sz w:val="24"/>
          <w:szCs w:val="24"/>
        </w:rPr>
        <w:t>type</w:t>
      </w:r>
      <w:r w:rsidRPr="00865D15">
        <w:rPr>
          <w:rFonts w:hint="eastAsia"/>
          <w:sz w:val="24"/>
          <w:szCs w:val="24"/>
        </w:rPr>
        <w:t>赋值</w:t>
      </w:r>
    </w:p>
    <w:p w14:paraId="1F8F477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下面的类型属性计算，没有考虑错误处理情况</w:t>
      </w:r>
    </w:p>
    <w:p w14:paraId="56B4C59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INT, T-&gt;width = T-&gt;ptr[0]-&gt;width + T-&gt;ptr[1]-&gt;width + 2;</w:t>
      </w:r>
    </w:p>
    <w:p w14:paraId="700C2DC1" w14:textId="77777777" w:rsidR="00FE7C63" w:rsidRPr="00865D15" w:rsidRDefault="00FE7C63" w:rsidP="00865D15">
      <w:pPr>
        <w:spacing w:line="25" w:lineRule="atLeast"/>
        <w:ind w:firstLineChars="200" w:firstLine="480"/>
        <w:jc w:val="left"/>
        <w:rPr>
          <w:sz w:val="24"/>
          <w:szCs w:val="24"/>
        </w:rPr>
      </w:pPr>
    </w:p>
    <w:p w14:paraId="1E443C6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T-&gt;place = temp_add(newTemp(), LEV, T-&gt;type, 'T', T-&gt;offset + T-&gt;ptr[0]-&gt;width + T-&gt;ptr[1]-&gt;width);</w:t>
      </w:r>
    </w:p>
    <w:p w14:paraId="3ACDF57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opn1.kind = ID;</w:t>
      </w:r>
    </w:p>
    <w:p w14:paraId="0A4F8D7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strcpy(opn1.id, symbolTable.symbols[T-&gt;ptr[0]-&gt;place].alias);</w:t>
      </w:r>
    </w:p>
    <w:p w14:paraId="28F3960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opn1.type = T-&gt;ptr[0]-&gt;type;</w:t>
      </w:r>
    </w:p>
    <w:p w14:paraId="23D05FE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opn1.offset = symbolTable.symbols[T-&gt;ptr[0]-&gt;place].offset;</w:t>
      </w:r>
    </w:p>
    <w:p w14:paraId="0BFC832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opn2.kind = ID;</w:t>
      </w:r>
    </w:p>
    <w:p w14:paraId="713F4AC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strcpy(opn2.id, symbolTable.symbols[T-&gt;ptr[1]-&gt;place].alias);</w:t>
      </w:r>
    </w:p>
    <w:p w14:paraId="24247A3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opn2.type = T-&gt;ptr[1]-&gt;type;</w:t>
      </w:r>
    </w:p>
    <w:p w14:paraId="2670E28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opn2.offset = symbolTable.symbols[T-&gt;ptr[1]-&gt;place].offset;</w:t>
      </w:r>
    </w:p>
    <w:p w14:paraId="53AE188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58EFA63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symbolTable.symbols[T-&gt;place].alias);</w:t>
      </w:r>
    </w:p>
    <w:p w14:paraId="7CC88E8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result.type = T-&gt;type;</w:t>
      </w:r>
    </w:p>
    <w:p w14:paraId="350FD4B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symbolTable.symbols[T-&gt;place].offset;</w:t>
      </w:r>
    </w:p>
    <w:p w14:paraId="3B61237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merge(3, T-&gt;ptr[0]-&gt;code, T-&gt;ptr[1]-&gt;code, genIR(T-&gt;kind, opn1, opn2, result));</w:t>
      </w:r>
    </w:p>
    <w:p w14:paraId="189A46A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 + T-&gt;ptr[1]-&gt;width + 4;//INT</w:t>
      </w:r>
    </w:p>
    <w:p w14:paraId="7196286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898AAD2" w14:textId="77777777" w:rsidR="00FE7C63" w:rsidRPr="00865D15" w:rsidRDefault="00FE7C63" w:rsidP="00865D15">
      <w:pPr>
        <w:spacing w:line="25" w:lineRule="atLeast"/>
        <w:ind w:firstLineChars="200" w:firstLine="480"/>
        <w:jc w:val="left"/>
        <w:rPr>
          <w:sz w:val="24"/>
          <w:szCs w:val="24"/>
        </w:rPr>
      </w:pPr>
    </w:p>
    <w:p w14:paraId="03DE0525" w14:textId="77777777" w:rsidR="00FE7C63" w:rsidRPr="00865D15" w:rsidRDefault="00FE7C63" w:rsidP="00865D15">
      <w:pPr>
        <w:spacing w:line="25" w:lineRule="atLeast"/>
        <w:ind w:firstLineChars="200" w:firstLine="480"/>
        <w:jc w:val="left"/>
        <w:rPr>
          <w:sz w:val="24"/>
          <w:szCs w:val="24"/>
        </w:rPr>
      </w:pPr>
      <w:r w:rsidRPr="00865D15">
        <w:rPr>
          <w:sz w:val="24"/>
          <w:szCs w:val="24"/>
        </w:rPr>
        <w:t>void func_call_exp(struct node *T)</w:t>
      </w:r>
    </w:p>
    <w:p w14:paraId="77782186"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6AAFDA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rtn,width;</w:t>
      </w:r>
    </w:p>
    <w:p w14:paraId="78D1BFC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node *T0;</w:t>
      </w:r>
    </w:p>
    <w:p w14:paraId="21B6A2B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768CF82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rtn = searchSymbolTable(T-&gt;type_id);</w:t>
      </w:r>
    </w:p>
    <w:p w14:paraId="191900C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(rtn == -1)</w:t>
      </w:r>
    </w:p>
    <w:p w14:paraId="6F3FC20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C02C04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函数未定义，语义错误</w:t>
      </w:r>
      <w:r w:rsidRPr="00865D15">
        <w:rPr>
          <w:rFonts w:hint="eastAsia"/>
          <w:sz w:val="24"/>
          <w:szCs w:val="24"/>
        </w:rPr>
        <w:t>");</w:t>
      </w:r>
    </w:p>
    <w:p w14:paraId="109695C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w:t>
      </w:r>
    </w:p>
    <w:p w14:paraId="7BFD634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2D6DFD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(symbolTable.symbols[rtn].flag != 'F')</w:t>
      </w:r>
    </w:p>
    <w:p w14:paraId="4856A39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ECF635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不是函数名，不能进行函数调用，语义错误</w:t>
      </w:r>
      <w:r w:rsidRPr="00865D15">
        <w:rPr>
          <w:rFonts w:hint="eastAsia"/>
          <w:sz w:val="24"/>
          <w:szCs w:val="24"/>
        </w:rPr>
        <w:t>");</w:t>
      </w:r>
    </w:p>
    <w:p w14:paraId="352338B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w:t>
      </w:r>
    </w:p>
    <w:p w14:paraId="23433665"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w:t>
      </w:r>
    </w:p>
    <w:p w14:paraId="648A94D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symbolTable.symbols[rtn].type;</w:t>
      </w:r>
    </w:p>
    <w:p w14:paraId="337CAEE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width = T-&gt;type == INT ? 4 : 8; //</w:t>
      </w:r>
      <w:r w:rsidRPr="00865D15">
        <w:rPr>
          <w:rFonts w:hint="eastAsia"/>
          <w:sz w:val="24"/>
          <w:szCs w:val="24"/>
        </w:rPr>
        <w:t>存放函数返回值的单数字节数</w:t>
      </w:r>
    </w:p>
    <w:p w14:paraId="514ED9F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590CB0D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6E93F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4D3D080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Exp(T-&gt;ptr[0]);                      //</w:t>
      </w:r>
      <w:r w:rsidRPr="00865D15">
        <w:rPr>
          <w:rFonts w:hint="eastAsia"/>
          <w:sz w:val="24"/>
          <w:szCs w:val="24"/>
        </w:rPr>
        <w:t>处理所有实参表达式求值，及类型</w:t>
      </w:r>
    </w:p>
    <w:p w14:paraId="396993C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T-&gt;width = T-&gt;ptr[0]-&gt;width + width; //</w:t>
      </w:r>
      <w:r w:rsidRPr="00865D15">
        <w:rPr>
          <w:rFonts w:hint="eastAsia"/>
          <w:sz w:val="24"/>
          <w:szCs w:val="24"/>
        </w:rPr>
        <w:t>累加上计算实参使用临时变量的单元数</w:t>
      </w:r>
    </w:p>
    <w:p w14:paraId="22577C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114C7B5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E23D4F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7FAD582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81B9CE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width;</w:t>
      </w:r>
    </w:p>
    <w:p w14:paraId="165ED7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NULL;</w:t>
      </w:r>
    </w:p>
    <w:p w14:paraId="4F6C1F9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2044A2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match_param(rtn, T-&gt;ptr[0]); //</w:t>
      </w:r>
      <w:r w:rsidRPr="00865D15">
        <w:rPr>
          <w:rFonts w:hint="eastAsia"/>
          <w:sz w:val="24"/>
          <w:szCs w:val="24"/>
        </w:rPr>
        <w:t>处理所以参数的匹配</w:t>
      </w:r>
    </w:p>
    <w:p w14:paraId="799DAEC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处理参数列表的中间代码</w:t>
      </w:r>
    </w:p>
    <w:p w14:paraId="3146143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 = T-&gt;ptr[0];</w:t>
      </w:r>
    </w:p>
    <w:p w14:paraId="6882FE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while (T0)</w:t>
      </w:r>
    </w:p>
    <w:p w14:paraId="0467005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E8445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336AEEB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symbolTable.symbols[T0-&gt;ptr[0]-&gt;place].alias);</w:t>
      </w:r>
    </w:p>
    <w:p w14:paraId="28545A0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symbolTable.symbols[T0-&gt;ptr[0]-&gt;place].offset;</w:t>
      </w:r>
    </w:p>
    <w:p w14:paraId="470E112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genIR(ARG, opn1, opn2, result));</w:t>
      </w:r>
    </w:p>
    <w:p w14:paraId="01B442B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 = T0-&gt;ptr[1];</w:t>
      </w:r>
    </w:p>
    <w:p w14:paraId="7B6FEF2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037478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T-&gt;place = temp_add(newTemp(), LEV, T-&gt;type, 'T', T-&gt;offset + T-&gt;width - width);</w:t>
      </w:r>
    </w:p>
    <w:p w14:paraId="33BFB6A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opn1.kind = ID;</w:t>
      </w:r>
    </w:p>
    <w:p w14:paraId="5CCFB9E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strcpy(opn1.id, T-&gt;type_id); //</w:t>
      </w:r>
      <w:r w:rsidRPr="00865D15">
        <w:rPr>
          <w:rFonts w:hint="eastAsia"/>
          <w:sz w:val="24"/>
          <w:szCs w:val="24"/>
        </w:rPr>
        <w:t>保存函数名</w:t>
      </w:r>
    </w:p>
    <w:p w14:paraId="281BAF7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opn1.offset = rtn;           //</w:t>
      </w:r>
      <w:r w:rsidRPr="00865D15">
        <w:rPr>
          <w:rFonts w:hint="eastAsia"/>
          <w:sz w:val="24"/>
          <w:szCs w:val="24"/>
        </w:rPr>
        <w:t>这里</w:t>
      </w:r>
      <w:r w:rsidRPr="00865D15">
        <w:rPr>
          <w:rFonts w:hint="eastAsia"/>
          <w:sz w:val="24"/>
          <w:szCs w:val="24"/>
        </w:rPr>
        <w:t>offset</w:t>
      </w:r>
      <w:r w:rsidRPr="00865D15">
        <w:rPr>
          <w:rFonts w:hint="eastAsia"/>
          <w:sz w:val="24"/>
          <w:szCs w:val="24"/>
        </w:rPr>
        <w:t>用以保存函数定义入口</w:t>
      </w:r>
      <w:r w:rsidRPr="00865D15">
        <w:rPr>
          <w:rFonts w:hint="eastAsia"/>
          <w:sz w:val="24"/>
          <w:szCs w:val="24"/>
        </w:rPr>
        <w:t>,</w:t>
      </w:r>
      <w:r w:rsidRPr="00865D15">
        <w:rPr>
          <w:rFonts w:hint="eastAsia"/>
          <w:sz w:val="24"/>
          <w:szCs w:val="24"/>
        </w:rPr>
        <w:t>在目标代码生成时，能获取相应信息</w:t>
      </w:r>
    </w:p>
    <w:p w14:paraId="4926DB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72BF4F4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symbolTable.symbols[T-&gt;place].alias);</w:t>
      </w:r>
    </w:p>
    <w:p w14:paraId="305072B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symbolTable.symbols[T-&gt;place].offset;</w:t>
      </w:r>
    </w:p>
    <w:p w14:paraId="194CB05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merge(2, T-&gt;code, genIR(CALL, opn1, opn2, result)); //</w:t>
      </w:r>
      <w:r w:rsidRPr="00865D15">
        <w:rPr>
          <w:rFonts w:hint="eastAsia"/>
          <w:sz w:val="24"/>
          <w:szCs w:val="24"/>
        </w:rPr>
        <w:t>生成函数调用中间代码</w:t>
      </w:r>
    </w:p>
    <w:p w14:paraId="2E16C53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A998CC1" w14:textId="77777777" w:rsidR="00FE7C63" w:rsidRPr="00865D15" w:rsidRDefault="00FE7C63" w:rsidP="00865D15">
      <w:pPr>
        <w:spacing w:line="25" w:lineRule="atLeast"/>
        <w:ind w:firstLineChars="200" w:firstLine="480"/>
        <w:jc w:val="left"/>
        <w:rPr>
          <w:sz w:val="24"/>
          <w:szCs w:val="24"/>
        </w:rPr>
      </w:pPr>
    </w:p>
    <w:p w14:paraId="2FB9888E" w14:textId="77777777" w:rsidR="00FE7C63" w:rsidRPr="00865D15" w:rsidRDefault="00FE7C63" w:rsidP="00865D15">
      <w:pPr>
        <w:spacing w:line="25" w:lineRule="atLeast"/>
        <w:ind w:firstLineChars="200" w:firstLine="480"/>
        <w:jc w:val="left"/>
        <w:rPr>
          <w:sz w:val="24"/>
          <w:szCs w:val="24"/>
        </w:rPr>
      </w:pPr>
      <w:r w:rsidRPr="00865D15">
        <w:rPr>
          <w:sz w:val="24"/>
          <w:szCs w:val="24"/>
        </w:rPr>
        <w:t>void not_exp(struct node *T)</w:t>
      </w:r>
    </w:p>
    <w:p w14:paraId="7BB86B2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CF3A08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INT;</w:t>
      </w:r>
    </w:p>
    <w:p w14:paraId="5961D0C7"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T-&gt;ptr[0]-&gt;offset = T-&gt;offset;</w:t>
      </w:r>
    </w:p>
    <w:p w14:paraId="189340A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Exp(T-&gt;ptr[0]);</w:t>
      </w:r>
    </w:p>
    <w:p w14:paraId="64232E4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4B2AF03" w14:textId="77777777" w:rsidR="00FE7C63" w:rsidRPr="00865D15" w:rsidRDefault="00FE7C63" w:rsidP="00865D15">
      <w:pPr>
        <w:spacing w:line="25" w:lineRule="atLeast"/>
        <w:ind w:firstLineChars="200" w:firstLine="480"/>
        <w:jc w:val="left"/>
        <w:rPr>
          <w:sz w:val="24"/>
          <w:szCs w:val="24"/>
        </w:rPr>
      </w:pPr>
    </w:p>
    <w:p w14:paraId="45F0C46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w:t>
      </w:r>
      <w:r w:rsidRPr="00865D15">
        <w:rPr>
          <w:rFonts w:hint="eastAsia"/>
          <w:sz w:val="24"/>
          <w:szCs w:val="24"/>
        </w:rPr>
        <w:t>处理变量列表</w:t>
      </w:r>
    </w:p>
    <w:p w14:paraId="40AC8E98"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ext_var_list(struct node *T)</w:t>
      </w:r>
    </w:p>
    <w:p w14:paraId="36E746D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19690D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rtn, num = 1;</w:t>
      </w:r>
    </w:p>
    <w:p w14:paraId="683F219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switch (T-&gt;kind)</w:t>
      </w:r>
    </w:p>
    <w:p w14:paraId="58F821A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230CDC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EXT_DEC_LIST:</w:t>
      </w:r>
    </w:p>
    <w:p w14:paraId="6554172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T-&gt;ptr[0]-&gt;type = T-&gt;type;                //</w:t>
      </w:r>
      <w:r w:rsidRPr="00865D15">
        <w:rPr>
          <w:rFonts w:hint="eastAsia"/>
          <w:sz w:val="24"/>
          <w:szCs w:val="24"/>
        </w:rPr>
        <w:t>将类型属性向下传递变量结点</w:t>
      </w:r>
    </w:p>
    <w:p w14:paraId="6608F94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T-&gt;ptr[0]-&gt;offset = T-&gt;offset;            //</w:t>
      </w:r>
      <w:r w:rsidRPr="00865D15">
        <w:rPr>
          <w:rFonts w:hint="eastAsia"/>
          <w:sz w:val="24"/>
          <w:szCs w:val="24"/>
        </w:rPr>
        <w:t>外部变量的偏移量向下传递</w:t>
      </w:r>
    </w:p>
    <w:p w14:paraId="0150D96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T-&gt;ptr[1]-&gt;type = T-&gt;type;                //</w:t>
      </w:r>
      <w:r w:rsidRPr="00865D15">
        <w:rPr>
          <w:rFonts w:hint="eastAsia"/>
          <w:sz w:val="24"/>
          <w:szCs w:val="24"/>
        </w:rPr>
        <w:t>将类型属性向下传递变量结点</w:t>
      </w:r>
    </w:p>
    <w:p w14:paraId="15B1743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T-&gt;ptr[1]-&gt;offset = T-&gt;offset + T-&gt;width; //</w:t>
      </w:r>
      <w:r w:rsidRPr="00865D15">
        <w:rPr>
          <w:rFonts w:hint="eastAsia"/>
          <w:sz w:val="24"/>
          <w:szCs w:val="24"/>
        </w:rPr>
        <w:t>外部变量的偏移量向下传递</w:t>
      </w:r>
    </w:p>
    <w:p w14:paraId="53C3A75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T-&gt;ptr[1]-&gt;width = T-&gt;width;</w:t>
      </w:r>
    </w:p>
    <w:p w14:paraId="13F684C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ext_var_list(T-&gt;ptr[0]);</w:t>
      </w:r>
    </w:p>
    <w:p w14:paraId="7350F79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ext_var_list(T-&gt;ptr[1]);</w:t>
      </w:r>
    </w:p>
    <w:p w14:paraId="0436931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T-&gt;num = T-&gt;ptr[1]-&gt;num + 1;</w:t>
      </w:r>
    </w:p>
    <w:p w14:paraId="3CB6180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0C568C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case ID:</w:t>
      </w:r>
    </w:p>
    <w:p w14:paraId="2050E9F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rtn = fillSymbolTable(T-&gt;type_id, newAlias(), LEV, T-&gt;type, 'V', T-&gt;offset); //</w:t>
      </w:r>
      <w:r w:rsidRPr="00865D15">
        <w:rPr>
          <w:rFonts w:hint="eastAsia"/>
          <w:sz w:val="24"/>
          <w:szCs w:val="24"/>
        </w:rPr>
        <w:t>最后一个变量名</w:t>
      </w:r>
    </w:p>
    <w:p w14:paraId="5B2C7C8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(rtn == -1)</w:t>
      </w:r>
    </w:p>
    <w:p w14:paraId="54B1172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变量重复定义，语义错误</w:t>
      </w:r>
      <w:r w:rsidRPr="00865D15">
        <w:rPr>
          <w:rFonts w:hint="eastAsia"/>
          <w:sz w:val="24"/>
          <w:szCs w:val="24"/>
        </w:rPr>
        <w:t>");</w:t>
      </w:r>
    </w:p>
    <w:p w14:paraId="28D35A5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4F3E780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T-&gt;place = rtn;</w:t>
      </w:r>
    </w:p>
    <w:p w14:paraId="2A8F810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T-&gt;num = 1;</w:t>
      </w:r>
    </w:p>
    <w:p w14:paraId="5E54E2B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798B9BF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default:</w:t>
      </w:r>
    </w:p>
    <w:p w14:paraId="7BEC3A9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break;</w:t>
      </w:r>
    </w:p>
    <w:p w14:paraId="30915CB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39DF36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D8F8EFB" w14:textId="77777777" w:rsidR="00FE7C63" w:rsidRPr="00865D15" w:rsidRDefault="00FE7C63" w:rsidP="00865D15">
      <w:pPr>
        <w:spacing w:line="25" w:lineRule="atLeast"/>
        <w:ind w:firstLineChars="200" w:firstLine="480"/>
        <w:jc w:val="left"/>
        <w:rPr>
          <w:sz w:val="24"/>
          <w:szCs w:val="24"/>
        </w:rPr>
      </w:pPr>
    </w:p>
    <w:p w14:paraId="376D27D9"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ext_def_list(struct node *T)</w:t>
      </w:r>
    </w:p>
    <w:p w14:paraId="719E82A0"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906295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2C6BBF3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w:t>
      </w:r>
    </w:p>
    <w:p w14:paraId="3C92D8E6" w14:textId="77777777" w:rsidR="00FE7C63" w:rsidRPr="00865D15" w:rsidRDefault="00FE7C63" w:rsidP="00865D15">
      <w:pPr>
        <w:spacing w:line="25" w:lineRule="atLeast"/>
        <w:ind w:firstLineChars="200" w:firstLine="480"/>
        <w:jc w:val="left"/>
        <w:rPr>
          <w:sz w:val="24"/>
          <w:szCs w:val="24"/>
        </w:rPr>
      </w:pPr>
    </w:p>
    <w:p w14:paraId="6897D36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lastRenderedPageBreak/>
        <w:t xml:space="preserve">    // </w:t>
      </w:r>
      <w:r w:rsidRPr="00865D15">
        <w:rPr>
          <w:rFonts w:hint="eastAsia"/>
          <w:sz w:val="24"/>
          <w:szCs w:val="24"/>
        </w:rPr>
        <w:t>语义分析之前先设置偏移地址</w:t>
      </w:r>
    </w:p>
    <w:p w14:paraId="239728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78E7AB8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semantic_Analysis(T-&gt;ptr[0]); //</w:t>
      </w:r>
      <w:r w:rsidRPr="00865D15">
        <w:rPr>
          <w:rFonts w:hint="eastAsia"/>
          <w:sz w:val="24"/>
          <w:szCs w:val="24"/>
        </w:rPr>
        <w:t>访问外部定义列表中的第一个</w:t>
      </w:r>
    </w:p>
    <w:p w14:paraId="6AAC0DB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t>
      </w:r>
      <w:r w:rsidRPr="00865D15">
        <w:rPr>
          <w:rFonts w:hint="eastAsia"/>
          <w:sz w:val="24"/>
          <w:szCs w:val="24"/>
        </w:rPr>
        <w:t>之后合并</w:t>
      </w:r>
      <w:r w:rsidRPr="00865D15">
        <w:rPr>
          <w:rFonts w:hint="eastAsia"/>
          <w:sz w:val="24"/>
          <w:szCs w:val="24"/>
        </w:rPr>
        <w:t xml:space="preserve"> code</w:t>
      </w:r>
    </w:p>
    <w:p w14:paraId="659818C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16FA58B7" w14:textId="77777777" w:rsidR="00FE7C63" w:rsidRPr="00865D15" w:rsidRDefault="00FE7C63" w:rsidP="00865D15">
      <w:pPr>
        <w:spacing w:line="25" w:lineRule="atLeast"/>
        <w:ind w:firstLineChars="200" w:firstLine="480"/>
        <w:jc w:val="left"/>
        <w:rPr>
          <w:sz w:val="24"/>
          <w:szCs w:val="24"/>
        </w:rPr>
      </w:pPr>
    </w:p>
    <w:p w14:paraId="1D2A2B9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t>
      </w:r>
      <w:r w:rsidRPr="00865D15">
        <w:rPr>
          <w:rFonts w:hint="eastAsia"/>
          <w:sz w:val="24"/>
          <w:szCs w:val="24"/>
        </w:rPr>
        <w:t>可为空</w:t>
      </w:r>
    </w:p>
    <w:p w14:paraId="75D701C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(T-&gt;ptr[1])</w:t>
      </w:r>
    </w:p>
    <w:p w14:paraId="546C9C9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5C0309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T-&gt;ptr[1]-&gt;offset = T-&gt;ptr[0]-&gt;offset + T-&gt;ptr[0]-&gt;width;</w:t>
      </w:r>
    </w:p>
    <w:p w14:paraId="1914BB4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semantic_Analysis(T-&gt;ptr[1]); //</w:t>
      </w:r>
      <w:r w:rsidRPr="00865D15">
        <w:rPr>
          <w:rFonts w:hint="eastAsia"/>
          <w:sz w:val="24"/>
          <w:szCs w:val="24"/>
        </w:rPr>
        <w:t>访问该外部定义列表中的其它外部定义</w:t>
      </w:r>
    </w:p>
    <w:p w14:paraId="4B60F23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T-&gt;ptr[1]-&gt;code);</w:t>
      </w:r>
    </w:p>
    <w:p w14:paraId="613867D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BF490B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060FF73" w14:textId="77777777" w:rsidR="00FE7C63" w:rsidRPr="00865D15" w:rsidRDefault="00FE7C63" w:rsidP="00865D15">
      <w:pPr>
        <w:spacing w:line="25" w:lineRule="atLeast"/>
        <w:ind w:firstLineChars="200" w:firstLine="480"/>
        <w:jc w:val="left"/>
        <w:rPr>
          <w:sz w:val="24"/>
          <w:szCs w:val="24"/>
        </w:rPr>
      </w:pPr>
    </w:p>
    <w:p w14:paraId="24348405"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ext_var_def(struct node *T)</w:t>
      </w:r>
    </w:p>
    <w:p w14:paraId="0DB971D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E51D61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"int"))</w:t>
      </w:r>
    </w:p>
    <w:p w14:paraId="448E3F8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0276FA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T-&gt;ptr[1]-&gt;type = INT;</w:t>
      </w:r>
    </w:p>
    <w:p w14:paraId="23F395E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T-&gt;ptr[1]-&gt;width = 4;</w:t>
      </w:r>
    </w:p>
    <w:p w14:paraId="52CA0A1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BF2126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"float"))</w:t>
      </w:r>
    </w:p>
    <w:p w14:paraId="00B827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3CB455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T-&gt;ptr[1]-&gt;type = FLOAT;</w:t>
      </w:r>
    </w:p>
    <w:p w14:paraId="182F448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T-&gt;ptr[1]-&gt;width = 8;</w:t>
      </w:r>
    </w:p>
    <w:p w14:paraId="6864463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9E7A94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"char"))</w:t>
      </w:r>
    </w:p>
    <w:p w14:paraId="7754F3F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120EE6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T-&gt;type = T-&gt;ptr[1]-&gt;type = CHAR;</w:t>
      </w:r>
    </w:p>
    <w:p w14:paraId="3767AA6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T-&gt;ptr[1]-&gt;width = 1;</w:t>
      </w:r>
    </w:p>
    <w:p w14:paraId="1F0042D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8106E9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 T-&gt;type = T-&gt;ptr[1]-&gt;type = !strcmp(T-&gt;ptr[0]-&gt;type_id, "int") ? INT : FLOAT;</w:t>
      </w:r>
    </w:p>
    <w:p w14:paraId="596FA42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T-&gt;ptr[1]-&gt;offset = T-&gt;offset; //</w:t>
      </w:r>
      <w:r w:rsidRPr="00865D15">
        <w:rPr>
          <w:rFonts w:hint="eastAsia"/>
          <w:sz w:val="24"/>
          <w:szCs w:val="24"/>
        </w:rPr>
        <w:t>这个外部变量的偏移量向下传递</w:t>
      </w:r>
    </w:p>
    <w:p w14:paraId="2AF9F57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T-&gt;ptr[1]-&gt;width = T-&gt;type == INT ? 4 : 8;            //</w:t>
      </w:r>
      <w:r w:rsidRPr="00865D15">
        <w:rPr>
          <w:rFonts w:hint="eastAsia"/>
          <w:sz w:val="24"/>
          <w:szCs w:val="24"/>
        </w:rPr>
        <w:t>将一个变量的宽度向下传递</w:t>
      </w:r>
    </w:p>
    <w:p w14:paraId="524B9D8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ext_var_list(T-&gt;ptr[1]);                        //</w:t>
      </w:r>
      <w:r w:rsidRPr="00865D15">
        <w:rPr>
          <w:rFonts w:hint="eastAsia"/>
          <w:sz w:val="24"/>
          <w:szCs w:val="24"/>
        </w:rPr>
        <w:t>处理外部变量说明中的标识符序列</w:t>
      </w:r>
    </w:p>
    <w:p w14:paraId="39E6BA6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T-&gt;width = (T-&gt;ptr[1]-&gt;width) * T-&gt;ptr[1]-&gt;num; //</w:t>
      </w:r>
      <w:r w:rsidRPr="00865D15">
        <w:rPr>
          <w:rFonts w:hint="eastAsia"/>
          <w:sz w:val="24"/>
          <w:szCs w:val="24"/>
        </w:rPr>
        <w:t>计算这个外部变量说明的宽度</w:t>
      </w:r>
    </w:p>
    <w:p w14:paraId="6388E48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NULL;                                 //</w:t>
      </w:r>
      <w:r w:rsidRPr="00865D15">
        <w:rPr>
          <w:rFonts w:hint="eastAsia"/>
          <w:sz w:val="24"/>
          <w:szCs w:val="24"/>
        </w:rPr>
        <w:t>这里假定外部变量不支持初始化</w:t>
      </w:r>
    </w:p>
    <w:p w14:paraId="15B38E85"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w:t>
      </w:r>
    </w:p>
    <w:p w14:paraId="246F53BE" w14:textId="77777777" w:rsidR="00FE7C63" w:rsidRPr="00865D15" w:rsidRDefault="00FE7C63" w:rsidP="00865D15">
      <w:pPr>
        <w:spacing w:line="25" w:lineRule="atLeast"/>
        <w:ind w:firstLineChars="200" w:firstLine="480"/>
        <w:jc w:val="left"/>
        <w:rPr>
          <w:sz w:val="24"/>
          <w:szCs w:val="24"/>
        </w:rPr>
      </w:pPr>
    </w:p>
    <w:p w14:paraId="5DEC682E" w14:textId="77777777" w:rsidR="00FE7C63" w:rsidRPr="00865D15" w:rsidRDefault="00FE7C63" w:rsidP="00865D15">
      <w:pPr>
        <w:spacing w:line="25" w:lineRule="atLeast"/>
        <w:ind w:firstLineChars="200" w:firstLine="480"/>
        <w:jc w:val="left"/>
        <w:rPr>
          <w:sz w:val="24"/>
          <w:szCs w:val="24"/>
        </w:rPr>
      </w:pPr>
      <w:r w:rsidRPr="00865D15">
        <w:rPr>
          <w:sz w:val="24"/>
          <w:szCs w:val="24"/>
        </w:rPr>
        <w:t>void func_def(struct node *T)</w:t>
      </w:r>
    </w:p>
    <w:p w14:paraId="5165837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E71C63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"int"))</w:t>
      </w:r>
    </w:p>
    <w:p w14:paraId="2DCD551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9452C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T-&gt;ptr[1]-&gt;type = INT;</w:t>
      </w:r>
    </w:p>
    <w:p w14:paraId="2DB764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F9E5A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"float"))</w:t>
      </w:r>
    </w:p>
    <w:p w14:paraId="28FDF5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1C7082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T-&gt;ptr[1]-&gt;type = FLOAT;</w:t>
      </w:r>
    </w:p>
    <w:p w14:paraId="3B8F8D6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D3000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"char"))</w:t>
      </w:r>
    </w:p>
    <w:p w14:paraId="057E106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5048A6B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T-&gt;ptr[1]-&gt;type = CHAR;</w:t>
      </w:r>
    </w:p>
    <w:p w14:paraId="0E30D67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2A10D4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填写函数定义信息到符号表</w:t>
      </w:r>
    </w:p>
    <w:p w14:paraId="7786C8B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T-&gt;ptr[1]-&gt;type = !strcmp(T-&gt;ptr[0]-&gt;type_id, "int") ? INT : FLOAT; //</w:t>
      </w:r>
      <w:r w:rsidRPr="00865D15">
        <w:rPr>
          <w:rFonts w:hint="eastAsia"/>
          <w:sz w:val="24"/>
          <w:szCs w:val="24"/>
        </w:rPr>
        <w:t>获取函数返回类型送到含函数名、参数的结点</w:t>
      </w:r>
    </w:p>
    <w:p w14:paraId="08CED44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T-&gt;width = 0;                  //</w:t>
      </w:r>
      <w:r w:rsidRPr="00865D15">
        <w:rPr>
          <w:rFonts w:hint="eastAsia"/>
          <w:sz w:val="24"/>
          <w:szCs w:val="24"/>
        </w:rPr>
        <w:t>函数的宽度设置为</w:t>
      </w:r>
      <w:r w:rsidRPr="00865D15">
        <w:rPr>
          <w:rFonts w:hint="eastAsia"/>
          <w:sz w:val="24"/>
          <w:szCs w:val="24"/>
        </w:rPr>
        <w:t>0</w:t>
      </w:r>
      <w:r w:rsidRPr="00865D15">
        <w:rPr>
          <w:rFonts w:hint="eastAsia"/>
          <w:sz w:val="24"/>
          <w:szCs w:val="24"/>
        </w:rPr>
        <w:t>，不会对外部变量的地址分配产生影响</w:t>
      </w:r>
    </w:p>
    <w:p w14:paraId="01B1557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T-&gt;offset = DX;                //</w:t>
      </w:r>
      <w:r w:rsidRPr="00865D15">
        <w:rPr>
          <w:rFonts w:hint="eastAsia"/>
          <w:sz w:val="24"/>
          <w:szCs w:val="24"/>
        </w:rPr>
        <w:t>设置局部变量在活动记录中的偏移量初值</w:t>
      </w:r>
    </w:p>
    <w:p w14:paraId="0B28BB9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semantic_Analysis(T-&gt;ptr[1]);  //</w:t>
      </w:r>
      <w:r w:rsidRPr="00865D15">
        <w:rPr>
          <w:rFonts w:hint="eastAsia"/>
          <w:sz w:val="24"/>
          <w:szCs w:val="24"/>
        </w:rPr>
        <w:t>处理函数名和参数结点部分，这里不考虑用寄存器传递参数</w:t>
      </w:r>
    </w:p>
    <w:p w14:paraId="34B1E913"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T-&gt;offset += T-&gt;ptr[1]-&gt;width; //</w:t>
      </w:r>
      <w:r w:rsidRPr="00865D15">
        <w:rPr>
          <w:rFonts w:hint="eastAsia"/>
          <w:sz w:val="24"/>
          <w:szCs w:val="24"/>
        </w:rPr>
        <w:t>用形参单元宽度修改函数局部变量的起始偏移量</w:t>
      </w:r>
    </w:p>
    <w:p w14:paraId="28475E7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T-&gt;ptr[2]-&gt;offset = T-&gt;offset;</w:t>
      </w:r>
    </w:p>
    <w:p w14:paraId="55003E1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strcpy(T-&gt;ptr[2]-&gt;Snext, newLabel()); //</w:t>
      </w:r>
      <w:r w:rsidRPr="00865D15">
        <w:rPr>
          <w:rFonts w:hint="eastAsia"/>
          <w:sz w:val="24"/>
          <w:szCs w:val="24"/>
        </w:rPr>
        <w:t>函数体语句执行结束后的位置属性</w:t>
      </w:r>
    </w:p>
    <w:p w14:paraId="055A7FF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semantic_Analysis(T-&gt;ptr[2]);         //</w:t>
      </w:r>
      <w:r w:rsidRPr="00865D15">
        <w:rPr>
          <w:rFonts w:hint="eastAsia"/>
          <w:sz w:val="24"/>
          <w:szCs w:val="24"/>
        </w:rPr>
        <w:t>处理函数体结点</w:t>
      </w:r>
    </w:p>
    <w:p w14:paraId="7BEBD7B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计算活动记录大小</w:t>
      </w:r>
      <w:r w:rsidRPr="00865D15">
        <w:rPr>
          <w:rFonts w:hint="eastAsia"/>
          <w:sz w:val="24"/>
          <w:szCs w:val="24"/>
        </w:rPr>
        <w:t>,</w:t>
      </w:r>
      <w:r w:rsidRPr="00865D15">
        <w:rPr>
          <w:rFonts w:hint="eastAsia"/>
          <w:sz w:val="24"/>
          <w:szCs w:val="24"/>
        </w:rPr>
        <w:t>这里</w:t>
      </w:r>
      <w:r w:rsidRPr="00865D15">
        <w:rPr>
          <w:rFonts w:hint="eastAsia"/>
          <w:sz w:val="24"/>
          <w:szCs w:val="24"/>
        </w:rPr>
        <w:t>offset</w:t>
      </w:r>
      <w:r w:rsidRPr="00865D15">
        <w:rPr>
          <w:rFonts w:hint="eastAsia"/>
          <w:sz w:val="24"/>
          <w:szCs w:val="24"/>
        </w:rPr>
        <w:t>属性存放的是活动记录大小，不是偏移</w:t>
      </w:r>
    </w:p>
    <w:p w14:paraId="21C0193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symbolTable.symbols[T-&gt;ptr[1]-&gt;place].offset = T-&gt;offset + T-&gt;ptr[2]-&gt;width;</w:t>
      </w:r>
    </w:p>
    <w:p w14:paraId="61935B2B"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merge(3, T-&gt;ptr[1]-&gt;code, T-&gt;ptr[2]-&gt;code, genLabel(T-&gt;ptr[2]-&gt;Snext)); //</w:t>
      </w:r>
      <w:r w:rsidRPr="00865D15">
        <w:rPr>
          <w:rFonts w:hint="eastAsia"/>
          <w:sz w:val="24"/>
          <w:szCs w:val="24"/>
        </w:rPr>
        <w:t>函数体的代码作为函数的代码</w:t>
      </w:r>
    </w:p>
    <w:p w14:paraId="6D1D6FD0"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D576DAF" w14:textId="77777777" w:rsidR="00FE7C63" w:rsidRPr="00865D15" w:rsidRDefault="00FE7C63" w:rsidP="00865D15">
      <w:pPr>
        <w:spacing w:line="25" w:lineRule="atLeast"/>
        <w:ind w:firstLineChars="200" w:firstLine="480"/>
        <w:jc w:val="left"/>
        <w:rPr>
          <w:sz w:val="24"/>
          <w:szCs w:val="24"/>
        </w:rPr>
      </w:pPr>
    </w:p>
    <w:p w14:paraId="3E179470" w14:textId="77777777" w:rsidR="00FE7C63" w:rsidRPr="00865D15" w:rsidRDefault="00FE7C63" w:rsidP="00865D15">
      <w:pPr>
        <w:spacing w:line="25" w:lineRule="atLeast"/>
        <w:ind w:firstLineChars="200" w:firstLine="480"/>
        <w:jc w:val="left"/>
        <w:rPr>
          <w:sz w:val="24"/>
          <w:szCs w:val="24"/>
        </w:rPr>
      </w:pPr>
      <w:r w:rsidRPr="00865D15">
        <w:rPr>
          <w:sz w:val="24"/>
          <w:szCs w:val="24"/>
        </w:rPr>
        <w:t>void func_dec(struct node *T)</w:t>
      </w:r>
    </w:p>
    <w:p w14:paraId="29A65991"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DC6D11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rtn;</w:t>
      </w:r>
    </w:p>
    <w:p w14:paraId="7F5028C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4139812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rtn = fillSymbolTable(T-&gt;type_id, newAlias(), LEV, T-&gt;type, 'F', 0); //</w:t>
      </w:r>
      <w:r w:rsidRPr="00865D15">
        <w:rPr>
          <w:rFonts w:hint="eastAsia"/>
          <w:sz w:val="24"/>
          <w:szCs w:val="24"/>
        </w:rPr>
        <w:t>函数不在数据区中分配单元，偏移量为</w:t>
      </w:r>
      <w:r w:rsidRPr="00865D15">
        <w:rPr>
          <w:rFonts w:hint="eastAsia"/>
          <w:sz w:val="24"/>
          <w:szCs w:val="24"/>
        </w:rPr>
        <w:t>0</w:t>
      </w:r>
    </w:p>
    <w:p w14:paraId="561CC926"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if (rtn == -1)</w:t>
      </w:r>
    </w:p>
    <w:p w14:paraId="295DAD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9C44A9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T-&gt;type_id, "</w:t>
      </w:r>
      <w:r w:rsidRPr="00865D15">
        <w:rPr>
          <w:rFonts w:hint="eastAsia"/>
          <w:sz w:val="24"/>
          <w:szCs w:val="24"/>
        </w:rPr>
        <w:t>函数名重复使用，可能是函数重复定义，语义错误</w:t>
      </w:r>
      <w:r w:rsidRPr="00865D15">
        <w:rPr>
          <w:rFonts w:hint="eastAsia"/>
          <w:sz w:val="24"/>
          <w:szCs w:val="24"/>
        </w:rPr>
        <w:t>");</w:t>
      </w:r>
    </w:p>
    <w:p w14:paraId="4A6EB3F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w:t>
      </w:r>
    </w:p>
    <w:p w14:paraId="13FBB3A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A28A14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43BF174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T-&gt;place = rtn;</w:t>
      </w:r>
    </w:p>
    <w:p w14:paraId="14EDB2E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7DF4F7C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T-&gt;type_id);</w:t>
      </w:r>
    </w:p>
    <w:p w14:paraId="39D3299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rtn;</w:t>
      </w:r>
    </w:p>
    <w:p w14:paraId="74EEA59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genIR(FUNCTION, opn1, opn2, result); //</w:t>
      </w:r>
      <w:r w:rsidRPr="00865D15">
        <w:rPr>
          <w:rFonts w:hint="eastAsia"/>
          <w:sz w:val="24"/>
          <w:szCs w:val="24"/>
        </w:rPr>
        <w:t>生成中间代码：</w:t>
      </w:r>
      <w:r w:rsidRPr="00865D15">
        <w:rPr>
          <w:rFonts w:hint="eastAsia"/>
          <w:sz w:val="24"/>
          <w:szCs w:val="24"/>
        </w:rPr>
        <w:t xml:space="preserve">FUNCTION </w:t>
      </w:r>
      <w:r w:rsidRPr="00865D15">
        <w:rPr>
          <w:rFonts w:hint="eastAsia"/>
          <w:sz w:val="24"/>
          <w:szCs w:val="24"/>
        </w:rPr>
        <w:t>函数名</w:t>
      </w:r>
    </w:p>
    <w:p w14:paraId="0252C29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T-&gt;offset = DX;                                //</w:t>
      </w:r>
      <w:r w:rsidRPr="00865D15">
        <w:rPr>
          <w:rFonts w:hint="eastAsia"/>
          <w:sz w:val="24"/>
          <w:szCs w:val="24"/>
        </w:rPr>
        <w:t>设置形式参数在活动记录中的偏移量初值</w:t>
      </w:r>
    </w:p>
    <w:p w14:paraId="3BFFA16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58DEB22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t>
      </w:r>
      <w:r w:rsidRPr="00865D15">
        <w:rPr>
          <w:rFonts w:hint="eastAsia"/>
          <w:sz w:val="24"/>
          <w:szCs w:val="24"/>
        </w:rPr>
        <w:t>判断是否有参数</w:t>
      </w:r>
    </w:p>
    <w:p w14:paraId="7265373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300429E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semantic_Analysis(T-&gt;ptr[0]); //</w:t>
      </w:r>
      <w:r w:rsidRPr="00865D15">
        <w:rPr>
          <w:rFonts w:hint="eastAsia"/>
          <w:sz w:val="24"/>
          <w:szCs w:val="24"/>
        </w:rPr>
        <w:t>处理函数参数列表</w:t>
      </w:r>
    </w:p>
    <w:p w14:paraId="2AC82C3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5C54A3F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symbolTable.symbols[rtn].paramnum = T-&gt;ptr[0]-&gt;num;</w:t>
      </w:r>
    </w:p>
    <w:p w14:paraId="3622920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merge(2, T-&gt;code, T-&gt;ptr[0]-&gt;code); //</w:t>
      </w:r>
      <w:r w:rsidRPr="00865D15">
        <w:rPr>
          <w:rFonts w:hint="eastAsia"/>
          <w:sz w:val="24"/>
          <w:szCs w:val="24"/>
        </w:rPr>
        <w:t>连接函数名和参数代码序列</w:t>
      </w:r>
    </w:p>
    <w:p w14:paraId="674997F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D58EFF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27FAF13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symbolTable.symbols[rtn].paramnum = 0, T-&gt;width = 0;</w:t>
      </w:r>
    </w:p>
    <w:p w14:paraId="6105531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451F127" w14:textId="77777777" w:rsidR="00FE7C63" w:rsidRPr="00865D15" w:rsidRDefault="00FE7C63" w:rsidP="00865D15">
      <w:pPr>
        <w:spacing w:line="25" w:lineRule="atLeast"/>
        <w:ind w:firstLineChars="200" w:firstLine="480"/>
        <w:jc w:val="left"/>
        <w:rPr>
          <w:sz w:val="24"/>
          <w:szCs w:val="24"/>
        </w:rPr>
      </w:pPr>
    </w:p>
    <w:p w14:paraId="769D1D70" w14:textId="77777777" w:rsidR="00FE7C63" w:rsidRPr="00865D15" w:rsidRDefault="00FE7C63" w:rsidP="00865D15">
      <w:pPr>
        <w:spacing w:line="25" w:lineRule="atLeast"/>
        <w:ind w:firstLineChars="200" w:firstLine="480"/>
        <w:jc w:val="left"/>
        <w:rPr>
          <w:sz w:val="24"/>
          <w:szCs w:val="24"/>
        </w:rPr>
      </w:pPr>
      <w:r w:rsidRPr="00865D15">
        <w:rPr>
          <w:sz w:val="24"/>
          <w:szCs w:val="24"/>
        </w:rPr>
        <w:t>void param_list(struct node *T)</w:t>
      </w:r>
    </w:p>
    <w:p w14:paraId="047F3B5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014309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41986B8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semantic_Analysis(T-&gt;ptr[0]);</w:t>
      </w:r>
    </w:p>
    <w:p w14:paraId="0F627BC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(T-&gt;ptr[1])</w:t>
      </w:r>
    </w:p>
    <w:p w14:paraId="50344C2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15B38F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T-&gt;ptr[1]-&gt;offset = T-&gt;offset + T-&gt;ptr[0]-&gt;width;</w:t>
      </w:r>
    </w:p>
    <w:p w14:paraId="23A5DED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semantic_Analysis(T-&gt;ptr[1]);</w:t>
      </w:r>
    </w:p>
    <w:p w14:paraId="2D626F9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T-&gt;num = T-&gt;ptr[0]-&gt;num + T-&gt;ptr[1]-&gt;num;             //</w:t>
      </w:r>
      <w:r w:rsidRPr="00865D15">
        <w:rPr>
          <w:rFonts w:hint="eastAsia"/>
          <w:sz w:val="24"/>
          <w:szCs w:val="24"/>
        </w:rPr>
        <w:t>统计参数个数</w:t>
      </w:r>
    </w:p>
    <w:p w14:paraId="345ED90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T-&gt;width = T-&gt;ptr[0]-&gt;width + T-&gt;ptr[1]-&gt;width;       //</w:t>
      </w:r>
      <w:r w:rsidRPr="00865D15">
        <w:rPr>
          <w:rFonts w:hint="eastAsia"/>
          <w:sz w:val="24"/>
          <w:szCs w:val="24"/>
        </w:rPr>
        <w:t>累加参数单元宽度</w:t>
      </w:r>
    </w:p>
    <w:p w14:paraId="35B84DA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merge(2, T-&gt;ptr[0]-&gt;code, T-&gt;ptr[1]-&gt;code); //</w:t>
      </w:r>
      <w:r w:rsidRPr="00865D15">
        <w:rPr>
          <w:rFonts w:hint="eastAsia"/>
          <w:sz w:val="24"/>
          <w:szCs w:val="24"/>
        </w:rPr>
        <w:t>连接参数代码</w:t>
      </w:r>
    </w:p>
    <w:p w14:paraId="7A87BDA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48441E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20E133A1"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w:t>
      </w:r>
    </w:p>
    <w:p w14:paraId="7A8672D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T-&gt;num = T-&gt;ptr[0]-&gt;num;</w:t>
      </w:r>
    </w:p>
    <w:p w14:paraId="12F17E2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5581470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5B8DCAF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9B0BBF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C273F08" w14:textId="77777777" w:rsidR="00FE7C63" w:rsidRPr="00865D15" w:rsidRDefault="00FE7C63" w:rsidP="00865D15">
      <w:pPr>
        <w:spacing w:line="25" w:lineRule="atLeast"/>
        <w:ind w:firstLineChars="200" w:firstLine="480"/>
        <w:jc w:val="left"/>
        <w:rPr>
          <w:sz w:val="24"/>
          <w:szCs w:val="24"/>
        </w:rPr>
      </w:pPr>
    </w:p>
    <w:p w14:paraId="48A9E302" w14:textId="77777777" w:rsidR="00FE7C63" w:rsidRPr="00865D15" w:rsidRDefault="00FE7C63" w:rsidP="00865D15">
      <w:pPr>
        <w:spacing w:line="25" w:lineRule="atLeast"/>
        <w:ind w:firstLineChars="200" w:firstLine="480"/>
        <w:jc w:val="left"/>
        <w:rPr>
          <w:sz w:val="24"/>
          <w:szCs w:val="24"/>
        </w:rPr>
      </w:pPr>
      <w:r w:rsidRPr="00865D15">
        <w:rPr>
          <w:sz w:val="24"/>
          <w:szCs w:val="24"/>
        </w:rPr>
        <w:t>void param_dec(struct node *T)</w:t>
      </w:r>
    </w:p>
    <w:p w14:paraId="38769A0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9007B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rtn;</w:t>
      </w:r>
    </w:p>
    <w:p w14:paraId="628BDFD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2B17DDE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rtn = fillSymbolTable(T-&gt;ptr[1]-&gt;type_id, newAlias(), 1, T-&gt;ptr[0]-&gt;type, 'P', T-&gt;offset);</w:t>
      </w:r>
    </w:p>
    <w:p w14:paraId="4DA8BEB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(rtn == -1)</w:t>
      </w:r>
    </w:p>
    <w:p w14:paraId="5DAA07A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semantic_error(T-&gt;ptr[1]-&gt;pos, T-&gt;ptr[1]-&gt;type_id, "</w:t>
      </w:r>
      <w:r w:rsidRPr="00865D15">
        <w:rPr>
          <w:rFonts w:hint="eastAsia"/>
          <w:sz w:val="24"/>
          <w:szCs w:val="24"/>
        </w:rPr>
        <w:t>参数名重复定义</w:t>
      </w:r>
      <w:r w:rsidRPr="00865D15">
        <w:rPr>
          <w:rFonts w:hint="eastAsia"/>
          <w:sz w:val="24"/>
          <w:szCs w:val="24"/>
        </w:rPr>
        <w:t>,</w:t>
      </w:r>
      <w:r w:rsidRPr="00865D15">
        <w:rPr>
          <w:rFonts w:hint="eastAsia"/>
          <w:sz w:val="24"/>
          <w:szCs w:val="24"/>
        </w:rPr>
        <w:t>语义错误</w:t>
      </w:r>
      <w:r w:rsidRPr="00865D15">
        <w:rPr>
          <w:rFonts w:hint="eastAsia"/>
          <w:sz w:val="24"/>
          <w:szCs w:val="24"/>
        </w:rPr>
        <w:t>");</w:t>
      </w:r>
    </w:p>
    <w:p w14:paraId="5EF3F4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4FEA19E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T-&gt;ptr[1]-&gt;place = rtn;</w:t>
      </w:r>
    </w:p>
    <w:p w14:paraId="62F1041E"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T-&gt;num = 1;                                //</w:t>
      </w:r>
      <w:r w:rsidRPr="00865D15">
        <w:rPr>
          <w:rFonts w:hint="eastAsia"/>
          <w:sz w:val="24"/>
          <w:szCs w:val="24"/>
        </w:rPr>
        <w:t>参数个数计算的初始值</w:t>
      </w:r>
    </w:p>
    <w:p w14:paraId="5337D22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T-&gt;width = T-&gt;ptr[0]-&gt;type == INT ? 4 : 8; //</w:t>
      </w:r>
      <w:r w:rsidRPr="00865D15">
        <w:rPr>
          <w:rFonts w:hint="eastAsia"/>
          <w:sz w:val="24"/>
          <w:szCs w:val="24"/>
        </w:rPr>
        <w:t>参数宽度</w:t>
      </w:r>
    </w:p>
    <w:p w14:paraId="1F85370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549C9E6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symbolTable.symbols[rtn].alias);</w:t>
      </w:r>
    </w:p>
    <w:p w14:paraId="177571E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T-&gt;offset;</w:t>
      </w:r>
    </w:p>
    <w:p w14:paraId="0F9F129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T-&gt;code = genIR(PARAM, opn1, opn2, result); //</w:t>
      </w:r>
      <w:r w:rsidRPr="00865D15">
        <w:rPr>
          <w:rFonts w:hint="eastAsia"/>
          <w:sz w:val="24"/>
          <w:szCs w:val="24"/>
        </w:rPr>
        <w:t>生成：</w:t>
      </w:r>
      <w:r w:rsidRPr="00865D15">
        <w:rPr>
          <w:rFonts w:hint="eastAsia"/>
          <w:sz w:val="24"/>
          <w:szCs w:val="24"/>
        </w:rPr>
        <w:t xml:space="preserve">FUNCTION </w:t>
      </w:r>
      <w:r w:rsidRPr="00865D15">
        <w:rPr>
          <w:rFonts w:hint="eastAsia"/>
          <w:sz w:val="24"/>
          <w:szCs w:val="24"/>
        </w:rPr>
        <w:t>函数名</w:t>
      </w:r>
    </w:p>
    <w:p w14:paraId="64981D3D"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AA6A1D3" w14:textId="77777777" w:rsidR="00FE7C63" w:rsidRPr="00865D15" w:rsidRDefault="00FE7C63" w:rsidP="00865D15">
      <w:pPr>
        <w:spacing w:line="25" w:lineRule="atLeast"/>
        <w:ind w:firstLineChars="200" w:firstLine="480"/>
        <w:jc w:val="left"/>
        <w:rPr>
          <w:sz w:val="24"/>
          <w:szCs w:val="24"/>
        </w:rPr>
      </w:pPr>
    </w:p>
    <w:p w14:paraId="259AEE60" w14:textId="77777777" w:rsidR="00FE7C63" w:rsidRPr="00865D15" w:rsidRDefault="00FE7C63" w:rsidP="00865D15">
      <w:pPr>
        <w:spacing w:line="25" w:lineRule="atLeast"/>
        <w:ind w:firstLineChars="200" w:firstLine="480"/>
        <w:jc w:val="left"/>
        <w:rPr>
          <w:sz w:val="24"/>
          <w:szCs w:val="24"/>
        </w:rPr>
      </w:pPr>
      <w:r w:rsidRPr="00865D15">
        <w:rPr>
          <w:sz w:val="24"/>
          <w:szCs w:val="24"/>
        </w:rPr>
        <w:t>void comp_stm(struct node *T)</w:t>
      </w:r>
    </w:p>
    <w:p w14:paraId="43B7A0B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69E073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LEV++;</w:t>
      </w:r>
    </w:p>
    <w:p w14:paraId="2786B3C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设置层号加</w:t>
      </w:r>
      <w:r w:rsidRPr="00865D15">
        <w:rPr>
          <w:rFonts w:hint="eastAsia"/>
          <w:sz w:val="24"/>
          <w:szCs w:val="24"/>
        </w:rPr>
        <w:t>1</w:t>
      </w:r>
      <w:r w:rsidRPr="00865D15">
        <w:rPr>
          <w:rFonts w:hint="eastAsia"/>
          <w:sz w:val="24"/>
          <w:szCs w:val="24"/>
        </w:rPr>
        <w:t>，并且保存该层局部变量在符号表中的起始位置在</w:t>
      </w:r>
      <w:r w:rsidRPr="00865D15">
        <w:rPr>
          <w:rFonts w:hint="eastAsia"/>
          <w:sz w:val="24"/>
          <w:szCs w:val="24"/>
        </w:rPr>
        <w:t>symbol_scope_TX</w:t>
      </w:r>
    </w:p>
    <w:p w14:paraId="75AC809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symbol_scope_TX.TX[symbol_scope_TX.top++] = symbolTable.index;</w:t>
      </w:r>
    </w:p>
    <w:p w14:paraId="75CDCE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73747CC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NULL;</w:t>
      </w:r>
    </w:p>
    <w:p w14:paraId="56E3575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6A99E92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D93AEB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15A2082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semantic_Analysis(T-&gt;ptr[0]); //</w:t>
      </w:r>
      <w:r w:rsidRPr="00865D15">
        <w:rPr>
          <w:rFonts w:hint="eastAsia"/>
          <w:sz w:val="24"/>
          <w:szCs w:val="24"/>
        </w:rPr>
        <w:t>处理该层的局部变量</w:t>
      </w:r>
      <w:r w:rsidRPr="00865D15">
        <w:rPr>
          <w:rFonts w:hint="eastAsia"/>
          <w:sz w:val="24"/>
          <w:szCs w:val="24"/>
        </w:rPr>
        <w:t>DEF_LIST</w:t>
      </w:r>
    </w:p>
    <w:p w14:paraId="0420AFE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750990B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0B021EE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B68CDD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(T-&gt;ptr[1])</w:t>
      </w:r>
    </w:p>
    <w:p w14:paraId="2EADEBAE"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w:t>
      </w:r>
    </w:p>
    <w:p w14:paraId="613730C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T-&gt;ptr[1]-&gt;offset = T-&gt;offset + T-&gt;width;</w:t>
      </w:r>
    </w:p>
    <w:p w14:paraId="1D570F7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strcpy(T-&gt;ptr[1]-&gt;Snext, T-&gt;Snext); //S.next</w:t>
      </w:r>
      <w:r w:rsidRPr="00865D15">
        <w:rPr>
          <w:rFonts w:hint="eastAsia"/>
          <w:sz w:val="24"/>
          <w:szCs w:val="24"/>
        </w:rPr>
        <w:t>属性向下传递</w:t>
      </w:r>
    </w:p>
    <w:p w14:paraId="2FF94BE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semantic_Analysis(T-&gt;ptr[1]);       //</w:t>
      </w:r>
      <w:r w:rsidRPr="00865D15">
        <w:rPr>
          <w:rFonts w:hint="eastAsia"/>
          <w:sz w:val="24"/>
          <w:szCs w:val="24"/>
        </w:rPr>
        <w:t>处理复合语句的语句序列</w:t>
      </w:r>
    </w:p>
    <w:p w14:paraId="09E0D60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1180660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T-&gt;ptr[1]-&gt;code);</w:t>
      </w:r>
    </w:p>
    <w:p w14:paraId="05D5C71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543CD4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//print_symbol();                                                  //c</w:t>
      </w:r>
      <w:r w:rsidRPr="00865D15">
        <w:rPr>
          <w:rFonts w:hint="eastAsia"/>
          <w:sz w:val="24"/>
          <w:szCs w:val="24"/>
        </w:rPr>
        <w:t>在退出一个符合语句前显示的符号表</w:t>
      </w:r>
    </w:p>
    <w:p w14:paraId="45278D7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LEV--;                                                         //</w:t>
      </w:r>
      <w:r w:rsidRPr="00865D15">
        <w:rPr>
          <w:rFonts w:hint="eastAsia"/>
          <w:sz w:val="24"/>
          <w:szCs w:val="24"/>
        </w:rPr>
        <w:t>出复合语句，层号减</w:t>
      </w:r>
      <w:r w:rsidRPr="00865D15">
        <w:rPr>
          <w:rFonts w:hint="eastAsia"/>
          <w:sz w:val="24"/>
          <w:szCs w:val="24"/>
        </w:rPr>
        <w:t>1</w:t>
      </w:r>
    </w:p>
    <w:p w14:paraId="196AD23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symbolTable.index = symbol_scope_TX.TX[--symbol_scope_TX.top]; //</w:t>
      </w:r>
      <w:r w:rsidRPr="00865D15">
        <w:rPr>
          <w:rFonts w:hint="eastAsia"/>
          <w:sz w:val="24"/>
          <w:szCs w:val="24"/>
        </w:rPr>
        <w:t>删除该作用域中的符号</w:t>
      </w:r>
    </w:p>
    <w:p w14:paraId="320E71F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F3744EE" w14:textId="77777777" w:rsidR="00FE7C63" w:rsidRPr="00865D15" w:rsidRDefault="00FE7C63" w:rsidP="00865D15">
      <w:pPr>
        <w:spacing w:line="25" w:lineRule="atLeast"/>
        <w:ind w:firstLineChars="200" w:firstLine="480"/>
        <w:jc w:val="left"/>
        <w:rPr>
          <w:sz w:val="24"/>
          <w:szCs w:val="24"/>
        </w:rPr>
      </w:pPr>
    </w:p>
    <w:p w14:paraId="365C58BF" w14:textId="77777777" w:rsidR="00FE7C63" w:rsidRPr="00865D15" w:rsidRDefault="00FE7C63" w:rsidP="00865D15">
      <w:pPr>
        <w:spacing w:line="25" w:lineRule="atLeast"/>
        <w:ind w:firstLineChars="200" w:firstLine="480"/>
        <w:jc w:val="left"/>
        <w:rPr>
          <w:sz w:val="24"/>
          <w:szCs w:val="24"/>
        </w:rPr>
      </w:pPr>
      <w:r w:rsidRPr="00865D15">
        <w:rPr>
          <w:sz w:val="24"/>
          <w:szCs w:val="24"/>
        </w:rPr>
        <w:t>void def_list(struct node *T)</w:t>
      </w:r>
    </w:p>
    <w:p w14:paraId="0FC55BA6"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2159B4F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NULL;</w:t>
      </w:r>
    </w:p>
    <w:p w14:paraId="098124E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3A71875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061CAC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32AD1AA5"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semantic_Analysis(T-&gt;ptr[0]); //</w:t>
      </w:r>
      <w:r w:rsidRPr="00865D15">
        <w:rPr>
          <w:rFonts w:hint="eastAsia"/>
          <w:sz w:val="24"/>
          <w:szCs w:val="24"/>
        </w:rPr>
        <w:t>处理一个局部变量定义</w:t>
      </w:r>
    </w:p>
    <w:p w14:paraId="35E40A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0870D35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6B67642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879051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(T-&gt;ptr[1])</w:t>
      </w:r>
    </w:p>
    <w:p w14:paraId="55C4A80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46E232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T-&gt;ptr[1]-&gt;offset = T-&gt;offset + T-&gt;ptr[0]-&gt;width;</w:t>
      </w:r>
    </w:p>
    <w:p w14:paraId="4048560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semantic_Analysis(T-&gt;ptr[1]); //</w:t>
      </w:r>
      <w:r w:rsidRPr="00865D15">
        <w:rPr>
          <w:rFonts w:hint="eastAsia"/>
          <w:sz w:val="24"/>
          <w:szCs w:val="24"/>
        </w:rPr>
        <w:t>处理剩下的局部变量定义</w:t>
      </w:r>
    </w:p>
    <w:p w14:paraId="32184A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T-&gt;ptr[1]-&gt;code);</w:t>
      </w:r>
    </w:p>
    <w:p w14:paraId="68EE8D5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22B19DC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2FE73D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6AFFBAB" w14:textId="77777777" w:rsidR="00FE7C63" w:rsidRPr="00865D15" w:rsidRDefault="00FE7C63" w:rsidP="00865D15">
      <w:pPr>
        <w:spacing w:line="25" w:lineRule="atLeast"/>
        <w:ind w:firstLineChars="200" w:firstLine="480"/>
        <w:jc w:val="left"/>
        <w:rPr>
          <w:sz w:val="24"/>
          <w:szCs w:val="24"/>
        </w:rPr>
      </w:pPr>
    </w:p>
    <w:p w14:paraId="685697CD" w14:textId="77777777" w:rsidR="00FE7C63" w:rsidRPr="00865D15" w:rsidRDefault="00FE7C63" w:rsidP="00865D15">
      <w:pPr>
        <w:spacing w:line="25" w:lineRule="atLeast"/>
        <w:ind w:firstLineChars="200" w:firstLine="480"/>
        <w:jc w:val="left"/>
        <w:rPr>
          <w:sz w:val="24"/>
          <w:szCs w:val="24"/>
        </w:rPr>
      </w:pPr>
      <w:r w:rsidRPr="00865D15">
        <w:rPr>
          <w:sz w:val="24"/>
          <w:szCs w:val="24"/>
        </w:rPr>
        <w:t>void var_def(struct node *T)</w:t>
      </w:r>
    </w:p>
    <w:p w14:paraId="5D0A74A7"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52A1B0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rtn, num, width;</w:t>
      </w:r>
    </w:p>
    <w:p w14:paraId="6B5CF9F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node *T0;</w:t>
      </w:r>
    </w:p>
    <w:p w14:paraId="68EE921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23680F1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NULL;</w:t>
      </w:r>
    </w:p>
    <w:p w14:paraId="6A18CEA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"int"))</w:t>
      </w:r>
    </w:p>
    <w:p w14:paraId="54BCFE4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1742F0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T-&gt;ptr[1]-&gt;type = INT;</w:t>
      </w:r>
    </w:p>
    <w:p w14:paraId="113C163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width = 4;</w:t>
      </w:r>
    </w:p>
    <w:p w14:paraId="492C7E77"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w:t>
      </w:r>
    </w:p>
    <w:p w14:paraId="4AFC703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"float"))</w:t>
      </w:r>
    </w:p>
    <w:p w14:paraId="51692D9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B07DF1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T-&gt;ptr[1]-&gt;type = FLOAT;</w:t>
      </w:r>
    </w:p>
    <w:p w14:paraId="080737C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width = 8;</w:t>
      </w:r>
    </w:p>
    <w:p w14:paraId="17F371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15291B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"char"))</w:t>
      </w:r>
    </w:p>
    <w:p w14:paraId="07AE4CF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4CB6DE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T-&gt;ptr[1]-&gt;type = CHAR;</w:t>
      </w:r>
    </w:p>
    <w:p w14:paraId="4B433BE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width = 1;</w:t>
      </w:r>
    </w:p>
    <w:p w14:paraId="6D5D439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DF5CB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(!strcmp(T-&gt;ptr[0]-&gt;type_id, "string"))</w:t>
      </w:r>
    </w:p>
    <w:p w14:paraId="49990F5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FEDF3C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T-&gt;ptr[1]-&gt;type = STRING;</w:t>
      </w:r>
    </w:p>
    <w:p w14:paraId="36AD6F6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697D461"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T-&gt;ptr[1]-&gt;type = !strcmp(T-&gt;ptr[0]-&gt;type_id, "int") ? INT : FLOAT; //</w:t>
      </w:r>
      <w:r w:rsidRPr="00865D15">
        <w:rPr>
          <w:rFonts w:hint="eastAsia"/>
          <w:sz w:val="24"/>
          <w:szCs w:val="24"/>
        </w:rPr>
        <w:t>确定变量序列各变量类型</w:t>
      </w:r>
    </w:p>
    <w:p w14:paraId="79BB60C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T0 = T-&gt;ptr[1]; //T0</w:t>
      </w:r>
      <w:r w:rsidRPr="00865D15">
        <w:rPr>
          <w:rFonts w:hint="eastAsia"/>
          <w:sz w:val="24"/>
          <w:szCs w:val="24"/>
        </w:rPr>
        <w:t>为变量名列表子树根指针，对</w:t>
      </w:r>
      <w:r w:rsidRPr="00865D15">
        <w:rPr>
          <w:rFonts w:hint="eastAsia"/>
          <w:sz w:val="24"/>
          <w:szCs w:val="24"/>
        </w:rPr>
        <w:t>ID</w:t>
      </w:r>
      <w:r w:rsidRPr="00865D15">
        <w:rPr>
          <w:rFonts w:hint="eastAsia"/>
          <w:sz w:val="24"/>
          <w:szCs w:val="24"/>
        </w:rPr>
        <w:t>、</w:t>
      </w:r>
      <w:r w:rsidRPr="00865D15">
        <w:rPr>
          <w:rFonts w:hint="eastAsia"/>
          <w:sz w:val="24"/>
          <w:szCs w:val="24"/>
        </w:rPr>
        <w:t>ASSIGNOP</w:t>
      </w:r>
      <w:r w:rsidRPr="00865D15">
        <w:rPr>
          <w:rFonts w:hint="eastAsia"/>
          <w:sz w:val="24"/>
          <w:szCs w:val="24"/>
        </w:rPr>
        <w:t>类结点在登记到符号表，作为局部变量</w:t>
      </w:r>
    </w:p>
    <w:p w14:paraId="247CC6C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num = 0;</w:t>
      </w:r>
    </w:p>
    <w:p w14:paraId="61E380E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T0-&gt;offset = T-&gt;offset;</w:t>
      </w:r>
    </w:p>
    <w:p w14:paraId="6FD54DB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6512AAC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width = T-&gt;ptr[1]-&gt;type == INT ? 4 : 8; //</w:t>
      </w:r>
      <w:r w:rsidRPr="00865D15">
        <w:rPr>
          <w:rFonts w:hint="eastAsia"/>
          <w:sz w:val="24"/>
          <w:szCs w:val="24"/>
        </w:rPr>
        <w:t>一个变量宽度</w:t>
      </w:r>
    </w:p>
    <w:p w14:paraId="182FBED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while (T0)</w:t>
      </w:r>
    </w:p>
    <w:p w14:paraId="7AB9DAD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t>
      </w:r>
      <w:r w:rsidRPr="00865D15">
        <w:rPr>
          <w:rFonts w:hint="eastAsia"/>
          <w:sz w:val="24"/>
          <w:szCs w:val="24"/>
        </w:rPr>
        <w:t>处理所以</w:t>
      </w:r>
      <w:r w:rsidRPr="00865D15">
        <w:rPr>
          <w:rFonts w:hint="eastAsia"/>
          <w:sz w:val="24"/>
          <w:szCs w:val="24"/>
        </w:rPr>
        <w:t>DEC_LIST</w:t>
      </w:r>
      <w:r w:rsidRPr="00865D15">
        <w:rPr>
          <w:rFonts w:hint="eastAsia"/>
          <w:sz w:val="24"/>
          <w:szCs w:val="24"/>
        </w:rPr>
        <w:t>结点</w:t>
      </w:r>
    </w:p>
    <w:p w14:paraId="470D003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num++;</w:t>
      </w:r>
    </w:p>
    <w:p w14:paraId="58CDE19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T0-&gt;ptr[0]-&gt;type = T0-&gt;type; //</w:t>
      </w:r>
      <w:r w:rsidRPr="00865D15">
        <w:rPr>
          <w:rFonts w:hint="eastAsia"/>
          <w:sz w:val="24"/>
          <w:szCs w:val="24"/>
        </w:rPr>
        <w:t>类型属性向下传递</w:t>
      </w:r>
    </w:p>
    <w:p w14:paraId="6D53829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(T0-&gt;ptr[1])</w:t>
      </w:r>
    </w:p>
    <w:p w14:paraId="37C5D1E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T0-&gt;ptr[1]-&gt;type = T0-&gt;type;</w:t>
      </w:r>
    </w:p>
    <w:p w14:paraId="3B12EFF9" w14:textId="77777777" w:rsidR="00FE7C63" w:rsidRPr="00865D15" w:rsidRDefault="00FE7C63" w:rsidP="00865D15">
      <w:pPr>
        <w:spacing w:line="25" w:lineRule="atLeast"/>
        <w:ind w:firstLineChars="200" w:firstLine="480"/>
        <w:jc w:val="left"/>
        <w:rPr>
          <w:sz w:val="24"/>
          <w:szCs w:val="24"/>
        </w:rPr>
      </w:pPr>
    </w:p>
    <w:p w14:paraId="608D07D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T0-&gt;ptr[0]-&gt;offset = T0-&gt;offset; //</w:t>
      </w:r>
      <w:r w:rsidRPr="00865D15">
        <w:rPr>
          <w:rFonts w:hint="eastAsia"/>
          <w:sz w:val="24"/>
          <w:szCs w:val="24"/>
        </w:rPr>
        <w:t>类型属性向下传递</w:t>
      </w:r>
    </w:p>
    <w:p w14:paraId="1D736C0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(T0-&gt;ptr[1])</w:t>
      </w:r>
    </w:p>
    <w:p w14:paraId="7004DC2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T0-&gt;ptr[1]-&gt;offset = T0-&gt;offset + width;</w:t>
      </w:r>
    </w:p>
    <w:p w14:paraId="057DBAA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(T0-&gt;ptr[0]-&gt;kind == ID)</w:t>
      </w:r>
    </w:p>
    <w:p w14:paraId="436F4CD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1FE3FE0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rtn = fillSymbolTable(T0-&gt;ptr[0]-&gt;type_id, newAlias(), LEV, T0-&gt;ptr[0]-&gt;type, 'V', T-&gt;offset + T-&gt;width); //</w:t>
      </w:r>
      <w:r w:rsidRPr="00865D15">
        <w:rPr>
          <w:rFonts w:hint="eastAsia"/>
          <w:sz w:val="24"/>
          <w:szCs w:val="24"/>
        </w:rPr>
        <w:t>此处偏移量未计算，暂时为</w:t>
      </w:r>
      <w:r w:rsidRPr="00865D15">
        <w:rPr>
          <w:rFonts w:hint="eastAsia"/>
          <w:sz w:val="24"/>
          <w:szCs w:val="24"/>
        </w:rPr>
        <w:t>0</w:t>
      </w:r>
    </w:p>
    <w:p w14:paraId="0895C45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(rtn == -1)</w:t>
      </w:r>
    </w:p>
    <w:p w14:paraId="7499F6F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semantic_error(T0-&gt;ptr[0]-&gt;pos, T0-&gt;ptr[0]-&gt;type_id, "</w:t>
      </w:r>
      <w:r w:rsidRPr="00865D15">
        <w:rPr>
          <w:rFonts w:hint="eastAsia"/>
          <w:sz w:val="24"/>
          <w:szCs w:val="24"/>
        </w:rPr>
        <w:t>变量重复定义</w:t>
      </w:r>
      <w:r w:rsidRPr="00865D15">
        <w:rPr>
          <w:rFonts w:hint="eastAsia"/>
          <w:sz w:val="24"/>
          <w:szCs w:val="24"/>
        </w:rPr>
        <w:t>");</w:t>
      </w:r>
    </w:p>
    <w:p w14:paraId="51A59A1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591504C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T0-&gt;ptr[0]-&gt;place = rtn;</w:t>
      </w:r>
    </w:p>
    <w:p w14:paraId="1665F8E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width;</w:t>
      </w:r>
    </w:p>
    <w:p w14:paraId="610A73E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90C8741"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else if (T0-&gt;ptr[0]-&gt;kind == ASSIGNOP)</w:t>
      </w:r>
    </w:p>
    <w:p w14:paraId="20ADC6D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5B30EF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rtn = fillSymbolTable(T0-&gt;ptr[0]-&gt;ptr[0]-&gt;type_id, newAlias(), LEV, T0-&gt;ptr[0]-&gt;type, 'V', T-&gt;offset + T-&gt;width); //</w:t>
      </w:r>
      <w:r w:rsidRPr="00865D15">
        <w:rPr>
          <w:rFonts w:hint="eastAsia"/>
          <w:sz w:val="24"/>
          <w:szCs w:val="24"/>
        </w:rPr>
        <w:t>此处偏移量未计算，暂时为</w:t>
      </w:r>
      <w:r w:rsidRPr="00865D15">
        <w:rPr>
          <w:rFonts w:hint="eastAsia"/>
          <w:sz w:val="24"/>
          <w:szCs w:val="24"/>
        </w:rPr>
        <w:t>0</w:t>
      </w:r>
    </w:p>
    <w:p w14:paraId="0151C4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(rtn == -1)</w:t>
      </w:r>
    </w:p>
    <w:p w14:paraId="38F84A6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semantic_error(T0-&gt;ptr[0]-&gt;ptr[0]-&gt;pos, T0-&gt;ptr[0]-&gt;ptr[0]-&gt;type_id, "</w:t>
      </w:r>
      <w:r w:rsidRPr="00865D15">
        <w:rPr>
          <w:rFonts w:hint="eastAsia"/>
          <w:sz w:val="24"/>
          <w:szCs w:val="24"/>
        </w:rPr>
        <w:t>变量重复定义</w:t>
      </w:r>
      <w:r w:rsidRPr="00865D15">
        <w:rPr>
          <w:rFonts w:hint="eastAsia"/>
          <w:sz w:val="24"/>
          <w:szCs w:val="24"/>
        </w:rPr>
        <w:t>");</w:t>
      </w:r>
    </w:p>
    <w:p w14:paraId="284B78B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72639A6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226BCD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T0-&gt;ptr[0]-&gt;place = rtn;</w:t>
      </w:r>
    </w:p>
    <w:p w14:paraId="5327DED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T0-&gt;ptr[0]-&gt;ptr[1]-&gt;offset = T-&gt;offset + T-&gt;width + width;</w:t>
      </w:r>
    </w:p>
    <w:p w14:paraId="3B9C003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Exp(T0-&gt;ptr[0]-&gt;ptr[1]);</w:t>
      </w:r>
    </w:p>
    <w:p w14:paraId="6AC14DB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opn1.kind = ID;</w:t>
      </w:r>
    </w:p>
    <w:p w14:paraId="14CE67F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strcpy(opn1.id, symbolTable.symbols[T0-&gt;ptr[0]-&gt;ptr[1]-&gt;place].alias);</w:t>
      </w:r>
    </w:p>
    <w:p w14:paraId="4D77B2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03FA047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symbolTable.symbols[T0-&gt;ptr[0]-&gt;place].alias);</w:t>
      </w:r>
    </w:p>
    <w:p w14:paraId="298B217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merge(3, T-&gt;code, T0-&gt;ptr[0]-&gt;ptr[1]-&gt;code, genIR(ASSIGNOP, opn1, opn2, result));</w:t>
      </w:r>
    </w:p>
    <w:p w14:paraId="598F242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36AAAC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width + T0-&gt;ptr[0]-&gt;ptr[1]-&gt;width;</w:t>
      </w:r>
    </w:p>
    <w:p w14:paraId="0E279B5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207F582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T0 = T0-&gt;ptr[1];</w:t>
      </w:r>
    </w:p>
    <w:p w14:paraId="5064F00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B59616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3EF9DDD2" w14:textId="77777777" w:rsidR="00FE7C63" w:rsidRPr="00865D15" w:rsidRDefault="00FE7C63" w:rsidP="00865D15">
      <w:pPr>
        <w:spacing w:line="25" w:lineRule="atLeast"/>
        <w:ind w:firstLineChars="200" w:firstLine="480"/>
        <w:jc w:val="left"/>
        <w:rPr>
          <w:sz w:val="24"/>
          <w:szCs w:val="24"/>
        </w:rPr>
      </w:pPr>
    </w:p>
    <w:p w14:paraId="12BF8660" w14:textId="77777777" w:rsidR="00FE7C63" w:rsidRPr="00865D15" w:rsidRDefault="00FE7C63" w:rsidP="00865D15">
      <w:pPr>
        <w:spacing w:line="25" w:lineRule="atLeast"/>
        <w:ind w:firstLineChars="200" w:firstLine="480"/>
        <w:jc w:val="left"/>
        <w:rPr>
          <w:sz w:val="24"/>
          <w:szCs w:val="24"/>
        </w:rPr>
      </w:pPr>
      <w:r w:rsidRPr="00865D15">
        <w:rPr>
          <w:sz w:val="24"/>
          <w:szCs w:val="24"/>
        </w:rPr>
        <w:t>void stmt_list(struct node *T)</w:t>
      </w:r>
    </w:p>
    <w:p w14:paraId="5892D67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43B231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3BBD431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6C332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NULL;</w:t>
      </w:r>
    </w:p>
    <w:p w14:paraId="6972697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654513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w:t>
      </w:r>
    </w:p>
    <w:p w14:paraId="2610FA6A"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w:t>
      </w:r>
      <w:r w:rsidRPr="00865D15">
        <w:rPr>
          <w:rFonts w:hint="eastAsia"/>
          <w:sz w:val="24"/>
          <w:szCs w:val="24"/>
        </w:rPr>
        <w:t>空语句序列</w:t>
      </w:r>
    </w:p>
    <w:p w14:paraId="7463862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if (T-&gt;ptr[1]) //2</w:t>
      </w:r>
      <w:r w:rsidRPr="00865D15">
        <w:rPr>
          <w:rFonts w:hint="eastAsia"/>
          <w:sz w:val="24"/>
          <w:szCs w:val="24"/>
        </w:rPr>
        <w:t>条以上语句连接，生成新标号作为第一条语句结束后到达的位置</w:t>
      </w:r>
    </w:p>
    <w:p w14:paraId="291F6C1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strcpy(T-&gt;ptr[0]-&gt;Snext, newLabel());</w:t>
      </w:r>
    </w:p>
    <w:p w14:paraId="3582EFB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else //</w:t>
      </w:r>
      <w:r w:rsidRPr="00865D15">
        <w:rPr>
          <w:rFonts w:hint="eastAsia"/>
          <w:sz w:val="24"/>
          <w:szCs w:val="24"/>
        </w:rPr>
        <w:t>语句序列仅有一条语句，</w:t>
      </w:r>
      <w:r w:rsidRPr="00865D15">
        <w:rPr>
          <w:rFonts w:hint="eastAsia"/>
          <w:sz w:val="24"/>
          <w:szCs w:val="24"/>
        </w:rPr>
        <w:t>S.next</w:t>
      </w:r>
      <w:r w:rsidRPr="00865D15">
        <w:rPr>
          <w:rFonts w:hint="eastAsia"/>
          <w:sz w:val="24"/>
          <w:szCs w:val="24"/>
        </w:rPr>
        <w:t>属性向下传递</w:t>
      </w:r>
    </w:p>
    <w:p w14:paraId="7B34451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strcpy(T-&gt;ptr[0]-&gt;Snext, T-&gt;Snext);</w:t>
      </w:r>
    </w:p>
    <w:p w14:paraId="1F4C0B0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434FECE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semantic_Analysis(T-&gt;ptr[0]);</w:t>
      </w:r>
    </w:p>
    <w:p w14:paraId="6C3F255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4D885DE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03869ADF"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if (T-&gt;ptr[1])</w:t>
      </w:r>
    </w:p>
    <w:p w14:paraId="5DF0027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//2</w:t>
      </w:r>
      <w:r w:rsidRPr="00865D15">
        <w:rPr>
          <w:rFonts w:hint="eastAsia"/>
          <w:sz w:val="24"/>
          <w:szCs w:val="24"/>
        </w:rPr>
        <w:t>条以上语句连接</w:t>
      </w:r>
      <w:r w:rsidRPr="00865D15">
        <w:rPr>
          <w:rFonts w:hint="eastAsia"/>
          <w:sz w:val="24"/>
          <w:szCs w:val="24"/>
        </w:rPr>
        <w:t>,S.next</w:t>
      </w:r>
      <w:r w:rsidRPr="00865D15">
        <w:rPr>
          <w:rFonts w:hint="eastAsia"/>
          <w:sz w:val="24"/>
          <w:szCs w:val="24"/>
        </w:rPr>
        <w:t>属性向下传递</w:t>
      </w:r>
    </w:p>
    <w:p w14:paraId="5B9BD54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strcpy(T-&gt;ptr[1]-&gt;Snext, T-&gt;Snext);</w:t>
      </w:r>
    </w:p>
    <w:p w14:paraId="04516E78"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T-&gt;ptr[1]-&gt;offset = T-&gt;offset; //</w:t>
      </w:r>
      <w:r w:rsidRPr="00865D15">
        <w:rPr>
          <w:rFonts w:hint="eastAsia"/>
          <w:sz w:val="24"/>
          <w:szCs w:val="24"/>
        </w:rPr>
        <w:t>顺序结构共享单元方式</w:t>
      </w:r>
    </w:p>
    <w:p w14:paraId="4307A02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T-&gt;ptr[1]-&gt;offset=T-&gt;offset+T-&gt;ptr[0]-&gt;width; //</w:t>
      </w:r>
      <w:r w:rsidRPr="00865D15">
        <w:rPr>
          <w:rFonts w:hint="eastAsia"/>
          <w:sz w:val="24"/>
          <w:szCs w:val="24"/>
        </w:rPr>
        <w:t>顺序结构顺序分配单元方式</w:t>
      </w:r>
    </w:p>
    <w:p w14:paraId="1696BDC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semantic_Analysis(T-&gt;ptr[1]);</w:t>
      </w:r>
    </w:p>
    <w:p w14:paraId="2FFA253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w:t>
      </w:r>
      <w:r w:rsidRPr="00865D15">
        <w:rPr>
          <w:rFonts w:hint="eastAsia"/>
          <w:sz w:val="24"/>
          <w:szCs w:val="24"/>
        </w:rPr>
        <w:t>序列中第</w:t>
      </w:r>
      <w:r w:rsidRPr="00865D15">
        <w:rPr>
          <w:rFonts w:hint="eastAsia"/>
          <w:sz w:val="24"/>
          <w:szCs w:val="24"/>
        </w:rPr>
        <w:t>1</w:t>
      </w:r>
      <w:r w:rsidRPr="00865D15">
        <w:rPr>
          <w:rFonts w:hint="eastAsia"/>
          <w:sz w:val="24"/>
          <w:szCs w:val="24"/>
        </w:rPr>
        <w:t>条为表达式语句，返回语句，复合语句时，第</w:t>
      </w:r>
      <w:r w:rsidRPr="00865D15">
        <w:rPr>
          <w:rFonts w:hint="eastAsia"/>
          <w:sz w:val="24"/>
          <w:szCs w:val="24"/>
        </w:rPr>
        <w:t>2</w:t>
      </w:r>
      <w:r w:rsidRPr="00865D15">
        <w:rPr>
          <w:rFonts w:hint="eastAsia"/>
          <w:sz w:val="24"/>
          <w:szCs w:val="24"/>
        </w:rPr>
        <w:t>条前不需要标号</w:t>
      </w:r>
    </w:p>
    <w:p w14:paraId="2A72D79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(T-&gt;ptr[0]-&gt;kind == RETURN || T-&gt;ptr[0]-&gt;kind == EXP_STMT || T-&gt;ptr[0]-&gt;kind == COMP_STM)</w:t>
      </w:r>
    </w:p>
    <w:p w14:paraId="12C4CA0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T-&gt;code, T-&gt;ptr[1]-&gt;code);</w:t>
      </w:r>
    </w:p>
    <w:p w14:paraId="2287BED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4CB13CC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merge(3, T-&gt;code, genLabel(T-&gt;ptr[0]-&gt;Snext), T-&gt;ptr[1]-&gt;code);</w:t>
      </w:r>
    </w:p>
    <w:p w14:paraId="4676B0F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(T-&gt;ptr[1]-&gt;width &gt; T-&gt;width)</w:t>
      </w:r>
    </w:p>
    <w:p w14:paraId="526F8616"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T-&gt;width = T-&gt;ptr[1]-&gt;width; //</w:t>
      </w:r>
      <w:r w:rsidRPr="00865D15">
        <w:rPr>
          <w:rFonts w:hint="eastAsia"/>
          <w:sz w:val="24"/>
          <w:szCs w:val="24"/>
        </w:rPr>
        <w:t>顺序结构共享单元方式</w:t>
      </w:r>
    </w:p>
    <w:p w14:paraId="1B77E717"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                        T-&gt;width+=T-&gt;ptr[1]-&gt;width;//</w:t>
      </w:r>
      <w:r w:rsidRPr="00865D15">
        <w:rPr>
          <w:rFonts w:hint="eastAsia"/>
          <w:sz w:val="24"/>
          <w:szCs w:val="24"/>
        </w:rPr>
        <w:t>顺序结构顺序分配单元方式</w:t>
      </w:r>
    </w:p>
    <w:p w14:paraId="61E922D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7E96E0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12E4ADF" w14:textId="77777777" w:rsidR="00FE7C63" w:rsidRPr="00865D15" w:rsidRDefault="00FE7C63" w:rsidP="00865D15">
      <w:pPr>
        <w:spacing w:line="25" w:lineRule="atLeast"/>
        <w:ind w:firstLineChars="200" w:firstLine="480"/>
        <w:jc w:val="left"/>
        <w:rPr>
          <w:sz w:val="24"/>
          <w:szCs w:val="24"/>
        </w:rPr>
      </w:pPr>
    </w:p>
    <w:p w14:paraId="47FB286D" w14:textId="77777777" w:rsidR="00FE7C63" w:rsidRPr="00865D15" w:rsidRDefault="00FE7C63" w:rsidP="00865D15">
      <w:pPr>
        <w:spacing w:line="25" w:lineRule="atLeast"/>
        <w:ind w:firstLineChars="200" w:firstLine="480"/>
        <w:jc w:val="left"/>
        <w:rPr>
          <w:sz w:val="24"/>
          <w:szCs w:val="24"/>
        </w:rPr>
      </w:pPr>
      <w:r w:rsidRPr="00865D15">
        <w:rPr>
          <w:sz w:val="24"/>
          <w:szCs w:val="24"/>
        </w:rPr>
        <w:t>void if_then(struct node *T)</w:t>
      </w:r>
    </w:p>
    <w:p w14:paraId="094AA828"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021AFB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strcpy(T-&gt;ptr[0]-&gt;Etrue, newLabel()); //</w:t>
      </w:r>
      <w:r w:rsidRPr="00865D15">
        <w:rPr>
          <w:rFonts w:hint="eastAsia"/>
          <w:sz w:val="24"/>
          <w:szCs w:val="24"/>
        </w:rPr>
        <w:t>设置条件语句真假转移位置</w:t>
      </w:r>
    </w:p>
    <w:p w14:paraId="775FE21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strcpy(T-&gt;ptr[0]-&gt;Efalse, T-&gt;Snext);</w:t>
      </w:r>
    </w:p>
    <w:p w14:paraId="3472676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T-&gt;ptr[1]-&gt;offset = T-&gt;offset;</w:t>
      </w:r>
    </w:p>
    <w:p w14:paraId="23F681D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boolExp(T-&gt;ptr[0]);</w:t>
      </w:r>
    </w:p>
    <w:p w14:paraId="42E0B6C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41D0D2A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strcpy(T-&gt;ptr[1]-&gt;Snext, T-&gt;Snext);</w:t>
      </w:r>
    </w:p>
    <w:p w14:paraId="032EFD49"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semantic_Analysis(T-&gt;ptr[1]); //if</w:t>
      </w:r>
      <w:r w:rsidRPr="00865D15">
        <w:rPr>
          <w:rFonts w:hint="eastAsia"/>
          <w:sz w:val="24"/>
          <w:szCs w:val="24"/>
        </w:rPr>
        <w:t>子句</w:t>
      </w:r>
    </w:p>
    <w:p w14:paraId="3CB7831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(T-&gt;width &lt; T-&gt;ptr[1]-&gt;width)</w:t>
      </w:r>
    </w:p>
    <w:p w14:paraId="672D756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55FD018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merge(3, T-&gt;ptr[0]-&gt;code, genLabel(T-&gt;ptr[0]-&gt;Etrue), T-&gt;ptr[1]-&gt;code);</w:t>
      </w:r>
    </w:p>
    <w:p w14:paraId="6630521C"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6CAF39B" w14:textId="77777777" w:rsidR="00FE7C63" w:rsidRPr="00865D15" w:rsidRDefault="00FE7C63" w:rsidP="00865D15">
      <w:pPr>
        <w:spacing w:line="25" w:lineRule="atLeast"/>
        <w:ind w:firstLineChars="200" w:firstLine="480"/>
        <w:jc w:val="left"/>
        <w:rPr>
          <w:sz w:val="24"/>
          <w:szCs w:val="24"/>
        </w:rPr>
      </w:pPr>
    </w:p>
    <w:p w14:paraId="12F06FAE" w14:textId="77777777" w:rsidR="00FE7C63" w:rsidRPr="00865D15" w:rsidRDefault="00FE7C63" w:rsidP="00865D15">
      <w:pPr>
        <w:spacing w:line="25" w:lineRule="atLeast"/>
        <w:ind w:firstLineChars="200" w:firstLine="480"/>
        <w:jc w:val="left"/>
        <w:rPr>
          <w:sz w:val="24"/>
          <w:szCs w:val="24"/>
        </w:rPr>
      </w:pPr>
      <w:r w:rsidRPr="00865D15">
        <w:rPr>
          <w:sz w:val="24"/>
          <w:szCs w:val="24"/>
        </w:rPr>
        <w:t>void if_then_else(struct node *T)</w:t>
      </w:r>
    </w:p>
    <w:p w14:paraId="2CF92F0B"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E8E81C0"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strcpy(T-&gt;ptr[0]-&gt;Etrue, newLabel()); //</w:t>
      </w:r>
      <w:r w:rsidRPr="00865D15">
        <w:rPr>
          <w:rFonts w:hint="eastAsia"/>
          <w:sz w:val="24"/>
          <w:szCs w:val="24"/>
        </w:rPr>
        <w:t>设置条件语句真假转移位置</w:t>
      </w:r>
    </w:p>
    <w:p w14:paraId="6C148AE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strcpy(T-&gt;ptr[0]-&gt;Efalse, newLabel());</w:t>
      </w:r>
    </w:p>
    <w:p w14:paraId="6B2185F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T-&gt;ptr[1]-&gt;offset = T-&gt;ptr[2]-&gt;offset = T-&gt;offset;</w:t>
      </w:r>
    </w:p>
    <w:p w14:paraId="001D9B5F"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boolExp(T-&gt;ptr[0]); //</w:t>
      </w:r>
      <w:r w:rsidRPr="00865D15">
        <w:rPr>
          <w:rFonts w:hint="eastAsia"/>
          <w:sz w:val="24"/>
          <w:szCs w:val="24"/>
        </w:rPr>
        <w:t>条件，要单独按短路代码处理</w:t>
      </w:r>
    </w:p>
    <w:p w14:paraId="0ADE2D0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087160A0"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strcpy(T-&gt;ptr[1]-&gt;Snext, T-&gt;Snext);</w:t>
      </w:r>
    </w:p>
    <w:p w14:paraId="0094932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semantic_Analysis(T-&gt;ptr[1]); //if</w:t>
      </w:r>
      <w:r w:rsidRPr="00865D15">
        <w:rPr>
          <w:rFonts w:hint="eastAsia"/>
          <w:sz w:val="24"/>
          <w:szCs w:val="24"/>
        </w:rPr>
        <w:t>子句</w:t>
      </w:r>
    </w:p>
    <w:p w14:paraId="5EDD791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(T-&gt;width &lt; T-&gt;ptr[1]-&gt;width)</w:t>
      </w:r>
    </w:p>
    <w:p w14:paraId="717A3B7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7948001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strcpy(T-&gt;ptr[2]-&gt;Snext, T-&gt;Snext);</w:t>
      </w:r>
    </w:p>
    <w:p w14:paraId="5A389E0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semantic_Analysis(T-&gt;ptr[2]); //else</w:t>
      </w:r>
      <w:r w:rsidRPr="00865D15">
        <w:rPr>
          <w:rFonts w:hint="eastAsia"/>
          <w:sz w:val="24"/>
          <w:szCs w:val="24"/>
        </w:rPr>
        <w:t>子句</w:t>
      </w:r>
    </w:p>
    <w:p w14:paraId="4912DEB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(T-&gt;width &lt; T-&gt;ptr[2]-&gt;width)</w:t>
      </w:r>
    </w:p>
    <w:p w14:paraId="73F5DA9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T-&gt;ptr[2]-&gt;width;</w:t>
      </w:r>
    </w:p>
    <w:p w14:paraId="39D04FE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merge(6, T-&gt;ptr[0]-&gt;code, genLabel(T-&gt;ptr[0]-&gt;Etrue), T-&gt;ptr[1]-&gt;code,</w:t>
      </w:r>
    </w:p>
    <w:p w14:paraId="0795A0B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genGoto(T-&gt;Snext), genLabel(T-&gt;ptr[0]-&gt;Efalse), T-&gt;ptr[2]-&gt;code);</w:t>
      </w:r>
    </w:p>
    <w:p w14:paraId="1244545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62656E97" w14:textId="77777777" w:rsidR="00FE7C63" w:rsidRPr="00865D15" w:rsidRDefault="00FE7C63" w:rsidP="00865D15">
      <w:pPr>
        <w:spacing w:line="25" w:lineRule="atLeast"/>
        <w:ind w:firstLineChars="200" w:firstLine="480"/>
        <w:jc w:val="left"/>
        <w:rPr>
          <w:sz w:val="24"/>
          <w:szCs w:val="24"/>
        </w:rPr>
      </w:pPr>
    </w:p>
    <w:p w14:paraId="68508BE4" w14:textId="77777777" w:rsidR="00FE7C63" w:rsidRPr="00865D15" w:rsidRDefault="00FE7C63" w:rsidP="00865D15">
      <w:pPr>
        <w:spacing w:line="25" w:lineRule="atLeast"/>
        <w:ind w:firstLineChars="200" w:firstLine="480"/>
        <w:jc w:val="left"/>
        <w:rPr>
          <w:sz w:val="24"/>
          <w:szCs w:val="24"/>
        </w:rPr>
      </w:pPr>
      <w:r w:rsidRPr="00865D15">
        <w:rPr>
          <w:sz w:val="24"/>
          <w:szCs w:val="24"/>
        </w:rPr>
        <w:t>void while_dec(struct node *T)</w:t>
      </w:r>
    </w:p>
    <w:p w14:paraId="75139F6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CD698F2"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strcpy(T-&gt;ptr[0]-&gt;Etrue, newLabel()); //</w:t>
      </w:r>
      <w:r w:rsidRPr="00865D15">
        <w:rPr>
          <w:rFonts w:hint="eastAsia"/>
          <w:sz w:val="24"/>
          <w:szCs w:val="24"/>
        </w:rPr>
        <w:t>子结点继承属性的计算</w:t>
      </w:r>
    </w:p>
    <w:p w14:paraId="1FB638A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strcpy(T-&gt;ptr[0]-&gt;Efalse, T-&gt;Snext);</w:t>
      </w:r>
    </w:p>
    <w:p w14:paraId="2CA950F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T-&gt;ptr[1]-&gt;offset = T-&gt;offset;</w:t>
      </w:r>
    </w:p>
    <w:p w14:paraId="7693E0D4"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boolExp(T-&gt;ptr[0]); //</w:t>
      </w:r>
      <w:r w:rsidRPr="00865D15">
        <w:rPr>
          <w:rFonts w:hint="eastAsia"/>
          <w:sz w:val="24"/>
          <w:szCs w:val="24"/>
        </w:rPr>
        <w:t>循环条件，要单独按短路代码处理</w:t>
      </w:r>
    </w:p>
    <w:p w14:paraId="222521B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058A8D19"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strcpy(T-&gt;ptr[1]-&gt;Snext, newLabel());</w:t>
      </w:r>
    </w:p>
    <w:p w14:paraId="2F53ACFC"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semantic_Analysis(T-&gt;ptr[1]); //</w:t>
      </w:r>
      <w:r w:rsidRPr="00865D15">
        <w:rPr>
          <w:rFonts w:hint="eastAsia"/>
          <w:sz w:val="24"/>
          <w:szCs w:val="24"/>
        </w:rPr>
        <w:t>循环体</w:t>
      </w:r>
    </w:p>
    <w:p w14:paraId="381FFC2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(T-&gt;width &lt; T-&gt;ptr[1]-&gt;width)</w:t>
      </w:r>
    </w:p>
    <w:p w14:paraId="3E19AF1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T-&gt;ptr[1]-&gt;width;</w:t>
      </w:r>
    </w:p>
    <w:p w14:paraId="7A5E413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merge(5, genLabel(T-&gt;ptr[1]-&gt;Snext), T-&gt;ptr[0]-&gt;code,</w:t>
      </w:r>
    </w:p>
    <w:p w14:paraId="0CF9E37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genLabel(T-&gt;ptr[0]-&gt;Etrue), T-&gt;ptr[1]-&gt;code, genGoto(T-&gt;ptr[1]-&gt;Snext));</w:t>
      </w:r>
    </w:p>
    <w:p w14:paraId="6997C3C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E3DFBE2" w14:textId="77777777" w:rsidR="00FE7C63" w:rsidRPr="00865D15" w:rsidRDefault="00FE7C63" w:rsidP="00865D15">
      <w:pPr>
        <w:spacing w:line="25" w:lineRule="atLeast"/>
        <w:ind w:firstLineChars="200" w:firstLine="480"/>
        <w:jc w:val="left"/>
        <w:rPr>
          <w:sz w:val="24"/>
          <w:szCs w:val="24"/>
        </w:rPr>
      </w:pPr>
    </w:p>
    <w:p w14:paraId="2AF50A75" w14:textId="77777777" w:rsidR="00FE7C63" w:rsidRPr="00865D15" w:rsidRDefault="00FE7C63" w:rsidP="00865D15">
      <w:pPr>
        <w:spacing w:line="25" w:lineRule="atLeast"/>
        <w:ind w:firstLineChars="200" w:firstLine="480"/>
        <w:jc w:val="left"/>
        <w:rPr>
          <w:sz w:val="24"/>
          <w:szCs w:val="24"/>
        </w:rPr>
      </w:pPr>
      <w:r w:rsidRPr="00865D15">
        <w:rPr>
          <w:sz w:val="24"/>
          <w:szCs w:val="24"/>
        </w:rPr>
        <w:t>void exp_stmt(struct node *T)</w:t>
      </w:r>
    </w:p>
    <w:p w14:paraId="159F0000"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FCFBD25"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T-&gt;ptr[0]-&gt;offset = T-&gt;offset;</w:t>
      </w:r>
    </w:p>
    <w:p w14:paraId="2F97F04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semantic_Analysis(T-&gt;ptr[0]);</w:t>
      </w:r>
    </w:p>
    <w:p w14:paraId="72EAE58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T-&gt;ptr[0]-&gt;code;</w:t>
      </w:r>
    </w:p>
    <w:p w14:paraId="3875772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0D6871FA"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7AE94BC0" w14:textId="77777777" w:rsidR="00FE7C63" w:rsidRPr="00865D15" w:rsidRDefault="00FE7C63" w:rsidP="00865D15">
      <w:pPr>
        <w:spacing w:line="25" w:lineRule="atLeast"/>
        <w:ind w:firstLineChars="200" w:firstLine="480"/>
        <w:jc w:val="left"/>
        <w:rPr>
          <w:sz w:val="24"/>
          <w:szCs w:val="24"/>
        </w:rPr>
      </w:pPr>
    </w:p>
    <w:p w14:paraId="630BECF9" w14:textId="77777777" w:rsidR="00FE7C63" w:rsidRPr="00865D15" w:rsidRDefault="00FE7C63" w:rsidP="00865D15">
      <w:pPr>
        <w:spacing w:line="25" w:lineRule="atLeast"/>
        <w:ind w:firstLineChars="200" w:firstLine="480"/>
        <w:jc w:val="left"/>
        <w:rPr>
          <w:sz w:val="24"/>
          <w:szCs w:val="24"/>
        </w:rPr>
      </w:pPr>
      <w:r w:rsidRPr="00865D15">
        <w:rPr>
          <w:sz w:val="24"/>
          <w:szCs w:val="24"/>
        </w:rPr>
        <w:t>void return_dec(struct node *T)</w:t>
      </w:r>
    </w:p>
    <w:p w14:paraId="5B8EFFC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7F71750"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int num;</w:t>
      </w:r>
    </w:p>
    <w:p w14:paraId="7D461D5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struct opn opn1, opn2, result;</w:t>
      </w:r>
    </w:p>
    <w:p w14:paraId="05E1A00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w:t>
      </w:r>
    </w:p>
    <w:p w14:paraId="3BC4F03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0D3FD58F"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 xml:space="preserve">        T-&gt;ptr[0]-&gt;offset = T-&gt;offset;</w:t>
      </w:r>
    </w:p>
    <w:p w14:paraId="64F07A2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Exp(T-&gt;ptr[0]);</w:t>
      </w:r>
    </w:p>
    <w:p w14:paraId="788C2F7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num = symbolTable.index;</w:t>
      </w:r>
    </w:p>
    <w:p w14:paraId="3506ED7C"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do</w:t>
      </w:r>
    </w:p>
    <w:p w14:paraId="65D1797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num--;</w:t>
      </w:r>
    </w:p>
    <w:p w14:paraId="302EF9F8"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while (symbolTable.symbols[num].flag != 'F');</w:t>
      </w:r>
    </w:p>
    <w:p w14:paraId="15386A1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if (T-&gt;ptr[0]-&gt;type != symbolTable.symbols[num].type)</w:t>
      </w:r>
    </w:p>
    <w:p w14:paraId="304B141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4B4F0D2D" w14:textId="77777777" w:rsidR="00FE7C63" w:rsidRPr="00865D15" w:rsidRDefault="00FE7C63" w:rsidP="00865D15">
      <w:pPr>
        <w:spacing w:line="25" w:lineRule="atLeast"/>
        <w:ind w:firstLineChars="200" w:firstLine="480"/>
        <w:jc w:val="left"/>
        <w:rPr>
          <w:sz w:val="24"/>
          <w:szCs w:val="24"/>
        </w:rPr>
      </w:pPr>
      <w:r w:rsidRPr="00865D15">
        <w:rPr>
          <w:rFonts w:hint="eastAsia"/>
          <w:sz w:val="24"/>
          <w:szCs w:val="24"/>
        </w:rPr>
        <w:t xml:space="preserve">            semantic_error(T-&gt;pos, "</w:t>
      </w:r>
      <w:r w:rsidRPr="00865D15">
        <w:rPr>
          <w:rFonts w:hint="eastAsia"/>
          <w:sz w:val="24"/>
          <w:szCs w:val="24"/>
        </w:rPr>
        <w:t>返回值类型错误，语义错误</w:t>
      </w:r>
      <w:r w:rsidRPr="00865D15">
        <w:rPr>
          <w:rFonts w:hint="eastAsia"/>
          <w:sz w:val="24"/>
          <w:szCs w:val="24"/>
        </w:rPr>
        <w:t>", "");</w:t>
      </w:r>
    </w:p>
    <w:p w14:paraId="32B9481F"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09109FC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NULL;</w:t>
      </w:r>
    </w:p>
    <w:p w14:paraId="5DCDAEC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return;</w:t>
      </w:r>
    </w:p>
    <w:p w14:paraId="36B7690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35441B3D"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T-&gt;ptr[0]-&gt;width;</w:t>
      </w:r>
    </w:p>
    <w:p w14:paraId="10D5BEC4"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ID;</w:t>
      </w:r>
    </w:p>
    <w:p w14:paraId="7304233E"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strcpy(result.id, symbolTable.symbols[T-&gt;ptr[0]-&gt;place].alias);</w:t>
      </w:r>
    </w:p>
    <w:p w14:paraId="00C8EAA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result.offset = symbolTable.symbols[T-&gt;ptr[0]-&gt;place].offset;</w:t>
      </w:r>
    </w:p>
    <w:p w14:paraId="36DEB626"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merge(2, T-&gt;ptr[0]-&gt;code, genIR(RETURN, opn1, opn2, result));</w:t>
      </w:r>
    </w:p>
    <w:p w14:paraId="18FEB377"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E378B22"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else</w:t>
      </w:r>
    </w:p>
    <w:p w14:paraId="33E18C51"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6ED0C7B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T-&gt;width = 0;</w:t>
      </w:r>
    </w:p>
    <w:p w14:paraId="5A8B35A3"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result.kind = 0;</w:t>
      </w:r>
    </w:p>
    <w:p w14:paraId="29958CDA"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T-&gt;code = genIR(RETURN, opn1, opn2, result);</w:t>
      </w:r>
    </w:p>
    <w:p w14:paraId="69494A7B" w14:textId="77777777" w:rsidR="00FE7C63" w:rsidRPr="00865D15" w:rsidRDefault="00FE7C63" w:rsidP="00865D15">
      <w:pPr>
        <w:spacing w:line="25" w:lineRule="atLeast"/>
        <w:ind w:firstLineChars="200" w:firstLine="480"/>
        <w:jc w:val="left"/>
        <w:rPr>
          <w:sz w:val="24"/>
          <w:szCs w:val="24"/>
        </w:rPr>
      </w:pPr>
      <w:r w:rsidRPr="00865D15">
        <w:rPr>
          <w:sz w:val="24"/>
          <w:szCs w:val="24"/>
        </w:rPr>
        <w:t xml:space="preserve">    }</w:t>
      </w:r>
    </w:p>
    <w:p w14:paraId="7EB181A4" w14:textId="1701E0DA" w:rsidR="00FE7C63" w:rsidRPr="00865D15" w:rsidRDefault="00FE7C63" w:rsidP="00865D15">
      <w:pPr>
        <w:spacing w:line="25" w:lineRule="atLeast"/>
        <w:ind w:firstLineChars="200" w:firstLine="480"/>
        <w:jc w:val="left"/>
        <w:rPr>
          <w:sz w:val="24"/>
          <w:szCs w:val="24"/>
        </w:rPr>
      </w:pPr>
      <w:r w:rsidRPr="00865D15">
        <w:rPr>
          <w:sz w:val="24"/>
          <w:szCs w:val="24"/>
        </w:rPr>
        <w:t>}</w:t>
      </w:r>
    </w:p>
    <w:p w14:paraId="3E1BDBBE" w14:textId="33AF6BC8" w:rsidR="00FE7C63" w:rsidRPr="00865D15" w:rsidRDefault="00FE7C63" w:rsidP="00FE7C63">
      <w:pPr>
        <w:pStyle w:val="3"/>
        <w:rPr>
          <w:sz w:val="24"/>
          <w:szCs w:val="24"/>
        </w:rPr>
      </w:pPr>
      <w:bookmarkStart w:id="53" w:name="_Toc44261699"/>
      <w:r w:rsidRPr="00865D15">
        <w:rPr>
          <w:rFonts w:hint="eastAsia"/>
          <w:sz w:val="24"/>
          <w:szCs w:val="24"/>
        </w:rPr>
        <w:t>6</w:t>
      </w:r>
      <w:r w:rsidRPr="00865D15">
        <w:rPr>
          <w:sz w:val="24"/>
          <w:szCs w:val="24"/>
        </w:rPr>
        <w:t>.main.cpp</w:t>
      </w:r>
      <w:bookmarkEnd w:id="53"/>
    </w:p>
    <w:p w14:paraId="740635EE"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&lt;iostream&gt;</w:t>
      </w:r>
    </w:p>
    <w:p w14:paraId="2D4FDC01"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&lt;vector&gt;</w:t>
      </w:r>
    </w:p>
    <w:p w14:paraId="6BB7E59B"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&lt;regex&gt;</w:t>
      </w:r>
    </w:p>
    <w:p w14:paraId="08F063F2" w14:textId="77777777" w:rsidR="00FE7C63" w:rsidRPr="00865D15" w:rsidRDefault="00FE7C63" w:rsidP="00865D15">
      <w:pPr>
        <w:spacing w:line="25" w:lineRule="atLeast"/>
        <w:ind w:firstLineChars="200" w:firstLine="480"/>
        <w:jc w:val="left"/>
        <w:rPr>
          <w:sz w:val="24"/>
          <w:szCs w:val="24"/>
        </w:rPr>
      </w:pPr>
      <w:r w:rsidRPr="00865D15">
        <w:rPr>
          <w:sz w:val="24"/>
          <w:szCs w:val="24"/>
        </w:rPr>
        <w:t>#include &lt;fstream&gt;</w:t>
      </w:r>
    </w:p>
    <w:p w14:paraId="0936FF7A" w14:textId="77777777" w:rsidR="00FE7C63" w:rsidRPr="00865D15" w:rsidRDefault="00FE7C63" w:rsidP="00865D15">
      <w:pPr>
        <w:spacing w:line="25" w:lineRule="atLeast"/>
        <w:ind w:firstLineChars="200" w:firstLine="480"/>
        <w:jc w:val="left"/>
        <w:rPr>
          <w:sz w:val="24"/>
          <w:szCs w:val="24"/>
        </w:rPr>
      </w:pPr>
    </w:p>
    <w:p w14:paraId="1DF3A684" w14:textId="77777777" w:rsidR="00FE7C63" w:rsidRPr="00865D15" w:rsidRDefault="00FE7C63" w:rsidP="00865D15">
      <w:pPr>
        <w:spacing w:line="25" w:lineRule="atLeast"/>
        <w:ind w:firstLineChars="200" w:firstLine="480"/>
        <w:jc w:val="left"/>
        <w:rPr>
          <w:sz w:val="24"/>
          <w:szCs w:val="24"/>
        </w:rPr>
      </w:pPr>
      <w:r w:rsidRPr="00865D15">
        <w:rPr>
          <w:sz w:val="24"/>
          <w:szCs w:val="24"/>
        </w:rPr>
        <w:t>using namespace std;</w:t>
      </w:r>
    </w:p>
    <w:p w14:paraId="2747DC76" w14:textId="77777777" w:rsidR="00FE7C63" w:rsidRPr="00865D15" w:rsidRDefault="00FE7C63" w:rsidP="00865D15">
      <w:pPr>
        <w:spacing w:line="25" w:lineRule="atLeast"/>
        <w:ind w:firstLineChars="200" w:firstLine="480"/>
        <w:jc w:val="left"/>
        <w:rPr>
          <w:sz w:val="24"/>
          <w:szCs w:val="24"/>
        </w:rPr>
      </w:pPr>
    </w:p>
    <w:p w14:paraId="0AE171CA" w14:textId="77777777" w:rsidR="00FE7C63" w:rsidRPr="00865D15" w:rsidRDefault="00FE7C63" w:rsidP="00865D15">
      <w:pPr>
        <w:spacing w:line="25" w:lineRule="atLeast"/>
        <w:ind w:firstLineChars="200" w:firstLine="480"/>
        <w:jc w:val="left"/>
        <w:rPr>
          <w:sz w:val="24"/>
          <w:szCs w:val="24"/>
        </w:rPr>
      </w:pPr>
      <w:r w:rsidRPr="00865D15">
        <w:rPr>
          <w:sz w:val="24"/>
          <w:szCs w:val="24"/>
        </w:rPr>
        <w:t>string regs[] = {"t1","t2","t3","t4","t5","t6","t7","t8","t9","s0","s1","s2","s3","s4","s5","s6","s7"};</w:t>
      </w:r>
    </w:p>
    <w:p w14:paraId="05D6FA79" w14:textId="77777777" w:rsidR="00FE7C63" w:rsidRPr="00865D15" w:rsidRDefault="00FE7C63" w:rsidP="00865D15">
      <w:pPr>
        <w:spacing w:line="25" w:lineRule="atLeast"/>
        <w:ind w:firstLineChars="200" w:firstLine="480"/>
        <w:jc w:val="left"/>
        <w:rPr>
          <w:sz w:val="24"/>
          <w:szCs w:val="24"/>
        </w:rPr>
      </w:pPr>
      <w:r w:rsidRPr="00865D15">
        <w:rPr>
          <w:sz w:val="24"/>
          <w:szCs w:val="24"/>
        </w:rPr>
        <w:t>vector&lt;string&gt; variables;</w:t>
      </w:r>
    </w:p>
    <w:p w14:paraId="2353AE41" w14:textId="77777777" w:rsidR="00FE7C63" w:rsidRPr="00865D15" w:rsidRDefault="00FE7C63" w:rsidP="00865D15">
      <w:pPr>
        <w:spacing w:line="25" w:lineRule="atLeast"/>
        <w:ind w:firstLineChars="200" w:firstLine="480"/>
        <w:jc w:val="left"/>
        <w:rPr>
          <w:sz w:val="24"/>
          <w:szCs w:val="24"/>
        </w:rPr>
      </w:pPr>
      <w:r w:rsidRPr="00865D15">
        <w:rPr>
          <w:sz w:val="24"/>
          <w:szCs w:val="24"/>
        </w:rPr>
        <w:t>map&lt;string,string&gt; table;</w:t>
      </w:r>
    </w:p>
    <w:p w14:paraId="5C50B33A" w14:textId="77777777" w:rsidR="00FE7C63" w:rsidRPr="00865D15" w:rsidRDefault="00FE7C63" w:rsidP="00865D15">
      <w:pPr>
        <w:spacing w:line="25" w:lineRule="atLeast"/>
        <w:ind w:firstLineChars="200" w:firstLine="480"/>
        <w:jc w:val="left"/>
        <w:rPr>
          <w:sz w:val="24"/>
          <w:szCs w:val="24"/>
        </w:rPr>
      </w:pPr>
      <w:r w:rsidRPr="00865D15">
        <w:rPr>
          <w:sz w:val="24"/>
          <w:szCs w:val="24"/>
        </w:rPr>
        <w:t>map&lt;string,int&gt; reg_ok;</w:t>
      </w:r>
    </w:p>
    <w:p w14:paraId="1EF89A14" w14:textId="77777777" w:rsidR="00FE7C63" w:rsidRPr="00865D15" w:rsidRDefault="00FE7C63" w:rsidP="00865D15">
      <w:pPr>
        <w:spacing w:line="25" w:lineRule="atLeast"/>
        <w:ind w:firstLineChars="200" w:firstLine="480"/>
        <w:jc w:val="left"/>
        <w:rPr>
          <w:sz w:val="24"/>
          <w:szCs w:val="24"/>
        </w:rPr>
      </w:pPr>
    </w:p>
    <w:p w14:paraId="423BBB38" w14:textId="77777777" w:rsidR="00FE7C63" w:rsidRPr="00865D15" w:rsidRDefault="00FE7C63" w:rsidP="00865D15">
      <w:pPr>
        <w:spacing w:line="25" w:lineRule="atLeast"/>
        <w:ind w:firstLineChars="200" w:firstLine="480"/>
        <w:jc w:val="left"/>
        <w:rPr>
          <w:sz w:val="24"/>
          <w:szCs w:val="24"/>
        </w:rPr>
      </w:pPr>
    </w:p>
    <w:p w14:paraId="088A37E7" w14:textId="77777777" w:rsidR="00FE7C63" w:rsidRPr="00865D15" w:rsidRDefault="00FE7C63" w:rsidP="00865D15">
      <w:pPr>
        <w:spacing w:line="25" w:lineRule="atLeast"/>
        <w:ind w:firstLineChars="200" w:firstLine="480"/>
        <w:jc w:val="left"/>
        <w:rPr>
          <w:sz w:val="24"/>
          <w:szCs w:val="24"/>
        </w:rPr>
      </w:pPr>
      <w:r w:rsidRPr="00865D15">
        <w:rPr>
          <w:sz w:val="24"/>
          <w:szCs w:val="24"/>
        </w:rPr>
        <w:lastRenderedPageBreak/>
        <w:t>void Load_Var(string Inter){</w:t>
      </w:r>
    </w:p>
    <w:p w14:paraId="398F4341" w14:textId="7C78D68F" w:rsidR="00FE7C63" w:rsidRPr="00865D15" w:rsidRDefault="00FE7C63" w:rsidP="00865D15">
      <w:pPr>
        <w:spacing w:line="25" w:lineRule="atLeast"/>
        <w:ind w:firstLineChars="200" w:firstLine="480"/>
        <w:jc w:val="left"/>
        <w:rPr>
          <w:sz w:val="24"/>
          <w:szCs w:val="24"/>
        </w:rPr>
      </w:pPr>
      <w:r w:rsidRPr="00865D15">
        <w:rPr>
          <w:sz w:val="24"/>
          <w:szCs w:val="24"/>
        </w:rPr>
        <w:t>regex temp_re("temp\\d+");</w:t>
      </w:r>
    </w:p>
    <w:p w14:paraId="4813E024" w14:textId="42CC1CB7" w:rsidR="00FE7C63" w:rsidRPr="00865D15" w:rsidRDefault="00FE7C63" w:rsidP="00865D15">
      <w:pPr>
        <w:spacing w:line="25" w:lineRule="atLeast"/>
        <w:ind w:firstLineChars="200" w:firstLine="480"/>
        <w:jc w:val="left"/>
        <w:rPr>
          <w:sz w:val="24"/>
          <w:szCs w:val="24"/>
        </w:rPr>
      </w:pPr>
      <w:r w:rsidRPr="00865D15">
        <w:rPr>
          <w:sz w:val="24"/>
          <w:szCs w:val="24"/>
        </w:rPr>
        <w:t>smatch result;</w:t>
      </w:r>
    </w:p>
    <w:p w14:paraId="3D8AA284" w14:textId="2B76808F" w:rsidR="00FE7C63" w:rsidRPr="00865D15" w:rsidRDefault="00FE7C63" w:rsidP="00865D15">
      <w:pPr>
        <w:spacing w:line="25" w:lineRule="atLeast"/>
        <w:ind w:firstLineChars="200" w:firstLine="480"/>
        <w:jc w:val="left"/>
        <w:rPr>
          <w:sz w:val="24"/>
          <w:szCs w:val="24"/>
        </w:rPr>
      </w:pPr>
      <w:r w:rsidRPr="00865D15">
        <w:rPr>
          <w:sz w:val="24"/>
          <w:szCs w:val="24"/>
        </w:rPr>
        <w:t>string temp_line;</w:t>
      </w:r>
    </w:p>
    <w:p w14:paraId="0A8968D7" w14:textId="7C2EACE3" w:rsidR="00FE7C63" w:rsidRPr="00865D15" w:rsidRDefault="00FE7C63" w:rsidP="00865D15">
      <w:pPr>
        <w:spacing w:line="25" w:lineRule="atLeast"/>
        <w:ind w:firstLineChars="200" w:firstLine="480"/>
        <w:jc w:val="left"/>
        <w:rPr>
          <w:sz w:val="24"/>
          <w:szCs w:val="24"/>
        </w:rPr>
      </w:pPr>
      <w:r w:rsidRPr="00865D15">
        <w:rPr>
          <w:sz w:val="24"/>
          <w:szCs w:val="24"/>
        </w:rPr>
        <w:t>string::const_iterator iter = Inter.begin();</w:t>
      </w:r>
    </w:p>
    <w:p w14:paraId="5487AD23" w14:textId="25AB707C" w:rsidR="00FE7C63" w:rsidRPr="00865D15" w:rsidRDefault="00FE7C63" w:rsidP="00865D15">
      <w:pPr>
        <w:spacing w:line="25" w:lineRule="atLeast"/>
        <w:ind w:firstLineChars="200" w:firstLine="480"/>
        <w:jc w:val="left"/>
        <w:rPr>
          <w:sz w:val="24"/>
          <w:szCs w:val="24"/>
        </w:rPr>
      </w:pPr>
      <w:r w:rsidRPr="00865D15">
        <w:rPr>
          <w:sz w:val="24"/>
          <w:szCs w:val="24"/>
        </w:rPr>
        <w:t>string::const_iterator iterEnd = Inter.end();</w:t>
      </w:r>
    </w:p>
    <w:p w14:paraId="7409F7EB" w14:textId="3D070DCE" w:rsidR="00FE7C63" w:rsidRPr="00865D15" w:rsidRDefault="00FE7C63" w:rsidP="00865D15">
      <w:pPr>
        <w:spacing w:line="25" w:lineRule="atLeast"/>
        <w:ind w:firstLineChars="200" w:firstLine="480"/>
        <w:jc w:val="left"/>
        <w:rPr>
          <w:sz w:val="24"/>
          <w:szCs w:val="24"/>
        </w:rPr>
      </w:pPr>
      <w:r w:rsidRPr="00865D15">
        <w:rPr>
          <w:sz w:val="24"/>
          <w:szCs w:val="24"/>
        </w:rPr>
        <w:t>while (regex_search(iter,iterEnd,result,temp_re)){</w:t>
      </w:r>
    </w:p>
    <w:p w14:paraId="3D78FB44" w14:textId="52A9599F" w:rsidR="00FE7C63" w:rsidRPr="00865D15" w:rsidRDefault="00FE7C63" w:rsidP="00865D15">
      <w:pPr>
        <w:spacing w:line="25" w:lineRule="atLeast"/>
        <w:ind w:firstLineChars="200" w:firstLine="480"/>
        <w:jc w:val="left"/>
        <w:rPr>
          <w:sz w:val="24"/>
          <w:szCs w:val="24"/>
        </w:rPr>
      </w:pPr>
      <w:r w:rsidRPr="00865D15">
        <w:rPr>
          <w:sz w:val="24"/>
          <w:szCs w:val="24"/>
        </w:rPr>
        <w:t>temp_line = result[0];</w:t>
      </w:r>
    </w:p>
    <w:p w14:paraId="654C3425" w14:textId="45E01508" w:rsidR="00FE7C63" w:rsidRPr="00865D15" w:rsidRDefault="00FE7C63" w:rsidP="00865D15">
      <w:pPr>
        <w:spacing w:line="25" w:lineRule="atLeast"/>
        <w:ind w:firstLineChars="200" w:firstLine="480"/>
        <w:jc w:val="left"/>
        <w:rPr>
          <w:sz w:val="24"/>
          <w:szCs w:val="24"/>
        </w:rPr>
      </w:pPr>
      <w:r w:rsidRPr="00865D15">
        <w:rPr>
          <w:sz w:val="24"/>
          <w:szCs w:val="24"/>
        </w:rPr>
        <w:t>//cout&lt;&lt;temp_line&lt;&lt;endl;</w:t>
      </w:r>
    </w:p>
    <w:p w14:paraId="3779647B" w14:textId="4093BFCE" w:rsidR="00FE7C63" w:rsidRPr="00865D15" w:rsidRDefault="00FE7C63" w:rsidP="00865D15">
      <w:pPr>
        <w:spacing w:line="25" w:lineRule="atLeast"/>
        <w:ind w:firstLineChars="200" w:firstLine="480"/>
        <w:jc w:val="left"/>
        <w:rPr>
          <w:sz w:val="24"/>
          <w:szCs w:val="24"/>
        </w:rPr>
      </w:pPr>
      <w:r w:rsidRPr="00865D15">
        <w:rPr>
          <w:sz w:val="24"/>
          <w:szCs w:val="24"/>
        </w:rPr>
        <w:t>variables.emplace_back(temp_line);</w:t>
      </w:r>
    </w:p>
    <w:p w14:paraId="471091E2" w14:textId="7F320AE3" w:rsidR="00FE7C63" w:rsidRPr="00865D15" w:rsidRDefault="00FE7C63" w:rsidP="00865D15">
      <w:pPr>
        <w:spacing w:line="25" w:lineRule="atLeast"/>
        <w:ind w:firstLineChars="200" w:firstLine="480"/>
        <w:jc w:val="left"/>
        <w:rPr>
          <w:sz w:val="24"/>
          <w:szCs w:val="24"/>
        </w:rPr>
      </w:pPr>
      <w:r w:rsidRPr="00865D15">
        <w:rPr>
          <w:sz w:val="24"/>
          <w:szCs w:val="24"/>
        </w:rPr>
        <w:t>iter = result[0].second;</w:t>
      </w:r>
    </w:p>
    <w:p w14:paraId="61B964B7" w14:textId="3DD8AA7D" w:rsidR="00FE7C63" w:rsidRPr="00865D15" w:rsidRDefault="00FE7C63" w:rsidP="00865D15">
      <w:pPr>
        <w:spacing w:line="25" w:lineRule="atLeast"/>
        <w:ind w:firstLineChars="200" w:firstLine="480"/>
        <w:jc w:val="left"/>
        <w:rPr>
          <w:sz w:val="24"/>
          <w:szCs w:val="24"/>
        </w:rPr>
      </w:pPr>
      <w:r w:rsidRPr="00865D15">
        <w:rPr>
          <w:sz w:val="24"/>
          <w:szCs w:val="24"/>
        </w:rPr>
        <w:t>}</w:t>
      </w:r>
    </w:p>
    <w:p w14:paraId="2059A39D" w14:textId="77777777" w:rsidR="00FE7C63" w:rsidRPr="00865D15" w:rsidRDefault="00FE7C63" w:rsidP="00865D15">
      <w:pPr>
        <w:spacing w:line="25" w:lineRule="atLeast"/>
        <w:ind w:firstLineChars="200" w:firstLine="480"/>
        <w:jc w:val="left"/>
        <w:rPr>
          <w:sz w:val="24"/>
          <w:szCs w:val="24"/>
        </w:rPr>
      </w:pPr>
      <w:r w:rsidRPr="00865D15">
        <w:rPr>
          <w:sz w:val="24"/>
          <w:szCs w:val="24"/>
        </w:rPr>
        <w:t>//    for(auto it = variables.begin();it!=variables.end();it++)</w:t>
      </w:r>
    </w:p>
    <w:p w14:paraId="29E67D6D" w14:textId="77777777" w:rsidR="00FE7C63" w:rsidRPr="00865D15" w:rsidRDefault="00FE7C63" w:rsidP="00865D15">
      <w:pPr>
        <w:spacing w:line="25" w:lineRule="atLeast"/>
        <w:ind w:firstLineChars="200" w:firstLine="480"/>
        <w:jc w:val="left"/>
        <w:rPr>
          <w:sz w:val="24"/>
          <w:szCs w:val="24"/>
        </w:rPr>
      </w:pPr>
      <w:r w:rsidRPr="00865D15">
        <w:rPr>
          <w:sz w:val="24"/>
          <w:szCs w:val="24"/>
        </w:rPr>
        <w:t>//        cout&lt;&lt;*it&lt;&lt;endl;</w:t>
      </w:r>
    </w:p>
    <w:p w14:paraId="0A668BB4"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B0A2859" w14:textId="77777777" w:rsidR="00FE7C63" w:rsidRPr="00865D15" w:rsidRDefault="00FE7C63" w:rsidP="00865D15">
      <w:pPr>
        <w:spacing w:line="25" w:lineRule="atLeast"/>
        <w:ind w:firstLineChars="200" w:firstLine="480"/>
        <w:jc w:val="left"/>
        <w:rPr>
          <w:sz w:val="24"/>
          <w:szCs w:val="24"/>
        </w:rPr>
      </w:pPr>
    </w:p>
    <w:p w14:paraId="6FBA9B65" w14:textId="77777777" w:rsidR="00FE7C63" w:rsidRPr="00865D15" w:rsidRDefault="00FE7C63" w:rsidP="00865D15">
      <w:pPr>
        <w:spacing w:line="25" w:lineRule="atLeast"/>
        <w:ind w:firstLineChars="200" w:firstLine="480"/>
        <w:jc w:val="left"/>
        <w:rPr>
          <w:sz w:val="24"/>
          <w:szCs w:val="24"/>
        </w:rPr>
      </w:pPr>
      <w:r w:rsidRPr="00865D15">
        <w:rPr>
          <w:sz w:val="24"/>
          <w:szCs w:val="24"/>
        </w:rPr>
        <w:t>string Load_Inter(const string&amp; filename){</w:t>
      </w:r>
    </w:p>
    <w:p w14:paraId="64E87351" w14:textId="3C115959" w:rsidR="00FE7C63" w:rsidRPr="00865D15" w:rsidRDefault="00FE7C63" w:rsidP="00865D15">
      <w:pPr>
        <w:spacing w:line="25" w:lineRule="atLeast"/>
        <w:ind w:firstLineChars="200" w:firstLine="480"/>
        <w:jc w:val="left"/>
        <w:rPr>
          <w:sz w:val="24"/>
          <w:szCs w:val="24"/>
        </w:rPr>
      </w:pPr>
      <w:r w:rsidRPr="00865D15">
        <w:rPr>
          <w:sz w:val="24"/>
          <w:szCs w:val="24"/>
        </w:rPr>
        <w:t>string lines;</w:t>
      </w:r>
    </w:p>
    <w:p w14:paraId="449CCD8E" w14:textId="009D804E" w:rsidR="00FE7C63" w:rsidRPr="00865D15" w:rsidRDefault="00FE7C63" w:rsidP="00865D15">
      <w:pPr>
        <w:spacing w:line="25" w:lineRule="atLeast"/>
        <w:ind w:firstLineChars="200" w:firstLine="480"/>
        <w:jc w:val="left"/>
        <w:rPr>
          <w:sz w:val="24"/>
          <w:szCs w:val="24"/>
        </w:rPr>
      </w:pPr>
      <w:r w:rsidRPr="00865D15">
        <w:rPr>
          <w:sz w:val="24"/>
          <w:szCs w:val="24"/>
        </w:rPr>
        <w:t>string temp_line;</w:t>
      </w:r>
    </w:p>
    <w:p w14:paraId="4E86A657" w14:textId="354FE310" w:rsidR="00FE7C63" w:rsidRPr="00865D15" w:rsidRDefault="00FE7C63" w:rsidP="00865D15">
      <w:pPr>
        <w:spacing w:line="25" w:lineRule="atLeast"/>
        <w:ind w:firstLineChars="200" w:firstLine="480"/>
        <w:jc w:val="left"/>
        <w:rPr>
          <w:sz w:val="24"/>
          <w:szCs w:val="24"/>
        </w:rPr>
      </w:pPr>
      <w:r w:rsidRPr="00865D15">
        <w:rPr>
          <w:sz w:val="24"/>
          <w:szCs w:val="24"/>
        </w:rPr>
        <w:t>ifstream in(filename);</w:t>
      </w:r>
    </w:p>
    <w:p w14:paraId="1EA824B6" w14:textId="54C6B587" w:rsidR="00FE7C63" w:rsidRPr="00865D15" w:rsidRDefault="00FE7C63" w:rsidP="00865D15">
      <w:pPr>
        <w:spacing w:line="25" w:lineRule="atLeast"/>
        <w:ind w:firstLineChars="200" w:firstLine="480"/>
        <w:jc w:val="left"/>
        <w:rPr>
          <w:sz w:val="24"/>
          <w:szCs w:val="24"/>
        </w:rPr>
      </w:pPr>
      <w:r w:rsidRPr="00865D15">
        <w:rPr>
          <w:sz w:val="24"/>
          <w:szCs w:val="24"/>
        </w:rPr>
        <w:t>if(in){</w:t>
      </w:r>
    </w:p>
    <w:p w14:paraId="33950A13" w14:textId="662EE3C7" w:rsidR="00FE7C63" w:rsidRPr="00865D15" w:rsidRDefault="00FE7C63" w:rsidP="00865D15">
      <w:pPr>
        <w:spacing w:line="25" w:lineRule="atLeast"/>
        <w:ind w:firstLineChars="200" w:firstLine="480"/>
        <w:jc w:val="left"/>
        <w:rPr>
          <w:sz w:val="24"/>
          <w:szCs w:val="24"/>
        </w:rPr>
      </w:pPr>
      <w:r w:rsidRPr="00865D15">
        <w:rPr>
          <w:sz w:val="24"/>
          <w:szCs w:val="24"/>
        </w:rPr>
        <w:t>while (getline(in,temp_line)){</w:t>
      </w:r>
    </w:p>
    <w:p w14:paraId="77B037F7" w14:textId="2FE548D2" w:rsidR="00FE7C63" w:rsidRPr="00865D15" w:rsidRDefault="00FE7C63" w:rsidP="00865D15">
      <w:pPr>
        <w:spacing w:line="25" w:lineRule="atLeast"/>
        <w:ind w:firstLineChars="200" w:firstLine="480"/>
        <w:jc w:val="left"/>
        <w:rPr>
          <w:sz w:val="24"/>
          <w:szCs w:val="24"/>
        </w:rPr>
      </w:pPr>
      <w:r w:rsidRPr="00865D15">
        <w:rPr>
          <w:sz w:val="24"/>
          <w:szCs w:val="24"/>
        </w:rPr>
        <w:t>if (temp_line == " ")</w:t>
      </w:r>
    </w:p>
    <w:p w14:paraId="3E60005B" w14:textId="0A277FFA" w:rsidR="00FE7C63" w:rsidRPr="00865D15" w:rsidRDefault="00FE7C63" w:rsidP="00865D15">
      <w:pPr>
        <w:spacing w:line="25" w:lineRule="atLeast"/>
        <w:ind w:firstLineChars="200" w:firstLine="480"/>
        <w:jc w:val="left"/>
        <w:rPr>
          <w:sz w:val="24"/>
          <w:szCs w:val="24"/>
        </w:rPr>
      </w:pPr>
      <w:r w:rsidRPr="00865D15">
        <w:rPr>
          <w:sz w:val="24"/>
          <w:szCs w:val="24"/>
        </w:rPr>
        <w:t>continue;</w:t>
      </w:r>
    </w:p>
    <w:p w14:paraId="03FA8631" w14:textId="28654B93" w:rsidR="00FE7C63" w:rsidRPr="00865D15" w:rsidRDefault="00FE7C63" w:rsidP="00865D15">
      <w:pPr>
        <w:spacing w:line="25" w:lineRule="atLeast"/>
        <w:ind w:firstLineChars="200" w:firstLine="480"/>
        <w:jc w:val="left"/>
        <w:rPr>
          <w:sz w:val="24"/>
          <w:szCs w:val="24"/>
        </w:rPr>
      </w:pPr>
      <w:r w:rsidRPr="00865D15">
        <w:rPr>
          <w:sz w:val="24"/>
          <w:szCs w:val="24"/>
        </w:rPr>
        <w:t>lines.append(temp_line);</w:t>
      </w:r>
    </w:p>
    <w:p w14:paraId="3CFAC531" w14:textId="51111141" w:rsidR="00FE7C63" w:rsidRPr="00865D15" w:rsidRDefault="00FE7C63" w:rsidP="00865D15">
      <w:pPr>
        <w:spacing w:line="25" w:lineRule="atLeast"/>
        <w:ind w:firstLineChars="200" w:firstLine="480"/>
        <w:jc w:val="left"/>
        <w:rPr>
          <w:sz w:val="24"/>
          <w:szCs w:val="24"/>
        </w:rPr>
      </w:pPr>
      <w:r w:rsidRPr="00865D15">
        <w:rPr>
          <w:sz w:val="24"/>
          <w:szCs w:val="24"/>
        </w:rPr>
        <w:t>lines.append("\n");</w:t>
      </w:r>
    </w:p>
    <w:p w14:paraId="7B6BB5E6" w14:textId="16CFD610" w:rsidR="00FE7C63" w:rsidRPr="00865D15" w:rsidRDefault="00FE7C63" w:rsidP="00865D15">
      <w:pPr>
        <w:spacing w:line="25" w:lineRule="atLeast"/>
        <w:ind w:firstLineChars="200" w:firstLine="480"/>
        <w:jc w:val="left"/>
        <w:rPr>
          <w:sz w:val="24"/>
          <w:szCs w:val="24"/>
        </w:rPr>
      </w:pPr>
      <w:r w:rsidRPr="00865D15">
        <w:rPr>
          <w:sz w:val="24"/>
          <w:szCs w:val="24"/>
        </w:rPr>
        <w:t>}</w:t>
      </w:r>
    </w:p>
    <w:p w14:paraId="6E2E353C" w14:textId="3E53E96C" w:rsidR="00FE7C63" w:rsidRPr="00865D15" w:rsidRDefault="00FE7C63" w:rsidP="00865D15">
      <w:pPr>
        <w:spacing w:line="25" w:lineRule="atLeast"/>
        <w:ind w:firstLineChars="200" w:firstLine="480"/>
        <w:jc w:val="left"/>
        <w:rPr>
          <w:sz w:val="24"/>
          <w:szCs w:val="24"/>
        </w:rPr>
      </w:pPr>
      <w:r w:rsidRPr="00865D15">
        <w:rPr>
          <w:sz w:val="24"/>
          <w:szCs w:val="24"/>
        </w:rPr>
        <w:t>}</w:t>
      </w:r>
    </w:p>
    <w:p w14:paraId="7DBD2239" w14:textId="342EA442" w:rsidR="00FE7C63" w:rsidRPr="00865D15" w:rsidRDefault="00FE7C63" w:rsidP="00865D15">
      <w:pPr>
        <w:spacing w:line="25" w:lineRule="atLeast"/>
        <w:ind w:firstLineChars="200" w:firstLine="480"/>
        <w:jc w:val="left"/>
        <w:rPr>
          <w:sz w:val="24"/>
          <w:szCs w:val="24"/>
        </w:rPr>
      </w:pPr>
      <w:r w:rsidRPr="00865D15">
        <w:rPr>
          <w:sz w:val="24"/>
          <w:szCs w:val="24"/>
        </w:rPr>
        <w:t>in.close();</w:t>
      </w:r>
    </w:p>
    <w:p w14:paraId="5BD6E668" w14:textId="7C605183" w:rsidR="00FE7C63" w:rsidRPr="00865D15" w:rsidRDefault="00FE7C63" w:rsidP="00865D15">
      <w:pPr>
        <w:spacing w:line="25" w:lineRule="atLeast"/>
        <w:ind w:firstLineChars="200" w:firstLine="480"/>
        <w:jc w:val="left"/>
        <w:rPr>
          <w:sz w:val="24"/>
          <w:szCs w:val="24"/>
        </w:rPr>
      </w:pPr>
      <w:r w:rsidRPr="00865D15">
        <w:rPr>
          <w:sz w:val="24"/>
          <w:szCs w:val="24"/>
        </w:rPr>
        <w:t>return lines;</w:t>
      </w:r>
    </w:p>
    <w:p w14:paraId="5E520DCE"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0CE87281" w14:textId="77777777" w:rsidR="00FE7C63" w:rsidRPr="00865D15" w:rsidRDefault="00FE7C63" w:rsidP="00865D15">
      <w:pPr>
        <w:spacing w:line="25" w:lineRule="atLeast"/>
        <w:ind w:firstLineChars="200" w:firstLine="480"/>
        <w:jc w:val="left"/>
        <w:rPr>
          <w:sz w:val="24"/>
          <w:szCs w:val="24"/>
        </w:rPr>
      </w:pPr>
    </w:p>
    <w:p w14:paraId="4C7D6A19" w14:textId="77777777" w:rsidR="00FE7C63" w:rsidRPr="00865D15" w:rsidRDefault="00FE7C63" w:rsidP="00865D15">
      <w:pPr>
        <w:spacing w:line="25" w:lineRule="atLeast"/>
        <w:ind w:firstLineChars="200" w:firstLine="480"/>
        <w:jc w:val="left"/>
        <w:rPr>
          <w:sz w:val="24"/>
          <w:szCs w:val="24"/>
        </w:rPr>
      </w:pPr>
      <w:r w:rsidRPr="00865D15">
        <w:rPr>
          <w:sz w:val="24"/>
          <w:szCs w:val="24"/>
        </w:rPr>
        <w:t>string Get_R(const string&amp; temp_str){</w:t>
      </w:r>
    </w:p>
    <w:p w14:paraId="025C1382" w14:textId="1624111E" w:rsidR="00FE7C63" w:rsidRPr="00865D15" w:rsidRDefault="00FE7C63" w:rsidP="00865D15">
      <w:pPr>
        <w:spacing w:line="25" w:lineRule="atLeast"/>
        <w:ind w:firstLineChars="200" w:firstLine="480"/>
        <w:jc w:val="left"/>
        <w:rPr>
          <w:sz w:val="24"/>
          <w:szCs w:val="24"/>
        </w:rPr>
      </w:pPr>
      <w:r w:rsidRPr="00865D15">
        <w:rPr>
          <w:sz w:val="24"/>
          <w:szCs w:val="24"/>
        </w:rPr>
        <w:t>for (auto it = variables.begin();it!=variables.end();++it)</w:t>
      </w:r>
    </w:p>
    <w:p w14:paraId="21650E36" w14:textId="00B16F90" w:rsidR="00FE7C63" w:rsidRPr="00865D15" w:rsidRDefault="00FE7C63" w:rsidP="00865D15">
      <w:pPr>
        <w:spacing w:line="25" w:lineRule="atLeast"/>
        <w:ind w:firstLineChars="200" w:firstLine="480"/>
        <w:jc w:val="left"/>
        <w:rPr>
          <w:sz w:val="24"/>
          <w:szCs w:val="24"/>
        </w:rPr>
      </w:pPr>
      <w:r w:rsidRPr="00865D15">
        <w:rPr>
          <w:sz w:val="24"/>
          <w:szCs w:val="24"/>
        </w:rPr>
        <w:t>if (*it == temp_str){</w:t>
      </w:r>
    </w:p>
    <w:p w14:paraId="3CDEF8FF" w14:textId="32119B9D" w:rsidR="00FE7C63" w:rsidRPr="00865D15" w:rsidRDefault="00FE7C63" w:rsidP="00865D15">
      <w:pPr>
        <w:spacing w:line="25" w:lineRule="atLeast"/>
        <w:ind w:firstLineChars="200" w:firstLine="480"/>
        <w:jc w:val="left"/>
        <w:rPr>
          <w:sz w:val="24"/>
          <w:szCs w:val="24"/>
        </w:rPr>
      </w:pPr>
      <w:r w:rsidRPr="00865D15">
        <w:rPr>
          <w:sz w:val="24"/>
          <w:szCs w:val="24"/>
        </w:rPr>
        <w:t>it = variables.erase(it);</w:t>
      </w:r>
    </w:p>
    <w:p w14:paraId="51033523" w14:textId="688BA7A2" w:rsidR="00FE7C63" w:rsidRPr="00865D15" w:rsidRDefault="00FE7C63" w:rsidP="00865D15">
      <w:pPr>
        <w:spacing w:line="25" w:lineRule="atLeast"/>
        <w:ind w:firstLineChars="200" w:firstLine="480"/>
        <w:jc w:val="left"/>
        <w:rPr>
          <w:sz w:val="24"/>
          <w:szCs w:val="24"/>
        </w:rPr>
      </w:pPr>
      <w:r w:rsidRPr="00865D15">
        <w:rPr>
          <w:sz w:val="24"/>
          <w:szCs w:val="24"/>
        </w:rPr>
        <w:t>break;</w:t>
      </w:r>
    </w:p>
    <w:p w14:paraId="031A6C24" w14:textId="50AACFC6" w:rsidR="00FE7C63" w:rsidRPr="00865D15" w:rsidRDefault="00FE7C63" w:rsidP="00865D15">
      <w:pPr>
        <w:spacing w:line="25" w:lineRule="atLeast"/>
        <w:ind w:firstLineChars="200" w:firstLine="480"/>
        <w:jc w:val="left"/>
        <w:rPr>
          <w:sz w:val="24"/>
          <w:szCs w:val="24"/>
        </w:rPr>
      </w:pPr>
      <w:r w:rsidRPr="00865D15">
        <w:rPr>
          <w:sz w:val="24"/>
          <w:szCs w:val="24"/>
        </w:rPr>
        <w:t>}</w:t>
      </w:r>
    </w:p>
    <w:p w14:paraId="27B34E30" w14:textId="77777777" w:rsidR="00FE7C63" w:rsidRPr="00865D15" w:rsidRDefault="00FE7C63" w:rsidP="00865D15">
      <w:pPr>
        <w:spacing w:line="25" w:lineRule="atLeast"/>
        <w:ind w:firstLineChars="200" w:firstLine="480"/>
        <w:jc w:val="left"/>
        <w:rPr>
          <w:sz w:val="24"/>
          <w:szCs w:val="24"/>
        </w:rPr>
      </w:pPr>
    </w:p>
    <w:p w14:paraId="24CB4841" w14:textId="43F1BFE3" w:rsidR="00FE7C63" w:rsidRPr="00865D15" w:rsidRDefault="00FE7C63" w:rsidP="00865D15">
      <w:pPr>
        <w:spacing w:line="25" w:lineRule="atLeast"/>
        <w:ind w:firstLineChars="200" w:firstLine="480"/>
        <w:jc w:val="left"/>
        <w:rPr>
          <w:sz w:val="24"/>
          <w:szCs w:val="24"/>
        </w:rPr>
      </w:pPr>
      <w:r w:rsidRPr="00865D15">
        <w:rPr>
          <w:sz w:val="24"/>
          <w:szCs w:val="24"/>
        </w:rPr>
        <w:t>if (table.find(temp_str) != table.end())//</w:t>
      </w:r>
      <w:r w:rsidRPr="00865D15">
        <w:rPr>
          <w:sz w:val="24"/>
          <w:szCs w:val="24"/>
        </w:rPr>
        <w:t>如果已经存在寄存器分配，那么直接返回寄存器</w:t>
      </w:r>
    </w:p>
    <w:p w14:paraId="259FB4AA" w14:textId="2C5B42F4" w:rsidR="00FE7C63" w:rsidRPr="00865D15" w:rsidRDefault="00FE7C63" w:rsidP="00865D15">
      <w:pPr>
        <w:spacing w:line="25" w:lineRule="atLeast"/>
        <w:ind w:firstLineChars="200" w:firstLine="480"/>
        <w:jc w:val="left"/>
        <w:rPr>
          <w:sz w:val="24"/>
          <w:szCs w:val="24"/>
        </w:rPr>
      </w:pPr>
      <w:r w:rsidRPr="00865D15">
        <w:rPr>
          <w:sz w:val="24"/>
          <w:szCs w:val="24"/>
        </w:rPr>
        <w:t>return "$"+table[temp_str];</w:t>
      </w:r>
    </w:p>
    <w:p w14:paraId="7AE2A96F" w14:textId="44245C2A" w:rsidR="00FE7C63" w:rsidRPr="00865D15" w:rsidRDefault="00FE7C63" w:rsidP="00865D15">
      <w:pPr>
        <w:spacing w:line="25" w:lineRule="atLeast"/>
        <w:ind w:firstLineChars="200" w:firstLine="480"/>
        <w:jc w:val="left"/>
        <w:rPr>
          <w:sz w:val="24"/>
          <w:szCs w:val="24"/>
        </w:rPr>
      </w:pPr>
      <w:r w:rsidRPr="00865D15">
        <w:rPr>
          <w:sz w:val="24"/>
          <w:szCs w:val="24"/>
        </w:rPr>
        <w:t>else{//</w:t>
      </w:r>
      <w:r w:rsidRPr="00865D15">
        <w:rPr>
          <w:sz w:val="24"/>
          <w:szCs w:val="24"/>
        </w:rPr>
        <w:t>没找到</w:t>
      </w:r>
    </w:p>
    <w:p w14:paraId="648AF2B2" w14:textId="41F082B6" w:rsidR="00FE7C63" w:rsidRPr="00865D15" w:rsidRDefault="00FE7C63" w:rsidP="00865D15">
      <w:pPr>
        <w:spacing w:line="25" w:lineRule="atLeast"/>
        <w:ind w:firstLineChars="200" w:firstLine="480"/>
        <w:jc w:val="left"/>
        <w:rPr>
          <w:sz w:val="24"/>
          <w:szCs w:val="24"/>
        </w:rPr>
      </w:pPr>
      <w:r w:rsidRPr="00865D15">
        <w:rPr>
          <w:sz w:val="24"/>
          <w:szCs w:val="24"/>
        </w:rPr>
        <w:t>vector&lt;string&gt; keys;</w:t>
      </w:r>
    </w:p>
    <w:p w14:paraId="418D7BBE" w14:textId="42D35696" w:rsidR="00FE7C63" w:rsidRPr="00865D15" w:rsidRDefault="00FE7C63" w:rsidP="00865D15">
      <w:pPr>
        <w:spacing w:line="25" w:lineRule="atLeast"/>
        <w:ind w:firstLineChars="200" w:firstLine="480"/>
        <w:jc w:val="left"/>
        <w:rPr>
          <w:sz w:val="24"/>
          <w:szCs w:val="24"/>
        </w:rPr>
      </w:pPr>
      <w:r w:rsidRPr="00865D15">
        <w:rPr>
          <w:sz w:val="24"/>
          <w:szCs w:val="24"/>
        </w:rPr>
        <w:lastRenderedPageBreak/>
        <w:t>for (auto &amp; it : table)//</w:t>
      </w:r>
      <w:r w:rsidRPr="00865D15">
        <w:rPr>
          <w:sz w:val="24"/>
          <w:szCs w:val="24"/>
        </w:rPr>
        <w:t>已经分配寄存器的变量</w:t>
      </w:r>
      <w:r w:rsidRPr="00865D15">
        <w:rPr>
          <w:sz w:val="24"/>
          <w:szCs w:val="24"/>
        </w:rPr>
        <w:t>key</w:t>
      </w:r>
    </w:p>
    <w:p w14:paraId="6BD10322" w14:textId="40AD837F" w:rsidR="00FE7C63" w:rsidRPr="00865D15" w:rsidRDefault="00FE7C63" w:rsidP="00865D15">
      <w:pPr>
        <w:spacing w:line="25" w:lineRule="atLeast"/>
        <w:ind w:firstLineChars="200" w:firstLine="480"/>
        <w:jc w:val="left"/>
        <w:rPr>
          <w:sz w:val="24"/>
          <w:szCs w:val="24"/>
        </w:rPr>
      </w:pPr>
      <w:r w:rsidRPr="00865D15">
        <w:rPr>
          <w:sz w:val="24"/>
          <w:szCs w:val="24"/>
        </w:rPr>
        <w:t>keys.emplace_back(it.first);</w:t>
      </w:r>
    </w:p>
    <w:p w14:paraId="4C722AC2" w14:textId="77777777" w:rsidR="00FE7C63" w:rsidRPr="00865D15" w:rsidRDefault="00FE7C63" w:rsidP="00865D15">
      <w:pPr>
        <w:spacing w:line="25" w:lineRule="atLeast"/>
        <w:ind w:firstLineChars="200" w:firstLine="480"/>
        <w:jc w:val="left"/>
        <w:rPr>
          <w:sz w:val="24"/>
          <w:szCs w:val="24"/>
        </w:rPr>
      </w:pPr>
    </w:p>
    <w:p w14:paraId="52DF349C" w14:textId="5B9A7228" w:rsidR="00FE7C63" w:rsidRPr="00865D15" w:rsidRDefault="00FE7C63" w:rsidP="00865D15">
      <w:pPr>
        <w:spacing w:line="25" w:lineRule="atLeast"/>
        <w:ind w:firstLineChars="200" w:firstLine="480"/>
        <w:jc w:val="left"/>
        <w:rPr>
          <w:sz w:val="24"/>
          <w:szCs w:val="24"/>
        </w:rPr>
      </w:pPr>
      <w:r w:rsidRPr="00865D15">
        <w:rPr>
          <w:sz w:val="24"/>
          <w:szCs w:val="24"/>
        </w:rPr>
        <w:t>for (auto &amp; key : keys)//</w:t>
      </w:r>
      <w:r w:rsidRPr="00865D15">
        <w:rPr>
          <w:sz w:val="24"/>
          <w:szCs w:val="24"/>
        </w:rPr>
        <w:t>当遇到未分配寄存器的变量时，清空之前所有分配的临时变量的映射关系</w:t>
      </w:r>
    </w:p>
    <w:p w14:paraId="57F2203C" w14:textId="4F1A4C43" w:rsidR="00FE7C63" w:rsidRPr="00865D15" w:rsidRDefault="00FE7C63" w:rsidP="00865D15">
      <w:pPr>
        <w:spacing w:line="25" w:lineRule="atLeast"/>
        <w:ind w:firstLineChars="200" w:firstLine="480"/>
        <w:jc w:val="left"/>
        <w:rPr>
          <w:sz w:val="24"/>
          <w:szCs w:val="24"/>
        </w:rPr>
      </w:pPr>
      <w:r w:rsidRPr="00865D15">
        <w:rPr>
          <w:sz w:val="24"/>
          <w:szCs w:val="24"/>
        </w:rPr>
        <w:t>if (key.find("temp")!=string::npos &amp;&amp; find(variables.begin(),variables.end(),key) == variables.end()){</w:t>
      </w:r>
    </w:p>
    <w:p w14:paraId="7ECB7649" w14:textId="3EEC771D" w:rsidR="00FE7C63" w:rsidRPr="00865D15" w:rsidRDefault="00FE7C63" w:rsidP="00865D15">
      <w:pPr>
        <w:spacing w:line="25" w:lineRule="atLeast"/>
        <w:ind w:firstLineChars="200" w:firstLine="480"/>
        <w:jc w:val="left"/>
        <w:rPr>
          <w:sz w:val="24"/>
          <w:szCs w:val="24"/>
        </w:rPr>
      </w:pPr>
      <w:r w:rsidRPr="00865D15">
        <w:rPr>
          <w:sz w:val="24"/>
          <w:szCs w:val="24"/>
        </w:rPr>
        <w:t>reg_ok[table[key]] = 1;</w:t>
      </w:r>
    </w:p>
    <w:p w14:paraId="5E85BC37" w14:textId="10A26609" w:rsidR="00FE7C63" w:rsidRPr="00865D15" w:rsidRDefault="00FE7C63" w:rsidP="00865D15">
      <w:pPr>
        <w:spacing w:line="25" w:lineRule="atLeast"/>
        <w:ind w:firstLineChars="200" w:firstLine="480"/>
        <w:jc w:val="left"/>
        <w:rPr>
          <w:sz w:val="24"/>
          <w:szCs w:val="24"/>
        </w:rPr>
      </w:pPr>
      <w:r w:rsidRPr="00865D15">
        <w:rPr>
          <w:sz w:val="24"/>
          <w:szCs w:val="24"/>
        </w:rPr>
        <w:t>table.erase(key);</w:t>
      </w:r>
    </w:p>
    <w:p w14:paraId="4B9260D2" w14:textId="41311A39" w:rsidR="00FE7C63" w:rsidRPr="00865D15" w:rsidRDefault="00FE7C63" w:rsidP="00865D15">
      <w:pPr>
        <w:spacing w:line="25" w:lineRule="atLeast"/>
        <w:ind w:firstLineChars="200" w:firstLine="480"/>
        <w:jc w:val="left"/>
        <w:rPr>
          <w:sz w:val="24"/>
          <w:szCs w:val="24"/>
        </w:rPr>
      </w:pPr>
      <w:r w:rsidRPr="00865D15">
        <w:rPr>
          <w:sz w:val="24"/>
          <w:szCs w:val="24"/>
        </w:rPr>
        <w:t>}</w:t>
      </w:r>
    </w:p>
    <w:p w14:paraId="49994622" w14:textId="77777777" w:rsidR="00FE7C63" w:rsidRPr="00865D15" w:rsidRDefault="00FE7C63" w:rsidP="00865D15">
      <w:pPr>
        <w:spacing w:line="25" w:lineRule="atLeast"/>
        <w:ind w:firstLineChars="200" w:firstLine="480"/>
        <w:jc w:val="left"/>
        <w:rPr>
          <w:sz w:val="24"/>
          <w:szCs w:val="24"/>
        </w:rPr>
      </w:pPr>
    </w:p>
    <w:p w14:paraId="18246B22" w14:textId="13C7C3F8" w:rsidR="00FE7C63" w:rsidRPr="00865D15" w:rsidRDefault="00FE7C63" w:rsidP="00865D15">
      <w:pPr>
        <w:spacing w:line="25" w:lineRule="atLeast"/>
        <w:ind w:firstLineChars="200" w:firstLine="480"/>
        <w:jc w:val="left"/>
        <w:rPr>
          <w:sz w:val="24"/>
          <w:szCs w:val="24"/>
        </w:rPr>
      </w:pPr>
      <w:r w:rsidRPr="00865D15">
        <w:rPr>
          <w:sz w:val="24"/>
          <w:szCs w:val="24"/>
        </w:rPr>
        <w:t>for (const auto &amp; reg : regs) //</w:t>
      </w:r>
      <w:r w:rsidRPr="00865D15">
        <w:rPr>
          <w:sz w:val="24"/>
          <w:szCs w:val="24"/>
        </w:rPr>
        <w:t>对于所有寄存器</w:t>
      </w:r>
    </w:p>
    <w:p w14:paraId="482EB697" w14:textId="71B5AA9A" w:rsidR="00FE7C63" w:rsidRPr="00865D15" w:rsidRDefault="00FE7C63" w:rsidP="00865D15">
      <w:pPr>
        <w:spacing w:line="25" w:lineRule="atLeast"/>
        <w:ind w:firstLineChars="200" w:firstLine="480"/>
        <w:jc w:val="left"/>
        <w:rPr>
          <w:sz w:val="24"/>
          <w:szCs w:val="24"/>
        </w:rPr>
      </w:pPr>
      <w:r w:rsidRPr="00865D15">
        <w:rPr>
          <w:sz w:val="24"/>
          <w:szCs w:val="24"/>
        </w:rPr>
        <w:t>if(reg_ok[reg] == 1){ //</w:t>
      </w:r>
      <w:r w:rsidRPr="00865D15">
        <w:rPr>
          <w:sz w:val="24"/>
          <w:szCs w:val="24"/>
        </w:rPr>
        <w:t>如果寄存器可用</w:t>
      </w:r>
    </w:p>
    <w:p w14:paraId="431FA462" w14:textId="615EC7E9" w:rsidR="00FE7C63" w:rsidRPr="00865D15" w:rsidRDefault="00FE7C63" w:rsidP="00865D15">
      <w:pPr>
        <w:spacing w:line="25" w:lineRule="atLeast"/>
        <w:ind w:firstLineChars="200" w:firstLine="480"/>
        <w:jc w:val="left"/>
        <w:rPr>
          <w:sz w:val="24"/>
          <w:szCs w:val="24"/>
        </w:rPr>
      </w:pPr>
      <w:r w:rsidRPr="00865D15">
        <w:rPr>
          <w:sz w:val="24"/>
          <w:szCs w:val="24"/>
        </w:rPr>
        <w:t>table[temp_str] = reg;//</w:t>
      </w:r>
      <w:r w:rsidRPr="00865D15">
        <w:rPr>
          <w:sz w:val="24"/>
          <w:szCs w:val="24"/>
        </w:rPr>
        <w:t>将可用寄存器分配给该变量，映射关系存到</w:t>
      </w:r>
      <w:r w:rsidRPr="00865D15">
        <w:rPr>
          <w:sz w:val="24"/>
          <w:szCs w:val="24"/>
        </w:rPr>
        <w:t>table</w:t>
      </w:r>
      <w:r w:rsidRPr="00865D15">
        <w:rPr>
          <w:sz w:val="24"/>
          <w:szCs w:val="24"/>
        </w:rPr>
        <w:t>中</w:t>
      </w:r>
    </w:p>
    <w:p w14:paraId="2FF2222A" w14:textId="0C281A20" w:rsidR="00FE7C63" w:rsidRPr="00865D15" w:rsidRDefault="00FE7C63" w:rsidP="00865D15">
      <w:pPr>
        <w:spacing w:line="25" w:lineRule="atLeast"/>
        <w:ind w:firstLineChars="200" w:firstLine="480"/>
        <w:jc w:val="left"/>
        <w:rPr>
          <w:sz w:val="24"/>
          <w:szCs w:val="24"/>
        </w:rPr>
      </w:pPr>
      <w:r w:rsidRPr="00865D15">
        <w:rPr>
          <w:sz w:val="24"/>
          <w:szCs w:val="24"/>
        </w:rPr>
        <w:t>reg_ok[reg] = 0;//</w:t>
      </w:r>
      <w:r w:rsidRPr="00865D15">
        <w:rPr>
          <w:sz w:val="24"/>
          <w:szCs w:val="24"/>
        </w:rPr>
        <w:t>寄存器</w:t>
      </w:r>
      <w:r w:rsidRPr="00865D15">
        <w:rPr>
          <w:sz w:val="24"/>
          <w:szCs w:val="24"/>
        </w:rPr>
        <w:t>reg</w:t>
      </w:r>
      <w:r w:rsidRPr="00865D15">
        <w:rPr>
          <w:sz w:val="24"/>
          <w:szCs w:val="24"/>
        </w:rPr>
        <w:t>设置为已用</w:t>
      </w:r>
    </w:p>
    <w:p w14:paraId="77156192" w14:textId="797F075A" w:rsidR="00FE7C63" w:rsidRPr="00865D15" w:rsidRDefault="00FE7C63" w:rsidP="00865D15">
      <w:pPr>
        <w:spacing w:line="25" w:lineRule="atLeast"/>
        <w:ind w:firstLineChars="200" w:firstLine="480"/>
        <w:jc w:val="left"/>
        <w:rPr>
          <w:sz w:val="24"/>
          <w:szCs w:val="24"/>
        </w:rPr>
      </w:pPr>
      <w:r w:rsidRPr="00865D15">
        <w:rPr>
          <w:sz w:val="24"/>
          <w:szCs w:val="24"/>
        </w:rPr>
        <w:t>return "$"+reg;</w:t>
      </w:r>
    </w:p>
    <w:p w14:paraId="0A4D26B6" w14:textId="1949FDB6" w:rsidR="00FE7C63" w:rsidRPr="00865D15" w:rsidRDefault="00FE7C63" w:rsidP="00865D15">
      <w:pPr>
        <w:spacing w:line="25" w:lineRule="atLeast"/>
        <w:ind w:firstLineChars="200" w:firstLine="480"/>
        <w:jc w:val="left"/>
        <w:rPr>
          <w:sz w:val="24"/>
          <w:szCs w:val="24"/>
        </w:rPr>
      </w:pPr>
      <w:r w:rsidRPr="00865D15">
        <w:rPr>
          <w:sz w:val="24"/>
          <w:szCs w:val="24"/>
        </w:rPr>
        <w:t>}</w:t>
      </w:r>
    </w:p>
    <w:p w14:paraId="4CD2D395" w14:textId="4696E5E4" w:rsidR="00FE7C63" w:rsidRPr="00865D15" w:rsidRDefault="00FE7C63" w:rsidP="00865D15">
      <w:pPr>
        <w:spacing w:line="25" w:lineRule="atLeast"/>
        <w:ind w:firstLineChars="200" w:firstLine="480"/>
        <w:jc w:val="left"/>
        <w:rPr>
          <w:sz w:val="24"/>
          <w:szCs w:val="24"/>
        </w:rPr>
      </w:pPr>
      <w:r w:rsidRPr="00865D15">
        <w:rPr>
          <w:sz w:val="24"/>
          <w:szCs w:val="24"/>
        </w:rPr>
        <w:t>}</w:t>
      </w:r>
    </w:p>
    <w:p w14:paraId="4F0BCF33"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1318A9BA" w14:textId="77777777" w:rsidR="00FE7C63" w:rsidRPr="00865D15" w:rsidRDefault="00FE7C63" w:rsidP="00865D15">
      <w:pPr>
        <w:spacing w:line="25" w:lineRule="atLeast"/>
        <w:ind w:firstLineChars="200" w:firstLine="480"/>
        <w:jc w:val="left"/>
        <w:rPr>
          <w:sz w:val="24"/>
          <w:szCs w:val="24"/>
        </w:rPr>
      </w:pPr>
    </w:p>
    <w:p w14:paraId="34340203" w14:textId="77777777" w:rsidR="00FE7C63" w:rsidRPr="00865D15" w:rsidRDefault="00FE7C63" w:rsidP="00865D15">
      <w:pPr>
        <w:spacing w:line="25" w:lineRule="atLeast"/>
        <w:ind w:firstLineChars="200" w:firstLine="480"/>
        <w:jc w:val="left"/>
        <w:rPr>
          <w:sz w:val="24"/>
          <w:szCs w:val="24"/>
        </w:rPr>
      </w:pPr>
      <w:r w:rsidRPr="00865D15">
        <w:rPr>
          <w:sz w:val="24"/>
          <w:szCs w:val="24"/>
        </w:rPr>
        <w:t>string translate(string temp_str){</w:t>
      </w:r>
    </w:p>
    <w:p w14:paraId="4A3E04D5" w14:textId="25FE2D34"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将每行</w:t>
      </w:r>
      <w:r w:rsidRPr="00865D15">
        <w:rPr>
          <w:sz w:val="24"/>
          <w:szCs w:val="24"/>
        </w:rPr>
        <w:t>string</w:t>
      </w:r>
      <w:r w:rsidRPr="00865D15">
        <w:rPr>
          <w:sz w:val="24"/>
          <w:szCs w:val="24"/>
        </w:rPr>
        <w:t>按空格存成数组</w:t>
      </w:r>
    </w:p>
    <w:p w14:paraId="484C2DC1" w14:textId="2318E169" w:rsidR="00FE7C63" w:rsidRPr="00865D15" w:rsidRDefault="00FE7C63" w:rsidP="00865D15">
      <w:pPr>
        <w:spacing w:line="25" w:lineRule="atLeast"/>
        <w:ind w:firstLineChars="200" w:firstLine="480"/>
        <w:jc w:val="left"/>
        <w:rPr>
          <w:sz w:val="24"/>
          <w:szCs w:val="24"/>
        </w:rPr>
      </w:pPr>
      <w:r w:rsidRPr="00865D15">
        <w:rPr>
          <w:sz w:val="24"/>
          <w:szCs w:val="24"/>
        </w:rPr>
        <w:t>vector&lt;string&gt; line;</w:t>
      </w:r>
    </w:p>
    <w:p w14:paraId="2D841ECE" w14:textId="0C8C317E" w:rsidR="00FE7C63" w:rsidRPr="00865D15" w:rsidRDefault="00FE7C63" w:rsidP="00865D15">
      <w:pPr>
        <w:spacing w:line="25" w:lineRule="atLeast"/>
        <w:ind w:firstLineChars="200" w:firstLine="480"/>
        <w:jc w:val="left"/>
        <w:rPr>
          <w:sz w:val="24"/>
          <w:szCs w:val="24"/>
        </w:rPr>
      </w:pPr>
      <w:r w:rsidRPr="00865D15">
        <w:rPr>
          <w:sz w:val="24"/>
          <w:szCs w:val="24"/>
        </w:rPr>
        <w:t>string temp_res;</w:t>
      </w:r>
    </w:p>
    <w:p w14:paraId="409E8892" w14:textId="79537906" w:rsidR="00FE7C63" w:rsidRPr="00865D15" w:rsidRDefault="00FE7C63" w:rsidP="00865D15">
      <w:pPr>
        <w:spacing w:line="25" w:lineRule="atLeast"/>
        <w:ind w:firstLineChars="200" w:firstLine="480"/>
        <w:jc w:val="left"/>
        <w:rPr>
          <w:sz w:val="24"/>
          <w:szCs w:val="24"/>
        </w:rPr>
      </w:pPr>
      <w:r w:rsidRPr="00865D15">
        <w:rPr>
          <w:sz w:val="24"/>
          <w:szCs w:val="24"/>
        </w:rPr>
        <w:t>stringstream input(temp_str);</w:t>
      </w:r>
    </w:p>
    <w:p w14:paraId="1CEA2AAC" w14:textId="1256DB9C" w:rsidR="00FE7C63" w:rsidRPr="00865D15" w:rsidRDefault="00FE7C63" w:rsidP="00865D15">
      <w:pPr>
        <w:spacing w:line="25" w:lineRule="atLeast"/>
        <w:ind w:firstLineChars="200" w:firstLine="480"/>
        <w:jc w:val="left"/>
        <w:rPr>
          <w:sz w:val="24"/>
          <w:szCs w:val="24"/>
        </w:rPr>
      </w:pPr>
      <w:r w:rsidRPr="00865D15">
        <w:rPr>
          <w:sz w:val="24"/>
          <w:szCs w:val="24"/>
        </w:rPr>
        <w:t>while (input&gt;&gt;temp_res)</w:t>
      </w:r>
    </w:p>
    <w:p w14:paraId="5E73D5F5" w14:textId="2933B009" w:rsidR="00FE7C63" w:rsidRPr="00865D15" w:rsidRDefault="00FE7C63" w:rsidP="00865D15">
      <w:pPr>
        <w:spacing w:line="25" w:lineRule="atLeast"/>
        <w:ind w:firstLineChars="200" w:firstLine="480"/>
        <w:jc w:val="left"/>
        <w:rPr>
          <w:sz w:val="24"/>
          <w:szCs w:val="24"/>
        </w:rPr>
      </w:pPr>
      <w:r w:rsidRPr="00865D15">
        <w:rPr>
          <w:sz w:val="24"/>
          <w:szCs w:val="24"/>
        </w:rPr>
        <w:t>line.emplace_back(temp_res);</w:t>
      </w:r>
    </w:p>
    <w:p w14:paraId="1CE4112A" w14:textId="3EF5243C"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核心处理</w:t>
      </w:r>
    </w:p>
    <w:p w14:paraId="74734714" w14:textId="5D7BD8E7" w:rsidR="00FE7C63" w:rsidRPr="00865D15" w:rsidRDefault="00FE7C63" w:rsidP="00865D15">
      <w:pPr>
        <w:spacing w:line="25" w:lineRule="atLeast"/>
        <w:ind w:firstLineChars="200" w:firstLine="480"/>
        <w:jc w:val="left"/>
        <w:rPr>
          <w:sz w:val="24"/>
          <w:szCs w:val="24"/>
        </w:rPr>
      </w:pPr>
      <w:r w:rsidRPr="00865D15">
        <w:rPr>
          <w:sz w:val="24"/>
          <w:szCs w:val="24"/>
        </w:rPr>
        <w:t>string temp_return;</w:t>
      </w:r>
    </w:p>
    <w:p w14:paraId="057ACDC5" w14:textId="733CFE37" w:rsidR="00FE7C63" w:rsidRPr="00865D15" w:rsidRDefault="00FE7C63" w:rsidP="00865D15">
      <w:pPr>
        <w:spacing w:line="25" w:lineRule="atLeast"/>
        <w:ind w:firstLineChars="200" w:firstLine="480"/>
        <w:jc w:val="left"/>
        <w:rPr>
          <w:sz w:val="24"/>
          <w:szCs w:val="24"/>
        </w:rPr>
      </w:pPr>
      <w:r w:rsidRPr="00865D15">
        <w:rPr>
          <w:sz w:val="24"/>
          <w:szCs w:val="24"/>
        </w:rPr>
        <w:t>if(line[0] == "LABEL")</w:t>
      </w:r>
    </w:p>
    <w:p w14:paraId="5334A9A6" w14:textId="05F17E31" w:rsidR="00FE7C63" w:rsidRPr="00865D15" w:rsidRDefault="00FE7C63" w:rsidP="00865D15">
      <w:pPr>
        <w:spacing w:line="25" w:lineRule="atLeast"/>
        <w:ind w:firstLineChars="200" w:firstLine="480"/>
        <w:jc w:val="left"/>
        <w:rPr>
          <w:sz w:val="24"/>
          <w:szCs w:val="24"/>
        </w:rPr>
      </w:pPr>
      <w:r w:rsidRPr="00865D15">
        <w:rPr>
          <w:sz w:val="24"/>
          <w:szCs w:val="24"/>
        </w:rPr>
        <w:t>return line[1]+":";</w:t>
      </w:r>
    </w:p>
    <w:p w14:paraId="265D3028" w14:textId="1C82DB2B" w:rsidR="00FE7C63" w:rsidRPr="00865D15" w:rsidRDefault="00FE7C63" w:rsidP="00865D15">
      <w:pPr>
        <w:spacing w:line="25" w:lineRule="atLeast"/>
        <w:ind w:firstLineChars="200" w:firstLine="480"/>
        <w:jc w:val="left"/>
        <w:rPr>
          <w:sz w:val="24"/>
          <w:szCs w:val="24"/>
        </w:rPr>
      </w:pPr>
      <w:r w:rsidRPr="00865D15">
        <w:rPr>
          <w:sz w:val="24"/>
          <w:szCs w:val="24"/>
        </w:rPr>
        <w:t>if (line[1] == ":=") {</w:t>
      </w:r>
    </w:p>
    <w:p w14:paraId="600D22C1" w14:textId="631ED164" w:rsidR="00FE7C63" w:rsidRPr="00865D15" w:rsidRDefault="00FE7C63" w:rsidP="00865D15">
      <w:pPr>
        <w:spacing w:line="25" w:lineRule="atLeast"/>
        <w:ind w:firstLineChars="200" w:firstLine="480"/>
        <w:jc w:val="left"/>
        <w:rPr>
          <w:sz w:val="24"/>
          <w:szCs w:val="24"/>
        </w:rPr>
      </w:pPr>
      <w:r w:rsidRPr="00865D15">
        <w:rPr>
          <w:sz w:val="24"/>
          <w:szCs w:val="24"/>
        </w:rPr>
        <w:t>if (line.size() == 3)</w:t>
      </w:r>
    </w:p>
    <w:p w14:paraId="72FB371A" w14:textId="3053E230" w:rsidR="00FE7C63" w:rsidRPr="00865D15" w:rsidRDefault="00FE7C63" w:rsidP="00865D15">
      <w:pPr>
        <w:spacing w:line="25" w:lineRule="atLeast"/>
        <w:ind w:firstLineChars="200" w:firstLine="480"/>
        <w:jc w:val="left"/>
        <w:rPr>
          <w:sz w:val="24"/>
          <w:szCs w:val="24"/>
        </w:rPr>
      </w:pPr>
      <w:r w:rsidRPr="00865D15">
        <w:rPr>
          <w:sz w:val="24"/>
          <w:szCs w:val="24"/>
        </w:rPr>
        <w:t>if (temp_str[temp_str.length()-2] == '#')</w:t>
      </w:r>
    </w:p>
    <w:p w14:paraId="2A7DDD5A" w14:textId="1D1924C1" w:rsidR="00FE7C63" w:rsidRPr="00865D15" w:rsidRDefault="00FE7C63" w:rsidP="00865D15">
      <w:pPr>
        <w:spacing w:line="25" w:lineRule="atLeast"/>
        <w:ind w:firstLineChars="200" w:firstLine="480"/>
        <w:jc w:val="left"/>
        <w:rPr>
          <w:sz w:val="24"/>
          <w:szCs w:val="24"/>
        </w:rPr>
      </w:pPr>
      <w:r w:rsidRPr="00865D15">
        <w:rPr>
          <w:sz w:val="24"/>
          <w:szCs w:val="24"/>
        </w:rPr>
        <w:t>return "\tli " + Get_R(line[0]) + ","+line.back().back();</w:t>
      </w:r>
    </w:p>
    <w:p w14:paraId="39A197BE" w14:textId="68A3C75E" w:rsidR="00FE7C63" w:rsidRPr="00865D15" w:rsidRDefault="00FE7C63" w:rsidP="00865D15">
      <w:pPr>
        <w:spacing w:line="25" w:lineRule="atLeast"/>
        <w:ind w:firstLineChars="200" w:firstLine="480"/>
        <w:jc w:val="left"/>
        <w:rPr>
          <w:sz w:val="24"/>
          <w:szCs w:val="24"/>
        </w:rPr>
      </w:pPr>
      <w:r w:rsidRPr="00865D15">
        <w:rPr>
          <w:sz w:val="24"/>
          <w:szCs w:val="24"/>
        </w:rPr>
        <w:t>else{</w:t>
      </w:r>
    </w:p>
    <w:p w14:paraId="074729E5" w14:textId="6E245762" w:rsidR="00FE7C63" w:rsidRPr="00865D15" w:rsidRDefault="00FE7C63" w:rsidP="00865D15">
      <w:pPr>
        <w:spacing w:line="25" w:lineRule="atLeast"/>
        <w:ind w:firstLineChars="200" w:firstLine="480"/>
        <w:jc w:val="left"/>
        <w:rPr>
          <w:sz w:val="24"/>
          <w:szCs w:val="24"/>
        </w:rPr>
      </w:pPr>
      <w:r w:rsidRPr="00865D15">
        <w:rPr>
          <w:sz w:val="24"/>
          <w:szCs w:val="24"/>
        </w:rPr>
        <w:t>temp_return = "\tmove ";</w:t>
      </w:r>
    </w:p>
    <w:p w14:paraId="501EEFD0" w14:textId="03393C92"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4DE2CC30" w14:textId="45D56B28"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10C02E2C" w14:textId="277CA744"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37B81491" w14:textId="74299BFD" w:rsidR="00FE7C63" w:rsidRPr="00865D15" w:rsidRDefault="00FE7C63" w:rsidP="00865D15">
      <w:pPr>
        <w:spacing w:line="25" w:lineRule="atLeast"/>
        <w:ind w:firstLineChars="200" w:firstLine="480"/>
        <w:jc w:val="left"/>
        <w:rPr>
          <w:sz w:val="24"/>
          <w:szCs w:val="24"/>
        </w:rPr>
      </w:pPr>
      <w:r w:rsidRPr="00865D15">
        <w:rPr>
          <w:sz w:val="24"/>
          <w:szCs w:val="24"/>
        </w:rPr>
        <w:t>}</w:t>
      </w:r>
    </w:p>
    <w:p w14:paraId="2BF9DC90" w14:textId="7B523344" w:rsidR="00FE7C63" w:rsidRPr="00865D15" w:rsidRDefault="00FE7C63" w:rsidP="00865D15">
      <w:pPr>
        <w:spacing w:line="25" w:lineRule="atLeast"/>
        <w:ind w:firstLineChars="200" w:firstLine="480"/>
        <w:jc w:val="left"/>
        <w:rPr>
          <w:sz w:val="24"/>
          <w:szCs w:val="24"/>
        </w:rPr>
      </w:pPr>
      <w:r w:rsidRPr="00865D15">
        <w:rPr>
          <w:sz w:val="24"/>
          <w:szCs w:val="24"/>
        </w:rPr>
        <w:t>if (line.size() == 5){</w:t>
      </w:r>
    </w:p>
    <w:p w14:paraId="2B8F4AA5" w14:textId="1B85A95F" w:rsidR="00FE7C63" w:rsidRPr="00865D15" w:rsidRDefault="00FE7C63" w:rsidP="00865D15">
      <w:pPr>
        <w:spacing w:line="25" w:lineRule="atLeast"/>
        <w:ind w:firstLineChars="200" w:firstLine="480"/>
        <w:jc w:val="left"/>
        <w:rPr>
          <w:sz w:val="24"/>
          <w:szCs w:val="24"/>
        </w:rPr>
      </w:pPr>
      <w:r w:rsidRPr="00865D15">
        <w:rPr>
          <w:sz w:val="24"/>
          <w:szCs w:val="24"/>
        </w:rPr>
        <w:t>if (line[3] == "+")</w:t>
      </w:r>
    </w:p>
    <w:p w14:paraId="332F569D" w14:textId="71BF6A1D" w:rsidR="00FE7C63" w:rsidRPr="00865D15" w:rsidRDefault="00FE7C63" w:rsidP="00865D15">
      <w:pPr>
        <w:spacing w:line="25" w:lineRule="atLeast"/>
        <w:ind w:firstLineChars="200" w:firstLine="480"/>
        <w:jc w:val="left"/>
        <w:rPr>
          <w:sz w:val="24"/>
          <w:szCs w:val="24"/>
        </w:rPr>
      </w:pPr>
      <w:r w:rsidRPr="00865D15">
        <w:rPr>
          <w:sz w:val="24"/>
          <w:szCs w:val="24"/>
        </w:rPr>
        <w:t>if (temp_str[temp_str.length()-2] == '#'){</w:t>
      </w:r>
    </w:p>
    <w:p w14:paraId="3A1A8121" w14:textId="5756DB1C" w:rsidR="00FE7C63" w:rsidRPr="00865D15" w:rsidRDefault="00FE7C63" w:rsidP="00865D15">
      <w:pPr>
        <w:spacing w:line="25" w:lineRule="atLeast"/>
        <w:ind w:firstLineChars="200" w:firstLine="480"/>
        <w:jc w:val="left"/>
        <w:rPr>
          <w:sz w:val="24"/>
          <w:szCs w:val="24"/>
        </w:rPr>
      </w:pPr>
      <w:r w:rsidRPr="00865D15">
        <w:rPr>
          <w:sz w:val="24"/>
          <w:szCs w:val="24"/>
        </w:rPr>
        <w:lastRenderedPageBreak/>
        <w:t>temp_return = "\taddi ";</w:t>
      </w:r>
    </w:p>
    <w:p w14:paraId="25D89C64" w14:textId="3A20B5B0"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01F47429" w14:textId="13E6E5BA"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1A18F57B" w14:textId="1C07BA4F" w:rsidR="00FE7C63" w:rsidRPr="00865D15" w:rsidRDefault="00FE7C63" w:rsidP="00865D15">
      <w:pPr>
        <w:spacing w:line="25" w:lineRule="atLeast"/>
        <w:ind w:firstLineChars="200" w:firstLine="480"/>
        <w:jc w:val="left"/>
        <w:rPr>
          <w:sz w:val="24"/>
          <w:szCs w:val="24"/>
        </w:rPr>
      </w:pPr>
      <w:r w:rsidRPr="00865D15">
        <w:rPr>
          <w:sz w:val="24"/>
          <w:szCs w:val="24"/>
        </w:rPr>
        <w:t>temp_return += line.back().back();</w:t>
      </w:r>
    </w:p>
    <w:p w14:paraId="4A8E2615" w14:textId="6F8322D7"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4A57DF86" w14:textId="14DC9083" w:rsidR="00FE7C63" w:rsidRPr="00865D15" w:rsidRDefault="00FE7C63" w:rsidP="00865D15">
      <w:pPr>
        <w:spacing w:line="25" w:lineRule="atLeast"/>
        <w:ind w:firstLineChars="200" w:firstLine="480"/>
        <w:jc w:val="left"/>
        <w:rPr>
          <w:sz w:val="24"/>
          <w:szCs w:val="24"/>
        </w:rPr>
      </w:pPr>
      <w:r w:rsidRPr="00865D15">
        <w:rPr>
          <w:sz w:val="24"/>
          <w:szCs w:val="24"/>
        </w:rPr>
        <w:t>}</w:t>
      </w:r>
    </w:p>
    <w:p w14:paraId="2827071A" w14:textId="6CA0B58C" w:rsidR="00FE7C63" w:rsidRPr="00865D15" w:rsidRDefault="00FE7C63" w:rsidP="00865D15">
      <w:pPr>
        <w:spacing w:line="25" w:lineRule="atLeast"/>
        <w:ind w:firstLineChars="200" w:firstLine="480"/>
        <w:jc w:val="left"/>
        <w:rPr>
          <w:sz w:val="24"/>
          <w:szCs w:val="24"/>
        </w:rPr>
      </w:pPr>
      <w:r w:rsidRPr="00865D15">
        <w:rPr>
          <w:sz w:val="24"/>
          <w:szCs w:val="24"/>
        </w:rPr>
        <w:t>else{</w:t>
      </w:r>
    </w:p>
    <w:p w14:paraId="7C4827BD" w14:textId="6C61B265" w:rsidR="00FE7C63" w:rsidRPr="00865D15" w:rsidRDefault="00FE7C63" w:rsidP="00865D15">
      <w:pPr>
        <w:spacing w:line="25" w:lineRule="atLeast"/>
        <w:ind w:firstLineChars="200" w:firstLine="480"/>
        <w:jc w:val="left"/>
        <w:rPr>
          <w:sz w:val="24"/>
          <w:szCs w:val="24"/>
        </w:rPr>
      </w:pPr>
      <w:r w:rsidRPr="00865D15">
        <w:rPr>
          <w:sz w:val="24"/>
          <w:szCs w:val="24"/>
        </w:rPr>
        <w:t>temp_return = "\tadd ";</w:t>
      </w:r>
    </w:p>
    <w:p w14:paraId="77297FCF" w14:textId="7B05B450"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0E1915AC" w14:textId="24E3695C"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7361297E" w14:textId="434DB17C" w:rsidR="00FE7C63" w:rsidRPr="00865D15" w:rsidRDefault="00FE7C63" w:rsidP="00865D15">
      <w:pPr>
        <w:spacing w:line="25" w:lineRule="atLeast"/>
        <w:ind w:firstLineChars="200" w:firstLine="480"/>
        <w:jc w:val="left"/>
        <w:rPr>
          <w:sz w:val="24"/>
          <w:szCs w:val="24"/>
        </w:rPr>
      </w:pPr>
      <w:r w:rsidRPr="00865D15">
        <w:rPr>
          <w:sz w:val="24"/>
          <w:szCs w:val="24"/>
        </w:rPr>
        <w:t>temp_return += Get_R(line.back());</w:t>
      </w:r>
    </w:p>
    <w:p w14:paraId="7181C7F2" w14:textId="169EAB54"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1AE094D0" w14:textId="601F81B7" w:rsidR="00FE7C63" w:rsidRPr="00865D15" w:rsidRDefault="00FE7C63" w:rsidP="00865D15">
      <w:pPr>
        <w:spacing w:line="25" w:lineRule="atLeast"/>
        <w:ind w:firstLineChars="200" w:firstLine="480"/>
        <w:jc w:val="left"/>
        <w:rPr>
          <w:sz w:val="24"/>
          <w:szCs w:val="24"/>
        </w:rPr>
      </w:pPr>
      <w:r w:rsidRPr="00865D15">
        <w:rPr>
          <w:sz w:val="24"/>
          <w:szCs w:val="24"/>
        </w:rPr>
        <w:t>}</w:t>
      </w:r>
    </w:p>
    <w:p w14:paraId="34B9B9D1" w14:textId="33C03F45" w:rsidR="00FE7C63" w:rsidRPr="00865D15" w:rsidRDefault="00FE7C63" w:rsidP="00865D15">
      <w:pPr>
        <w:spacing w:line="25" w:lineRule="atLeast"/>
        <w:ind w:firstLineChars="200" w:firstLine="480"/>
        <w:jc w:val="left"/>
        <w:rPr>
          <w:sz w:val="24"/>
          <w:szCs w:val="24"/>
        </w:rPr>
      </w:pPr>
      <w:r w:rsidRPr="00865D15">
        <w:rPr>
          <w:sz w:val="24"/>
          <w:szCs w:val="24"/>
        </w:rPr>
        <w:t>else if (line[3] == "-"){</w:t>
      </w:r>
    </w:p>
    <w:p w14:paraId="541A60FD" w14:textId="71480238" w:rsidR="00FE7C63" w:rsidRPr="00865D15" w:rsidRDefault="00FE7C63" w:rsidP="00865D15">
      <w:pPr>
        <w:spacing w:line="25" w:lineRule="atLeast"/>
        <w:ind w:firstLineChars="200" w:firstLine="480"/>
        <w:jc w:val="left"/>
        <w:rPr>
          <w:sz w:val="24"/>
          <w:szCs w:val="24"/>
        </w:rPr>
      </w:pPr>
      <w:r w:rsidRPr="00865D15">
        <w:rPr>
          <w:sz w:val="24"/>
          <w:szCs w:val="24"/>
        </w:rPr>
        <w:t>if (temp_str[temp_str.length()-2] == '#'){</w:t>
      </w:r>
    </w:p>
    <w:p w14:paraId="1307B07D" w14:textId="728A1B79" w:rsidR="00FE7C63" w:rsidRPr="00865D15" w:rsidRDefault="00FE7C63" w:rsidP="00865D15">
      <w:pPr>
        <w:spacing w:line="25" w:lineRule="atLeast"/>
        <w:ind w:firstLineChars="200" w:firstLine="480"/>
        <w:jc w:val="left"/>
        <w:rPr>
          <w:sz w:val="24"/>
          <w:szCs w:val="24"/>
        </w:rPr>
      </w:pPr>
      <w:r w:rsidRPr="00865D15">
        <w:rPr>
          <w:sz w:val="24"/>
          <w:szCs w:val="24"/>
        </w:rPr>
        <w:t>temp_return = "\taddi ";</w:t>
      </w:r>
    </w:p>
    <w:p w14:paraId="290A7870" w14:textId="374CD7FC"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11BB300A" w14:textId="1A06AF19"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552EB0D2" w14:textId="0D780FAD" w:rsidR="00FE7C63" w:rsidRPr="00865D15" w:rsidRDefault="00FE7C63" w:rsidP="00865D15">
      <w:pPr>
        <w:spacing w:line="25" w:lineRule="atLeast"/>
        <w:ind w:firstLineChars="200" w:firstLine="480"/>
        <w:jc w:val="left"/>
        <w:rPr>
          <w:sz w:val="24"/>
          <w:szCs w:val="24"/>
        </w:rPr>
      </w:pPr>
      <w:r w:rsidRPr="00865D15">
        <w:rPr>
          <w:sz w:val="24"/>
          <w:szCs w:val="24"/>
        </w:rPr>
        <w:t>temp_return += line.back().back();</w:t>
      </w:r>
    </w:p>
    <w:p w14:paraId="7B42432C" w14:textId="51FE1F29"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3817FBDA" w14:textId="1CFE5465" w:rsidR="00FE7C63" w:rsidRPr="00865D15" w:rsidRDefault="00FE7C63" w:rsidP="00865D15">
      <w:pPr>
        <w:spacing w:line="25" w:lineRule="atLeast"/>
        <w:ind w:firstLineChars="200" w:firstLine="480"/>
        <w:jc w:val="left"/>
        <w:rPr>
          <w:sz w:val="24"/>
          <w:szCs w:val="24"/>
        </w:rPr>
      </w:pPr>
      <w:r w:rsidRPr="00865D15">
        <w:rPr>
          <w:sz w:val="24"/>
          <w:szCs w:val="24"/>
        </w:rPr>
        <w:t>}</w:t>
      </w:r>
    </w:p>
    <w:p w14:paraId="0B25A042" w14:textId="63F85AC4" w:rsidR="00FE7C63" w:rsidRPr="00865D15" w:rsidRDefault="00FE7C63" w:rsidP="00865D15">
      <w:pPr>
        <w:spacing w:line="25" w:lineRule="atLeast"/>
        <w:ind w:firstLineChars="200" w:firstLine="480"/>
        <w:jc w:val="left"/>
        <w:rPr>
          <w:sz w:val="24"/>
          <w:szCs w:val="24"/>
        </w:rPr>
      </w:pPr>
      <w:r w:rsidRPr="00865D15">
        <w:rPr>
          <w:sz w:val="24"/>
          <w:szCs w:val="24"/>
        </w:rPr>
        <w:t>else{</w:t>
      </w:r>
    </w:p>
    <w:p w14:paraId="3D81B115" w14:textId="49BEF442" w:rsidR="00FE7C63" w:rsidRPr="00865D15" w:rsidRDefault="00FE7C63" w:rsidP="00865D15">
      <w:pPr>
        <w:spacing w:line="25" w:lineRule="atLeast"/>
        <w:ind w:firstLineChars="200" w:firstLine="480"/>
        <w:jc w:val="left"/>
        <w:rPr>
          <w:sz w:val="24"/>
          <w:szCs w:val="24"/>
        </w:rPr>
      </w:pPr>
      <w:r w:rsidRPr="00865D15">
        <w:rPr>
          <w:sz w:val="24"/>
          <w:szCs w:val="24"/>
        </w:rPr>
        <w:t>temp_return = "\tsub ";</w:t>
      </w:r>
    </w:p>
    <w:p w14:paraId="337359CE" w14:textId="3DAD66C3"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6B49123E" w14:textId="404C1810"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6D4DCFA1" w14:textId="4243F3C1" w:rsidR="00FE7C63" w:rsidRPr="00865D15" w:rsidRDefault="00FE7C63" w:rsidP="00865D15">
      <w:pPr>
        <w:spacing w:line="25" w:lineRule="atLeast"/>
        <w:ind w:firstLineChars="200" w:firstLine="480"/>
        <w:jc w:val="left"/>
        <w:rPr>
          <w:sz w:val="24"/>
          <w:szCs w:val="24"/>
        </w:rPr>
      </w:pPr>
      <w:r w:rsidRPr="00865D15">
        <w:rPr>
          <w:sz w:val="24"/>
          <w:szCs w:val="24"/>
        </w:rPr>
        <w:t>temp_return += Get_R(line.back());</w:t>
      </w:r>
    </w:p>
    <w:p w14:paraId="5D233E1C" w14:textId="43EB1A11"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2C12A44C" w14:textId="2D53C7AF" w:rsidR="00FE7C63" w:rsidRPr="00865D15" w:rsidRDefault="00FE7C63" w:rsidP="00865D15">
      <w:pPr>
        <w:spacing w:line="25" w:lineRule="atLeast"/>
        <w:ind w:firstLineChars="200" w:firstLine="480"/>
        <w:jc w:val="left"/>
        <w:rPr>
          <w:sz w:val="24"/>
          <w:szCs w:val="24"/>
        </w:rPr>
      </w:pPr>
      <w:r w:rsidRPr="00865D15">
        <w:rPr>
          <w:sz w:val="24"/>
          <w:szCs w:val="24"/>
        </w:rPr>
        <w:t>}</w:t>
      </w:r>
    </w:p>
    <w:p w14:paraId="6235AF34" w14:textId="02203F52" w:rsidR="00FE7C63" w:rsidRPr="00865D15" w:rsidRDefault="00FE7C63" w:rsidP="00865D15">
      <w:pPr>
        <w:spacing w:line="25" w:lineRule="atLeast"/>
        <w:ind w:firstLineChars="200" w:firstLine="480"/>
        <w:jc w:val="left"/>
        <w:rPr>
          <w:sz w:val="24"/>
          <w:szCs w:val="24"/>
        </w:rPr>
      </w:pPr>
      <w:r w:rsidRPr="00865D15">
        <w:rPr>
          <w:sz w:val="24"/>
          <w:szCs w:val="24"/>
        </w:rPr>
        <w:t>}</w:t>
      </w:r>
    </w:p>
    <w:p w14:paraId="408F558D" w14:textId="2A29EFDA" w:rsidR="00FE7C63" w:rsidRPr="00865D15" w:rsidRDefault="00FE7C63" w:rsidP="00865D15">
      <w:pPr>
        <w:spacing w:line="25" w:lineRule="atLeast"/>
        <w:ind w:firstLineChars="200" w:firstLine="480"/>
        <w:jc w:val="left"/>
        <w:rPr>
          <w:sz w:val="24"/>
          <w:szCs w:val="24"/>
        </w:rPr>
      </w:pPr>
      <w:r w:rsidRPr="00865D15">
        <w:rPr>
          <w:sz w:val="24"/>
          <w:szCs w:val="24"/>
        </w:rPr>
        <w:t>else if (line[3] == "*"){</w:t>
      </w:r>
    </w:p>
    <w:p w14:paraId="55D1DF22" w14:textId="25E3477B" w:rsidR="00FE7C63" w:rsidRPr="00865D15" w:rsidRDefault="00FE7C63" w:rsidP="00865D15">
      <w:pPr>
        <w:spacing w:line="25" w:lineRule="atLeast"/>
        <w:ind w:firstLineChars="200" w:firstLine="480"/>
        <w:jc w:val="left"/>
        <w:rPr>
          <w:sz w:val="24"/>
          <w:szCs w:val="24"/>
        </w:rPr>
      </w:pPr>
      <w:r w:rsidRPr="00865D15">
        <w:rPr>
          <w:sz w:val="24"/>
          <w:szCs w:val="24"/>
        </w:rPr>
        <w:t>temp_return = "\tmul ";</w:t>
      </w:r>
    </w:p>
    <w:p w14:paraId="6F69FE2E" w14:textId="1B39F687"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50491AF4" w14:textId="19B35F67"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1F9BE061" w14:textId="115FBB67" w:rsidR="00FE7C63" w:rsidRPr="00865D15" w:rsidRDefault="00FE7C63" w:rsidP="00865D15">
      <w:pPr>
        <w:spacing w:line="25" w:lineRule="atLeast"/>
        <w:ind w:firstLineChars="200" w:firstLine="480"/>
        <w:jc w:val="left"/>
        <w:rPr>
          <w:sz w:val="24"/>
          <w:szCs w:val="24"/>
        </w:rPr>
      </w:pPr>
      <w:r w:rsidRPr="00865D15">
        <w:rPr>
          <w:sz w:val="24"/>
          <w:szCs w:val="24"/>
        </w:rPr>
        <w:t>temp_return += Get_R(line.back());</w:t>
      </w:r>
    </w:p>
    <w:p w14:paraId="39FBA5A2" w14:textId="20A50EC0"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060DFAC4" w14:textId="7733954B" w:rsidR="00FE7C63" w:rsidRPr="00865D15" w:rsidRDefault="00FE7C63" w:rsidP="00865D15">
      <w:pPr>
        <w:spacing w:line="25" w:lineRule="atLeast"/>
        <w:ind w:firstLineChars="200" w:firstLine="480"/>
        <w:jc w:val="left"/>
        <w:rPr>
          <w:sz w:val="24"/>
          <w:szCs w:val="24"/>
        </w:rPr>
      </w:pPr>
      <w:r w:rsidRPr="00865D15">
        <w:rPr>
          <w:sz w:val="24"/>
          <w:szCs w:val="24"/>
        </w:rPr>
        <w:t>}</w:t>
      </w:r>
    </w:p>
    <w:p w14:paraId="6159EC8B" w14:textId="10F34B45" w:rsidR="00FE7C63" w:rsidRPr="00865D15" w:rsidRDefault="00FE7C63" w:rsidP="00865D15">
      <w:pPr>
        <w:spacing w:line="25" w:lineRule="atLeast"/>
        <w:ind w:firstLineChars="200" w:firstLine="480"/>
        <w:jc w:val="left"/>
        <w:rPr>
          <w:sz w:val="24"/>
          <w:szCs w:val="24"/>
        </w:rPr>
      </w:pPr>
      <w:r w:rsidRPr="00865D15">
        <w:rPr>
          <w:sz w:val="24"/>
          <w:szCs w:val="24"/>
        </w:rPr>
        <w:t>else if (line[3] == "/"){</w:t>
      </w:r>
    </w:p>
    <w:p w14:paraId="51D48B4E" w14:textId="609B54A1" w:rsidR="00FE7C63" w:rsidRPr="00865D15" w:rsidRDefault="00FE7C63" w:rsidP="00865D15">
      <w:pPr>
        <w:spacing w:line="25" w:lineRule="atLeast"/>
        <w:ind w:firstLineChars="200" w:firstLine="480"/>
        <w:jc w:val="left"/>
        <w:rPr>
          <w:sz w:val="24"/>
          <w:szCs w:val="24"/>
        </w:rPr>
      </w:pPr>
      <w:r w:rsidRPr="00865D15">
        <w:rPr>
          <w:sz w:val="24"/>
          <w:szCs w:val="24"/>
        </w:rPr>
        <w:t>temp_return = "\tdiv ";</w:t>
      </w:r>
    </w:p>
    <w:p w14:paraId="61F0FE02" w14:textId="420A9807"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754D8849" w14:textId="2B7721D5" w:rsidR="00FE7C63" w:rsidRPr="00865D15" w:rsidRDefault="00FE7C63" w:rsidP="00865D15">
      <w:pPr>
        <w:spacing w:line="25" w:lineRule="atLeast"/>
        <w:ind w:firstLineChars="200" w:firstLine="480"/>
        <w:jc w:val="left"/>
        <w:rPr>
          <w:sz w:val="24"/>
          <w:szCs w:val="24"/>
        </w:rPr>
      </w:pPr>
      <w:r w:rsidRPr="00865D15">
        <w:rPr>
          <w:sz w:val="24"/>
          <w:szCs w:val="24"/>
        </w:rPr>
        <w:t>temp_return += Get_R(line.back()) + "\n\tmflo ";</w:t>
      </w:r>
    </w:p>
    <w:p w14:paraId="3A72587F" w14:textId="1459A154"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4FB9E344" w14:textId="4D8EC8CA"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29508D75" w14:textId="79B9CCD7" w:rsidR="00FE7C63" w:rsidRPr="00865D15" w:rsidRDefault="00FE7C63" w:rsidP="00865D15">
      <w:pPr>
        <w:spacing w:line="25" w:lineRule="atLeast"/>
        <w:ind w:firstLineChars="200" w:firstLine="480"/>
        <w:jc w:val="left"/>
        <w:rPr>
          <w:sz w:val="24"/>
          <w:szCs w:val="24"/>
        </w:rPr>
      </w:pPr>
      <w:r w:rsidRPr="00865D15">
        <w:rPr>
          <w:sz w:val="24"/>
          <w:szCs w:val="24"/>
        </w:rPr>
        <w:t>}</w:t>
      </w:r>
    </w:p>
    <w:p w14:paraId="124F8E9C" w14:textId="67F43DAD" w:rsidR="00FE7C63" w:rsidRPr="00865D15" w:rsidRDefault="00FE7C63" w:rsidP="00865D15">
      <w:pPr>
        <w:spacing w:line="25" w:lineRule="atLeast"/>
        <w:ind w:firstLineChars="200" w:firstLine="480"/>
        <w:jc w:val="left"/>
        <w:rPr>
          <w:sz w:val="24"/>
          <w:szCs w:val="24"/>
        </w:rPr>
      </w:pPr>
      <w:r w:rsidRPr="00865D15">
        <w:rPr>
          <w:sz w:val="24"/>
          <w:szCs w:val="24"/>
        </w:rPr>
        <w:t>else if (line[3] == "&lt;"){</w:t>
      </w:r>
    </w:p>
    <w:p w14:paraId="111EA6A1" w14:textId="1FEF1381" w:rsidR="00FE7C63" w:rsidRPr="00865D15" w:rsidRDefault="00FE7C63" w:rsidP="00865D15">
      <w:pPr>
        <w:spacing w:line="25" w:lineRule="atLeast"/>
        <w:ind w:firstLineChars="200" w:firstLine="480"/>
        <w:jc w:val="left"/>
        <w:rPr>
          <w:sz w:val="24"/>
          <w:szCs w:val="24"/>
        </w:rPr>
      </w:pPr>
      <w:r w:rsidRPr="00865D15">
        <w:rPr>
          <w:sz w:val="24"/>
          <w:szCs w:val="24"/>
        </w:rPr>
        <w:lastRenderedPageBreak/>
        <w:t>temp_return = "\tslt ";</w:t>
      </w:r>
    </w:p>
    <w:p w14:paraId="5FEB2B8E" w14:textId="31CC06CB"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5BF2C1D9" w14:textId="7B2D65CC"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0B0384D1" w14:textId="17A72AF6" w:rsidR="00FE7C63" w:rsidRPr="00865D15" w:rsidRDefault="00FE7C63" w:rsidP="00865D15">
      <w:pPr>
        <w:spacing w:line="25" w:lineRule="atLeast"/>
        <w:ind w:firstLineChars="200" w:firstLine="480"/>
        <w:jc w:val="left"/>
        <w:rPr>
          <w:sz w:val="24"/>
          <w:szCs w:val="24"/>
        </w:rPr>
      </w:pPr>
      <w:r w:rsidRPr="00865D15">
        <w:rPr>
          <w:sz w:val="24"/>
          <w:szCs w:val="24"/>
        </w:rPr>
        <w:t>temp_return += Get_R(line.back());</w:t>
      </w:r>
    </w:p>
    <w:p w14:paraId="210AF761" w14:textId="0327EFEB"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3CC11995" w14:textId="2E2BC7F7" w:rsidR="00FE7C63" w:rsidRPr="00865D15" w:rsidRDefault="00FE7C63" w:rsidP="00865D15">
      <w:pPr>
        <w:spacing w:line="25" w:lineRule="atLeast"/>
        <w:ind w:firstLineChars="200" w:firstLine="480"/>
        <w:jc w:val="left"/>
        <w:rPr>
          <w:sz w:val="24"/>
          <w:szCs w:val="24"/>
        </w:rPr>
      </w:pPr>
      <w:r w:rsidRPr="00865D15">
        <w:rPr>
          <w:sz w:val="24"/>
          <w:szCs w:val="24"/>
        </w:rPr>
        <w:t>}</w:t>
      </w:r>
    </w:p>
    <w:p w14:paraId="56FF3EB2" w14:textId="60A30E0C" w:rsidR="00FE7C63" w:rsidRPr="00865D15" w:rsidRDefault="00FE7C63" w:rsidP="00865D15">
      <w:pPr>
        <w:spacing w:line="25" w:lineRule="atLeast"/>
        <w:ind w:firstLineChars="200" w:firstLine="480"/>
        <w:jc w:val="left"/>
        <w:rPr>
          <w:sz w:val="24"/>
          <w:szCs w:val="24"/>
        </w:rPr>
      </w:pPr>
      <w:r w:rsidRPr="00865D15">
        <w:rPr>
          <w:sz w:val="24"/>
          <w:szCs w:val="24"/>
        </w:rPr>
        <w:t>else if (line[3] == "&gt;"){</w:t>
      </w:r>
    </w:p>
    <w:p w14:paraId="19151D24" w14:textId="6A5EBF7E" w:rsidR="00FE7C63" w:rsidRPr="00865D15" w:rsidRDefault="00FE7C63" w:rsidP="00865D15">
      <w:pPr>
        <w:spacing w:line="25" w:lineRule="atLeast"/>
        <w:ind w:firstLineChars="200" w:firstLine="480"/>
        <w:jc w:val="left"/>
        <w:rPr>
          <w:sz w:val="24"/>
          <w:szCs w:val="24"/>
        </w:rPr>
      </w:pPr>
      <w:r w:rsidRPr="00865D15">
        <w:rPr>
          <w:sz w:val="24"/>
          <w:szCs w:val="24"/>
        </w:rPr>
        <w:t>temp_return = "\tslt ";</w:t>
      </w:r>
    </w:p>
    <w:p w14:paraId="5A0BA5D3" w14:textId="4FE53C82" w:rsidR="00FE7C63" w:rsidRPr="00865D15" w:rsidRDefault="00FE7C63" w:rsidP="00865D15">
      <w:pPr>
        <w:spacing w:line="25" w:lineRule="atLeast"/>
        <w:ind w:firstLineChars="200" w:firstLine="480"/>
        <w:jc w:val="left"/>
        <w:rPr>
          <w:sz w:val="24"/>
          <w:szCs w:val="24"/>
        </w:rPr>
      </w:pPr>
      <w:r w:rsidRPr="00865D15">
        <w:rPr>
          <w:sz w:val="24"/>
          <w:szCs w:val="24"/>
        </w:rPr>
        <w:t>temp_return += Get_R(line[0])+",";</w:t>
      </w:r>
    </w:p>
    <w:p w14:paraId="0BE56EE4" w14:textId="284F2B1C" w:rsidR="00FE7C63" w:rsidRPr="00865D15" w:rsidRDefault="00FE7C63" w:rsidP="00865D15">
      <w:pPr>
        <w:spacing w:line="25" w:lineRule="atLeast"/>
        <w:ind w:firstLineChars="200" w:firstLine="480"/>
        <w:jc w:val="left"/>
        <w:rPr>
          <w:sz w:val="24"/>
          <w:szCs w:val="24"/>
        </w:rPr>
      </w:pPr>
      <w:r w:rsidRPr="00865D15">
        <w:rPr>
          <w:sz w:val="24"/>
          <w:szCs w:val="24"/>
        </w:rPr>
        <w:t>temp_return += Get_R(line.back())+",";</w:t>
      </w:r>
    </w:p>
    <w:p w14:paraId="7BDBCF21" w14:textId="00358986" w:rsidR="00FE7C63" w:rsidRPr="00865D15" w:rsidRDefault="00FE7C63" w:rsidP="00865D15">
      <w:pPr>
        <w:spacing w:line="25" w:lineRule="atLeast"/>
        <w:ind w:firstLineChars="200" w:firstLine="480"/>
        <w:jc w:val="left"/>
        <w:rPr>
          <w:sz w:val="24"/>
          <w:szCs w:val="24"/>
        </w:rPr>
      </w:pPr>
      <w:r w:rsidRPr="00865D15">
        <w:rPr>
          <w:sz w:val="24"/>
          <w:szCs w:val="24"/>
        </w:rPr>
        <w:t>temp_return += Get_R(line[2]);</w:t>
      </w:r>
    </w:p>
    <w:p w14:paraId="3AA62EEF" w14:textId="20E97D93"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146349BD" w14:textId="3883241B" w:rsidR="00FE7C63" w:rsidRPr="00865D15" w:rsidRDefault="00FE7C63" w:rsidP="00865D15">
      <w:pPr>
        <w:spacing w:line="25" w:lineRule="atLeast"/>
        <w:ind w:firstLineChars="200" w:firstLine="480"/>
        <w:jc w:val="left"/>
        <w:rPr>
          <w:sz w:val="24"/>
          <w:szCs w:val="24"/>
        </w:rPr>
      </w:pPr>
      <w:r w:rsidRPr="00865D15">
        <w:rPr>
          <w:sz w:val="24"/>
          <w:szCs w:val="24"/>
        </w:rPr>
        <w:t>}</w:t>
      </w:r>
    </w:p>
    <w:p w14:paraId="40109301" w14:textId="1A0CEE69" w:rsidR="00FE7C63" w:rsidRPr="00865D15" w:rsidRDefault="00FE7C63" w:rsidP="00865D15">
      <w:pPr>
        <w:spacing w:line="25" w:lineRule="atLeast"/>
        <w:ind w:firstLineChars="200" w:firstLine="480"/>
        <w:jc w:val="left"/>
        <w:rPr>
          <w:sz w:val="24"/>
          <w:szCs w:val="24"/>
        </w:rPr>
      </w:pPr>
      <w:r w:rsidRPr="00865D15">
        <w:rPr>
          <w:sz w:val="24"/>
          <w:szCs w:val="24"/>
        </w:rPr>
        <w:t>}</w:t>
      </w:r>
    </w:p>
    <w:p w14:paraId="56E461CE" w14:textId="77777777" w:rsidR="00FE7C63" w:rsidRPr="00865D15" w:rsidRDefault="00FE7C63" w:rsidP="00865D15">
      <w:pPr>
        <w:spacing w:line="25" w:lineRule="atLeast"/>
        <w:ind w:firstLineChars="200" w:firstLine="480"/>
        <w:jc w:val="left"/>
        <w:rPr>
          <w:sz w:val="24"/>
          <w:szCs w:val="24"/>
        </w:rPr>
      </w:pPr>
    </w:p>
    <w:p w14:paraId="128910E1" w14:textId="7D22FA5F" w:rsidR="00FE7C63" w:rsidRPr="00865D15" w:rsidRDefault="00FE7C63" w:rsidP="00865D15">
      <w:pPr>
        <w:spacing w:line="25" w:lineRule="atLeast"/>
        <w:ind w:firstLineChars="200" w:firstLine="480"/>
        <w:jc w:val="left"/>
        <w:rPr>
          <w:sz w:val="24"/>
          <w:szCs w:val="24"/>
        </w:rPr>
      </w:pPr>
      <w:r w:rsidRPr="00865D15">
        <w:rPr>
          <w:sz w:val="24"/>
          <w:szCs w:val="24"/>
        </w:rPr>
        <w:t>if (line[2] == "CALL")</w:t>
      </w:r>
    </w:p>
    <w:p w14:paraId="2F593093" w14:textId="41EC129C" w:rsidR="00FE7C63" w:rsidRPr="00865D15" w:rsidRDefault="00FE7C63" w:rsidP="00865D15">
      <w:pPr>
        <w:spacing w:line="25" w:lineRule="atLeast"/>
        <w:ind w:firstLineChars="200" w:firstLine="480"/>
        <w:jc w:val="left"/>
        <w:rPr>
          <w:sz w:val="24"/>
          <w:szCs w:val="24"/>
        </w:rPr>
      </w:pPr>
      <w:r w:rsidRPr="00865D15">
        <w:rPr>
          <w:sz w:val="24"/>
          <w:szCs w:val="24"/>
        </w:rPr>
        <w:t>if (line[3] == "read" || line[3] == "print")</w:t>
      </w:r>
    </w:p>
    <w:p w14:paraId="0BA95105" w14:textId="1892CD81" w:rsidR="00FE7C63" w:rsidRPr="00865D15" w:rsidRDefault="00FE7C63" w:rsidP="00865D15">
      <w:pPr>
        <w:spacing w:line="25" w:lineRule="atLeast"/>
        <w:ind w:firstLineChars="200" w:firstLine="480"/>
        <w:jc w:val="left"/>
        <w:rPr>
          <w:sz w:val="24"/>
          <w:szCs w:val="24"/>
        </w:rPr>
      </w:pPr>
      <w:r w:rsidRPr="00865D15">
        <w:rPr>
          <w:sz w:val="24"/>
          <w:szCs w:val="24"/>
        </w:rPr>
        <w:t>return "\taddi $sp,$sp,-4\n\tsw $ra,0($sp)\n\tjal " + line.back() + "\n\tlw $ra,0($sp)\n\tmove " +Get_R(line[0]) + ",$v0\n\taddi $sp,$sp,4";</w:t>
      </w:r>
    </w:p>
    <w:p w14:paraId="7995E994" w14:textId="52E297BE" w:rsidR="00FE7C63" w:rsidRPr="00865D15" w:rsidRDefault="00FE7C63" w:rsidP="00865D15">
      <w:pPr>
        <w:spacing w:line="25" w:lineRule="atLeast"/>
        <w:ind w:firstLineChars="200" w:firstLine="480"/>
        <w:jc w:val="left"/>
        <w:rPr>
          <w:sz w:val="24"/>
          <w:szCs w:val="24"/>
        </w:rPr>
      </w:pPr>
      <w:r w:rsidRPr="00865D15">
        <w:rPr>
          <w:sz w:val="24"/>
          <w:szCs w:val="24"/>
        </w:rPr>
        <w:t>else</w:t>
      </w:r>
    </w:p>
    <w:p w14:paraId="072EDEE3" w14:textId="59E4319C" w:rsidR="00FE7C63" w:rsidRPr="00865D15" w:rsidRDefault="00FE7C63" w:rsidP="00865D15">
      <w:pPr>
        <w:spacing w:line="25" w:lineRule="atLeast"/>
        <w:ind w:firstLineChars="200" w:firstLine="480"/>
        <w:jc w:val="left"/>
        <w:rPr>
          <w:sz w:val="24"/>
          <w:szCs w:val="24"/>
        </w:rPr>
      </w:pPr>
      <w:r w:rsidRPr="00865D15">
        <w:rPr>
          <w:sz w:val="24"/>
          <w:szCs w:val="24"/>
        </w:rPr>
        <w:t>return "\taddi $sp,$sp,-24\n\tsw $t0,0($sp)\n\tsw $ra,4($sp)\n\tsw $t1,8($sp)\n\tsw $t2,12($sp)\n\tsw $t3,16($sp)\n\tsw $t4,20($sp)\n\tjal "+line.back()+"\n\tlw $a0,0($sp)\n\tlw $ra,4($sp)\n\tlw $t1,8($sp)\n\tlw $t2,12($sp)\n\tlw $t3,16($sp)\n\tlw $t4,20($sp)\n\taddi $sp,$sp,24\n\tmove "+Get_R(line[0])+" $v0";</w:t>
      </w:r>
    </w:p>
    <w:p w14:paraId="2C29515B" w14:textId="2250027E" w:rsidR="00FE7C63" w:rsidRPr="00865D15" w:rsidRDefault="00FE7C63" w:rsidP="00865D15">
      <w:pPr>
        <w:spacing w:line="25" w:lineRule="atLeast"/>
        <w:ind w:firstLineChars="200" w:firstLine="480"/>
        <w:jc w:val="left"/>
        <w:rPr>
          <w:sz w:val="24"/>
          <w:szCs w:val="24"/>
        </w:rPr>
      </w:pPr>
      <w:r w:rsidRPr="00865D15">
        <w:rPr>
          <w:sz w:val="24"/>
          <w:szCs w:val="24"/>
        </w:rPr>
        <w:t>}</w:t>
      </w:r>
    </w:p>
    <w:p w14:paraId="4822CDF3" w14:textId="727C66EC" w:rsidR="00FE7C63" w:rsidRPr="00865D15" w:rsidRDefault="00FE7C63" w:rsidP="00865D15">
      <w:pPr>
        <w:spacing w:line="25" w:lineRule="atLeast"/>
        <w:ind w:firstLineChars="200" w:firstLine="480"/>
        <w:jc w:val="left"/>
        <w:rPr>
          <w:sz w:val="24"/>
          <w:szCs w:val="24"/>
        </w:rPr>
      </w:pPr>
      <w:r w:rsidRPr="00865D15">
        <w:rPr>
          <w:sz w:val="24"/>
          <w:szCs w:val="24"/>
        </w:rPr>
        <w:t>if (line[0] == "GOTO")</w:t>
      </w:r>
    </w:p>
    <w:p w14:paraId="7A43BE76" w14:textId="2985730E" w:rsidR="00FE7C63" w:rsidRPr="00865D15" w:rsidRDefault="00FE7C63" w:rsidP="00865D15">
      <w:pPr>
        <w:spacing w:line="25" w:lineRule="atLeast"/>
        <w:ind w:firstLineChars="200" w:firstLine="480"/>
        <w:jc w:val="left"/>
        <w:rPr>
          <w:sz w:val="24"/>
          <w:szCs w:val="24"/>
        </w:rPr>
      </w:pPr>
      <w:r w:rsidRPr="00865D15">
        <w:rPr>
          <w:sz w:val="24"/>
          <w:szCs w:val="24"/>
        </w:rPr>
        <w:t>return "\tj "+line[1];</w:t>
      </w:r>
    </w:p>
    <w:p w14:paraId="13EEB73F" w14:textId="7F9BBBB8" w:rsidR="00FE7C63" w:rsidRPr="00865D15" w:rsidRDefault="00FE7C63" w:rsidP="00865D15">
      <w:pPr>
        <w:spacing w:line="25" w:lineRule="atLeast"/>
        <w:ind w:firstLineChars="200" w:firstLine="480"/>
        <w:jc w:val="left"/>
        <w:rPr>
          <w:sz w:val="24"/>
          <w:szCs w:val="24"/>
        </w:rPr>
      </w:pPr>
      <w:r w:rsidRPr="00865D15">
        <w:rPr>
          <w:sz w:val="24"/>
          <w:szCs w:val="24"/>
        </w:rPr>
        <w:t>if (line[0] == "RETURN")</w:t>
      </w:r>
    </w:p>
    <w:p w14:paraId="47F8A176" w14:textId="147D87AB" w:rsidR="00FE7C63" w:rsidRPr="00865D15" w:rsidRDefault="00FE7C63" w:rsidP="00865D15">
      <w:pPr>
        <w:spacing w:line="25" w:lineRule="atLeast"/>
        <w:ind w:firstLineChars="200" w:firstLine="480"/>
        <w:jc w:val="left"/>
        <w:rPr>
          <w:sz w:val="24"/>
          <w:szCs w:val="24"/>
        </w:rPr>
      </w:pPr>
      <w:r w:rsidRPr="00865D15">
        <w:rPr>
          <w:sz w:val="24"/>
          <w:szCs w:val="24"/>
        </w:rPr>
        <w:t>return "\tmove $v0,"+Get_R(line[1])+"\n\tjr $ra";</w:t>
      </w:r>
    </w:p>
    <w:p w14:paraId="285700D6" w14:textId="2ECA6E7C" w:rsidR="00FE7C63" w:rsidRPr="00865D15" w:rsidRDefault="00FE7C63" w:rsidP="00865D15">
      <w:pPr>
        <w:spacing w:line="25" w:lineRule="atLeast"/>
        <w:ind w:firstLineChars="200" w:firstLine="480"/>
        <w:jc w:val="left"/>
        <w:rPr>
          <w:sz w:val="24"/>
          <w:szCs w:val="24"/>
        </w:rPr>
      </w:pPr>
      <w:r w:rsidRPr="00865D15">
        <w:rPr>
          <w:sz w:val="24"/>
          <w:szCs w:val="24"/>
        </w:rPr>
        <w:t>if (line[0] == "IF") {</w:t>
      </w:r>
    </w:p>
    <w:p w14:paraId="2CC7EAD5" w14:textId="26FD49D7" w:rsidR="00FE7C63" w:rsidRPr="00865D15" w:rsidRDefault="00FE7C63" w:rsidP="00865D15">
      <w:pPr>
        <w:spacing w:line="25" w:lineRule="atLeast"/>
        <w:ind w:firstLineChars="200" w:firstLine="480"/>
        <w:jc w:val="left"/>
        <w:rPr>
          <w:sz w:val="24"/>
          <w:szCs w:val="24"/>
        </w:rPr>
      </w:pPr>
      <w:r w:rsidRPr="00865D15">
        <w:rPr>
          <w:sz w:val="24"/>
          <w:szCs w:val="24"/>
        </w:rPr>
        <w:t>if (line[2] == "=="){</w:t>
      </w:r>
    </w:p>
    <w:p w14:paraId="0C88C619" w14:textId="5E0678D2" w:rsidR="00FE7C63" w:rsidRPr="00865D15" w:rsidRDefault="00FE7C63" w:rsidP="00865D15">
      <w:pPr>
        <w:spacing w:line="25" w:lineRule="atLeast"/>
        <w:ind w:firstLineChars="200" w:firstLine="480"/>
        <w:jc w:val="left"/>
        <w:rPr>
          <w:sz w:val="24"/>
          <w:szCs w:val="24"/>
        </w:rPr>
      </w:pPr>
      <w:r w:rsidRPr="00865D15">
        <w:rPr>
          <w:sz w:val="24"/>
          <w:szCs w:val="24"/>
        </w:rPr>
        <w:t>temp_return = "\tbeq ";</w:t>
      </w:r>
    </w:p>
    <w:p w14:paraId="762462F4" w14:textId="39560793" w:rsidR="00FE7C63" w:rsidRPr="00865D15" w:rsidRDefault="00FE7C63" w:rsidP="00865D15">
      <w:pPr>
        <w:spacing w:line="25" w:lineRule="atLeast"/>
        <w:ind w:firstLineChars="200" w:firstLine="480"/>
        <w:jc w:val="left"/>
        <w:rPr>
          <w:sz w:val="24"/>
          <w:szCs w:val="24"/>
        </w:rPr>
      </w:pPr>
      <w:r w:rsidRPr="00865D15">
        <w:rPr>
          <w:sz w:val="24"/>
          <w:szCs w:val="24"/>
        </w:rPr>
        <w:t>temp_return += Get_R(line[1])+",";</w:t>
      </w:r>
    </w:p>
    <w:p w14:paraId="6CF51B7B" w14:textId="346D72D6" w:rsidR="00FE7C63" w:rsidRPr="00865D15" w:rsidRDefault="00FE7C63" w:rsidP="00865D15">
      <w:pPr>
        <w:spacing w:line="25" w:lineRule="atLeast"/>
        <w:ind w:firstLineChars="200" w:firstLine="480"/>
        <w:jc w:val="left"/>
        <w:rPr>
          <w:sz w:val="24"/>
          <w:szCs w:val="24"/>
        </w:rPr>
      </w:pPr>
      <w:r w:rsidRPr="00865D15">
        <w:rPr>
          <w:sz w:val="24"/>
          <w:szCs w:val="24"/>
        </w:rPr>
        <w:t>temp_return += Get_R(line[3])+",";</w:t>
      </w:r>
    </w:p>
    <w:p w14:paraId="122C2CCE" w14:textId="65DB4CD0" w:rsidR="00FE7C63" w:rsidRPr="00865D15" w:rsidRDefault="00FE7C63" w:rsidP="00865D15">
      <w:pPr>
        <w:spacing w:line="25" w:lineRule="atLeast"/>
        <w:ind w:firstLineChars="200" w:firstLine="480"/>
        <w:jc w:val="left"/>
        <w:rPr>
          <w:sz w:val="24"/>
          <w:szCs w:val="24"/>
        </w:rPr>
      </w:pPr>
      <w:r w:rsidRPr="00865D15">
        <w:rPr>
          <w:sz w:val="24"/>
          <w:szCs w:val="24"/>
        </w:rPr>
        <w:t>temp_return += line.back();</w:t>
      </w:r>
    </w:p>
    <w:p w14:paraId="43BF9CB3" w14:textId="291EB5EF"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28EB4BE8" w14:textId="1A365AA8" w:rsidR="00FE7C63" w:rsidRPr="00865D15" w:rsidRDefault="00FE7C63" w:rsidP="00865D15">
      <w:pPr>
        <w:spacing w:line="25" w:lineRule="atLeast"/>
        <w:ind w:firstLineChars="200" w:firstLine="480"/>
        <w:jc w:val="left"/>
        <w:rPr>
          <w:sz w:val="24"/>
          <w:szCs w:val="24"/>
        </w:rPr>
      </w:pPr>
      <w:r w:rsidRPr="00865D15">
        <w:rPr>
          <w:sz w:val="24"/>
          <w:szCs w:val="24"/>
        </w:rPr>
        <w:t>}</w:t>
      </w:r>
    </w:p>
    <w:p w14:paraId="65CBC4B1" w14:textId="3240A7CA" w:rsidR="00FE7C63" w:rsidRPr="00865D15" w:rsidRDefault="00FE7C63" w:rsidP="00865D15">
      <w:pPr>
        <w:spacing w:line="25" w:lineRule="atLeast"/>
        <w:ind w:firstLineChars="200" w:firstLine="480"/>
        <w:jc w:val="left"/>
        <w:rPr>
          <w:sz w:val="24"/>
          <w:szCs w:val="24"/>
        </w:rPr>
      </w:pPr>
      <w:r w:rsidRPr="00865D15">
        <w:rPr>
          <w:sz w:val="24"/>
          <w:szCs w:val="24"/>
        </w:rPr>
        <w:t>if (line[2] == "!="){</w:t>
      </w:r>
    </w:p>
    <w:p w14:paraId="5545AA18" w14:textId="7571B22B" w:rsidR="00FE7C63" w:rsidRPr="00865D15" w:rsidRDefault="00FE7C63" w:rsidP="00865D15">
      <w:pPr>
        <w:spacing w:line="25" w:lineRule="atLeast"/>
        <w:ind w:firstLineChars="200" w:firstLine="480"/>
        <w:jc w:val="left"/>
        <w:rPr>
          <w:sz w:val="24"/>
          <w:szCs w:val="24"/>
        </w:rPr>
      </w:pPr>
      <w:r w:rsidRPr="00865D15">
        <w:rPr>
          <w:sz w:val="24"/>
          <w:szCs w:val="24"/>
        </w:rPr>
        <w:t>temp_return = "\tbne ";</w:t>
      </w:r>
    </w:p>
    <w:p w14:paraId="6C9B34DB" w14:textId="25CD07E5" w:rsidR="00FE7C63" w:rsidRPr="00865D15" w:rsidRDefault="00FE7C63" w:rsidP="00865D15">
      <w:pPr>
        <w:spacing w:line="25" w:lineRule="atLeast"/>
        <w:ind w:firstLineChars="200" w:firstLine="480"/>
        <w:jc w:val="left"/>
        <w:rPr>
          <w:sz w:val="24"/>
          <w:szCs w:val="24"/>
        </w:rPr>
      </w:pPr>
      <w:r w:rsidRPr="00865D15">
        <w:rPr>
          <w:sz w:val="24"/>
          <w:szCs w:val="24"/>
        </w:rPr>
        <w:t>temp_return += Get_R(line[1])+",";</w:t>
      </w:r>
    </w:p>
    <w:p w14:paraId="1947A31B" w14:textId="45B4A1CD" w:rsidR="00FE7C63" w:rsidRPr="00865D15" w:rsidRDefault="00FE7C63" w:rsidP="00865D15">
      <w:pPr>
        <w:spacing w:line="25" w:lineRule="atLeast"/>
        <w:ind w:firstLineChars="200" w:firstLine="480"/>
        <w:jc w:val="left"/>
        <w:rPr>
          <w:sz w:val="24"/>
          <w:szCs w:val="24"/>
        </w:rPr>
      </w:pPr>
      <w:r w:rsidRPr="00865D15">
        <w:rPr>
          <w:sz w:val="24"/>
          <w:szCs w:val="24"/>
        </w:rPr>
        <w:t>temp_return += Get_R(line[3])+",";</w:t>
      </w:r>
    </w:p>
    <w:p w14:paraId="6C490BDC" w14:textId="3DB0057F" w:rsidR="00FE7C63" w:rsidRPr="00865D15" w:rsidRDefault="00FE7C63" w:rsidP="00865D15">
      <w:pPr>
        <w:spacing w:line="25" w:lineRule="atLeast"/>
        <w:ind w:firstLineChars="200" w:firstLine="480"/>
        <w:jc w:val="left"/>
        <w:rPr>
          <w:sz w:val="24"/>
          <w:szCs w:val="24"/>
        </w:rPr>
      </w:pPr>
      <w:r w:rsidRPr="00865D15">
        <w:rPr>
          <w:sz w:val="24"/>
          <w:szCs w:val="24"/>
        </w:rPr>
        <w:t>temp_return += line.back();</w:t>
      </w:r>
    </w:p>
    <w:p w14:paraId="4958FAF2" w14:textId="24CFB2AE"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759FF1D9" w14:textId="4F067302" w:rsidR="00FE7C63" w:rsidRPr="00865D15" w:rsidRDefault="00FE7C63" w:rsidP="00865D15">
      <w:pPr>
        <w:spacing w:line="25" w:lineRule="atLeast"/>
        <w:ind w:firstLineChars="200" w:firstLine="480"/>
        <w:jc w:val="left"/>
        <w:rPr>
          <w:sz w:val="24"/>
          <w:szCs w:val="24"/>
        </w:rPr>
      </w:pPr>
      <w:r w:rsidRPr="00865D15">
        <w:rPr>
          <w:sz w:val="24"/>
          <w:szCs w:val="24"/>
        </w:rPr>
        <w:lastRenderedPageBreak/>
        <w:t>}</w:t>
      </w:r>
    </w:p>
    <w:p w14:paraId="140E0D2B" w14:textId="4576FD9A" w:rsidR="00FE7C63" w:rsidRPr="00865D15" w:rsidRDefault="00FE7C63" w:rsidP="00865D15">
      <w:pPr>
        <w:spacing w:line="25" w:lineRule="atLeast"/>
        <w:ind w:firstLineChars="200" w:firstLine="480"/>
        <w:jc w:val="left"/>
        <w:rPr>
          <w:sz w:val="24"/>
          <w:szCs w:val="24"/>
        </w:rPr>
      </w:pPr>
      <w:r w:rsidRPr="00865D15">
        <w:rPr>
          <w:sz w:val="24"/>
          <w:szCs w:val="24"/>
        </w:rPr>
        <w:t>if (line[2] == "&gt;"){</w:t>
      </w:r>
    </w:p>
    <w:p w14:paraId="7A1BDD7F" w14:textId="00EBC9AD" w:rsidR="00FE7C63" w:rsidRPr="00865D15" w:rsidRDefault="00FE7C63" w:rsidP="00865D15">
      <w:pPr>
        <w:spacing w:line="25" w:lineRule="atLeast"/>
        <w:ind w:firstLineChars="200" w:firstLine="480"/>
        <w:jc w:val="left"/>
        <w:rPr>
          <w:sz w:val="24"/>
          <w:szCs w:val="24"/>
        </w:rPr>
      </w:pPr>
      <w:r w:rsidRPr="00865D15">
        <w:rPr>
          <w:sz w:val="24"/>
          <w:szCs w:val="24"/>
        </w:rPr>
        <w:t>temp_return = "\tbgt ";</w:t>
      </w:r>
    </w:p>
    <w:p w14:paraId="1A0D37CB" w14:textId="70A4A552" w:rsidR="00FE7C63" w:rsidRPr="00865D15" w:rsidRDefault="00FE7C63" w:rsidP="00865D15">
      <w:pPr>
        <w:spacing w:line="25" w:lineRule="atLeast"/>
        <w:ind w:firstLineChars="200" w:firstLine="480"/>
        <w:jc w:val="left"/>
        <w:rPr>
          <w:sz w:val="24"/>
          <w:szCs w:val="24"/>
        </w:rPr>
      </w:pPr>
      <w:r w:rsidRPr="00865D15">
        <w:rPr>
          <w:sz w:val="24"/>
          <w:szCs w:val="24"/>
        </w:rPr>
        <w:t>temp_return += Get_R(line[1])+",";</w:t>
      </w:r>
    </w:p>
    <w:p w14:paraId="08221488" w14:textId="776732D3" w:rsidR="00FE7C63" w:rsidRPr="00865D15" w:rsidRDefault="00FE7C63" w:rsidP="00865D15">
      <w:pPr>
        <w:spacing w:line="25" w:lineRule="atLeast"/>
        <w:ind w:firstLineChars="200" w:firstLine="480"/>
        <w:jc w:val="left"/>
        <w:rPr>
          <w:sz w:val="24"/>
          <w:szCs w:val="24"/>
        </w:rPr>
      </w:pPr>
      <w:r w:rsidRPr="00865D15">
        <w:rPr>
          <w:sz w:val="24"/>
          <w:szCs w:val="24"/>
        </w:rPr>
        <w:t>temp_return += Get_R(line[3])+",";</w:t>
      </w:r>
    </w:p>
    <w:p w14:paraId="1E7A5836" w14:textId="4D15AD95" w:rsidR="00FE7C63" w:rsidRPr="00865D15" w:rsidRDefault="00FE7C63" w:rsidP="00865D15">
      <w:pPr>
        <w:spacing w:line="25" w:lineRule="atLeast"/>
        <w:ind w:firstLineChars="200" w:firstLine="480"/>
        <w:jc w:val="left"/>
        <w:rPr>
          <w:sz w:val="24"/>
          <w:szCs w:val="24"/>
        </w:rPr>
      </w:pPr>
      <w:r w:rsidRPr="00865D15">
        <w:rPr>
          <w:sz w:val="24"/>
          <w:szCs w:val="24"/>
        </w:rPr>
        <w:t>temp_return += line.back();</w:t>
      </w:r>
    </w:p>
    <w:p w14:paraId="5696C8F0" w14:textId="53B0FA61"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71A7774D" w14:textId="47823F7E" w:rsidR="00FE7C63" w:rsidRPr="00865D15" w:rsidRDefault="00FE7C63" w:rsidP="00865D15">
      <w:pPr>
        <w:spacing w:line="25" w:lineRule="atLeast"/>
        <w:ind w:firstLineChars="200" w:firstLine="480"/>
        <w:jc w:val="left"/>
        <w:rPr>
          <w:sz w:val="24"/>
          <w:szCs w:val="24"/>
        </w:rPr>
      </w:pPr>
      <w:r w:rsidRPr="00865D15">
        <w:rPr>
          <w:sz w:val="24"/>
          <w:szCs w:val="24"/>
        </w:rPr>
        <w:t>}</w:t>
      </w:r>
    </w:p>
    <w:p w14:paraId="4098B631" w14:textId="6ACA9FF5" w:rsidR="00FE7C63" w:rsidRPr="00865D15" w:rsidRDefault="00FE7C63" w:rsidP="00865D15">
      <w:pPr>
        <w:spacing w:line="25" w:lineRule="atLeast"/>
        <w:ind w:firstLineChars="200" w:firstLine="480"/>
        <w:jc w:val="left"/>
        <w:rPr>
          <w:sz w:val="24"/>
          <w:szCs w:val="24"/>
        </w:rPr>
      </w:pPr>
      <w:r w:rsidRPr="00865D15">
        <w:rPr>
          <w:sz w:val="24"/>
          <w:szCs w:val="24"/>
        </w:rPr>
        <w:t>if (line[2] == "&lt;"){</w:t>
      </w:r>
    </w:p>
    <w:p w14:paraId="3D923AF6" w14:textId="7A677C60" w:rsidR="00FE7C63" w:rsidRPr="00865D15" w:rsidRDefault="00FE7C63" w:rsidP="00865D15">
      <w:pPr>
        <w:spacing w:line="25" w:lineRule="atLeast"/>
        <w:ind w:firstLineChars="200" w:firstLine="480"/>
        <w:jc w:val="left"/>
        <w:rPr>
          <w:sz w:val="24"/>
          <w:szCs w:val="24"/>
        </w:rPr>
      </w:pPr>
      <w:r w:rsidRPr="00865D15">
        <w:rPr>
          <w:sz w:val="24"/>
          <w:szCs w:val="24"/>
        </w:rPr>
        <w:t>temp_return = "\tblt ";</w:t>
      </w:r>
    </w:p>
    <w:p w14:paraId="2DECBBF2" w14:textId="6F1B712C" w:rsidR="00FE7C63" w:rsidRPr="00865D15" w:rsidRDefault="00FE7C63" w:rsidP="00865D15">
      <w:pPr>
        <w:spacing w:line="25" w:lineRule="atLeast"/>
        <w:ind w:firstLineChars="200" w:firstLine="480"/>
        <w:jc w:val="left"/>
        <w:rPr>
          <w:sz w:val="24"/>
          <w:szCs w:val="24"/>
        </w:rPr>
      </w:pPr>
      <w:r w:rsidRPr="00865D15">
        <w:rPr>
          <w:sz w:val="24"/>
          <w:szCs w:val="24"/>
        </w:rPr>
        <w:t>temp_return += Get_R(line[1])+",";</w:t>
      </w:r>
    </w:p>
    <w:p w14:paraId="6DF2FED0" w14:textId="0AD1A065" w:rsidR="00FE7C63" w:rsidRPr="00865D15" w:rsidRDefault="00FE7C63" w:rsidP="00865D15">
      <w:pPr>
        <w:spacing w:line="25" w:lineRule="atLeast"/>
        <w:ind w:firstLineChars="200" w:firstLine="480"/>
        <w:jc w:val="left"/>
        <w:rPr>
          <w:sz w:val="24"/>
          <w:szCs w:val="24"/>
        </w:rPr>
      </w:pPr>
      <w:r w:rsidRPr="00865D15">
        <w:rPr>
          <w:sz w:val="24"/>
          <w:szCs w:val="24"/>
        </w:rPr>
        <w:t>temp_return += Get_R(line[3])+",";</w:t>
      </w:r>
    </w:p>
    <w:p w14:paraId="1E2671D8" w14:textId="2702FC77" w:rsidR="00FE7C63" w:rsidRPr="00865D15" w:rsidRDefault="00FE7C63" w:rsidP="00865D15">
      <w:pPr>
        <w:spacing w:line="25" w:lineRule="atLeast"/>
        <w:ind w:firstLineChars="200" w:firstLine="480"/>
        <w:jc w:val="left"/>
        <w:rPr>
          <w:sz w:val="24"/>
          <w:szCs w:val="24"/>
        </w:rPr>
      </w:pPr>
      <w:r w:rsidRPr="00865D15">
        <w:rPr>
          <w:sz w:val="24"/>
          <w:szCs w:val="24"/>
        </w:rPr>
        <w:t>temp_return += line.back();</w:t>
      </w:r>
    </w:p>
    <w:p w14:paraId="43EA1DBF" w14:textId="389C166E"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0783FDA9" w14:textId="57155273" w:rsidR="00FE7C63" w:rsidRPr="00865D15" w:rsidRDefault="00FE7C63" w:rsidP="00865D15">
      <w:pPr>
        <w:spacing w:line="25" w:lineRule="atLeast"/>
        <w:ind w:firstLineChars="200" w:firstLine="480"/>
        <w:jc w:val="left"/>
        <w:rPr>
          <w:sz w:val="24"/>
          <w:szCs w:val="24"/>
        </w:rPr>
      </w:pPr>
      <w:r w:rsidRPr="00865D15">
        <w:rPr>
          <w:sz w:val="24"/>
          <w:szCs w:val="24"/>
        </w:rPr>
        <w:t>}</w:t>
      </w:r>
    </w:p>
    <w:p w14:paraId="6DA6E4A1" w14:textId="6808F378" w:rsidR="00FE7C63" w:rsidRPr="00865D15" w:rsidRDefault="00FE7C63" w:rsidP="00865D15">
      <w:pPr>
        <w:spacing w:line="25" w:lineRule="atLeast"/>
        <w:ind w:firstLineChars="200" w:firstLine="480"/>
        <w:jc w:val="left"/>
        <w:rPr>
          <w:sz w:val="24"/>
          <w:szCs w:val="24"/>
        </w:rPr>
      </w:pPr>
      <w:r w:rsidRPr="00865D15">
        <w:rPr>
          <w:sz w:val="24"/>
          <w:szCs w:val="24"/>
        </w:rPr>
        <w:t>if (line[2] == "&gt;="){</w:t>
      </w:r>
    </w:p>
    <w:p w14:paraId="369DE315" w14:textId="3A713FCD" w:rsidR="00FE7C63" w:rsidRPr="00865D15" w:rsidRDefault="00FE7C63" w:rsidP="00865D15">
      <w:pPr>
        <w:spacing w:line="25" w:lineRule="atLeast"/>
        <w:ind w:firstLineChars="200" w:firstLine="480"/>
        <w:jc w:val="left"/>
        <w:rPr>
          <w:sz w:val="24"/>
          <w:szCs w:val="24"/>
        </w:rPr>
      </w:pPr>
      <w:r w:rsidRPr="00865D15">
        <w:rPr>
          <w:sz w:val="24"/>
          <w:szCs w:val="24"/>
        </w:rPr>
        <w:t>temp_return = "\tbge ";</w:t>
      </w:r>
    </w:p>
    <w:p w14:paraId="621D7A5D" w14:textId="25A962F5" w:rsidR="00FE7C63" w:rsidRPr="00865D15" w:rsidRDefault="00FE7C63" w:rsidP="00865D15">
      <w:pPr>
        <w:spacing w:line="25" w:lineRule="atLeast"/>
        <w:ind w:firstLineChars="200" w:firstLine="480"/>
        <w:jc w:val="left"/>
        <w:rPr>
          <w:sz w:val="24"/>
          <w:szCs w:val="24"/>
        </w:rPr>
      </w:pPr>
      <w:r w:rsidRPr="00865D15">
        <w:rPr>
          <w:sz w:val="24"/>
          <w:szCs w:val="24"/>
        </w:rPr>
        <w:t>temp_return += Get_R(line[1])+",";</w:t>
      </w:r>
    </w:p>
    <w:p w14:paraId="1FEC248B" w14:textId="6E460F6B" w:rsidR="00FE7C63" w:rsidRPr="00865D15" w:rsidRDefault="00FE7C63" w:rsidP="00865D15">
      <w:pPr>
        <w:spacing w:line="25" w:lineRule="atLeast"/>
        <w:ind w:firstLineChars="200" w:firstLine="480"/>
        <w:jc w:val="left"/>
        <w:rPr>
          <w:sz w:val="24"/>
          <w:szCs w:val="24"/>
        </w:rPr>
      </w:pPr>
      <w:r w:rsidRPr="00865D15">
        <w:rPr>
          <w:sz w:val="24"/>
          <w:szCs w:val="24"/>
        </w:rPr>
        <w:t>temp_return += Get_R(line[3])+",";</w:t>
      </w:r>
    </w:p>
    <w:p w14:paraId="4142AB68" w14:textId="10CA617A" w:rsidR="00FE7C63" w:rsidRPr="00865D15" w:rsidRDefault="00FE7C63" w:rsidP="00865D15">
      <w:pPr>
        <w:spacing w:line="25" w:lineRule="atLeast"/>
        <w:ind w:firstLineChars="200" w:firstLine="480"/>
        <w:jc w:val="left"/>
        <w:rPr>
          <w:sz w:val="24"/>
          <w:szCs w:val="24"/>
        </w:rPr>
      </w:pPr>
      <w:r w:rsidRPr="00865D15">
        <w:rPr>
          <w:sz w:val="24"/>
          <w:szCs w:val="24"/>
        </w:rPr>
        <w:t>temp_return += line.back();</w:t>
      </w:r>
    </w:p>
    <w:p w14:paraId="35B6967D" w14:textId="3F0A447C"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38B80DDB" w14:textId="07F2279C" w:rsidR="00FE7C63" w:rsidRPr="00865D15" w:rsidRDefault="00FE7C63" w:rsidP="00865D15">
      <w:pPr>
        <w:spacing w:line="25" w:lineRule="atLeast"/>
        <w:ind w:firstLineChars="200" w:firstLine="480"/>
        <w:jc w:val="left"/>
        <w:rPr>
          <w:sz w:val="24"/>
          <w:szCs w:val="24"/>
        </w:rPr>
      </w:pPr>
      <w:r w:rsidRPr="00865D15">
        <w:rPr>
          <w:sz w:val="24"/>
          <w:szCs w:val="24"/>
        </w:rPr>
        <w:t>}</w:t>
      </w:r>
    </w:p>
    <w:p w14:paraId="07F8593D" w14:textId="6FE647FD" w:rsidR="00FE7C63" w:rsidRPr="00865D15" w:rsidRDefault="00FE7C63" w:rsidP="00865D15">
      <w:pPr>
        <w:spacing w:line="25" w:lineRule="atLeast"/>
        <w:ind w:firstLineChars="200" w:firstLine="480"/>
        <w:jc w:val="left"/>
        <w:rPr>
          <w:sz w:val="24"/>
          <w:szCs w:val="24"/>
        </w:rPr>
      </w:pPr>
      <w:r w:rsidRPr="00865D15">
        <w:rPr>
          <w:sz w:val="24"/>
          <w:szCs w:val="24"/>
        </w:rPr>
        <w:t>if (line[2] == "&lt;="){</w:t>
      </w:r>
    </w:p>
    <w:p w14:paraId="5D8421FF" w14:textId="70649737" w:rsidR="00FE7C63" w:rsidRPr="00865D15" w:rsidRDefault="00FE7C63" w:rsidP="00865D15">
      <w:pPr>
        <w:spacing w:line="25" w:lineRule="atLeast"/>
        <w:ind w:firstLineChars="200" w:firstLine="480"/>
        <w:jc w:val="left"/>
        <w:rPr>
          <w:sz w:val="24"/>
          <w:szCs w:val="24"/>
        </w:rPr>
      </w:pPr>
      <w:r w:rsidRPr="00865D15">
        <w:rPr>
          <w:sz w:val="24"/>
          <w:szCs w:val="24"/>
        </w:rPr>
        <w:t>temp_return = "\tble ";</w:t>
      </w:r>
    </w:p>
    <w:p w14:paraId="31190D41" w14:textId="5E09FECE" w:rsidR="00FE7C63" w:rsidRPr="00865D15" w:rsidRDefault="00FE7C63" w:rsidP="00865D15">
      <w:pPr>
        <w:spacing w:line="25" w:lineRule="atLeast"/>
        <w:ind w:firstLineChars="200" w:firstLine="480"/>
        <w:jc w:val="left"/>
        <w:rPr>
          <w:sz w:val="24"/>
          <w:szCs w:val="24"/>
        </w:rPr>
      </w:pPr>
      <w:r w:rsidRPr="00865D15">
        <w:rPr>
          <w:sz w:val="24"/>
          <w:szCs w:val="24"/>
        </w:rPr>
        <w:t>temp_return += Get_R(line[1])+",";</w:t>
      </w:r>
    </w:p>
    <w:p w14:paraId="291E3362" w14:textId="40811F58" w:rsidR="00FE7C63" w:rsidRPr="00865D15" w:rsidRDefault="00FE7C63" w:rsidP="00865D15">
      <w:pPr>
        <w:spacing w:line="25" w:lineRule="atLeast"/>
        <w:ind w:firstLineChars="200" w:firstLine="480"/>
        <w:jc w:val="left"/>
        <w:rPr>
          <w:sz w:val="24"/>
          <w:szCs w:val="24"/>
        </w:rPr>
      </w:pPr>
      <w:r w:rsidRPr="00865D15">
        <w:rPr>
          <w:sz w:val="24"/>
          <w:szCs w:val="24"/>
        </w:rPr>
        <w:t>temp_return += Get_R(line[3])+",";</w:t>
      </w:r>
    </w:p>
    <w:p w14:paraId="06A5F5FF" w14:textId="349C4C22" w:rsidR="00FE7C63" w:rsidRPr="00865D15" w:rsidRDefault="00FE7C63" w:rsidP="00865D15">
      <w:pPr>
        <w:spacing w:line="25" w:lineRule="atLeast"/>
        <w:ind w:firstLineChars="200" w:firstLine="480"/>
        <w:jc w:val="left"/>
        <w:rPr>
          <w:sz w:val="24"/>
          <w:szCs w:val="24"/>
        </w:rPr>
      </w:pPr>
      <w:r w:rsidRPr="00865D15">
        <w:rPr>
          <w:sz w:val="24"/>
          <w:szCs w:val="24"/>
        </w:rPr>
        <w:t>temp_return += line.back();</w:t>
      </w:r>
    </w:p>
    <w:p w14:paraId="27DADE60" w14:textId="6B219408" w:rsidR="00FE7C63" w:rsidRPr="00865D15" w:rsidRDefault="00FE7C63" w:rsidP="00865D15">
      <w:pPr>
        <w:spacing w:line="25" w:lineRule="atLeast"/>
        <w:ind w:firstLineChars="200" w:firstLine="480"/>
        <w:jc w:val="left"/>
        <w:rPr>
          <w:sz w:val="24"/>
          <w:szCs w:val="24"/>
        </w:rPr>
      </w:pPr>
      <w:r w:rsidRPr="00865D15">
        <w:rPr>
          <w:sz w:val="24"/>
          <w:szCs w:val="24"/>
        </w:rPr>
        <w:t>return temp_return;</w:t>
      </w:r>
    </w:p>
    <w:p w14:paraId="1291DF32" w14:textId="0238F564" w:rsidR="00FE7C63" w:rsidRPr="00865D15" w:rsidRDefault="00FE7C63" w:rsidP="00865D15">
      <w:pPr>
        <w:spacing w:line="25" w:lineRule="atLeast"/>
        <w:ind w:firstLineChars="200" w:firstLine="480"/>
        <w:jc w:val="left"/>
        <w:rPr>
          <w:sz w:val="24"/>
          <w:szCs w:val="24"/>
        </w:rPr>
      </w:pPr>
      <w:r w:rsidRPr="00865D15">
        <w:rPr>
          <w:sz w:val="24"/>
          <w:szCs w:val="24"/>
        </w:rPr>
        <w:t>}</w:t>
      </w:r>
    </w:p>
    <w:p w14:paraId="012C3E3C" w14:textId="5E2AA1D1" w:rsidR="00FE7C63" w:rsidRPr="00865D15" w:rsidRDefault="00FE7C63" w:rsidP="00865D15">
      <w:pPr>
        <w:spacing w:line="25" w:lineRule="atLeast"/>
        <w:ind w:firstLineChars="200" w:firstLine="480"/>
        <w:jc w:val="left"/>
        <w:rPr>
          <w:sz w:val="24"/>
          <w:szCs w:val="24"/>
        </w:rPr>
      </w:pPr>
      <w:r w:rsidRPr="00865D15">
        <w:rPr>
          <w:sz w:val="24"/>
          <w:szCs w:val="24"/>
        </w:rPr>
        <w:t>}</w:t>
      </w:r>
    </w:p>
    <w:p w14:paraId="195C38B3" w14:textId="248EBA61" w:rsidR="00FE7C63" w:rsidRPr="00865D15" w:rsidRDefault="00FE7C63" w:rsidP="00865D15">
      <w:pPr>
        <w:spacing w:line="25" w:lineRule="atLeast"/>
        <w:ind w:firstLineChars="200" w:firstLine="480"/>
        <w:jc w:val="left"/>
        <w:rPr>
          <w:sz w:val="24"/>
          <w:szCs w:val="24"/>
        </w:rPr>
      </w:pPr>
      <w:r w:rsidRPr="00865D15">
        <w:rPr>
          <w:sz w:val="24"/>
          <w:szCs w:val="24"/>
        </w:rPr>
        <w:t>if (line[0] == "FUNCTION")</w:t>
      </w:r>
    </w:p>
    <w:p w14:paraId="01F7E7A6" w14:textId="1290D17D" w:rsidR="00FE7C63" w:rsidRPr="00865D15" w:rsidRDefault="00FE7C63" w:rsidP="00865D15">
      <w:pPr>
        <w:spacing w:line="25" w:lineRule="atLeast"/>
        <w:ind w:firstLineChars="200" w:firstLine="480"/>
        <w:jc w:val="left"/>
        <w:rPr>
          <w:sz w:val="24"/>
          <w:szCs w:val="24"/>
        </w:rPr>
      </w:pPr>
      <w:r w:rsidRPr="00865D15">
        <w:rPr>
          <w:sz w:val="24"/>
          <w:szCs w:val="24"/>
        </w:rPr>
        <w:t>return line[1]+":";</w:t>
      </w:r>
    </w:p>
    <w:p w14:paraId="1E7E8843" w14:textId="58C16F5E" w:rsidR="00FE7C63" w:rsidRPr="00865D15" w:rsidRDefault="00FE7C63" w:rsidP="00865D15">
      <w:pPr>
        <w:spacing w:line="25" w:lineRule="atLeast"/>
        <w:ind w:firstLineChars="200" w:firstLine="480"/>
        <w:jc w:val="left"/>
        <w:rPr>
          <w:sz w:val="24"/>
          <w:szCs w:val="24"/>
        </w:rPr>
      </w:pPr>
      <w:r w:rsidRPr="00865D15">
        <w:rPr>
          <w:sz w:val="24"/>
          <w:szCs w:val="24"/>
        </w:rPr>
        <w:t>if (line[0] == "CALL")</w:t>
      </w:r>
    </w:p>
    <w:p w14:paraId="773E2FF8" w14:textId="0FDA4384" w:rsidR="00FE7C63" w:rsidRPr="00865D15" w:rsidRDefault="00FE7C63" w:rsidP="00865D15">
      <w:pPr>
        <w:spacing w:line="25" w:lineRule="atLeast"/>
        <w:ind w:firstLineChars="200" w:firstLine="480"/>
        <w:jc w:val="left"/>
        <w:rPr>
          <w:sz w:val="24"/>
          <w:szCs w:val="24"/>
        </w:rPr>
      </w:pPr>
      <w:r w:rsidRPr="00865D15">
        <w:rPr>
          <w:sz w:val="24"/>
          <w:szCs w:val="24"/>
        </w:rPr>
        <w:t>if (line.back() == "read" || line.back() == "print")</w:t>
      </w:r>
    </w:p>
    <w:p w14:paraId="27C32A14" w14:textId="435CD4AD" w:rsidR="00FE7C63" w:rsidRPr="00865D15" w:rsidRDefault="00FE7C63" w:rsidP="00865D15">
      <w:pPr>
        <w:spacing w:line="25" w:lineRule="atLeast"/>
        <w:ind w:firstLineChars="200" w:firstLine="480"/>
        <w:jc w:val="left"/>
        <w:rPr>
          <w:sz w:val="24"/>
          <w:szCs w:val="24"/>
        </w:rPr>
      </w:pPr>
      <w:r w:rsidRPr="00865D15">
        <w:rPr>
          <w:sz w:val="24"/>
          <w:szCs w:val="24"/>
        </w:rPr>
        <w:t>return "\taddi $sp,$sp,-4\n\tsw $ra,0($sp)\n\tjal "+line.back()+"\n\tlw $ra,0($sp)\n\taddi $sp,$sp,4";</w:t>
      </w:r>
    </w:p>
    <w:p w14:paraId="05320F92" w14:textId="5B57D3C0" w:rsidR="00FE7C63" w:rsidRPr="00865D15" w:rsidRDefault="00FE7C63" w:rsidP="00865D15">
      <w:pPr>
        <w:spacing w:line="25" w:lineRule="atLeast"/>
        <w:ind w:firstLineChars="200" w:firstLine="480"/>
        <w:jc w:val="left"/>
        <w:rPr>
          <w:sz w:val="24"/>
          <w:szCs w:val="24"/>
        </w:rPr>
      </w:pPr>
      <w:r w:rsidRPr="00865D15">
        <w:rPr>
          <w:sz w:val="24"/>
          <w:szCs w:val="24"/>
        </w:rPr>
        <w:t>else</w:t>
      </w:r>
    </w:p>
    <w:p w14:paraId="6C8C0065" w14:textId="536363F6" w:rsidR="00FE7C63" w:rsidRPr="00865D15" w:rsidRDefault="00FE7C63" w:rsidP="00865D15">
      <w:pPr>
        <w:spacing w:line="25" w:lineRule="atLeast"/>
        <w:ind w:firstLineChars="200" w:firstLine="480"/>
        <w:jc w:val="left"/>
        <w:rPr>
          <w:sz w:val="24"/>
          <w:szCs w:val="24"/>
        </w:rPr>
      </w:pPr>
      <w:r w:rsidRPr="00865D15">
        <w:rPr>
          <w:sz w:val="24"/>
          <w:szCs w:val="24"/>
        </w:rPr>
        <w:t>return "\taddi $sp,$sp,-24\n\tsw $t0,0($sp)\n\tsw $ra,4($sp)\n\tsw $t1,8($sp)\n\tsw $t2,12($sp)\n\tsw $t3,16($sp)\n\tsw $t4,20($sp)\n\tjal "+line.back()+"\n\tlw $a0,0($sp)\n\tlw $ra,4($sp)\n\tlw $t1,8($sp)\n\tlw $t2,12($sp)\n\tlw $t3,16($sp)\n\tlw $t4,20($sp)\n\taddi $sp,$sp,24\n\tmove "+Get_R(line[0])+" $v0";</w:t>
      </w:r>
    </w:p>
    <w:p w14:paraId="51F810E9" w14:textId="26FEADD5" w:rsidR="00FE7C63" w:rsidRPr="00865D15" w:rsidRDefault="00FE7C63" w:rsidP="00865D15">
      <w:pPr>
        <w:spacing w:line="25" w:lineRule="atLeast"/>
        <w:ind w:firstLineChars="200" w:firstLine="480"/>
        <w:jc w:val="left"/>
        <w:rPr>
          <w:sz w:val="24"/>
          <w:szCs w:val="24"/>
        </w:rPr>
      </w:pPr>
      <w:r w:rsidRPr="00865D15">
        <w:rPr>
          <w:sz w:val="24"/>
          <w:szCs w:val="24"/>
        </w:rPr>
        <w:t>if (line[0] == "ARG")</w:t>
      </w:r>
    </w:p>
    <w:p w14:paraId="34AD9BFA" w14:textId="135F9993" w:rsidR="00FE7C63" w:rsidRPr="00865D15" w:rsidRDefault="00FE7C63" w:rsidP="00865D15">
      <w:pPr>
        <w:spacing w:line="25" w:lineRule="atLeast"/>
        <w:ind w:firstLineChars="200" w:firstLine="480"/>
        <w:jc w:val="left"/>
        <w:rPr>
          <w:sz w:val="24"/>
          <w:szCs w:val="24"/>
        </w:rPr>
      </w:pPr>
      <w:r w:rsidRPr="00865D15">
        <w:rPr>
          <w:sz w:val="24"/>
          <w:szCs w:val="24"/>
        </w:rPr>
        <w:t>return "\tmove $t0,$a0\n\tmove $a0,"+Get_R(line.back());</w:t>
      </w:r>
    </w:p>
    <w:p w14:paraId="03459DCA" w14:textId="55936408" w:rsidR="00FE7C63" w:rsidRPr="00865D15" w:rsidRDefault="00FE7C63" w:rsidP="00865D15">
      <w:pPr>
        <w:spacing w:line="25" w:lineRule="atLeast"/>
        <w:ind w:firstLineChars="200" w:firstLine="480"/>
        <w:jc w:val="left"/>
        <w:rPr>
          <w:sz w:val="24"/>
          <w:szCs w:val="24"/>
        </w:rPr>
      </w:pPr>
      <w:r w:rsidRPr="00865D15">
        <w:rPr>
          <w:sz w:val="24"/>
          <w:szCs w:val="24"/>
        </w:rPr>
        <w:lastRenderedPageBreak/>
        <w:t>if (line[0] == "PARAM")</w:t>
      </w:r>
    </w:p>
    <w:p w14:paraId="20C30B4D" w14:textId="127179A0" w:rsidR="00FE7C63" w:rsidRPr="00865D15" w:rsidRDefault="00FE7C63" w:rsidP="00865D15">
      <w:pPr>
        <w:spacing w:line="25" w:lineRule="atLeast"/>
        <w:ind w:firstLineChars="200" w:firstLine="480"/>
        <w:jc w:val="left"/>
        <w:rPr>
          <w:sz w:val="24"/>
          <w:szCs w:val="24"/>
        </w:rPr>
      </w:pPr>
      <w:r w:rsidRPr="00865D15">
        <w:rPr>
          <w:sz w:val="24"/>
          <w:szCs w:val="24"/>
        </w:rPr>
        <w:t>table[line.back()] = "a0";</w:t>
      </w:r>
    </w:p>
    <w:p w14:paraId="7595564C" w14:textId="2653A620" w:rsidR="00FE7C63" w:rsidRPr="00865D15" w:rsidRDefault="00FE7C63" w:rsidP="00865D15">
      <w:pPr>
        <w:spacing w:line="25" w:lineRule="atLeast"/>
        <w:ind w:firstLineChars="200" w:firstLine="480"/>
        <w:jc w:val="left"/>
        <w:rPr>
          <w:sz w:val="24"/>
          <w:szCs w:val="24"/>
        </w:rPr>
      </w:pPr>
      <w:r w:rsidRPr="00865D15">
        <w:rPr>
          <w:sz w:val="24"/>
          <w:szCs w:val="24"/>
        </w:rPr>
        <w:t>return " ";</w:t>
      </w:r>
    </w:p>
    <w:p w14:paraId="7D1CA3D5"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4EC616E4" w14:textId="77777777" w:rsidR="00FE7C63" w:rsidRPr="00865D15" w:rsidRDefault="00FE7C63" w:rsidP="00865D15">
      <w:pPr>
        <w:spacing w:line="25" w:lineRule="atLeast"/>
        <w:ind w:firstLineChars="200" w:firstLine="480"/>
        <w:jc w:val="left"/>
        <w:rPr>
          <w:sz w:val="24"/>
          <w:szCs w:val="24"/>
        </w:rPr>
      </w:pPr>
    </w:p>
    <w:p w14:paraId="2069140E" w14:textId="77777777" w:rsidR="00FE7C63" w:rsidRPr="00865D15" w:rsidRDefault="00FE7C63" w:rsidP="00865D15">
      <w:pPr>
        <w:spacing w:line="25" w:lineRule="atLeast"/>
        <w:ind w:firstLineChars="200" w:firstLine="480"/>
        <w:jc w:val="left"/>
        <w:rPr>
          <w:sz w:val="24"/>
          <w:szCs w:val="24"/>
        </w:rPr>
      </w:pPr>
      <w:r w:rsidRPr="00865D15">
        <w:rPr>
          <w:sz w:val="24"/>
          <w:szCs w:val="24"/>
        </w:rPr>
        <w:t>void write_to_txt(const vector&lt;string&gt;&amp; obj){</w:t>
      </w:r>
    </w:p>
    <w:p w14:paraId="7A330DC9" w14:textId="7218D989" w:rsidR="00FE7C63" w:rsidRPr="00865D15" w:rsidRDefault="00FE7C63" w:rsidP="00865D15">
      <w:pPr>
        <w:spacing w:line="25" w:lineRule="atLeast"/>
        <w:ind w:firstLineChars="200" w:firstLine="480"/>
        <w:jc w:val="left"/>
        <w:rPr>
          <w:sz w:val="24"/>
          <w:szCs w:val="24"/>
        </w:rPr>
      </w:pPr>
      <w:r w:rsidRPr="00865D15">
        <w:rPr>
          <w:sz w:val="24"/>
          <w:szCs w:val="24"/>
        </w:rPr>
        <w:t>ofstream out("demo.asm");</w:t>
      </w:r>
    </w:p>
    <w:p w14:paraId="13A4DAC6" w14:textId="3E5E5AA6" w:rsidR="00FE7C63" w:rsidRPr="00865D15" w:rsidRDefault="00FE7C63" w:rsidP="00865D15">
      <w:pPr>
        <w:spacing w:line="25" w:lineRule="atLeast"/>
        <w:ind w:firstLineChars="200" w:firstLine="480"/>
        <w:jc w:val="left"/>
        <w:rPr>
          <w:sz w:val="24"/>
          <w:szCs w:val="24"/>
        </w:rPr>
      </w:pPr>
      <w:r w:rsidRPr="00865D15">
        <w:rPr>
          <w:sz w:val="24"/>
          <w:szCs w:val="24"/>
        </w:rPr>
        <w:t>string temp =".data\n"</w:t>
      </w:r>
    </w:p>
    <w:p w14:paraId="3669900F" w14:textId="44C87223" w:rsidR="00FE7C63" w:rsidRPr="00865D15" w:rsidRDefault="00FE7C63" w:rsidP="00865D15">
      <w:pPr>
        <w:spacing w:line="25" w:lineRule="atLeast"/>
        <w:ind w:firstLineChars="200" w:firstLine="480"/>
        <w:jc w:val="left"/>
        <w:rPr>
          <w:sz w:val="24"/>
          <w:szCs w:val="24"/>
        </w:rPr>
      </w:pPr>
      <w:r w:rsidRPr="00865D15">
        <w:rPr>
          <w:sz w:val="24"/>
          <w:szCs w:val="24"/>
        </w:rPr>
        <w:t>"_prompt: .asciiz \"Enter an integer:\"\n"</w:t>
      </w:r>
    </w:p>
    <w:p w14:paraId="0AC856C9" w14:textId="58CF8EC4" w:rsidR="00FE7C63" w:rsidRPr="00865D15" w:rsidRDefault="00FE7C63" w:rsidP="00865D15">
      <w:pPr>
        <w:spacing w:line="25" w:lineRule="atLeast"/>
        <w:ind w:firstLineChars="200" w:firstLine="480"/>
        <w:jc w:val="left"/>
        <w:rPr>
          <w:sz w:val="24"/>
          <w:szCs w:val="24"/>
        </w:rPr>
      </w:pPr>
      <w:r w:rsidRPr="00865D15">
        <w:rPr>
          <w:sz w:val="24"/>
          <w:szCs w:val="24"/>
        </w:rPr>
        <w:t>"_ret: .asciiz \"\\n\"\n"</w:t>
      </w:r>
    </w:p>
    <w:p w14:paraId="42B60D80" w14:textId="2DA4DE2E" w:rsidR="00FE7C63" w:rsidRPr="00865D15" w:rsidRDefault="00FE7C63" w:rsidP="00865D15">
      <w:pPr>
        <w:spacing w:line="25" w:lineRule="atLeast"/>
        <w:ind w:firstLineChars="200" w:firstLine="480"/>
        <w:jc w:val="left"/>
        <w:rPr>
          <w:sz w:val="24"/>
          <w:szCs w:val="24"/>
        </w:rPr>
      </w:pPr>
      <w:r w:rsidRPr="00865D15">
        <w:rPr>
          <w:sz w:val="24"/>
          <w:szCs w:val="24"/>
        </w:rPr>
        <w:t>".globl main\n"</w:t>
      </w:r>
    </w:p>
    <w:p w14:paraId="5D30AEFB" w14:textId="28EC508C" w:rsidR="00FE7C63" w:rsidRPr="00865D15" w:rsidRDefault="00FE7C63" w:rsidP="00865D15">
      <w:pPr>
        <w:spacing w:line="25" w:lineRule="atLeast"/>
        <w:ind w:firstLineChars="200" w:firstLine="480"/>
        <w:jc w:val="left"/>
        <w:rPr>
          <w:sz w:val="24"/>
          <w:szCs w:val="24"/>
        </w:rPr>
      </w:pPr>
      <w:r w:rsidRPr="00865D15">
        <w:rPr>
          <w:sz w:val="24"/>
          <w:szCs w:val="24"/>
        </w:rPr>
        <w:t>".text\n"</w:t>
      </w:r>
    </w:p>
    <w:p w14:paraId="2FB5B7F7" w14:textId="0CDAC96E" w:rsidR="00FE7C63" w:rsidRPr="00865D15" w:rsidRDefault="00FE7C63" w:rsidP="00865D15">
      <w:pPr>
        <w:spacing w:line="25" w:lineRule="atLeast"/>
        <w:ind w:firstLineChars="200" w:firstLine="480"/>
        <w:jc w:val="left"/>
        <w:rPr>
          <w:sz w:val="24"/>
          <w:szCs w:val="24"/>
        </w:rPr>
      </w:pPr>
      <w:r w:rsidRPr="00865D15">
        <w:rPr>
          <w:sz w:val="24"/>
          <w:szCs w:val="24"/>
        </w:rPr>
        <w:t>"read:\n"</w:t>
      </w:r>
    </w:p>
    <w:p w14:paraId="695F3DF8" w14:textId="406E27C6" w:rsidR="00FE7C63" w:rsidRPr="00865D15" w:rsidRDefault="00FE7C63" w:rsidP="00865D15">
      <w:pPr>
        <w:spacing w:line="25" w:lineRule="atLeast"/>
        <w:ind w:firstLineChars="200" w:firstLine="480"/>
        <w:jc w:val="left"/>
        <w:rPr>
          <w:sz w:val="24"/>
          <w:szCs w:val="24"/>
        </w:rPr>
      </w:pPr>
      <w:r w:rsidRPr="00865D15">
        <w:rPr>
          <w:sz w:val="24"/>
          <w:szCs w:val="24"/>
        </w:rPr>
        <w:t>"    li $v0,4\n"</w:t>
      </w:r>
    </w:p>
    <w:p w14:paraId="05D938A0" w14:textId="5CF8B437" w:rsidR="00FE7C63" w:rsidRPr="00865D15" w:rsidRDefault="00FE7C63" w:rsidP="00865D15">
      <w:pPr>
        <w:spacing w:line="25" w:lineRule="atLeast"/>
        <w:ind w:firstLineChars="200" w:firstLine="480"/>
        <w:jc w:val="left"/>
        <w:rPr>
          <w:sz w:val="24"/>
          <w:szCs w:val="24"/>
        </w:rPr>
      </w:pPr>
      <w:r w:rsidRPr="00865D15">
        <w:rPr>
          <w:sz w:val="24"/>
          <w:szCs w:val="24"/>
        </w:rPr>
        <w:t>"    la $a0,_prompt\n"</w:t>
      </w:r>
    </w:p>
    <w:p w14:paraId="795E0A51" w14:textId="4C26814A" w:rsidR="00FE7C63" w:rsidRPr="00865D15" w:rsidRDefault="00FE7C63" w:rsidP="00865D15">
      <w:pPr>
        <w:spacing w:line="25" w:lineRule="atLeast"/>
        <w:ind w:firstLineChars="200" w:firstLine="480"/>
        <w:jc w:val="left"/>
        <w:rPr>
          <w:sz w:val="24"/>
          <w:szCs w:val="24"/>
        </w:rPr>
      </w:pPr>
      <w:r w:rsidRPr="00865D15">
        <w:rPr>
          <w:sz w:val="24"/>
          <w:szCs w:val="24"/>
        </w:rPr>
        <w:t>"    syscall\n"</w:t>
      </w:r>
    </w:p>
    <w:p w14:paraId="27BECE79" w14:textId="7C3ACF84" w:rsidR="00FE7C63" w:rsidRPr="00865D15" w:rsidRDefault="00FE7C63" w:rsidP="00865D15">
      <w:pPr>
        <w:spacing w:line="25" w:lineRule="atLeast"/>
        <w:ind w:firstLineChars="200" w:firstLine="480"/>
        <w:jc w:val="left"/>
        <w:rPr>
          <w:sz w:val="24"/>
          <w:szCs w:val="24"/>
        </w:rPr>
      </w:pPr>
      <w:r w:rsidRPr="00865D15">
        <w:rPr>
          <w:sz w:val="24"/>
          <w:szCs w:val="24"/>
        </w:rPr>
        <w:t>"    li $v0,5\n"</w:t>
      </w:r>
    </w:p>
    <w:p w14:paraId="5E03B3F9" w14:textId="773800C6" w:rsidR="00FE7C63" w:rsidRPr="00865D15" w:rsidRDefault="00FE7C63" w:rsidP="00865D15">
      <w:pPr>
        <w:spacing w:line="25" w:lineRule="atLeast"/>
        <w:ind w:firstLineChars="200" w:firstLine="480"/>
        <w:jc w:val="left"/>
        <w:rPr>
          <w:sz w:val="24"/>
          <w:szCs w:val="24"/>
        </w:rPr>
      </w:pPr>
      <w:r w:rsidRPr="00865D15">
        <w:rPr>
          <w:sz w:val="24"/>
          <w:szCs w:val="24"/>
        </w:rPr>
        <w:t>"    syscall\n"</w:t>
      </w:r>
    </w:p>
    <w:p w14:paraId="4F1C4441" w14:textId="3A8295A7" w:rsidR="00FE7C63" w:rsidRPr="00865D15" w:rsidRDefault="00FE7C63" w:rsidP="00865D15">
      <w:pPr>
        <w:spacing w:line="25" w:lineRule="atLeast"/>
        <w:ind w:firstLineChars="200" w:firstLine="480"/>
        <w:jc w:val="left"/>
        <w:rPr>
          <w:sz w:val="24"/>
          <w:szCs w:val="24"/>
        </w:rPr>
      </w:pPr>
      <w:r w:rsidRPr="00865D15">
        <w:rPr>
          <w:sz w:val="24"/>
          <w:szCs w:val="24"/>
        </w:rPr>
        <w:t>"    jr $ra\n"</w:t>
      </w:r>
    </w:p>
    <w:p w14:paraId="0A734191" w14:textId="3EB40CE6" w:rsidR="00FE7C63" w:rsidRPr="00865D15" w:rsidRDefault="00FE7C63" w:rsidP="00865D15">
      <w:pPr>
        <w:spacing w:line="25" w:lineRule="atLeast"/>
        <w:ind w:firstLineChars="200" w:firstLine="480"/>
        <w:jc w:val="left"/>
        <w:rPr>
          <w:sz w:val="24"/>
          <w:szCs w:val="24"/>
        </w:rPr>
      </w:pPr>
      <w:r w:rsidRPr="00865D15">
        <w:rPr>
          <w:sz w:val="24"/>
          <w:szCs w:val="24"/>
        </w:rPr>
        <w:t>"\n"</w:t>
      </w:r>
    </w:p>
    <w:p w14:paraId="02A703E3" w14:textId="1C5F963E" w:rsidR="00FE7C63" w:rsidRPr="00865D15" w:rsidRDefault="00FE7C63" w:rsidP="00865D15">
      <w:pPr>
        <w:spacing w:line="25" w:lineRule="atLeast"/>
        <w:ind w:firstLineChars="200" w:firstLine="480"/>
        <w:jc w:val="left"/>
        <w:rPr>
          <w:sz w:val="24"/>
          <w:szCs w:val="24"/>
        </w:rPr>
      </w:pPr>
      <w:r w:rsidRPr="00865D15">
        <w:rPr>
          <w:sz w:val="24"/>
          <w:szCs w:val="24"/>
        </w:rPr>
        <w:t>"print:\n"</w:t>
      </w:r>
    </w:p>
    <w:p w14:paraId="5C4CD562" w14:textId="1A139554" w:rsidR="00FE7C63" w:rsidRPr="00865D15" w:rsidRDefault="00FE7C63" w:rsidP="00865D15">
      <w:pPr>
        <w:spacing w:line="25" w:lineRule="atLeast"/>
        <w:ind w:firstLineChars="200" w:firstLine="480"/>
        <w:jc w:val="left"/>
        <w:rPr>
          <w:sz w:val="24"/>
          <w:szCs w:val="24"/>
        </w:rPr>
      </w:pPr>
      <w:r w:rsidRPr="00865D15">
        <w:rPr>
          <w:sz w:val="24"/>
          <w:szCs w:val="24"/>
        </w:rPr>
        <w:t>"    li $v0,1\n"</w:t>
      </w:r>
    </w:p>
    <w:p w14:paraId="0AA2FA1B" w14:textId="7C5471F5" w:rsidR="00FE7C63" w:rsidRPr="00865D15" w:rsidRDefault="00FE7C63" w:rsidP="00865D15">
      <w:pPr>
        <w:spacing w:line="25" w:lineRule="atLeast"/>
        <w:ind w:firstLineChars="200" w:firstLine="480"/>
        <w:jc w:val="left"/>
        <w:rPr>
          <w:sz w:val="24"/>
          <w:szCs w:val="24"/>
        </w:rPr>
      </w:pPr>
      <w:r w:rsidRPr="00865D15">
        <w:rPr>
          <w:sz w:val="24"/>
          <w:szCs w:val="24"/>
        </w:rPr>
        <w:t>"    syscall\n"</w:t>
      </w:r>
    </w:p>
    <w:p w14:paraId="29619EB3" w14:textId="4EA4B7EB" w:rsidR="00FE7C63" w:rsidRPr="00865D15" w:rsidRDefault="00FE7C63" w:rsidP="00865D15">
      <w:pPr>
        <w:spacing w:line="25" w:lineRule="atLeast"/>
        <w:ind w:firstLineChars="200" w:firstLine="480"/>
        <w:jc w:val="left"/>
        <w:rPr>
          <w:sz w:val="24"/>
          <w:szCs w:val="24"/>
        </w:rPr>
      </w:pPr>
      <w:r w:rsidRPr="00865D15">
        <w:rPr>
          <w:sz w:val="24"/>
          <w:szCs w:val="24"/>
        </w:rPr>
        <w:t>"    li $v0,4\n"</w:t>
      </w:r>
    </w:p>
    <w:p w14:paraId="2111F80B" w14:textId="20308C36" w:rsidR="00FE7C63" w:rsidRPr="00865D15" w:rsidRDefault="00FE7C63" w:rsidP="00865D15">
      <w:pPr>
        <w:spacing w:line="25" w:lineRule="atLeast"/>
        <w:ind w:firstLineChars="200" w:firstLine="480"/>
        <w:jc w:val="left"/>
        <w:rPr>
          <w:sz w:val="24"/>
          <w:szCs w:val="24"/>
        </w:rPr>
      </w:pPr>
      <w:r w:rsidRPr="00865D15">
        <w:rPr>
          <w:sz w:val="24"/>
          <w:szCs w:val="24"/>
        </w:rPr>
        <w:t>"    la $a0,_ret\n"</w:t>
      </w:r>
    </w:p>
    <w:p w14:paraId="49658E9E" w14:textId="017FC54B" w:rsidR="00FE7C63" w:rsidRPr="00865D15" w:rsidRDefault="00FE7C63" w:rsidP="00865D15">
      <w:pPr>
        <w:spacing w:line="25" w:lineRule="atLeast"/>
        <w:ind w:firstLineChars="200" w:firstLine="480"/>
        <w:jc w:val="left"/>
        <w:rPr>
          <w:sz w:val="24"/>
          <w:szCs w:val="24"/>
        </w:rPr>
      </w:pPr>
      <w:r w:rsidRPr="00865D15">
        <w:rPr>
          <w:sz w:val="24"/>
          <w:szCs w:val="24"/>
        </w:rPr>
        <w:t>"    syscall\n"</w:t>
      </w:r>
    </w:p>
    <w:p w14:paraId="581D2E52" w14:textId="1DC08146" w:rsidR="00FE7C63" w:rsidRPr="00865D15" w:rsidRDefault="00FE7C63" w:rsidP="00865D15">
      <w:pPr>
        <w:spacing w:line="25" w:lineRule="atLeast"/>
        <w:ind w:firstLineChars="200" w:firstLine="480"/>
        <w:jc w:val="left"/>
        <w:rPr>
          <w:sz w:val="24"/>
          <w:szCs w:val="24"/>
        </w:rPr>
      </w:pPr>
      <w:r w:rsidRPr="00865D15">
        <w:rPr>
          <w:sz w:val="24"/>
          <w:szCs w:val="24"/>
        </w:rPr>
        <w:t>"    move $v0,$0\n"</w:t>
      </w:r>
    </w:p>
    <w:p w14:paraId="7286E158" w14:textId="7D2C28A7" w:rsidR="00FE7C63" w:rsidRPr="00865D15" w:rsidRDefault="00FE7C63" w:rsidP="00865D15">
      <w:pPr>
        <w:spacing w:line="25" w:lineRule="atLeast"/>
        <w:ind w:firstLineChars="200" w:firstLine="480"/>
        <w:jc w:val="left"/>
        <w:rPr>
          <w:sz w:val="24"/>
          <w:szCs w:val="24"/>
        </w:rPr>
      </w:pPr>
      <w:r w:rsidRPr="00865D15">
        <w:rPr>
          <w:sz w:val="24"/>
          <w:szCs w:val="24"/>
        </w:rPr>
        <w:t>"    jr $ra\n";</w:t>
      </w:r>
    </w:p>
    <w:p w14:paraId="3B7FD9D7" w14:textId="22208C4A" w:rsidR="00FE7C63" w:rsidRPr="00865D15" w:rsidRDefault="00FE7C63" w:rsidP="00865D15">
      <w:pPr>
        <w:spacing w:line="25" w:lineRule="atLeast"/>
        <w:ind w:firstLineChars="200" w:firstLine="480"/>
        <w:jc w:val="left"/>
        <w:rPr>
          <w:sz w:val="24"/>
          <w:szCs w:val="24"/>
        </w:rPr>
      </w:pPr>
      <w:r w:rsidRPr="00865D15">
        <w:rPr>
          <w:sz w:val="24"/>
          <w:szCs w:val="24"/>
        </w:rPr>
        <w:t>out&lt;&lt;temp;</w:t>
      </w:r>
    </w:p>
    <w:p w14:paraId="32D4E419" w14:textId="55B2A742" w:rsidR="00FE7C63" w:rsidRPr="00865D15" w:rsidRDefault="00FE7C63" w:rsidP="00865D15">
      <w:pPr>
        <w:spacing w:line="25" w:lineRule="atLeast"/>
        <w:ind w:firstLineChars="200" w:firstLine="480"/>
        <w:jc w:val="left"/>
        <w:rPr>
          <w:sz w:val="24"/>
          <w:szCs w:val="24"/>
        </w:rPr>
      </w:pPr>
      <w:r w:rsidRPr="00865D15">
        <w:rPr>
          <w:sz w:val="24"/>
          <w:szCs w:val="24"/>
        </w:rPr>
        <w:t>for (auto &amp; it:obj)</w:t>
      </w:r>
    </w:p>
    <w:p w14:paraId="2C3F6880" w14:textId="41C7678B" w:rsidR="00FE7C63" w:rsidRPr="00865D15" w:rsidRDefault="00FE7C63" w:rsidP="00865D15">
      <w:pPr>
        <w:spacing w:line="25" w:lineRule="atLeast"/>
        <w:ind w:firstLineChars="200" w:firstLine="480"/>
        <w:jc w:val="left"/>
        <w:rPr>
          <w:sz w:val="24"/>
          <w:szCs w:val="24"/>
        </w:rPr>
      </w:pPr>
      <w:r w:rsidRPr="00865D15">
        <w:rPr>
          <w:sz w:val="24"/>
          <w:szCs w:val="24"/>
        </w:rPr>
        <w:t>out&lt;&lt;it&lt;&lt;endl;</w:t>
      </w:r>
    </w:p>
    <w:p w14:paraId="1798D30A" w14:textId="19DC0DCC" w:rsidR="00FE7C63" w:rsidRPr="00865D15" w:rsidRDefault="00FE7C63" w:rsidP="00865D15">
      <w:pPr>
        <w:spacing w:line="25" w:lineRule="atLeast"/>
        <w:ind w:firstLineChars="200" w:firstLine="480"/>
        <w:jc w:val="left"/>
        <w:rPr>
          <w:sz w:val="24"/>
          <w:szCs w:val="24"/>
        </w:rPr>
      </w:pPr>
      <w:r w:rsidRPr="00865D15">
        <w:rPr>
          <w:sz w:val="24"/>
          <w:szCs w:val="24"/>
        </w:rPr>
        <w:t>out.close();</w:t>
      </w:r>
    </w:p>
    <w:p w14:paraId="5CE4E69F" w14:textId="77777777" w:rsidR="00FE7C63" w:rsidRPr="00865D15" w:rsidRDefault="00FE7C63" w:rsidP="00865D15">
      <w:pPr>
        <w:spacing w:line="25" w:lineRule="atLeast"/>
        <w:ind w:firstLineChars="200" w:firstLine="480"/>
        <w:jc w:val="left"/>
        <w:rPr>
          <w:sz w:val="24"/>
          <w:szCs w:val="24"/>
        </w:rPr>
      </w:pPr>
      <w:r w:rsidRPr="00865D15">
        <w:rPr>
          <w:sz w:val="24"/>
          <w:szCs w:val="24"/>
        </w:rPr>
        <w:t>}</w:t>
      </w:r>
    </w:p>
    <w:p w14:paraId="5470403F" w14:textId="77777777" w:rsidR="00FE7C63" w:rsidRPr="00865D15" w:rsidRDefault="00FE7C63" w:rsidP="00865D15">
      <w:pPr>
        <w:spacing w:line="25" w:lineRule="atLeast"/>
        <w:ind w:firstLineChars="200" w:firstLine="480"/>
        <w:jc w:val="left"/>
        <w:rPr>
          <w:sz w:val="24"/>
          <w:szCs w:val="24"/>
        </w:rPr>
      </w:pPr>
    </w:p>
    <w:p w14:paraId="715D8C99" w14:textId="77777777" w:rsidR="00FE7C63" w:rsidRPr="00865D15" w:rsidRDefault="00FE7C63" w:rsidP="00865D15">
      <w:pPr>
        <w:spacing w:line="25" w:lineRule="atLeast"/>
        <w:ind w:firstLineChars="200" w:firstLine="480"/>
        <w:jc w:val="left"/>
        <w:rPr>
          <w:sz w:val="24"/>
          <w:szCs w:val="24"/>
        </w:rPr>
      </w:pPr>
      <w:r w:rsidRPr="00865D15">
        <w:rPr>
          <w:sz w:val="24"/>
          <w:szCs w:val="24"/>
        </w:rPr>
        <w:t>int main(){</w:t>
      </w:r>
    </w:p>
    <w:p w14:paraId="2CE7B003" w14:textId="2A0A1DD5" w:rsidR="00FE7C63" w:rsidRPr="00865D15" w:rsidRDefault="00FE7C63" w:rsidP="00865D15">
      <w:pPr>
        <w:spacing w:line="25" w:lineRule="atLeast"/>
        <w:ind w:firstLineChars="200" w:firstLine="480"/>
        <w:jc w:val="left"/>
        <w:rPr>
          <w:sz w:val="24"/>
          <w:szCs w:val="24"/>
        </w:rPr>
      </w:pPr>
      <w:r w:rsidRPr="00865D15">
        <w:rPr>
          <w:sz w:val="24"/>
          <w:szCs w:val="24"/>
        </w:rPr>
        <w:t>for (const auto &amp; reg : regs) //</w:t>
      </w:r>
      <w:r w:rsidRPr="00865D15">
        <w:rPr>
          <w:sz w:val="24"/>
          <w:szCs w:val="24"/>
        </w:rPr>
        <w:t>初始化，所有寄存器都可用</w:t>
      </w:r>
    </w:p>
    <w:p w14:paraId="4F582241" w14:textId="61273C3C" w:rsidR="00FE7C63" w:rsidRPr="00865D15" w:rsidRDefault="00FE7C63" w:rsidP="00865D15">
      <w:pPr>
        <w:spacing w:line="25" w:lineRule="atLeast"/>
        <w:ind w:firstLineChars="200" w:firstLine="480"/>
        <w:jc w:val="left"/>
        <w:rPr>
          <w:sz w:val="24"/>
          <w:szCs w:val="24"/>
        </w:rPr>
      </w:pPr>
      <w:r w:rsidRPr="00865D15">
        <w:rPr>
          <w:sz w:val="24"/>
          <w:szCs w:val="24"/>
        </w:rPr>
        <w:t>reg_ok[reg] = 1;</w:t>
      </w:r>
    </w:p>
    <w:p w14:paraId="0326F62D" w14:textId="77777777" w:rsidR="00FE7C63" w:rsidRPr="00865D15" w:rsidRDefault="00FE7C63" w:rsidP="00865D15">
      <w:pPr>
        <w:spacing w:line="25" w:lineRule="atLeast"/>
        <w:ind w:firstLineChars="200" w:firstLine="480"/>
        <w:jc w:val="left"/>
        <w:rPr>
          <w:sz w:val="24"/>
          <w:szCs w:val="24"/>
        </w:rPr>
      </w:pPr>
    </w:p>
    <w:p w14:paraId="08BED8AB" w14:textId="393EAB0E" w:rsidR="00FE7C63" w:rsidRPr="00865D15" w:rsidRDefault="00FE7C63" w:rsidP="00865D15">
      <w:pPr>
        <w:spacing w:line="25" w:lineRule="atLeast"/>
        <w:ind w:firstLineChars="200" w:firstLine="480"/>
        <w:jc w:val="left"/>
        <w:rPr>
          <w:sz w:val="24"/>
          <w:szCs w:val="24"/>
        </w:rPr>
      </w:pPr>
      <w:r w:rsidRPr="00865D15">
        <w:rPr>
          <w:sz w:val="24"/>
          <w:szCs w:val="24"/>
        </w:rPr>
        <w:t>string filename = "inter.txt";</w:t>
      </w:r>
    </w:p>
    <w:p w14:paraId="1C8AD412" w14:textId="34350916" w:rsidR="00FE7C63" w:rsidRPr="00865D15" w:rsidRDefault="00FE7C63" w:rsidP="00865D15">
      <w:pPr>
        <w:spacing w:line="25" w:lineRule="atLeast"/>
        <w:ind w:firstLineChars="200" w:firstLine="480"/>
        <w:jc w:val="left"/>
        <w:rPr>
          <w:sz w:val="24"/>
          <w:szCs w:val="24"/>
        </w:rPr>
      </w:pPr>
      <w:r w:rsidRPr="00865D15">
        <w:rPr>
          <w:sz w:val="24"/>
          <w:szCs w:val="24"/>
        </w:rPr>
        <w:t>string Inter = Load_Inter(filename);//</w:t>
      </w:r>
      <w:r w:rsidRPr="00865D15">
        <w:rPr>
          <w:sz w:val="24"/>
          <w:szCs w:val="24"/>
        </w:rPr>
        <w:t>读取中间代码</w:t>
      </w:r>
    </w:p>
    <w:p w14:paraId="14F666A3" w14:textId="77777777" w:rsidR="00FE7C63" w:rsidRPr="00865D15" w:rsidRDefault="00FE7C63" w:rsidP="00865D15">
      <w:pPr>
        <w:spacing w:line="25" w:lineRule="atLeast"/>
        <w:ind w:firstLineChars="200" w:firstLine="480"/>
        <w:jc w:val="left"/>
        <w:rPr>
          <w:sz w:val="24"/>
          <w:szCs w:val="24"/>
        </w:rPr>
      </w:pPr>
    </w:p>
    <w:p w14:paraId="4BCC36F8" w14:textId="71AA5207" w:rsidR="00FE7C63" w:rsidRPr="00865D15" w:rsidRDefault="00FE7C63" w:rsidP="00865D15">
      <w:pPr>
        <w:spacing w:line="25" w:lineRule="atLeast"/>
        <w:ind w:firstLineChars="200" w:firstLine="480"/>
        <w:jc w:val="left"/>
        <w:rPr>
          <w:sz w:val="24"/>
          <w:szCs w:val="24"/>
        </w:rPr>
      </w:pPr>
      <w:r w:rsidRPr="00865D15">
        <w:rPr>
          <w:sz w:val="24"/>
          <w:szCs w:val="24"/>
        </w:rPr>
        <w:t>Load_Var(Inter);//</w:t>
      </w:r>
      <w:r w:rsidRPr="00865D15">
        <w:rPr>
          <w:sz w:val="24"/>
          <w:szCs w:val="24"/>
        </w:rPr>
        <w:t>第一遍扫描，记录所有变量</w:t>
      </w:r>
    </w:p>
    <w:p w14:paraId="7465AFAE" w14:textId="2E19C9DC" w:rsidR="00FE7C63" w:rsidRPr="00865D15" w:rsidRDefault="00FE7C63" w:rsidP="00865D15">
      <w:pPr>
        <w:spacing w:line="25" w:lineRule="atLeast"/>
        <w:ind w:firstLineChars="200" w:firstLine="480"/>
        <w:jc w:val="left"/>
        <w:rPr>
          <w:sz w:val="24"/>
          <w:szCs w:val="24"/>
        </w:rPr>
      </w:pPr>
      <w:r w:rsidRPr="00865D15">
        <w:rPr>
          <w:sz w:val="24"/>
          <w:szCs w:val="24"/>
        </w:rPr>
        <w:t>//</w:t>
      </w:r>
      <w:r w:rsidRPr="00865D15">
        <w:rPr>
          <w:sz w:val="24"/>
          <w:szCs w:val="24"/>
        </w:rPr>
        <w:t>翻译</w:t>
      </w:r>
    </w:p>
    <w:p w14:paraId="7C1197CD" w14:textId="2E61C561" w:rsidR="00FE7C63" w:rsidRPr="00865D15" w:rsidRDefault="00FE7C63" w:rsidP="00865D15">
      <w:pPr>
        <w:spacing w:line="25" w:lineRule="atLeast"/>
        <w:ind w:firstLineChars="200" w:firstLine="480"/>
        <w:jc w:val="left"/>
        <w:rPr>
          <w:sz w:val="24"/>
          <w:szCs w:val="24"/>
        </w:rPr>
      </w:pPr>
      <w:r w:rsidRPr="00865D15">
        <w:rPr>
          <w:sz w:val="24"/>
          <w:szCs w:val="24"/>
        </w:rPr>
        <w:t>vector&lt;string&gt; obj;</w:t>
      </w:r>
    </w:p>
    <w:p w14:paraId="49F97B66" w14:textId="77DDE683" w:rsidR="00FE7C63" w:rsidRPr="00865D15" w:rsidRDefault="00FE7C63" w:rsidP="00865D15">
      <w:pPr>
        <w:spacing w:line="25" w:lineRule="atLeast"/>
        <w:ind w:firstLineChars="200" w:firstLine="480"/>
        <w:jc w:val="left"/>
        <w:rPr>
          <w:sz w:val="24"/>
          <w:szCs w:val="24"/>
        </w:rPr>
      </w:pPr>
      <w:r w:rsidRPr="00865D15">
        <w:rPr>
          <w:sz w:val="24"/>
          <w:szCs w:val="24"/>
        </w:rPr>
        <w:lastRenderedPageBreak/>
        <w:t>ifstream in(filename);</w:t>
      </w:r>
    </w:p>
    <w:p w14:paraId="02FFCF80" w14:textId="16E12C59" w:rsidR="00FE7C63" w:rsidRPr="00865D15" w:rsidRDefault="00FE7C63" w:rsidP="00865D15">
      <w:pPr>
        <w:spacing w:line="25" w:lineRule="atLeast"/>
        <w:ind w:firstLineChars="200" w:firstLine="480"/>
        <w:jc w:val="left"/>
        <w:rPr>
          <w:sz w:val="24"/>
          <w:szCs w:val="24"/>
        </w:rPr>
      </w:pPr>
      <w:r w:rsidRPr="00865D15">
        <w:rPr>
          <w:sz w:val="24"/>
          <w:szCs w:val="24"/>
        </w:rPr>
        <w:t>string temp_line,obj_line;</w:t>
      </w:r>
    </w:p>
    <w:p w14:paraId="2AC81401" w14:textId="576F1671" w:rsidR="00FE7C63" w:rsidRPr="00865D15" w:rsidRDefault="00FE7C63" w:rsidP="00865D15">
      <w:pPr>
        <w:spacing w:line="25" w:lineRule="atLeast"/>
        <w:ind w:firstLineChars="200" w:firstLine="480"/>
        <w:jc w:val="left"/>
        <w:rPr>
          <w:sz w:val="24"/>
          <w:szCs w:val="24"/>
        </w:rPr>
      </w:pPr>
      <w:r w:rsidRPr="00865D15">
        <w:rPr>
          <w:sz w:val="24"/>
          <w:szCs w:val="24"/>
        </w:rPr>
        <w:t>if(in) {</w:t>
      </w:r>
    </w:p>
    <w:p w14:paraId="58B42E2D" w14:textId="5BBCCB29" w:rsidR="00FE7C63" w:rsidRPr="00865D15" w:rsidRDefault="00FE7C63" w:rsidP="00865D15">
      <w:pPr>
        <w:spacing w:line="25" w:lineRule="atLeast"/>
        <w:ind w:firstLineChars="200" w:firstLine="480"/>
        <w:jc w:val="left"/>
        <w:rPr>
          <w:sz w:val="24"/>
          <w:szCs w:val="24"/>
        </w:rPr>
      </w:pPr>
      <w:r w:rsidRPr="00865D15">
        <w:rPr>
          <w:sz w:val="24"/>
          <w:szCs w:val="24"/>
        </w:rPr>
        <w:t>while (getline(in, temp_line)) {</w:t>
      </w:r>
    </w:p>
    <w:p w14:paraId="135C4D97" w14:textId="74CAC320" w:rsidR="00FE7C63" w:rsidRPr="00865D15" w:rsidRDefault="00FE7C63" w:rsidP="00865D15">
      <w:pPr>
        <w:spacing w:line="25" w:lineRule="atLeast"/>
        <w:ind w:firstLineChars="200" w:firstLine="480"/>
        <w:jc w:val="left"/>
        <w:rPr>
          <w:sz w:val="24"/>
          <w:szCs w:val="24"/>
        </w:rPr>
      </w:pPr>
      <w:r w:rsidRPr="00865D15">
        <w:rPr>
          <w:sz w:val="24"/>
          <w:szCs w:val="24"/>
        </w:rPr>
        <w:t>obj_line = translate(temp_line);</w:t>
      </w:r>
    </w:p>
    <w:p w14:paraId="57195A25" w14:textId="21AC9DA9" w:rsidR="00FE7C63" w:rsidRPr="00865D15" w:rsidRDefault="00FE7C63" w:rsidP="00865D15">
      <w:pPr>
        <w:spacing w:line="25" w:lineRule="atLeast"/>
        <w:ind w:firstLineChars="200" w:firstLine="480"/>
        <w:jc w:val="left"/>
        <w:rPr>
          <w:sz w:val="24"/>
          <w:szCs w:val="24"/>
        </w:rPr>
      </w:pPr>
      <w:r w:rsidRPr="00865D15">
        <w:rPr>
          <w:sz w:val="24"/>
          <w:szCs w:val="24"/>
        </w:rPr>
        <w:t>if (obj_line == " ")</w:t>
      </w:r>
    </w:p>
    <w:p w14:paraId="02A41171" w14:textId="762919C2" w:rsidR="00FE7C63" w:rsidRPr="00865D15" w:rsidRDefault="00FE7C63" w:rsidP="00865D15">
      <w:pPr>
        <w:spacing w:line="25" w:lineRule="atLeast"/>
        <w:ind w:firstLineChars="200" w:firstLine="480"/>
        <w:jc w:val="left"/>
        <w:rPr>
          <w:sz w:val="24"/>
          <w:szCs w:val="24"/>
        </w:rPr>
      </w:pPr>
      <w:r w:rsidRPr="00865D15">
        <w:rPr>
          <w:sz w:val="24"/>
          <w:szCs w:val="24"/>
        </w:rPr>
        <w:t>continue;</w:t>
      </w:r>
    </w:p>
    <w:p w14:paraId="6B3DC0EA" w14:textId="21CE1E9D" w:rsidR="00FE7C63" w:rsidRPr="00865D15" w:rsidRDefault="00FE7C63" w:rsidP="00865D15">
      <w:pPr>
        <w:spacing w:line="25" w:lineRule="atLeast"/>
        <w:ind w:firstLineChars="200" w:firstLine="480"/>
        <w:jc w:val="left"/>
        <w:rPr>
          <w:sz w:val="24"/>
          <w:szCs w:val="24"/>
        </w:rPr>
      </w:pPr>
      <w:r w:rsidRPr="00865D15">
        <w:rPr>
          <w:sz w:val="24"/>
          <w:szCs w:val="24"/>
        </w:rPr>
        <w:t>obj.emplace_back(obj_line);</w:t>
      </w:r>
    </w:p>
    <w:p w14:paraId="3B1EB8F0" w14:textId="7B793FAE" w:rsidR="00FE7C63" w:rsidRPr="00865D15" w:rsidRDefault="00FE7C63" w:rsidP="00865D15">
      <w:pPr>
        <w:spacing w:line="25" w:lineRule="atLeast"/>
        <w:ind w:firstLineChars="200" w:firstLine="480"/>
        <w:jc w:val="left"/>
        <w:rPr>
          <w:sz w:val="24"/>
          <w:szCs w:val="24"/>
        </w:rPr>
      </w:pPr>
      <w:r w:rsidRPr="00865D15">
        <w:rPr>
          <w:sz w:val="24"/>
          <w:szCs w:val="24"/>
        </w:rPr>
        <w:t>}</w:t>
      </w:r>
    </w:p>
    <w:p w14:paraId="24A99732" w14:textId="758CDD76" w:rsidR="00FE7C63" w:rsidRPr="00865D15" w:rsidRDefault="00FE7C63" w:rsidP="00865D15">
      <w:pPr>
        <w:spacing w:line="25" w:lineRule="atLeast"/>
        <w:ind w:firstLineChars="200" w:firstLine="480"/>
        <w:jc w:val="left"/>
        <w:rPr>
          <w:sz w:val="24"/>
          <w:szCs w:val="24"/>
        </w:rPr>
      </w:pPr>
      <w:r w:rsidRPr="00865D15">
        <w:rPr>
          <w:sz w:val="24"/>
          <w:szCs w:val="24"/>
        </w:rPr>
        <w:t>} else{</w:t>
      </w:r>
    </w:p>
    <w:p w14:paraId="191A21FF" w14:textId="3818DD65" w:rsidR="00FE7C63" w:rsidRPr="00865D15" w:rsidRDefault="00FE7C63" w:rsidP="00865D15">
      <w:pPr>
        <w:spacing w:line="25" w:lineRule="atLeast"/>
        <w:ind w:firstLineChars="200" w:firstLine="480"/>
        <w:jc w:val="left"/>
        <w:rPr>
          <w:sz w:val="24"/>
          <w:szCs w:val="24"/>
        </w:rPr>
      </w:pPr>
      <w:r w:rsidRPr="00865D15">
        <w:rPr>
          <w:sz w:val="24"/>
          <w:szCs w:val="24"/>
        </w:rPr>
        <w:t>cout&lt;&lt;"file open falied.\n";</w:t>
      </w:r>
    </w:p>
    <w:p w14:paraId="1A96FC65" w14:textId="2CF24A54" w:rsidR="00FE7C63" w:rsidRPr="00865D15" w:rsidRDefault="00FE7C63" w:rsidP="00865D15">
      <w:pPr>
        <w:spacing w:line="25" w:lineRule="atLeast"/>
        <w:ind w:firstLineChars="200" w:firstLine="480"/>
        <w:jc w:val="left"/>
        <w:rPr>
          <w:sz w:val="24"/>
          <w:szCs w:val="24"/>
        </w:rPr>
      </w:pPr>
      <w:r w:rsidRPr="00865D15">
        <w:rPr>
          <w:sz w:val="24"/>
          <w:szCs w:val="24"/>
        </w:rPr>
        <w:t>}</w:t>
      </w:r>
    </w:p>
    <w:p w14:paraId="2D5D707B" w14:textId="661A3BCD" w:rsidR="00FE7C63" w:rsidRPr="00865D15" w:rsidRDefault="00FE7C63" w:rsidP="00865D15">
      <w:pPr>
        <w:spacing w:line="25" w:lineRule="atLeast"/>
        <w:ind w:firstLineChars="200" w:firstLine="480"/>
        <w:jc w:val="left"/>
        <w:rPr>
          <w:sz w:val="24"/>
          <w:szCs w:val="24"/>
        </w:rPr>
      </w:pPr>
      <w:r w:rsidRPr="00865D15">
        <w:rPr>
          <w:sz w:val="24"/>
          <w:szCs w:val="24"/>
        </w:rPr>
        <w:t>in.close();</w:t>
      </w:r>
    </w:p>
    <w:p w14:paraId="74B0E497" w14:textId="177505A9" w:rsidR="00FE7C63" w:rsidRPr="00865D15" w:rsidRDefault="00FE7C63" w:rsidP="00865D15">
      <w:pPr>
        <w:spacing w:line="25" w:lineRule="atLeast"/>
        <w:ind w:firstLineChars="200" w:firstLine="480"/>
        <w:jc w:val="left"/>
        <w:rPr>
          <w:sz w:val="24"/>
          <w:szCs w:val="24"/>
        </w:rPr>
      </w:pPr>
      <w:r w:rsidRPr="00865D15">
        <w:rPr>
          <w:sz w:val="24"/>
          <w:szCs w:val="24"/>
        </w:rPr>
        <w:t>write_to_txt(obj);</w:t>
      </w:r>
    </w:p>
    <w:p w14:paraId="413E60C1" w14:textId="7F66E43B" w:rsidR="00FE7C63" w:rsidRPr="00865D15" w:rsidRDefault="00FE7C63" w:rsidP="00865D15">
      <w:pPr>
        <w:spacing w:line="25" w:lineRule="atLeast"/>
        <w:ind w:firstLineChars="200" w:firstLine="480"/>
        <w:jc w:val="left"/>
        <w:rPr>
          <w:sz w:val="24"/>
          <w:szCs w:val="24"/>
        </w:rPr>
      </w:pPr>
      <w:r w:rsidRPr="00865D15">
        <w:rPr>
          <w:sz w:val="24"/>
          <w:szCs w:val="24"/>
        </w:rPr>
        <w:t>return 0;</w:t>
      </w:r>
    </w:p>
    <w:p w14:paraId="6BC69E16" w14:textId="1112952C" w:rsidR="00FE7C63" w:rsidRPr="00865D15" w:rsidRDefault="00FE7C63" w:rsidP="00865D15">
      <w:pPr>
        <w:spacing w:line="25" w:lineRule="atLeast"/>
        <w:ind w:firstLineChars="200" w:firstLine="480"/>
        <w:jc w:val="left"/>
        <w:rPr>
          <w:sz w:val="24"/>
          <w:szCs w:val="24"/>
        </w:rPr>
      </w:pPr>
      <w:r w:rsidRPr="00865D15">
        <w:rPr>
          <w:sz w:val="24"/>
          <w:szCs w:val="24"/>
        </w:rPr>
        <w:t>}</w:t>
      </w:r>
    </w:p>
    <w:sectPr w:rsidR="00FE7C63" w:rsidRPr="00865D15" w:rsidSect="00074358">
      <w:footerReference w:type="default" r:id="rId2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54839" w14:textId="77777777" w:rsidR="00244A6A" w:rsidRDefault="00244A6A" w:rsidP="00074358">
      <w:r>
        <w:separator/>
      </w:r>
    </w:p>
  </w:endnote>
  <w:endnote w:type="continuationSeparator" w:id="0">
    <w:p w14:paraId="554D03CD" w14:textId="77777777" w:rsidR="00244A6A" w:rsidRDefault="00244A6A" w:rsidP="0007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AAD7B" w14:textId="77777777" w:rsidR="00FE7C63" w:rsidRDefault="00FE7C63">
    <w:pPr>
      <w:pStyle w:val="a5"/>
      <w:jc w:val="right"/>
    </w:pPr>
    <w:r>
      <w:fldChar w:fldCharType="begin"/>
    </w:r>
    <w:r>
      <w:instrText>PAGE   \* MERGEFORMAT</w:instrText>
    </w:r>
    <w:r>
      <w:fldChar w:fldCharType="separate"/>
    </w:r>
    <w:r w:rsidRPr="002604D9">
      <w:rPr>
        <w:noProof/>
        <w:lang w:val="zh-CN"/>
      </w:rPr>
      <w:t>7</w:t>
    </w:r>
    <w:r>
      <w:fldChar w:fldCharType="end"/>
    </w:r>
  </w:p>
  <w:p w14:paraId="62BE26C4" w14:textId="77777777" w:rsidR="00FE7C63" w:rsidRDefault="00FE7C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2B286" w14:textId="77777777" w:rsidR="00244A6A" w:rsidRDefault="00244A6A" w:rsidP="00074358">
      <w:r>
        <w:separator/>
      </w:r>
    </w:p>
  </w:footnote>
  <w:footnote w:type="continuationSeparator" w:id="0">
    <w:p w14:paraId="3A902ED3" w14:textId="77777777" w:rsidR="00244A6A" w:rsidRDefault="00244A6A" w:rsidP="00074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multilevel"/>
    <w:tmpl w:val="00000005"/>
    <w:lvl w:ilvl="0">
      <w:start w:val="1"/>
      <w:numFmt w:val="decimal"/>
      <w:lvlText w:val="3.1.%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decimal"/>
      <w:lvlText w:val="3.2.%1 "/>
      <w:lvlJc w:val="left"/>
      <w:pPr>
        <w:ind w:left="1742" w:hanging="420"/>
      </w:pPr>
      <w:rPr>
        <w:rFonts w:hint="eastAsia"/>
      </w:rPr>
    </w:lvl>
    <w:lvl w:ilvl="1">
      <w:start w:val="1"/>
      <w:numFmt w:val="decimal"/>
      <w:lvlText w:val="3.2.%2 "/>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C"/>
    <w:multiLevelType w:val="multilevel"/>
    <w:tmpl w:val="0000000C"/>
    <w:lvl w:ilvl="0">
      <w:start w:val="1"/>
      <w:numFmt w:val="decimal"/>
      <w:lvlText w:val="%1 "/>
      <w:lvlJc w:val="center"/>
      <w:pPr>
        <w:ind w:left="840" w:hanging="420"/>
      </w:pPr>
      <w:rPr>
        <w:rFonts w:ascii="Times New Roman" w:hAnsi="Times New Roman"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D"/>
    <w:multiLevelType w:val="multilevel"/>
    <w:tmpl w:val="0000000D"/>
    <w:lvl w:ilvl="0">
      <w:start w:val="1"/>
      <w:numFmt w:val="decimal"/>
      <w:lvlText w:val="3.%1 "/>
      <w:lvlJc w:val="left"/>
      <w:pPr>
        <w:ind w:left="420" w:hanging="420"/>
      </w:pPr>
      <w:rPr>
        <w:rFonts w:ascii="Times New Roman" w:hAnsi="Times New Roman" w:cs="Times New Roman" w:hint="default"/>
      </w:rPr>
    </w:lvl>
    <w:lvl w:ilvl="1">
      <w:start w:val="1"/>
      <w:numFmt w:val="lowerLetter"/>
      <w:lvlText w:val="%2)"/>
      <w:lvlJc w:val="left"/>
      <w:pPr>
        <w:ind w:left="554" w:hanging="420"/>
      </w:pPr>
    </w:lvl>
    <w:lvl w:ilvl="2">
      <w:start w:val="1"/>
      <w:numFmt w:val="lowerRoman"/>
      <w:lvlText w:val="%3."/>
      <w:lvlJc w:val="right"/>
      <w:pPr>
        <w:ind w:left="974" w:hanging="420"/>
      </w:pPr>
    </w:lvl>
    <w:lvl w:ilvl="3">
      <w:start w:val="1"/>
      <w:numFmt w:val="decimal"/>
      <w:lvlText w:val="%4."/>
      <w:lvlJc w:val="left"/>
      <w:pPr>
        <w:ind w:left="1394" w:hanging="420"/>
      </w:pPr>
    </w:lvl>
    <w:lvl w:ilvl="4">
      <w:start w:val="1"/>
      <w:numFmt w:val="lowerLetter"/>
      <w:lvlText w:val="%5)"/>
      <w:lvlJc w:val="left"/>
      <w:pPr>
        <w:ind w:left="1814" w:hanging="420"/>
      </w:pPr>
    </w:lvl>
    <w:lvl w:ilvl="5">
      <w:start w:val="1"/>
      <w:numFmt w:val="lowerRoman"/>
      <w:lvlText w:val="%6."/>
      <w:lvlJc w:val="right"/>
      <w:pPr>
        <w:ind w:left="2234" w:hanging="420"/>
      </w:pPr>
    </w:lvl>
    <w:lvl w:ilvl="6">
      <w:start w:val="1"/>
      <w:numFmt w:val="decimal"/>
      <w:lvlText w:val="%7."/>
      <w:lvlJc w:val="left"/>
      <w:pPr>
        <w:ind w:left="2654" w:hanging="420"/>
      </w:pPr>
    </w:lvl>
    <w:lvl w:ilvl="7">
      <w:start w:val="1"/>
      <w:numFmt w:val="lowerLetter"/>
      <w:lvlText w:val="%8)"/>
      <w:lvlJc w:val="left"/>
      <w:pPr>
        <w:ind w:left="3074" w:hanging="420"/>
      </w:pPr>
    </w:lvl>
    <w:lvl w:ilvl="8">
      <w:start w:val="1"/>
      <w:numFmt w:val="lowerRoman"/>
      <w:lvlText w:val="%9."/>
      <w:lvlJc w:val="right"/>
      <w:pPr>
        <w:ind w:left="3494" w:hanging="420"/>
      </w:pPr>
    </w:lvl>
  </w:abstractNum>
  <w:abstractNum w:abstractNumId="4" w15:restartNumberingAfterBreak="0">
    <w:nsid w:val="000A3358"/>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2D26B47"/>
    <w:multiLevelType w:val="hybridMultilevel"/>
    <w:tmpl w:val="55B097F4"/>
    <w:lvl w:ilvl="0" w:tplc="4E72F9E4">
      <w:start w:val="1"/>
      <w:numFmt w:val="decimal"/>
      <w:lvlText w:val="3.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79424C"/>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A1C14EC"/>
    <w:multiLevelType w:val="hybridMultilevel"/>
    <w:tmpl w:val="8C6C7990"/>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C12D88"/>
    <w:multiLevelType w:val="hybridMultilevel"/>
    <w:tmpl w:val="CE3C8598"/>
    <w:lvl w:ilvl="0" w:tplc="5DAE629A">
      <w:start w:val="1"/>
      <w:numFmt w:val="decimal"/>
      <w:lvlText w:val="3.3.%1 "/>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2C671F"/>
    <w:multiLevelType w:val="multilevel"/>
    <w:tmpl w:val="54B4E5FA"/>
    <w:lvl w:ilvl="0">
      <w:start w:val="1"/>
      <w:numFmt w:val="decimal"/>
      <w:lvlText w:val="5.%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31831A7"/>
    <w:multiLevelType w:val="hybridMultilevel"/>
    <w:tmpl w:val="F5405F1A"/>
    <w:lvl w:ilvl="0" w:tplc="04090011">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1" w15:restartNumberingAfterBreak="0">
    <w:nsid w:val="14A1294B"/>
    <w:multiLevelType w:val="hybridMultilevel"/>
    <w:tmpl w:val="A69881B6"/>
    <w:lvl w:ilvl="0" w:tplc="9DA8A7B0">
      <w:start w:val="1"/>
      <w:numFmt w:val="decimal"/>
      <w:lvlText w:val="5.1.%1 "/>
      <w:lvlJc w:val="left"/>
      <w:pPr>
        <w:ind w:left="1679" w:hanging="420"/>
      </w:pPr>
      <w:rPr>
        <w:rFonts w:hint="eastAsia"/>
      </w:rPr>
    </w:lvl>
    <w:lvl w:ilvl="1" w:tplc="9DA8A7B0">
      <w:start w:val="1"/>
      <w:numFmt w:val="decimal"/>
      <w:lvlText w:val="5.1.%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30B24"/>
    <w:multiLevelType w:val="hybridMultilevel"/>
    <w:tmpl w:val="2B14F3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D36F86"/>
    <w:multiLevelType w:val="hybridMultilevel"/>
    <w:tmpl w:val="7BCCD012"/>
    <w:lvl w:ilvl="0" w:tplc="26F85AC2">
      <w:start w:val="1"/>
      <w:numFmt w:val="decimal"/>
      <w:lvlText w:val="6.1.%1 "/>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763EED"/>
    <w:multiLevelType w:val="hybridMultilevel"/>
    <w:tmpl w:val="6BCCFC10"/>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C84185"/>
    <w:multiLevelType w:val="hybridMultilevel"/>
    <w:tmpl w:val="7CAC47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8C4A0F"/>
    <w:multiLevelType w:val="hybridMultilevel"/>
    <w:tmpl w:val="DAB86DE2"/>
    <w:lvl w:ilvl="0" w:tplc="20AE1732">
      <w:start w:val="1"/>
      <w:numFmt w:val="decimal"/>
      <w:lvlText w:val="3.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A45C2D"/>
    <w:multiLevelType w:val="hybridMultilevel"/>
    <w:tmpl w:val="F77C1A7C"/>
    <w:lvl w:ilvl="0" w:tplc="213A18B2">
      <w:start w:val="1"/>
      <w:numFmt w:val="decimal"/>
      <w:lvlText w:val="4.3.%1 "/>
      <w:lvlJc w:val="left"/>
      <w:pPr>
        <w:ind w:left="900" w:hanging="420"/>
      </w:pPr>
      <w:rPr>
        <w:rFonts w:hint="eastAsia"/>
      </w:rPr>
    </w:lvl>
    <w:lvl w:ilvl="1" w:tplc="213A18B2">
      <w:start w:val="1"/>
      <w:numFmt w:val="decimal"/>
      <w:lvlText w:val="4.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5C3955"/>
    <w:multiLevelType w:val="hybridMultilevel"/>
    <w:tmpl w:val="0F987F4A"/>
    <w:lvl w:ilvl="0" w:tplc="ADC63874">
      <w:start w:val="1"/>
      <w:numFmt w:val="decimal"/>
      <w:lvlText w:val="5.%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77E68A9"/>
    <w:multiLevelType w:val="multilevel"/>
    <w:tmpl w:val="BB6A7B0C"/>
    <w:lvl w:ilvl="0">
      <w:start w:val="1"/>
      <w:numFmt w:val="decimal"/>
      <w:lvlText w:val="4.%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50464C3D"/>
    <w:multiLevelType w:val="hybridMultilevel"/>
    <w:tmpl w:val="0C3A76AE"/>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F66DAA"/>
    <w:multiLevelType w:val="hybridMultilevel"/>
    <w:tmpl w:val="BA7CD80A"/>
    <w:lvl w:ilvl="0" w:tplc="213A18B2">
      <w:start w:val="1"/>
      <w:numFmt w:val="decimal"/>
      <w:lvlText w:val="4.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813156"/>
    <w:multiLevelType w:val="hybridMultilevel"/>
    <w:tmpl w:val="E52458A0"/>
    <w:lvl w:ilvl="0" w:tplc="9DA8A7B0">
      <w:start w:val="1"/>
      <w:numFmt w:val="decimal"/>
      <w:lvlText w:val="5.1.%1 "/>
      <w:lvlJc w:val="left"/>
      <w:pPr>
        <w:ind w:left="1679"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DC75EA"/>
    <w:multiLevelType w:val="hybridMultilevel"/>
    <w:tmpl w:val="B1802624"/>
    <w:lvl w:ilvl="0" w:tplc="5DAE629A">
      <w:start w:val="1"/>
      <w:numFmt w:val="decimal"/>
      <w:lvlText w:val="3.3.%1 "/>
      <w:lvlJc w:val="left"/>
      <w:pPr>
        <w:ind w:left="840" w:hanging="420"/>
      </w:pPr>
      <w:rPr>
        <w:rFonts w:hint="eastAsia"/>
      </w:rPr>
    </w:lvl>
    <w:lvl w:ilvl="1" w:tplc="5DAE629A">
      <w:start w:val="1"/>
      <w:numFmt w:val="decimal"/>
      <w:lvlText w:val="3.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2A082B"/>
    <w:multiLevelType w:val="hybridMultilevel"/>
    <w:tmpl w:val="EE6435DC"/>
    <w:lvl w:ilvl="0" w:tplc="398AD742">
      <w:start w:val="1"/>
      <w:numFmt w:val="decimal"/>
      <w:lvlText w:val="%1) "/>
      <w:lvlJc w:val="left"/>
      <w:pPr>
        <w:ind w:left="846" w:hanging="420"/>
      </w:pPr>
      <w:rPr>
        <w:rFonts w:ascii="Times New Roman" w:hAnsi="Times New Roman" w:cs="Times New Roman"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15:restartNumberingAfterBreak="0">
    <w:nsid w:val="663269BD"/>
    <w:multiLevelType w:val="hybridMultilevel"/>
    <w:tmpl w:val="BF92D33E"/>
    <w:lvl w:ilvl="0" w:tplc="5E6EF95C">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6" w15:restartNumberingAfterBreak="0">
    <w:nsid w:val="685F578C"/>
    <w:multiLevelType w:val="hybridMultilevel"/>
    <w:tmpl w:val="95C42322"/>
    <w:lvl w:ilvl="0" w:tplc="FA7293FC">
      <w:start w:val="1"/>
      <w:numFmt w:val="decimal"/>
      <w:lvlText w:val="%1 "/>
      <w:lvlJc w:val="center"/>
      <w:pPr>
        <w:ind w:left="840" w:hanging="420"/>
      </w:pPr>
      <w:rPr>
        <w:rFonts w:ascii="Times New Roman" w:hAnsi="Times New Roman" w:cs="Times New Roman" w:hint="default"/>
      </w:rPr>
    </w:lvl>
    <w:lvl w:ilvl="1" w:tplc="215E6290">
      <w:start w:val="1"/>
      <w:numFmt w:val="decimal"/>
      <w:lvlText w:val="6.%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F49140E"/>
    <w:multiLevelType w:val="hybridMultilevel"/>
    <w:tmpl w:val="0F243B82"/>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F5724C3"/>
    <w:multiLevelType w:val="hybridMultilevel"/>
    <w:tmpl w:val="0F58E1EA"/>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A780F59"/>
    <w:multiLevelType w:val="hybridMultilevel"/>
    <w:tmpl w:val="D5A81D3E"/>
    <w:lvl w:ilvl="0" w:tplc="0409000B">
      <w:start w:val="1"/>
      <w:numFmt w:val="bullet"/>
      <w:lvlText w:val=""/>
      <w:lvlJc w:val="left"/>
      <w:pPr>
        <w:ind w:left="1138" w:hanging="360"/>
      </w:pPr>
      <w:rPr>
        <w:rFonts w:ascii="Wingdings" w:hAnsi="Wingdings"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30" w15:restartNumberingAfterBreak="0">
    <w:nsid w:val="7F967CB9"/>
    <w:multiLevelType w:val="hybridMultilevel"/>
    <w:tmpl w:val="281C0772"/>
    <w:lvl w:ilvl="0" w:tplc="D6AC2FB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2"/>
  </w:num>
  <w:num w:numId="2">
    <w:abstractNumId w:val="3"/>
  </w:num>
  <w:num w:numId="3">
    <w:abstractNumId w:val="0"/>
  </w:num>
  <w:num w:numId="4">
    <w:abstractNumId w:val="1"/>
  </w:num>
  <w:num w:numId="5">
    <w:abstractNumId w:val="8"/>
  </w:num>
  <w:num w:numId="6">
    <w:abstractNumId w:val="23"/>
  </w:num>
  <w:num w:numId="7">
    <w:abstractNumId w:val="18"/>
  </w:num>
  <w:num w:numId="8">
    <w:abstractNumId w:val="19"/>
  </w:num>
  <w:num w:numId="9">
    <w:abstractNumId w:val="12"/>
  </w:num>
  <w:num w:numId="10">
    <w:abstractNumId w:val="15"/>
  </w:num>
  <w:num w:numId="11">
    <w:abstractNumId w:val="13"/>
  </w:num>
  <w:num w:numId="12">
    <w:abstractNumId w:val="9"/>
  </w:num>
  <w:num w:numId="13">
    <w:abstractNumId w:val="22"/>
  </w:num>
  <w:num w:numId="14">
    <w:abstractNumId w:val="11"/>
  </w:num>
  <w:num w:numId="15">
    <w:abstractNumId w:val="10"/>
  </w:num>
  <w:num w:numId="16">
    <w:abstractNumId w:val="7"/>
  </w:num>
  <w:num w:numId="17">
    <w:abstractNumId w:val="26"/>
  </w:num>
  <w:num w:numId="18">
    <w:abstractNumId w:val="24"/>
  </w:num>
  <w:num w:numId="19">
    <w:abstractNumId w:val="4"/>
  </w:num>
  <w:num w:numId="20">
    <w:abstractNumId w:val="6"/>
  </w:num>
  <w:num w:numId="21">
    <w:abstractNumId w:val="28"/>
  </w:num>
  <w:num w:numId="22">
    <w:abstractNumId w:val="27"/>
  </w:num>
  <w:num w:numId="23">
    <w:abstractNumId w:val="14"/>
  </w:num>
  <w:num w:numId="24">
    <w:abstractNumId w:val="20"/>
  </w:num>
  <w:num w:numId="25">
    <w:abstractNumId w:val="16"/>
  </w:num>
  <w:num w:numId="26">
    <w:abstractNumId w:val="5"/>
  </w:num>
  <w:num w:numId="27">
    <w:abstractNumId w:val="21"/>
  </w:num>
  <w:num w:numId="28">
    <w:abstractNumId w:val="17"/>
  </w:num>
  <w:num w:numId="29">
    <w:abstractNumId w:val="30"/>
  </w:num>
  <w:num w:numId="30">
    <w:abstractNumId w:val="2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AF9"/>
    <w:rsid w:val="00002876"/>
    <w:rsid w:val="00033EAA"/>
    <w:rsid w:val="00044E60"/>
    <w:rsid w:val="0005038A"/>
    <w:rsid w:val="00050BB1"/>
    <w:rsid w:val="00070CC1"/>
    <w:rsid w:val="00074358"/>
    <w:rsid w:val="000805E9"/>
    <w:rsid w:val="00091DC1"/>
    <w:rsid w:val="00094B48"/>
    <w:rsid w:val="00094F3F"/>
    <w:rsid w:val="000A090E"/>
    <w:rsid w:val="000A369E"/>
    <w:rsid w:val="000A73F4"/>
    <w:rsid w:val="000C2A9B"/>
    <w:rsid w:val="000C5661"/>
    <w:rsid w:val="000E7624"/>
    <w:rsid w:val="000F1DE5"/>
    <w:rsid w:val="00102D61"/>
    <w:rsid w:val="001122CC"/>
    <w:rsid w:val="0012044B"/>
    <w:rsid w:val="00124121"/>
    <w:rsid w:val="001727DD"/>
    <w:rsid w:val="00172A27"/>
    <w:rsid w:val="0018161F"/>
    <w:rsid w:val="0019267E"/>
    <w:rsid w:val="001B6356"/>
    <w:rsid w:val="00235E05"/>
    <w:rsid w:val="00244A6A"/>
    <w:rsid w:val="002604D9"/>
    <w:rsid w:val="002620AD"/>
    <w:rsid w:val="00277E19"/>
    <w:rsid w:val="002A0F23"/>
    <w:rsid w:val="002B24D3"/>
    <w:rsid w:val="002C0ED7"/>
    <w:rsid w:val="002C5C7B"/>
    <w:rsid w:val="002E1BEC"/>
    <w:rsid w:val="00300300"/>
    <w:rsid w:val="00322A34"/>
    <w:rsid w:val="00326FDF"/>
    <w:rsid w:val="00340538"/>
    <w:rsid w:val="00343CF5"/>
    <w:rsid w:val="00365323"/>
    <w:rsid w:val="0039496C"/>
    <w:rsid w:val="003B5AFE"/>
    <w:rsid w:val="003B68CD"/>
    <w:rsid w:val="003E692B"/>
    <w:rsid w:val="003F6F9A"/>
    <w:rsid w:val="00411533"/>
    <w:rsid w:val="00421DD5"/>
    <w:rsid w:val="004375B6"/>
    <w:rsid w:val="0046745D"/>
    <w:rsid w:val="004A1727"/>
    <w:rsid w:val="004B7032"/>
    <w:rsid w:val="004F1C96"/>
    <w:rsid w:val="00502876"/>
    <w:rsid w:val="00516448"/>
    <w:rsid w:val="005245F3"/>
    <w:rsid w:val="00533FC5"/>
    <w:rsid w:val="00534EFF"/>
    <w:rsid w:val="00543531"/>
    <w:rsid w:val="00553AC1"/>
    <w:rsid w:val="0055533A"/>
    <w:rsid w:val="00555C2D"/>
    <w:rsid w:val="005846D1"/>
    <w:rsid w:val="005A40A7"/>
    <w:rsid w:val="005B475A"/>
    <w:rsid w:val="005D2388"/>
    <w:rsid w:val="005D714D"/>
    <w:rsid w:val="005E5322"/>
    <w:rsid w:val="005F154C"/>
    <w:rsid w:val="005F2617"/>
    <w:rsid w:val="005F2C8D"/>
    <w:rsid w:val="005F65ED"/>
    <w:rsid w:val="00623A08"/>
    <w:rsid w:val="00631EF3"/>
    <w:rsid w:val="006505D2"/>
    <w:rsid w:val="006545E1"/>
    <w:rsid w:val="00667BC2"/>
    <w:rsid w:val="00677728"/>
    <w:rsid w:val="006B262E"/>
    <w:rsid w:val="006B2E36"/>
    <w:rsid w:val="0073286E"/>
    <w:rsid w:val="007764CE"/>
    <w:rsid w:val="00784931"/>
    <w:rsid w:val="007A7DF0"/>
    <w:rsid w:val="007B77A0"/>
    <w:rsid w:val="007C3FBE"/>
    <w:rsid w:val="007E0267"/>
    <w:rsid w:val="007E02DA"/>
    <w:rsid w:val="007E08CE"/>
    <w:rsid w:val="008239C4"/>
    <w:rsid w:val="00833F65"/>
    <w:rsid w:val="008619CF"/>
    <w:rsid w:val="00865D15"/>
    <w:rsid w:val="00877029"/>
    <w:rsid w:val="00883C30"/>
    <w:rsid w:val="0088593D"/>
    <w:rsid w:val="008E4350"/>
    <w:rsid w:val="00904AE7"/>
    <w:rsid w:val="0090773E"/>
    <w:rsid w:val="00916136"/>
    <w:rsid w:val="00917F7D"/>
    <w:rsid w:val="00927B6D"/>
    <w:rsid w:val="00954EF7"/>
    <w:rsid w:val="009721FF"/>
    <w:rsid w:val="00976781"/>
    <w:rsid w:val="00983E4D"/>
    <w:rsid w:val="009C13BC"/>
    <w:rsid w:val="009D2414"/>
    <w:rsid w:val="009F4A23"/>
    <w:rsid w:val="00A1259B"/>
    <w:rsid w:val="00A441CC"/>
    <w:rsid w:val="00A764D5"/>
    <w:rsid w:val="00A97145"/>
    <w:rsid w:val="00AA342F"/>
    <w:rsid w:val="00AB5AF9"/>
    <w:rsid w:val="00AB7757"/>
    <w:rsid w:val="00AD66A9"/>
    <w:rsid w:val="00AF3597"/>
    <w:rsid w:val="00B1189A"/>
    <w:rsid w:val="00B16B3D"/>
    <w:rsid w:val="00B806A6"/>
    <w:rsid w:val="00B96A81"/>
    <w:rsid w:val="00BA7188"/>
    <w:rsid w:val="00BA78B5"/>
    <w:rsid w:val="00BC109B"/>
    <w:rsid w:val="00BD5769"/>
    <w:rsid w:val="00BE6D32"/>
    <w:rsid w:val="00C20785"/>
    <w:rsid w:val="00C372D1"/>
    <w:rsid w:val="00C5187D"/>
    <w:rsid w:val="00CB315F"/>
    <w:rsid w:val="00CF0DFD"/>
    <w:rsid w:val="00CF2DFA"/>
    <w:rsid w:val="00CF69E0"/>
    <w:rsid w:val="00D17077"/>
    <w:rsid w:val="00D463C8"/>
    <w:rsid w:val="00D734CB"/>
    <w:rsid w:val="00D85D12"/>
    <w:rsid w:val="00D878A8"/>
    <w:rsid w:val="00D941B6"/>
    <w:rsid w:val="00DD0C9A"/>
    <w:rsid w:val="00DE6BD2"/>
    <w:rsid w:val="00E00436"/>
    <w:rsid w:val="00E06B14"/>
    <w:rsid w:val="00E362DB"/>
    <w:rsid w:val="00E413DF"/>
    <w:rsid w:val="00E43949"/>
    <w:rsid w:val="00E963FA"/>
    <w:rsid w:val="00EA0C2B"/>
    <w:rsid w:val="00F66363"/>
    <w:rsid w:val="00F96F40"/>
    <w:rsid w:val="00FB00E7"/>
    <w:rsid w:val="00FB6530"/>
    <w:rsid w:val="00FC2BBC"/>
    <w:rsid w:val="00FE7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10C57AEE"/>
  <w15:docId w15:val="{DB367DF2-3EFB-4081-96FB-57A73624A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976781"/>
    <w:pPr>
      <w:keepNext/>
      <w:keepLines/>
      <w:spacing w:before="340" w:after="330" w:line="578" w:lineRule="auto"/>
      <w:outlineLvl w:val="0"/>
    </w:pPr>
    <w:rPr>
      <w:b/>
      <w:bCs/>
      <w:kern w:val="44"/>
      <w:sz w:val="44"/>
      <w:szCs w:val="44"/>
    </w:rPr>
  </w:style>
  <w:style w:type="paragraph" w:styleId="3">
    <w:name w:val="heading 3"/>
    <w:basedOn w:val="a"/>
    <w:next w:val="a"/>
    <w:link w:val="30"/>
    <w:uiPriority w:val="9"/>
    <w:qFormat/>
    <w:rsid w:val="004375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caption"/>
    <w:basedOn w:val="a"/>
    <w:next w:val="a"/>
    <w:qFormat/>
    <w:rPr>
      <w:rFonts w:ascii="Cambria" w:eastAsia="黑体" w:hAnsi="Cambria"/>
      <w:sz w:val="20"/>
    </w:rPr>
  </w:style>
  <w:style w:type="paragraph" w:styleId="a5">
    <w:name w:val="footer"/>
    <w:basedOn w:val="a"/>
    <w:link w:val="a6"/>
    <w:uiPriority w:val="99"/>
    <w:pPr>
      <w:tabs>
        <w:tab w:val="center" w:pos="4153"/>
        <w:tab w:val="right" w:pos="8306"/>
      </w:tabs>
      <w:snapToGrid w:val="0"/>
      <w:jc w:val="left"/>
    </w:pPr>
    <w:rPr>
      <w:sz w:val="18"/>
    </w:rPr>
  </w:style>
  <w:style w:type="paragraph" w:styleId="a7">
    <w:name w:val="Normal (Web)"/>
    <w:basedOn w:val="a"/>
    <w:uiPriority w:val="99"/>
    <w:pPr>
      <w:widowControl/>
      <w:spacing w:before="100" w:beforeAutospacing="1" w:after="100" w:afterAutospacing="1"/>
      <w:jc w:val="left"/>
    </w:pPr>
    <w:rPr>
      <w:rFonts w:ascii="宋体" w:hAnsi="宋体" w:cs="宋体"/>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List Paragraph"/>
    <w:basedOn w:val="a"/>
    <w:uiPriority w:val="99"/>
    <w:qFormat/>
    <w:pPr>
      <w:ind w:firstLineChars="200" w:firstLine="420"/>
    </w:pPr>
  </w:style>
  <w:style w:type="character" w:styleId="aa">
    <w:name w:val="annotation reference"/>
    <w:uiPriority w:val="99"/>
    <w:semiHidden/>
    <w:unhideWhenUsed/>
    <w:rsid w:val="00555C2D"/>
    <w:rPr>
      <w:sz w:val="21"/>
      <w:szCs w:val="21"/>
    </w:rPr>
  </w:style>
  <w:style w:type="paragraph" w:styleId="ab">
    <w:name w:val="annotation text"/>
    <w:basedOn w:val="a"/>
    <w:link w:val="ac"/>
    <w:uiPriority w:val="99"/>
    <w:semiHidden/>
    <w:unhideWhenUsed/>
    <w:rsid w:val="00555C2D"/>
    <w:pPr>
      <w:jc w:val="left"/>
    </w:pPr>
  </w:style>
  <w:style w:type="character" w:customStyle="1" w:styleId="ac">
    <w:name w:val="批注文字 字符"/>
    <w:link w:val="ab"/>
    <w:uiPriority w:val="99"/>
    <w:semiHidden/>
    <w:rsid w:val="00555C2D"/>
    <w:rPr>
      <w:kern w:val="2"/>
      <w:sz w:val="21"/>
    </w:rPr>
  </w:style>
  <w:style w:type="paragraph" w:styleId="ad">
    <w:name w:val="annotation subject"/>
    <w:basedOn w:val="ab"/>
    <w:next w:val="ab"/>
    <w:link w:val="ae"/>
    <w:uiPriority w:val="99"/>
    <w:semiHidden/>
    <w:unhideWhenUsed/>
    <w:rsid w:val="00555C2D"/>
    <w:rPr>
      <w:b/>
      <w:bCs/>
    </w:rPr>
  </w:style>
  <w:style w:type="character" w:customStyle="1" w:styleId="ae">
    <w:name w:val="批注主题 字符"/>
    <w:link w:val="ad"/>
    <w:uiPriority w:val="99"/>
    <w:semiHidden/>
    <w:rsid w:val="00555C2D"/>
    <w:rPr>
      <w:b/>
      <w:bCs/>
      <w:kern w:val="2"/>
      <w:sz w:val="21"/>
    </w:rPr>
  </w:style>
  <w:style w:type="paragraph" w:styleId="af">
    <w:name w:val="Balloon Text"/>
    <w:basedOn w:val="a"/>
    <w:link w:val="af0"/>
    <w:uiPriority w:val="99"/>
    <w:semiHidden/>
    <w:unhideWhenUsed/>
    <w:rsid w:val="00555C2D"/>
    <w:rPr>
      <w:sz w:val="18"/>
      <w:szCs w:val="18"/>
    </w:rPr>
  </w:style>
  <w:style w:type="character" w:customStyle="1" w:styleId="af0">
    <w:name w:val="批注框文本 字符"/>
    <w:link w:val="af"/>
    <w:uiPriority w:val="99"/>
    <w:semiHidden/>
    <w:rsid w:val="00555C2D"/>
    <w:rPr>
      <w:kern w:val="2"/>
      <w:sz w:val="18"/>
      <w:szCs w:val="18"/>
    </w:rPr>
  </w:style>
  <w:style w:type="table" w:styleId="af1">
    <w:name w:val="Table Grid"/>
    <w:basedOn w:val="a1"/>
    <w:uiPriority w:val="99"/>
    <w:rsid w:val="00C2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4375B6"/>
    <w:rPr>
      <w:b/>
      <w:bCs/>
      <w:kern w:val="2"/>
      <w:sz w:val="32"/>
      <w:szCs w:val="32"/>
    </w:rPr>
  </w:style>
  <w:style w:type="character" w:customStyle="1" w:styleId="a6">
    <w:name w:val="页脚 字符"/>
    <w:link w:val="a5"/>
    <w:uiPriority w:val="99"/>
    <w:rsid w:val="00074358"/>
    <w:rPr>
      <w:kern w:val="2"/>
      <w:sz w:val="18"/>
    </w:rPr>
  </w:style>
  <w:style w:type="character" w:customStyle="1" w:styleId="10">
    <w:name w:val="标题 1 字符"/>
    <w:link w:val="1"/>
    <w:uiPriority w:val="9"/>
    <w:rsid w:val="00976781"/>
    <w:rPr>
      <w:b/>
      <w:bCs/>
      <w:kern w:val="44"/>
      <w:sz w:val="44"/>
      <w:szCs w:val="44"/>
    </w:rPr>
  </w:style>
  <w:style w:type="paragraph" w:styleId="TOC">
    <w:name w:val="TOC Heading"/>
    <w:basedOn w:val="1"/>
    <w:next w:val="a"/>
    <w:uiPriority w:val="39"/>
    <w:qFormat/>
    <w:rsid w:val="00976781"/>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a"/>
    <w:next w:val="a"/>
    <w:autoRedefine/>
    <w:uiPriority w:val="39"/>
    <w:unhideWhenUsed/>
    <w:qFormat/>
    <w:rsid w:val="00976781"/>
  </w:style>
  <w:style w:type="paragraph" w:styleId="TOC2">
    <w:name w:val="toc 2"/>
    <w:basedOn w:val="a"/>
    <w:next w:val="a"/>
    <w:autoRedefine/>
    <w:uiPriority w:val="39"/>
    <w:unhideWhenUsed/>
    <w:qFormat/>
    <w:rsid w:val="00976781"/>
    <w:pPr>
      <w:ind w:leftChars="200" w:left="420"/>
    </w:pPr>
  </w:style>
  <w:style w:type="paragraph" w:styleId="TOC3">
    <w:name w:val="toc 3"/>
    <w:basedOn w:val="a"/>
    <w:next w:val="a"/>
    <w:autoRedefine/>
    <w:uiPriority w:val="39"/>
    <w:unhideWhenUsed/>
    <w:qFormat/>
    <w:rsid w:val="0097678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32534;&#35793;&#21407;&#29702;\2020&#24180;2017&#32423;&#23454;&#3956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A98B2-90C1-4F72-BB6C-50C41528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编译原理课设报告模板-徐丽萍.dotx</Template>
  <TotalTime>149</TotalTime>
  <Pages>1</Pages>
  <Words>17842</Words>
  <Characters>101705</Characters>
  <Application>Microsoft Office Word</Application>
  <DocSecurity>0</DocSecurity>
  <PresentationFormat/>
  <Lines>847</Lines>
  <Paragraphs>238</Paragraphs>
  <Slides>0</Slides>
  <Notes>0</Notes>
  <HiddenSlides>0</HiddenSlides>
  <MMClips>0</MMClips>
  <ScaleCrop>false</ScaleCrop>
  <Company/>
  <LinksUpToDate>false</LinksUpToDate>
  <CharactersWithSpaces>119309</CharactersWithSpaces>
  <SharedDoc>false</SharedDoc>
  <HLinks>
    <vt:vector size="138" baseType="variant">
      <vt:variant>
        <vt:i4>1245236</vt:i4>
      </vt:variant>
      <vt:variant>
        <vt:i4>134</vt:i4>
      </vt:variant>
      <vt:variant>
        <vt:i4>0</vt:i4>
      </vt:variant>
      <vt:variant>
        <vt:i4>5</vt:i4>
      </vt:variant>
      <vt:variant>
        <vt:lpwstr/>
      </vt:variant>
      <vt:variant>
        <vt:lpwstr>_Toc376773677</vt:lpwstr>
      </vt:variant>
      <vt:variant>
        <vt:i4>1245236</vt:i4>
      </vt:variant>
      <vt:variant>
        <vt:i4>128</vt:i4>
      </vt:variant>
      <vt:variant>
        <vt:i4>0</vt:i4>
      </vt:variant>
      <vt:variant>
        <vt:i4>5</vt:i4>
      </vt:variant>
      <vt:variant>
        <vt:lpwstr/>
      </vt:variant>
      <vt:variant>
        <vt:lpwstr>_Toc376773676</vt:lpwstr>
      </vt:variant>
      <vt:variant>
        <vt:i4>1245236</vt:i4>
      </vt:variant>
      <vt:variant>
        <vt:i4>122</vt:i4>
      </vt:variant>
      <vt:variant>
        <vt:i4>0</vt:i4>
      </vt:variant>
      <vt:variant>
        <vt:i4>5</vt:i4>
      </vt:variant>
      <vt:variant>
        <vt:lpwstr/>
      </vt:variant>
      <vt:variant>
        <vt:lpwstr>_Toc376773675</vt:lpwstr>
      </vt:variant>
      <vt:variant>
        <vt:i4>1245236</vt:i4>
      </vt:variant>
      <vt:variant>
        <vt:i4>116</vt:i4>
      </vt:variant>
      <vt:variant>
        <vt:i4>0</vt:i4>
      </vt:variant>
      <vt:variant>
        <vt:i4>5</vt:i4>
      </vt:variant>
      <vt:variant>
        <vt:lpwstr/>
      </vt:variant>
      <vt:variant>
        <vt:lpwstr>_Toc376773674</vt:lpwstr>
      </vt:variant>
      <vt:variant>
        <vt:i4>1245236</vt:i4>
      </vt:variant>
      <vt:variant>
        <vt:i4>110</vt:i4>
      </vt:variant>
      <vt:variant>
        <vt:i4>0</vt:i4>
      </vt:variant>
      <vt:variant>
        <vt:i4>5</vt:i4>
      </vt:variant>
      <vt:variant>
        <vt:lpwstr/>
      </vt:variant>
      <vt:variant>
        <vt:lpwstr>_Toc376773670</vt:lpwstr>
      </vt:variant>
      <vt:variant>
        <vt:i4>1179700</vt:i4>
      </vt:variant>
      <vt:variant>
        <vt:i4>104</vt:i4>
      </vt:variant>
      <vt:variant>
        <vt:i4>0</vt:i4>
      </vt:variant>
      <vt:variant>
        <vt:i4>5</vt:i4>
      </vt:variant>
      <vt:variant>
        <vt:lpwstr/>
      </vt:variant>
      <vt:variant>
        <vt:lpwstr>_Toc376773669</vt:lpwstr>
      </vt:variant>
      <vt:variant>
        <vt:i4>1179700</vt:i4>
      </vt:variant>
      <vt:variant>
        <vt:i4>98</vt:i4>
      </vt:variant>
      <vt:variant>
        <vt:i4>0</vt:i4>
      </vt:variant>
      <vt:variant>
        <vt:i4>5</vt:i4>
      </vt:variant>
      <vt:variant>
        <vt:lpwstr/>
      </vt:variant>
      <vt:variant>
        <vt:lpwstr>_Toc376773668</vt:lpwstr>
      </vt:variant>
      <vt:variant>
        <vt:i4>1179700</vt:i4>
      </vt:variant>
      <vt:variant>
        <vt:i4>92</vt:i4>
      </vt:variant>
      <vt:variant>
        <vt:i4>0</vt:i4>
      </vt:variant>
      <vt:variant>
        <vt:i4>5</vt:i4>
      </vt:variant>
      <vt:variant>
        <vt:lpwstr/>
      </vt:variant>
      <vt:variant>
        <vt:lpwstr>_Toc376773667</vt:lpwstr>
      </vt:variant>
      <vt:variant>
        <vt:i4>1179700</vt:i4>
      </vt:variant>
      <vt:variant>
        <vt:i4>86</vt:i4>
      </vt:variant>
      <vt:variant>
        <vt:i4>0</vt:i4>
      </vt:variant>
      <vt:variant>
        <vt:i4>5</vt:i4>
      </vt:variant>
      <vt:variant>
        <vt:lpwstr/>
      </vt:variant>
      <vt:variant>
        <vt:lpwstr>_Toc376773666</vt:lpwstr>
      </vt:variant>
      <vt:variant>
        <vt:i4>1179700</vt:i4>
      </vt:variant>
      <vt:variant>
        <vt:i4>80</vt:i4>
      </vt:variant>
      <vt:variant>
        <vt:i4>0</vt:i4>
      </vt:variant>
      <vt:variant>
        <vt:i4>5</vt:i4>
      </vt:variant>
      <vt:variant>
        <vt:lpwstr/>
      </vt:variant>
      <vt:variant>
        <vt:lpwstr>_Toc376773665</vt:lpwstr>
      </vt:variant>
      <vt:variant>
        <vt:i4>1179700</vt:i4>
      </vt:variant>
      <vt:variant>
        <vt:i4>74</vt:i4>
      </vt:variant>
      <vt:variant>
        <vt:i4>0</vt:i4>
      </vt:variant>
      <vt:variant>
        <vt:i4>5</vt:i4>
      </vt:variant>
      <vt:variant>
        <vt:lpwstr/>
      </vt:variant>
      <vt:variant>
        <vt:lpwstr>_Toc376773664</vt:lpwstr>
      </vt:variant>
      <vt:variant>
        <vt:i4>1179700</vt:i4>
      </vt:variant>
      <vt:variant>
        <vt:i4>68</vt:i4>
      </vt:variant>
      <vt:variant>
        <vt:i4>0</vt:i4>
      </vt:variant>
      <vt:variant>
        <vt:i4>5</vt:i4>
      </vt:variant>
      <vt:variant>
        <vt:lpwstr/>
      </vt:variant>
      <vt:variant>
        <vt:lpwstr>_Toc376773663</vt:lpwstr>
      </vt:variant>
      <vt:variant>
        <vt:i4>1179700</vt:i4>
      </vt:variant>
      <vt:variant>
        <vt:i4>62</vt:i4>
      </vt:variant>
      <vt:variant>
        <vt:i4>0</vt:i4>
      </vt:variant>
      <vt:variant>
        <vt:i4>5</vt:i4>
      </vt:variant>
      <vt:variant>
        <vt:lpwstr/>
      </vt:variant>
      <vt:variant>
        <vt:lpwstr>_Toc376773662</vt:lpwstr>
      </vt:variant>
      <vt:variant>
        <vt:i4>1179700</vt:i4>
      </vt:variant>
      <vt:variant>
        <vt:i4>56</vt:i4>
      </vt:variant>
      <vt:variant>
        <vt:i4>0</vt:i4>
      </vt:variant>
      <vt:variant>
        <vt:i4>5</vt:i4>
      </vt:variant>
      <vt:variant>
        <vt:lpwstr/>
      </vt:variant>
      <vt:variant>
        <vt:lpwstr>_Toc376773661</vt:lpwstr>
      </vt:variant>
      <vt:variant>
        <vt:i4>1179700</vt:i4>
      </vt:variant>
      <vt:variant>
        <vt:i4>50</vt:i4>
      </vt:variant>
      <vt:variant>
        <vt:i4>0</vt:i4>
      </vt:variant>
      <vt:variant>
        <vt:i4>5</vt:i4>
      </vt:variant>
      <vt:variant>
        <vt:lpwstr/>
      </vt:variant>
      <vt:variant>
        <vt:lpwstr>_Toc376773660</vt:lpwstr>
      </vt:variant>
      <vt:variant>
        <vt:i4>1114164</vt:i4>
      </vt:variant>
      <vt:variant>
        <vt:i4>44</vt:i4>
      </vt:variant>
      <vt:variant>
        <vt:i4>0</vt:i4>
      </vt:variant>
      <vt:variant>
        <vt:i4>5</vt:i4>
      </vt:variant>
      <vt:variant>
        <vt:lpwstr/>
      </vt:variant>
      <vt:variant>
        <vt:lpwstr>_Toc376773659</vt:lpwstr>
      </vt:variant>
      <vt:variant>
        <vt:i4>1114164</vt:i4>
      </vt:variant>
      <vt:variant>
        <vt:i4>38</vt:i4>
      </vt:variant>
      <vt:variant>
        <vt:i4>0</vt:i4>
      </vt:variant>
      <vt:variant>
        <vt:i4>5</vt:i4>
      </vt:variant>
      <vt:variant>
        <vt:lpwstr/>
      </vt:variant>
      <vt:variant>
        <vt:lpwstr>_Toc376773658</vt:lpwstr>
      </vt:variant>
      <vt:variant>
        <vt:i4>1114164</vt:i4>
      </vt:variant>
      <vt:variant>
        <vt:i4>32</vt:i4>
      </vt:variant>
      <vt:variant>
        <vt:i4>0</vt:i4>
      </vt:variant>
      <vt:variant>
        <vt:i4>5</vt:i4>
      </vt:variant>
      <vt:variant>
        <vt:lpwstr/>
      </vt:variant>
      <vt:variant>
        <vt:lpwstr>_Toc376773657</vt:lpwstr>
      </vt:variant>
      <vt:variant>
        <vt:i4>1114164</vt:i4>
      </vt:variant>
      <vt:variant>
        <vt:i4>26</vt:i4>
      </vt:variant>
      <vt:variant>
        <vt:i4>0</vt:i4>
      </vt:variant>
      <vt:variant>
        <vt:i4>5</vt:i4>
      </vt:variant>
      <vt:variant>
        <vt:lpwstr/>
      </vt:variant>
      <vt:variant>
        <vt:lpwstr>_Toc376773656</vt:lpwstr>
      </vt:variant>
      <vt:variant>
        <vt:i4>1114164</vt:i4>
      </vt:variant>
      <vt:variant>
        <vt:i4>20</vt:i4>
      </vt:variant>
      <vt:variant>
        <vt:i4>0</vt:i4>
      </vt:variant>
      <vt:variant>
        <vt:i4>5</vt:i4>
      </vt:variant>
      <vt:variant>
        <vt:lpwstr/>
      </vt:variant>
      <vt:variant>
        <vt:lpwstr>_Toc376773655</vt:lpwstr>
      </vt:variant>
      <vt:variant>
        <vt:i4>1114164</vt:i4>
      </vt:variant>
      <vt:variant>
        <vt:i4>14</vt:i4>
      </vt:variant>
      <vt:variant>
        <vt:i4>0</vt:i4>
      </vt:variant>
      <vt:variant>
        <vt:i4>5</vt:i4>
      </vt:variant>
      <vt:variant>
        <vt:lpwstr/>
      </vt:variant>
      <vt:variant>
        <vt:lpwstr>_Toc376773654</vt:lpwstr>
      </vt:variant>
      <vt:variant>
        <vt:i4>1114164</vt:i4>
      </vt:variant>
      <vt:variant>
        <vt:i4>8</vt:i4>
      </vt:variant>
      <vt:variant>
        <vt:i4>0</vt:i4>
      </vt:variant>
      <vt:variant>
        <vt:i4>5</vt:i4>
      </vt:variant>
      <vt:variant>
        <vt:lpwstr/>
      </vt:variant>
      <vt:variant>
        <vt:lpwstr>_Toc376773653</vt:lpwstr>
      </vt:variant>
      <vt:variant>
        <vt:i4>1114164</vt:i4>
      </vt:variant>
      <vt:variant>
        <vt:i4>2</vt:i4>
      </vt:variant>
      <vt:variant>
        <vt:i4>0</vt:i4>
      </vt:variant>
      <vt:variant>
        <vt:i4>5</vt:i4>
      </vt:variant>
      <vt:variant>
        <vt:lpwstr/>
      </vt:variant>
      <vt:variant>
        <vt:lpwstr>_Toc376773652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编译原理课程设计任务书</dc:title>
  <dc:creator>xlphu</dc:creator>
  <cp:lastModifiedBy>一飞 梁</cp:lastModifiedBy>
  <cp:revision>8</cp:revision>
  <cp:lastPrinted>2013-01-07T03:28:00Z</cp:lastPrinted>
  <dcterms:created xsi:type="dcterms:W3CDTF">2020-04-06T23:54:00Z</dcterms:created>
  <dcterms:modified xsi:type="dcterms:W3CDTF">2020-06-28T10:34:00Z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